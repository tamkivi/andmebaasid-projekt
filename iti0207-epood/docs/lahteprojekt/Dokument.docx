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B8FF"/>
  <w:body>
    <w:p w14:paraId="2B5943BB" w14:textId="77777777" w:rsidR="000277D6" w:rsidRPr="003B6E34" w:rsidRDefault="000277D6" w:rsidP="0039555F">
      <w:pPr>
        <w:ind w:firstLine="720"/>
        <w:jc w:val="center"/>
        <w:rPr>
          <w:rFonts w:asciiTheme="minorHAnsi" w:hAnsiTheme="minorHAnsi" w:cstheme="minorHAnsi"/>
        </w:rPr>
      </w:pPr>
      <w:r w:rsidRPr="003B6E34">
        <w:rPr>
          <w:rFonts w:asciiTheme="minorHAnsi" w:hAnsiTheme="minorHAnsi" w:cstheme="minorHAnsi"/>
        </w:rPr>
        <w:t>TALLINNA TEHNIKAÜLIKOOL</w:t>
      </w:r>
    </w:p>
    <w:p w14:paraId="1A88331B" w14:textId="77777777" w:rsidR="000277D6" w:rsidRPr="003B6E34" w:rsidRDefault="000277D6" w:rsidP="00C60FFA">
      <w:pPr>
        <w:jc w:val="center"/>
        <w:rPr>
          <w:rFonts w:asciiTheme="minorHAnsi" w:hAnsiTheme="minorHAnsi" w:cstheme="minorHAnsi"/>
        </w:rPr>
      </w:pPr>
      <w:r w:rsidRPr="003B6E34">
        <w:rPr>
          <w:rFonts w:asciiTheme="minorHAnsi" w:hAnsiTheme="minorHAnsi" w:cstheme="minorHAnsi"/>
        </w:rPr>
        <w:t>Infotehnoloogia teaduskond</w:t>
      </w:r>
    </w:p>
    <w:p w14:paraId="761D41EF" w14:textId="77777777" w:rsidR="000277D6" w:rsidRPr="003B6E34" w:rsidRDefault="00600651">
      <w:pPr>
        <w:jc w:val="center"/>
        <w:rPr>
          <w:rFonts w:asciiTheme="minorHAnsi" w:hAnsiTheme="minorHAnsi" w:cstheme="minorHAnsi"/>
        </w:rPr>
      </w:pPr>
      <w:r w:rsidRPr="003B6E34">
        <w:rPr>
          <w:rFonts w:asciiTheme="minorHAnsi" w:hAnsiTheme="minorHAnsi" w:cstheme="minorHAnsi"/>
        </w:rPr>
        <w:t>Tarkvarateaduse instituut</w:t>
      </w:r>
    </w:p>
    <w:p w14:paraId="5B7777B1" w14:textId="77777777" w:rsidR="000277D6" w:rsidRPr="003B6E34" w:rsidRDefault="000277D6">
      <w:pPr>
        <w:rPr>
          <w:rFonts w:asciiTheme="minorHAnsi" w:hAnsiTheme="minorHAnsi" w:cstheme="minorHAnsi"/>
        </w:rPr>
      </w:pPr>
    </w:p>
    <w:p w14:paraId="1137A389" w14:textId="77777777" w:rsidR="000277D6" w:rsidRPr="003B6E34" w:rsidRDefault="000277D6">
      <w:pPr>
        <w:rPr>
          <w:rFonts w:asciiTheme="minorHAnsi" w:hAnsiTheme="minorHAnsi" w:cstheme="minorHAnsi"/>
        </w:rPr>
      </w:pPr>
    </w:p>
    <w:p w14:paraId="1E897745" w14:textId="77777777" w:rsidR="000277D6" w:rsidRPr="003B6E34" w:rsidRDefault="000277D6">
      <w:pPr>
        <w:rPr>
          <w:rFonts w:asciiTheme="minorHAnsi" w:hAnsiTheme="minorHAnsi" w:cstheme="minorHAnsi"/>
        </w:rPr>
      </w:pPr>
    </w:p>
    <w:p w14:paraId="1AB143E5" w14:textId="77777777" w:rsidR="000277D6" w:rsidRPr="003B6E34" w:rsidRDefault="000277D6">
      <w:pPr>
        <w:rPr>
          <w:rFonts w:asciiTheme="minorHAnsi" w:hAnsiTheme="minorHAnsi" w:cstheme="minorHAnsi"/>
        </w:rPr>
      </w:pPr>
    </w:p>
    <w:p w14:paraId="1D867A04" w14:textId="77777777" w:rsidR="000277D6" w:rsidRPr="003B6E34" w:rsidRDefault="000277D6">
      <w:pPr>
        <w:rPr>
          <w:rFonts w:asciiTheme="minorHAnsi" w:hAnsiTheme="minorHAnsi" w:cstheme="minorHAnsi"/>
        </w:rPr>
      </w:pPr>
    </w:p>
    <w:p w14:paraId="4B03AC6A" w14:textId="1684EB00" w:rsidR="000277D6" w:rsidRPr="003B6E34" w:rsidRDefault="005E17D7">
      <w:pPr>
        <w:pStyle w:val="Title"/>
        <w:pBdr>
          <w:top w:val="none" w:sz="0" w:space="0" w:color="auto"/>
          <w:left w:val="none" w:sz="0" w:space="0" w:color="auto"/>
          <w:bottom w:val="none" w:sz="0" w:space="0" w:color="auto"/>
          <w:right w:val="none" w:sz="0" w:space="0" w:color="auto"/>
        </w:pBdr>
        <w:shd w:val="clear" w:color="auto" w:fill="E6E6E6"/>
        <w:rPr>
          <w:rFonts w:asciiTheme="minorHAnsi" w:hAnsiTheme="minorHAnsi" w:cstheme="minorHAnsi"/>
        </w:rPr>
      </w:pPr>
      <w:r w:rsidRPr="003B6E34">
        <w:rPr>
          <w:rFonts w:asciiTheme="minorHAnsi" w:hAnsiTheme="minorHAnsi" w:cstheme="minorHAnsi"/>
        </w:rPr>
        <w:t>Nutitelefonide e</w:t>
      </w:r>
      <w:r w:rsidR="00D01641" w:rsidRPr="003B6E34">
        <w:rPr>
          <w:rFonts w:asciiTheme="minorHAnsi" w:hAnsiTheme="minorHAnsi" w:cstheme="minorHAnsi"/>
        </w:rPr>
        <w:t>-</w:t>
      </w:r>
      <w:r w:rsidR="00B4712E" w:rsidRPr="003B6E34">
        <w:rPr>
          <w:rFonts w:asciiTheme="minorHAnsi" w:hAnsiTheme="minorHAnsi" w:cstheme="minorHAnsi"/>
        </w:rPr>
        <w:t>poe infosüsteemi kaupade funktsionaalne allsüsteem</w:t>
      </w:r>
    </w:p>
    <w:p w14:paraId="66FA4ADA" w14:textId="77777777" w:rsidR="000277D6" w:rsidRPr="003B6E34" w:rsidRDefault="000277D6">
      <w:pPr>
        <w:rPr>
          <w:rFonts w:asciiTheme="minorHAnsi" w:hAnsiTheme="minorHAnsi" w:cstheme="minorHAnsi"/>
        </w:rPr>
      </w:pPr>
    </w:p>
    <w:p w14:paraId="2B168010" w14:textId="1FDF3A06" w:rsidR="000277D6" w:rsidRPr="003B6E34" w:rsidRDefault="005E17D7">
      <w:pPr>
        <w:jc w:val="center"/>
        <w:rPr>
          <w:rFonts w:asciiTheme="minorHAnsi" w:hAnsiTheme="minorHAnsi" w:cstheme="minorHAnsi"/>
          <w:sz w:val="36"/>
        </w:rPr>
      </w:pPr>
      <w:commentRangeStart w:id="0"/>
      <w:r w:rsidRPr="003B6E34">
        <w:rPr>
          <w:rFonts w:asciiTheme="minorHAnsi" w:hAnsiTheme="minorHAnsi" w:cstheme="minorHAnsi"/>
          <w:sz w:val="36"/>
          <w:shd w:val="clear" w:color="auto" w:fill="E6E6E6"/>
        </w:rPr>
        <w:t>Andmebaasid I</w:t>
      </w:r>
      <w:r w:rsidR="004A2ED4" w:rsidRPr="003B6E34">
        <w:rPr>
          <w:rFonts w:asciiTheme="minorHAnsi" w:hAnsiTheme="minorHAnsi" w:cstheme="minorHAnsi"/>
          <w:sz w:val="36"/>
          <w:shd w:val="clear" w:color="auto" w:fill="E6E6E6"/>
        </w:rPr>
        <w:t>,</w:t>
      </w:r>
      <w:r w:rsidRPr="003B6E34">
        <w:rPr>
          <w:rFonts w:asciiTheme="minorHAnsi" w:hAnsiTheme="minorHAnsi" w:cstheme="minorHAnsi"/>
          <w:sz w:val="36"/>
          <w:shd w:val="clear" w:color="auto" w:fill="E6E6E6"/>
        </w:rPr>
        <w:t xml:space="preserve"> </w:t>
      </w:r>
      <w:r w:rsidR="00550A1F" w:rsidRPr="003B6E34">
        <w:rPr>
          <w:rFonts w:asciiTheme="minorHAnsi" w:hAnsiTheme="minorHAnsi" w:cstheme="minorHAnsi"/>
          <w:sz w:val="36"/>
          <w:shd w:val="clear" w:color="auto" w:fill="E6E6E6"/>
        </w:rPr>
        <w:t>ITI0206</w:t>
      </w:r>
      <w:commentRangeEnd w:id="0"/>
      <w:r w:rsidR="00550A1F" w:rsidRPr="003B6E34">
        <w:rPr>
          <w:rStyle w:val="CommentReference"/>
          <w:rFonts w:asciiTheme="minorHAnsi" w:hAnsiTheme="minorHAnsi" w:cstheme="minorHAnsi"/>
          <w:sz w:val="36"/>
          <w:szCs w:val="24"/>
        </w:rPr>
        <w:commentReference w:id="0"/>
      </w:r>
    </w:p>
    <w:p w14:paraId="193BAAC0" w14:textId="77777777" w:rsidR="000277D6" w:rsidRPr="003B6E34" w:rsidRDefault="000277D6">
      <w:pPr>
        <w:rPr>
          <w:rFonts w:asciiTheme="minorHAnsi" w:hAnsiTheme="minorHAnsi" w:cstheme="minorHAnsi"/>
        </w:rPr>
      </w:pPr>
    </w:p>
    <w:p w14:paraId="21123F6D" w14:textId="77777777" w:rsidR="000277D6" w:rsidRPr="003B6E34" w:rsidRDefault="000277D6">
      <w:pPr>
        <w:rPr>
          <w:rFonts w:asciiTheme="minorHAnsi" w:hAnsiTheme="minorHAnsi" w:cstheme="minorHAnsi"/>
        </w:rPr>
      </w:pPr>
    </w:p>
    <w:p w14:paraId="5417EA80" w14:textId="77777777" w:rsidR="000277D6" w:rsidRPr="003B6E34" w:rsidRDefault="000277D6">
      <w:pPr>
        <w:rPr>
          <w:rFonts w:asciiTheme="minorHAnsi" w:hAnsiTheme="minorHAnsi" w:cstheme="minorHAnsi"/>
        </w:rPr>
      </w:pPr>
    </w:p>
    <w:p w14:paraId="348C094B" w14:textId="77777777" w:rsidR="000277D6" w:rsidRPr="003B6E34" w:rsidRDefault="000277D6">
      <w:pPr>
        <w:rPr>
          <w:rFonts w:asciiTheme="minorHAnsi" w:hAnsiTheme="minorHAnsi" w:cstheme="minorHAnsi"/>
        </w:rPr>
      </w:pPr>
    </w:p>
    <w:p w14:paraId="7B4D3F16" w14:textId="77777777" w:rsidR="000277D6" w:rsidRPr="003B6E34" w:rsidRDefault="000277D6">
      <w:pPr>
        <w:rPr>
          <w:rFonts w:asciiTheme="minorHAnsi" w:hAnsiTheme="minorHAnsi" w:cstheme="minorHAnsi"/>
        </w:rPr>
      </w:pPr>
    </w:p>
    <w:p w14:paraId="5D7A1BB6" w14:textId="77777777" w:rsidR="000277D6" w:rsidRPr="003B6E34" w:rsidRDefault="000277D6">
      <w:pPr>
        <w:rPr>
          <w:rFonts w:asciiTheme="minorHAnsi" w:hAnsiTheme="minorHAnsi" w:cstheme="minorHAnsi"/>
        </w:rPr>
      </w:pPr>
    </w:p>
    <w:p w14:paraId="30860489" w14:textId="77777777" w:rsidR="000277D6" w:rsidRPr="003B6E34" w:rsidRDefault="000277D6">
      <w:pPr>
        <w:rPr>
          <w:rFonts w:asciiTheme="minorHAnsi" w:hAnsiTheme="minorHAnsi" w:cstheme="minorHAnsi"/>
        </w:rPr>
      </w:pPr>
    </w:p>
    <w:tbl>
      <w:tblPr>
        <w:tblW w:w="5244" w:type="dxa"/>
        <w:tblInd w:w="3828" w:type="dxa"/>
        <w:tblLook w:val="0000" w:firstRow="0" w:lastRow="0" w:firstColumn="0" w:lastColumn="0" w:noHBand="0" w:noVBand="0"/>
      </w:tblPr>
      <w:tblGrid>
        <w:gridCol w:w="1526"/>
        <w:gridCol w:w="3718"/>
      </w:tblGrid>
      <w:tr w:rsidR="000277D6" w:rsidRPr="003B6E34" w14:paraId="114388C9" w14:textId="77777777" w:rsidTr="00D01641">
        <w:tc>
          <w:tcPr>
            <w:tcW w:w="1475" w:type="dxa"/>
          </w:tcPr>
          <w:p w14:paraId="3AC32E9C" w14:textId="52BDA724" w:rsidR="00DE3D82" w:rsidRPr="003B6E34" w:rsidRDefault="000277D6" w:rsidP="00DE3D82">
            <w:pPr>
              <w:rPr>
                <w:rFonts w:asciiTheme="minorHAnsi" w:hAnsiTheme="minorHAnsi" w:cstheme="minorHAnsi"/>
                <w:sz w:val="28"/>
              </w:rPr>
            </w:pPr>
            <w:r w:rsidRPr="003B6E34">
              <w:rPr>
                <w:rFonts w:asciiTheme="minorHAnsi" w:hAnsiTheme="minorHAnsi" w:cstheme="minorHAnsi"/>
                <w:sz w:val="28"/>
              </w:rPr>
              <w:t>Üliõpilane:</w:t>
            </w:r>
            <w:r w:rsidR="00DE3D82" w:rsidRPr="003B6E34">
              <w:rPr>
                <w:rFonts w:asciiTheme="minorHAnsi" w:hAnsiTheme="minorHAnsi" w:cstheme="minorHAnsi"/>
                <w:sz w:val="28"/>
              </w:rPr>
              <w:t xml:space="preserve"> </w:t>
            </w:r>
          </w:p>
          <w:p w14:paraId="2068D96F" w14:textId="0A675F64" w:rsidR="00DE3D82" w:rsidRPr="003B6E34" w:rsidRDefault="00DE3D82" w:rsidP="00DE3D82">
            <w:pPr>
              <w:rPr>
                <w:rFonts w:asciiTheme="minorHAnsi" w:hAnsiTheme="minorHAnsi" w:cstheme="minorHAnsi"/>
                <w:sz w:val="28"/>
              </w:rPr>
            </w:pPr>
          </w:p>
        </w:tc>
        <w:tc>
          <w:tcPr>
            <w:tcW w:w="3769" w:type="dxa"/>
          </w:tcPr>
          <w:p w14:paraId="716A2CBF" w14:textId="0FDCD881" w:rsidR="000277D6" w:rsidRPr="003B6E34" w:rsidRDefault="000277D6">
            <w:pPr>
              <w:rPr>
                <w:rFonts w:asciiTheme="minorHAnsi" w:hAnsiTheme="minorHAnsi" w:cstheme="minorHAnsi"/>
                <w:sz w:val="28"/>
              </w:rPr>
            </w:pPr>
          </w:p>
        </w:tc>
      </w:tr>
      <w:tr w:rsidR="000277D6" w:rsidRPr="003B6E34" w14:paraId="13AF9AA8" w14:textId="77777777" w:rsidTr="00D01641">
        <w:tc>
          <w:tcPr>
            <w:tcW w:w="1475" w:type="dxa"/>
          </w:tcPr>
          <w:p w14:paraId="66E341FC" w14:textId="77777777" w:rsidR="000277D6" w:rsidRPr="003B6E34" w:rsidRDefault="000277D6">
            <w:pPr>
              <w:rPr>
                <w:rFonts w:asciiTheme="minorHAnsi" w:hAnsiTheme="minorHAnsi" w:cstheme="minorHAnsi"/>
                <w:sz w:val="28"/>
              </w:rPr>
            </w:pPr>
            <w:r w:rsidRPr="003B6E34">
              <w:rPr>
                <w:rFonts w:asciiTheme="minorHAnsi" w:hAnsiTheme="minorHAnsi" w:cstheme="minorHAnsi"/>
                <w:sz w:val="28"/>
              </w:rPr>
              <w:t>Õpperühm:</w:t>
            </w:r>
          </w:p>
        </w:tc>
        <w:tc>
          <w:tcPr>
            <w:tcW w:w="3769" w:type="dxa"/>
          </w:tcPr>
          <w:p w14:paraId="37675EE0" w14:textId="266A9625" w:rsidR="000277D6" w:rsidRPr="003B6E34" w:rsidRDefault="000277D6">
            <w:pPr>
              <w:rPr>
                <w:rFonts w:asciiTheme="minorHAnsi" w:hAnsiTheme="minorHAnsi" w:cstheme="minorHAnsi"/>
                <w:sz w:val="28"/>
              </w:rPr>
            </w:pPr>
          </w:p>
        </w:tc>
      </w:tr>
      <w:tr w:rsidR="000277D6" w:rsidRPr="003B6E34" w14:paraId="45F28339" w14:textId="77777777" w:rsidTr="00D01641">
        <w:tc>
          <w:tcPr>
            <w:tcW w:w="1475" w:type="dxa"/>
          </w:tcPr>
          <w:p w14:paraId="52CCEC5B" w14:textId="77777777" w:rsidR="000277D6" w:rsidRPr="003B6E34" w:rsidRDefault="003B2645" w:rsidP="003B2645">
            <w:pPr>
              <w:rPr>
                <w:rFonts w:asciiTheme="minorHAnsi" w:hAnsiTheme="minorHAnsi" w:cstheme="minorHAnsi"/>
                <w:sz w:val="28"/>
              </w:rPr>
            </w:pPr>
            <w:r w:rsidRPr="003B6E34">
              <w:rPr>
                <w:rFonts w:asciiTheme="minorHAnsi" w:hAnsiTheme="minorHAnsi" w:cstheme="minorHAnsi"/>
                <w:sz w:val="28"/>
              </w:rPr>
              <w:t>Matrikli</w:t>
            </w:r>
            <w:r w:rsidR="000277D6" w:rsidRPr="003B6E34">
              <w:rPr>
                <w:rFonts w:asciiTheme="minorHAnsi" w:hAnsiTheme="minorHAnsi" w:cstheme="minorHAnsi"/>
                <w:sz w:val="28"/>
              </w:rPr>
              <w:t xml:space="preserve"> nr</w:t>
            </w:r>
            <w:r w:rsidRPr="003B6E34">
              <w:rPr>
                <w:rFonts w:asciiTheme="minorHAnsi" w:hAnsiTheme="minorHAnsi" w:cstheme="minorHAnsi"/>
                <w:sz w:val="28"/>
              </w:rPr>
              <w:t>:</w:t>
            </w:r>
          </w:p>
        </w:tc>
        <w:tc>
          <w:tcPr>
            <w:tcW w:w="3769" w:type="dxa"/>
          </w:tcPr>
          <w:p w14:paraId="1A944A49" w14:textId="620ED5A4" w:rsidR="00DE3D82" w:rsidRPr="003B6E34" w:rsidRDefault="00DE3D82">
            <w:pPr>
              <w:rPr>
                <w:rFonts w:asciiTheme="minorHAnsi" w:hAnsiTheme="minorHAnsi" w:cstheme="minorHAnsi"/>
                <w:sz w:val="28"/>
              </w:rPr>
            </w:pPr>
          </w:p>
        </w:tc>
      </w:tr>
      <w:tr w:rsidR="000277D6" w:rsidRPr="003B6E34" w14:paraId="17BE7A15" w14:textId="77777777" w:rsidTr="00D01641">
        <w:tc>
          <w:tcPr>
            <w:tcW w:w="1475" w:type="dxa"/>
          </w:tcPr>
          <w:p w14:paraId="03A0FE19" w14:textId="002DE05D" w:rsidR="000277D6" w:rsidRPr="003B6E34" w:rsidRDefault="00E840C3">
            <w:pPr>
              <w:rPr>
                <w:rFonts w:asciiTheme="minorHAnsi" w:hAnsiTheme="minorHAnsi" w:cstheme="minorHAnsi"/>
                <w:sz w:val="28"/>
              </w:rPr>
            </w:pPr>
            <w:r w:rsidRPr="003B6E34">
              <w:rPr>
                <w:rFonts w:asciiTheme="minorHAnsi" w:hAnsiTheme="minorHAnsi" w:cstheme="minorHAnsi"/>
                <w:sz w:val="28"/>
              </w:rPr>
              <w:t>e-posti aadress</w:t>
            </w:r>
            <w:r w:rsidR="000277D6" w:rsidRPr="003B6E34">
              <w:rPr>
                <w:rFonts w:asciiTheme="minorHAnsi" w:hAnsiTheme="minorHAnsi" w:cstheme="minorHAnsi"/>
                <w:sz w:val="28"/>
              </w:rPr>
              <w:t>:</w:t>
            </w:r>
          </w:p>
        </w:tc>
        <w:tc>
          <w:tcPr>
            <w:tcW w:w="3769" w:type="dxa"/>
          </w:tcPr>
          <w:p w14:paraId="5240B722" w14:textId="6E26EA5D" w:rsidR="00D01641" w:rsidRPr="003B6E34" w:rsidRDefault="00D01641" w:rsidP="00DE3D82">
            <w:pPr>
              <w:rPr>
                <w:rFonts w:asciiTheme="minorHAnsi" w:hAnsiTheme="minorHAnsi" w:cstheme="minorHAnsi"/>
                <w:sz w:val="28"/>
              </w:rPr>
            </w:pPr>
          </w:p>
        </w:tc>
      </w:tr>
    </w:tbl>
    <w:p w14:paraId="015E2C3C" w14:textId="77777777" w:rsidR="000277D6" w:rsidRPr="003B6E34" w:rsidRDefault="000277D6">
      <w:pPr>
        <w:rPr>
          <w:rFonts w:asciiTheme="minorHAnsi" w:hAnsiTheme="minorHAnsi" w:cstheme="minorHAnsi"/>
        </w:rPr>
      </w:pPr>
      <w:r w:rsidRPr="003B6E34">
        <w:rPr>
          <w:rFonts w:asciiTheme="minorHAnsi" w:hAnsiTheme="minorHAnsi" w:cstheme="minorHAnsi"/>
        </w:rPr>
        <w:t xml:space="preserve">                                 </w:t>
      </w:r>
      <w:r w:rsidRPr="003B6E34">
        <w:rPr>
          <w:rFonts w:asciiTheme="minorHAnsi" w:hAnsiTheme="minorHAnsi" w:cstheme="minorHAnsi"/>
        </w:rPr>
        <w:tab/>
      </w:r>
      <w:r w:rsidRPr="003B6E34">
        <w:rPr>
          <w:rFonts w:asciiTheme="minorHAnsi" w:hAnsiTheme="minorHAnsi" w:cstheme="minorHAnsi"/>
        </w:rPr>
        <w:tab/>
      </w:r>
      <w:r w:rsidRPr="003B6E34">
        <w:rPr>
          <w:rFonts w:asciiTheme="minorHAnsi" w:hAnsiTheme="minorHAnsi" w:cstheme="minorHAnsi"/>
        </w:rPr>
        <w:tab/>
      </w:r>
    </w:p>
    <w:p w14:paraId="14D39A8B" w14:textId="77777777" w:rsidR="000277D6" w:rsidRPr="003B6E34" w:rsidRDefault="000277D6">
      <w:pPr>
        <w:rPr>
          <w:rFonts w:asciiTheme="minorHAnsi" w:hAnsiTheme="minorHAnsi" w:cstheme="minorHAnsi"/>
        </w:rPr>
      </w:pPr>
    </w:p>
    <w:p w14:paraId="14DC8870" w14:textId="77777777" w:rsidR="000277D6" w:rsidRPr="003B6E34" w:rsidRDefault="000277D6">
      <w:pPr>
        <w:rPr>
          <w:rFonts w:asciiTheme="minorHAnsi" w:hAnsiTheme="minorHAnsi" w:cstheme="minorHAnsi"/>
        </w:rPr>
      </w:pPr>
      <w:r w:rsidRPr="003B6E34">
        <w:rPr>
          <w:rFonts w:asciiTheme="minorHAnsi" w:hAnsiTheme="minorHAnsi" w:cstheme="minorHAnsi"/>
        </w:rPr>
        <w:tab/>
      </w:r>
      <w:r w:rsidRPr="003B6E34">
        <w:rPr>
          <w:rFonts w:asciiTheme="minorHAnsi" w:hAnsiTheme="minorHAnsi" w:cstheme="minorHAnsi"/>
        </w:rPr>
        <w:tab/>
      </w:r>
      <w:r w:rsidRPr="003B6E34">
        <w:rPr>
          <w:rFonts w:asciiTheme="minorHAnsi" w:hAnsiTheme="minorHAnsi" w:cstheme="minorHAnsi"/>
        </w:rPr>
        <w:tab/>
      </w:r>
    </w:p>
    <w:tbl>
      <w:tblPr>
        <w:tblW w:w="0" w:type="auto"/>
        <w:tblInd w:w="4219" w:type="dxa"/>
        <w:tblLook w:val="0000" w:firstRow="0" w:lastRow="0" w:firstColumn="0" w:lastColumn="0" w:noHBand="0" w:noVBand="0"/>
      </w:tblPr>
      <w:tblGrid>
        <w:gridCol w:w="1934"/>
        <w:gridCol w:w="2678"/>
      </w:tblGrid>
      <w:tr w:rsidR="000277D6" w:rsidRPr="003B6E34" w14:paraId="4DC21ADA" w14:textId="77777777">
        <w:tc>
          <w:tcPr>
            <w:tcW w:w="1985" w:type="dxa"/>
          </w:tcPr>
          <w:p w14:paraId="6B6AE9AB" w14:textId="77777777" w:rsidR="000277D6" w:rsidRPr="003B6E34" w:rsidRDefault="000277D6">
            <w:pPr>
              <w:rPr>
                <w:rFonts w:asciiTheme="minorHAnsi" w:hAnsiTheme="minorHAnsi" w:cstheme="minorHAnsi"/>
                <w:sz w:val="28"/>
              </w:rPr>
            </w:pPr>
            <w:r w:rsidRPr="003B6E34">
              <w:rPr>
                <w:rFonts w:asciiTheme="minorHAnsi" w:hAnsiTheme="minorHAnsi" w:cstheme="minorHAnsi"/>
                <w:sz w:val="28"/>
              </w:rPr>
              <w:t>Juhendaja:</w:t>
            </w:r>
          </w:p>
        </w:tc>
        <w:tc>
          <w:tcPr>
            <w:tcW w:w="2843" w:type="dxa"/>
          </w:tcPr>
          <w:p w14:paraId="7F93376C" w14:textId="77777777" w:rsidR="000277D6" w:rsidRPr="003B6E34" w:rsidRDefault="000277D6">
            <w:pPr>
              <w:rPr>
                <w:rFonts w:asciiTheme="minorHAnsi" w:hAnsiTheme="minorHAnsi" w:cstheme="minorHAnsi"/>
                <w:sz w:val="28"/>
              </w:rPr>
            </w:pPr>
            <w:r w:rsidRPr="003B6E34">
              <w:rPr>
                <w:rFonts w:asciiTheme="minorHAnsi" w:hAnsiTheme="minorHAnsi" w:cstheme="minorHAnsi"/>
                <w:sz w:val="28"/>
              </w:rPr>
              <w:t>Erki Eessaar</w:t>
            </w:r>
          </w:p>
        </w:tc>
      </w:tr>
    </w:tbl>
    <w:p w14:paraId="2A8CF756" w14:textId="77777777" w:rsidR="000277D6" w:rsidRPr="003B6E34" w:rsidRDefault="000277D6">
      <w:pPr>
        <w:rPr>
          <w:rFonts w:asciiTheme="minorHAnsi" w:hAnsiTheme="minorHAnsi" w:cstheme="minorHAnsi"/>
        </w:rPr>
      </w:pPr>
    </w:p>
    <w:p w14:paraId="7CF9656C" w14:textId="77777777" w:rsidR="000277D6" w:rsidRPr="003B6E34" w:rsidRDefault="000277D6">
      <w:pPr>
        <w:rPr>
          <w:rFonts w:asciiTheme="minorHAnsi" w:hAnsiTheme="minorHAnsi" w:cstheme="minorHAnsi"/>
        </w:rPr>
      </w:pPr>
    </w:p>
    <w:p w14:paraId="06B4CF82" w14:textId="77777777" w:rsidR="000277D6" w:rsidRPr="003B6E34" w:rsidRDefault="000277D6">
      <w:pPr>
        <w:rPr>
          <w:rFonts w:asciiTheme="minorHAnsi" w:hAnsiTheme="minorHAnsi" w:cstheme="minorHAnsi"/>
        </w:rPr>
      </w:pPr>
      <w:r w:rsidRPr="003B6E34">
        <w:rPr>
          <w:rFonts w:asciiTheme="minorHAnsi" w:hAnsiTheme="minorHAnsi" w:cstheme="minorHAnsi"/>
        </w:rPr>
        <w:t xml:space="preserve">         </w:t>
      </w:r>
      <w:r w:rsidRPr="003B6E34">
        <w:rPr>
          <w:rFonts w:asciiTheme="minorHAnsi" w:hAnsiTheme="minorHAnsi" w:cstheme="minorHAnsi"/>
        </w:rPr>
        <w:tab/>
      </w:r>
      <w:r w:rsidRPr="003B6E34">
        <w:rPr>
          <w:rFonts w:asciiTheme="minorHAnsi" w:hAnsiTheme="minorHAnsi" w:cstheme="minorHAnsi"/>
        </w:rPr>
        <w:tab/>
      </w:r>
      <w:r w:rsidRPr="003B6E34">
        <w:rPr>
          <w:rFonts w:asciiTheme="minorHAnsi" w:hAnsiTheme="minorHAnsi" w:cstheme="minorHAnsi"/>
        </w:rPr>
        <w:tab/>
      </w:r>
      <w:r w:rsidRPr="003B6E34">
        <w:rPr>
          <w:rFonts w:asciiTheme="minorHAnsi" w:hAnsiTheme="minorHAnsi" w:cstheme="minorHAnsi"/>
        </w:rPr>
        <w:tab/>
      </w:r>
      <w:r w:rsidRPr="003B6E34">
        <w:rPr>
          <w:rFonts w:asciiTheme="minorHAnsi" w:hAnsiTheme="minorHAnsi" w:cstheme="minorHAnsi"/>
        </w:rPr>
        <w:tab/>
      </w:r>
      <w:r w:rsidRPr="003B6E34">
        <w:rPr>
          <w:rFonts w:asciiTheme="minorHAnsi" w:hAnsiTheme="minorHAnsi" w:cstheme="minorHAnsi"/>
        </w:rPr>
        <w:tab/>
      </w:r>
      <w:r w:rsidRPr="003B6E34">
        <w:rPr>
          <w:rFonts w:asciiTheme="minorHAnsi" w:hAnsiTheme="minorHAnsi" w:cstheme="minorHAnsi"/>
        </w:rPr>
        <w:tab/>
        <w:t xml:space="preserve">       </w:t>
      </w:r>
    </w:p>
    <w:p w14:paraId="618957A9" w14:textId="77777777" w:rsidR="000277D6" w:rsidRPr="003B6E34" w:rsidRDefault="000277D6">
      <w:pPr>
        <w:rPr>
          <w:rFonts w:asciiTheme="minorHAnsi" w:hAnsiTheme="minorHAnsi" w:cstheme="minorHAnsi"/>
        </w:rPr>
      </w:pPr>
    </w:p>
    <w:p w14:paraId="6CF4D964" w14:textId="77777777" w:rsidR="000277D6" w:rsidRPr="003B6E34" w:rsidRDefault="000277D6">
      <w:pPr>
        <w:pStyle w:val="Header"/>
        <w:tabs>
          <w:tab w:val="clear" w:pos="1273"/>
          <w:tab w:val="clear" w:pos="5426"/>
        </w:tabs>
        <w:rPr>
          <w:rFonts w:asciiTheme="minorHAnsi" w:hAnsiTheme="minorHAnsi" w:cstheme="minorHAnsi"/>
        </w:rPr>
      </w:pPr>
    </w:p>
    <w:p w14:paraId="0844B9DB" w14:textId="77777777" w:rsidR="000277D6" w:rsidRPr="003B6E34" w:rsidRDefault="000277D6">
      <w:pPr>
        <w:rPr>
          <w:rFonts w:asciiTheme="minorHAnsi" w:hAnsiTheme="minorHAnsi" w:cstheme="minorHAnsi"/>
        </w:rPr>
      </w:pPr>
    </w:p>
    <w:p w14:paraId="4F9AC905" w14:textId="77777777" w:rsidR="000277D6" w:rsidRPr="003B6E34" w:rsidRDefault="000277D6">
      <w:pPr>
        <w:rPr>
          <w:rFonts w:asciiTheme="minorHAnsi" w:hAnsiTheme="minorHAnsi" w:cstheme="minorHAnsi"/>
        </w:rPr>
      </w:pPr>
    </w:p>
    <w:p w14:paraId="001EA315" w14:textId="77777777" w:rsidR="000277D6" w:rsidRPr="003B6E34" w:rsidRDefault="000277D6">
      <w:pPr>
        <w:rPr>
          <w:rFonts w:asciiTheme="minorHAnsi" w:hAnsiTheme="minorHAnsi" w:cstheme="minorHAnsi"/>
        </w:rPr>
      </w:pPr>
    </w:p>
    <w:p w14:paraId="3262FD13" w14:textId="77777777" w:rsidR="000277D6" w:rsidRPr="003B6E34" w:rsidRDefault="000277D6">
      <w:pPr>
        <w:rPr>
          <w:rFonts w:asciiTheme="minorHAnsi" w:hAnsiTheme="minorHAnsi" w:cstheme="minorHAnsi"/>
        </w:rPr>
      </w:pPr>
    </w:p>
    <w:p w14:paraId="1A938E55" w14:textId="77777777" w:rsidR="000277D6" w:rsidRPr="003B6E34" w:rsidRDefault="000277D6">
      <w:pPr>
        <w:rPr>
          <w:rFonts w:asciiTheme="minorHAnsi" w:hAnsiTheme="minorHAnsi" w:cstheme="minorHAnsi"/>
        </w:rPr>
      </w:pPr>
    </w:p>
    <w:p w14:paraId="29C81F3C" w14:textId="77777777" w:rsidR="000277D6" w:rsidRPr="003B6E34" w:rsidRDefault="000277D6">
      <w:pPr>
        <w:rPr>
          <w:rFonts w:asciiTheme="minorHAnsi" w:hAnsiTheme="minorHAnsi" w:cstheme="minorHAnsi"/>
        </w:rPr>
      </w:pPr>
    </w:p>
    <w:p w14:paraId="15B6D371" w14:textId="68E73BA2" w:rsidR="000277D6" w:rsidRPr="003B6E34" w:rsidRDefault="000277D6" w:rsidP="00D01641">
      <w:pPr>
        <w:jc w:val="center"/>
        <w:rPr>
          <w:rFonts w:asciiTheme="minorHAnsi" w:hAnsiTheme="minorHAnsi" w:cstheme="minorHAnsi"/>
          <w:sz w:val="32"/>
        </w:rPr>
      </w:pPr>
      <w:r w:rsidRPr="003B6E34">
        <w:rPr>
          <w:rFonts w:asciiTheme="minorHAnsi" w:hAnsiTheme="minorHAnsi" w:cstheme="minorHAnsi"/>
          <w:sz w:val="32"/>
        </w:rPr>
        <w:t>Tallinn</w:t>
      </w:r>
    </w:p>
    <w:p w14:paraId="21DA651A" w14:textId="5C374A28" w:rsidR="000277D6" w:rsidRPr="003B6E34" w:rsidRDefault="00066CAB">
      <w:pPr>
        <w:jc w:val="center"/>
        <w:rPr>
          <w:rFonts w:asciiTheme="minorHAnsi" w:hAnsiTheme="minorHAnsi" w:cstheme="minorHAnsi"/>
          <w:sz w:val="32"/>
        </w:rPr>
        <w:sectPr w:rsidR="000277D6" w:rsidRPr="003B6E34" w:rsidSect="00416FBE">
          <w:headerReference w:type="default" r:id="rId11"/>
          <w:footerReference w:type="even" r:id="rId12"/>
          <w:footerReference w:type="default" r:id="rId13"/>
          <w:footnotePr>
            <w:pos w:val="beneathText"/>
          </w:footnotePr>
          <w:pgSz w:w="11905" w:h="16837"/>
          <w:pgMar w:top="1440" w:right="1274" w:bottom="1537" w:left="1800" w:header="709" w:footer="709" w:gutter="0"/>
          <w:cols w:space="708"/>
          <w:titlePg/>
          <w:docGrid w:linePitch="360"/>
        </w:sectPr>
      </w:pPr>
      <w:commentRangeStart w:id="1"/>
      <w:r w:rsidRPr="003B6E34">
        <w:rPr>
          <w:rFonts w:asciiTheme="minorHAnsi" w:hAnsiTheme="minorHAnsi" w:cstheme="minorHAnsi"/>
          <w:sz w:val="32"/>
        </w:rPr>
        <w:t>…</w:t>
      </w:r>
      <w:commentRangeEnd w:id="1"/>
      <w:r w:rsidRPr="003B6E34">
        <w:rPr>
          <w:rStyle w:val="CommentReference"/>
          <w:rFonts w:asciiTheme="minorHAnsi" w:hAnsiTheme="minorHAnsi" w:cstheme="minorHAnsi"/>
          <w:sz w:val="32"/>
          <w:szCs w:val="24"/>
        </w:rPr>
        <w:commentReference w:id="1"/>
      </w:r>
    </w:p>
    <w:p w14:paraId="5265621F" w14:textId="77777777" w:rsidR="000277D6" w:rsidRPr="003B6E34" w:rsidRDefault="000277D6">
      <w:pPr>
        <w:jc w:val="center"/>
        <w:rPr>
          <w:rFonts w:asciiTheme="minorHAnsi" w:hAnsiTheme="minorHAnsi" w:cstheme="minorHAnsi"/>
          <w:b/>
          <w:sz w:val="28"/>
        </w:rPr>
        <w:sectPr w:rsidR="000277D6" w:rsidRPr="003B6E34" w:rsidSect="00416FBE">
          <w:headerReference w:type="default" r:id="rId14"/>
          <w:footerReference w:type="default" r:id="rId15"/>
          <w:footnotePr>
            <w:pos w:val="beneathText"/>
          </w:footnotePr>
          <w:pgSz w:w="11905" w:h="16837"/>
          <w:pgMar w:top="1440" w:right="1276" w:bottom="1537" w:left="1797" w:header="709" w:footer="709" w:gutter="0"/>
          <w:cols w:space="708"/>
          <w:docGrid w:linePitch="360"/>
        </w:sectPr>
      </w:pPr>
      <w:r w:rsidRPr="003B6E34">
        <w:rPr>
          <w:rFonts w:asciiTheme="minorHAnsi" w:hAnsiTheme="minorHAnsi" w:cstheme="minorHAnsi"/>
          <w:b/>
          <w:sz w:val="28"/>
        </w:rPr>
        <w:lastRenderedPageBreak/>
        <w:t>Sisukord</w:t>
      </w:r>
    </w:p>
    <w:p w14:paraId="16722AA3" w14:textId="77777777" w:rsidR="000277D6" w:rsidRPr="003B6E34" w:rsidRDefault="000277D6">
      <w:pPr>
        <w:pStyle w:val="TOC3"/>
        <w:tabs>
          <w:tab w:val="right" w:leader="dot" w:pos="8831"/>
        </w:tabs>
        <w:spacing w:after="120"/>
        <w:rPr>
          <w:rFonts w:asciiTheme="minorHAnsi" w:hAnsiTheme="minorHAnsi" w:cstheme="minorHAnsi"/>
        </w:rPr>
        <w:sectPr w:rsidR="000277D6" w:rsidRPr="003B6E34" w:rsidSect="00416FBE">
          <w:footnotePr>
            <w:pos w:val="beneathText"/>
          </w:footnotePr>
          <w:type w:val="continuous"/>
          <w:pgSz w:w="11905" w:h="16837"/>
          <w:pgMar w:top="1440" w:right="1274" w:bottom="1537" w:left="1800" w:header="709" w:footer="709" w:gutter="0"/>
          <w:cols w:space="708"/>
          <w:docGrid w:linePitch="360"/>
        </w:sectPr>
      </w:pPr>
    </w:p>
    <w:p w14:paraId="3C77820C" w14:textId="260885A8" w:rsidR="00073499" w:rsidRDefault="000277D6">
      <w:pPr>
        <w:pStyle w:val="TOC1"/>
        <w:tabs>
          <w:tab w:val="right" w:leader="dot" w:pos="8821"/>
        </w:tabs>
        <w:rPr>
          <w:rFonts w:asciiTheme="minorHAnsi" w:eastAsiaTheme="minorEastAsia" w:hAnsiTheme="minorHAnsi" w:cstheme="minorBidi"/>
          <w:b w:val="0"/>
          <w:caps w:val="0"/>
          <w:noProof/>
          <w:kern w:val="2"/>
          <w:sz w:val="24"/>
          <w14:ligatures w14:val="standardContextual"/>
        </w:rPr>
      </w:pPr>
      <w:r w:rsidRPr="003B6E34">
        <w:rPr>
          <w:rFonts w:asciiTheme="minorHAnsi" w:hAnsiTheme="minorHAnsi" w:cstheme="minorHAnsi"/>
        </w:rPr>
        <w:fldChar w:fldCharType="begin"/>
      </w:r>
      <w:r w:rsidRPr="003B6E34">
        <w:rPr>
          <w:rFonts w:asciiTheme="minorHAnsi" w:hAnsiTheme="minorHAnsi" w:cstheme="minorHAnsi"/>
        </w:rPr>
        <w:instrText xml:space="preserve"> TOC \o \h \z </w:instrText>
      </w:r>
      <w:r w:rsidRPr="003B6E34">
        <w:rPr>
          <w:rFonts w:asciiTheme="minorHAnsi" w:hAnsiTheme="minorHAnsi" w:cstheme="minorHAnsi"/>
        </w:rPr>
        <w:fldChar w:fldCharType="separate"/>
      </w:r>
      <w:hyperlink w:anchor="_Toc240564712" w:history="1">
        <w:r w:rsidR="00073499" w:rsidRPr="00DE44DA">
          <w:rPr>
            <w:rStyle w:val="Hyperlink"/>
            <w:rFonts w:cstheme="minorHAnsi"/>
            <w:noProof/>
          </w:rPr>
          <w:t>Sissejuhatus (Andmebaasid II)</w:t>
        </w:r>
        <w:r w:rsidR="00073499">
          <w:rPr>
            <w:noProof/>
            <w:webHidden/>
          </w:rPr>
          <w:tab/>
        </w:r>
        <w:r w:rsidR="00073499">
          <w:rPr>
            <w:noProof/>
            <w:webHidden/>
          </w:rPr>
          <w:fldChar w:fldCharType="begin"/>
        </w:r>
        <w:r w:rsidR="00073499">
          <w:rPr>
            <w:noProof/>
            <w:webHidden/>
          </w:rPr>
          <w:instrText xml:space="preserve"> PAGEREF _Toc240564712 \h </w:instrText>
        </w:r>
        <w:r w:rsidR="00073499">
          <w:rPr>
            <w:noProof/>
            <w:webHidden/>
          </w:rPr>
        </w:r>
        <w:r w:rsidR="00073499">
          <w:rPr>
            <w:noProof/>
            <w:webHidden/>
          </w:rPr>
          <w:fldChar w:fldCharType="separate"/>
        </w:r>
        <w:r w:rsidR="00073499">
          <w:rPr>
            <w:noProof/>
            <w:webHidden/>
          </w:rPr>
          <w:t>6</w:t>
        </w:r>
        <w:r w:rsidR="00073499">
          <w:rPr>
            <w:noProof/>
            <w:webHidden/>
          </w:rPr>
          <w:fldChar w:fldCharType="end"/>
        </w:r>
      </w:hyperlink>
    </w:p>
    <w:p w14:paraId="4FC4E54B" w14:textId="7CC70E92" w:rsidR="00073499" w:rsidRDefault="00073499">
      <w:pPr>
        <w:pStyle w:val="TOC1"/>
        <w:tabs>
          <w:tab w:val="left" w:pos="480"/>
          <w:tab w:val="right" w:leader="dot" w:pos="8821"/>
        </w:tabs>
        <w:rPr>
          <w:rFonts w:asciiTheme="minorHAnsi" w:eastAsiaTheme="minorEastAsia" w:hAnsiTheme="minorHAnsi" w:cstheme="minorBidi"/>
          <w:b w:val="0"/>
          <w:caps w:val="0"/>
          <w:noProof/>
          <w:kern w:val="2"/>
          <w:sz w:val="24"/>
          <w14:ligatures w14:val="standardContextual"/>
        </w:rPr>
      </w:pPr>
      <w:hyperlink w:anchor="_Toc240564713" w:history="1">
        <w:r w:rsidRPr="00DE44DA">
          <w:rPr>
            <w:rStyle w:val="Hyperlink"/>
            <w:rFonts w:cstheme="minorHAnsi"/>
            <w:noProof/>
          </w:rPr>
          <w:t>1</w:t>
        </w:r>
        <w:r>
          <w:rPr>
            <w:rFonts w:asciiTheme="minorHAnsi" w:eastAsiaTheme="minorEastAsia" w:hAnsiTheme="minorHAnsi" w:cstheme="minorBidi"/>
            <w:b w:val="0"/>
            <w:caps w:val="0"/>
            <w:noProof/>
            <w:kern w:val="2"/>
            <w:sz w:val="24"/>
            <w14:ligatures w14:val="standardContextual"/>
          </w:rPr>
          <w:tab/>
        </w:r>
        <w:r w:rsidRPr="00DE44DA">
          <w:rPr>
            <w:rStyle w:val="Hyperlink"/>
            <w:rFonts w:cstheme="minorHAnsi"/>
            <w:noProof/>
          </w:rPr>
          <w:t>Strateegiline analüüs</w:t>
        </w:r>
        <w:r>
          <w:rPr>
            <w:noProof/>
            <w:webHidden/>
          </w:rPr>
          <w:tab/>
        </w:r>
        <w:r>
          <w:rPr>
            <w:noProof/>
            <w:webHidden/>
          </w:rPr>
          <w:fldChar w:fldCharType="begin"/>
        </w:r>
        <w:r>
          <w:rPr>
            <w:noProof/>
            <w:webHidden/>
          </w:rPr>
          <w:instrText xml:space="preserve"> PAGEREF _Toc240564713 \h </w:instrText>
        </w:r>
        <w:r>
          <w:rPr>
            <w:noProof/>
            <w:webHidden/>
          </w:rPr>
        </w:r>
        <w:r>
          <w:rPr>
            <w:noProof/>
            <w:webHidden/>
          </w:rPr>
          <w:fldChar w:fldCharType="separate"/>
        </w:r>
        <w:r>
          <w:rPr>
            <w:noProof/>
            <w:webHidden/>
          </w:rPr>
          <w:t>8</w:t>
        </w:r>
        <w:r>
          <w:rPr>
            <w:noProof/>
            <w:webHidden/>
          </w:rPr>
          <w:fldChar w:fldCharType="end"/>
        </w:r>
      </w:hyperlink>
    </w:p>
    <w:p w14:paraId="4F9D4D68" w14:textId="03CAB712"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14" w:history="1">
        <w:r w:rsidRPr="00DE44DA">
          <w:rPr>
            <w:rStyle w:val="Hyperlink"/>
            <w:rFonts w:cstheme="minorHAnsi"/>
            <w:noProof/>
          </w:rPr>
          <w:t>1.1</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Terviksüsteemi üldvaade</w:t>
        </w:r>
        <w:r>
          <w:rPr>
            <w:noProof/>
            <w:webHidden/>
          </w:rPr>
          <w:tab/>
        </w:r>
        <w:r>
          <w:rPr>
            <w:noProof/>
            <w:webHidden/>
          </w:rPr>
          <w:fldChar w:fldCharType="begin"/>
        </w:r>
        <w:r>
          <w:rPr>
            <w:noProof/>
            <w:webHidden/>
          </w:rPr>
          <w:instrText xml:space="preserve"> PAGEREF _Toc240564714 \h </w:instrText>
        </w:r>
        <w:r>
          <w:rPr>
            <w:noProof/>
            <w:webHidden/>
          </w:rPr>
        </w:r>
        <w:r>
          <w:rPr>
            <w:noProof/>
            <w:webHidden/>
          </w:rPr>
          <w:fldChar w:fldCharType="separate"/>
        </w:r>
        <w:r>
          <w:rPr>
            <w:noProof/>
            <w:webHidden/>
          </w:rPr>
          <w:t>8</w:t>
        </w:r>
        <w:r>
          <w:rPr>
            <w:noProof/>
            <w:webHidden/>
          </w:rPr>
          <w:fldChar w:fldCharType="end"/>
        </w:r>
      </w:hyperlink>
    </w:p>
    <w:p w14:paraId="60AF5C7B" w14:textId="6461AFE2"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15" w:history="1">
        <w:r w:rsidRPr="00DE44DA">
          <w:rPr>
            <w:rStyle w:val="Hyperlink"/>
            <w:rFonts w:cstheme="minorHAnsi"/>
            <w:noProof/>
          </w:rPr>
          <w:t>1.1.1</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Organisatsiooni eesmärgid</w:t>
        </w:r>
        <w:r>
          <w:rPr>
            <w:noProof/>
            <w:webHidden/>
          </w:rPr>
          <w:tab/>
        </w:r>
        <w:r>
          <w:rPr>
            <w:noProof/>
            <w:webHidden/>
          </w:rPr>
          <w:fldChar w:fldCharType="begin"/>
        </w:r>
        <w:r>
          <w:rPr>
            <w:noProof/>
            <w:webHidden/>
          </w:rPr>
          <w:instrText xml:space="preserve"> PAGEREF _Toc240564715 \h </w:instrText>
        </w:r>
        <w:r>
          <w:rPr>
            <w:noProof/>
            <w:webHidden/>
          </w:rPr>
        </w:r>
        <w:r>
          <w:rPr>
            <w:noProof/>
            <w:webHidden/>
          </w:rPr>
          <w:fldChar w:fldCharType="separate"/>
        </w:r>
        <w:r>
          <w:rPr>
            <w:noProof/>
            <w:webHidden/>
          </w:rPr>
          <w:t>8</w:t>
        </w:r>
        <w:r>
          <w:rPr>
            <w:noProof/>
            <w:webHidden/>
          </w:rPr>
          <w:fldChar w:fldCharType="end"/>
        </w:r>
      </w:hyperlink>
    </w:p>
    <w:p w14:paraId="427BC262" w14:textId="6CB6F483"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16" w:history="1">
        <w:r w:rsidRPr="00DE44DA">
          <w:rPr>
            <w:rStyle w:val="Hyperlink"/>
            <w:rFonts w:cstheme="minorHAnsi"/>
            <w:noProof/>
          </w:rPr>
          <w:t>1.1.2</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Infosüsteemi eesmärgid</w:t>
        </w:r>
        <w:r>
          <w:rPr>
            <w:noProof/>
            <w:webHidden/>
          </w:rPr>
          <w:tab/>
        </w:r>
        <w:r>
          <w:rPr>
            <w:noProof/>
            <w:webHidden/>
          </w:rPr>
          <w:fldChar w:fldCharType="begin"/>
        </w:r>
        <w:r>
          <w:rPr>
            <w:noProof/>
            <w:webHidden/>
          </w:rPr>
          <w:instrText xml:space="preserve"> PAGEREF _Toc240564716 \h </w:instrText>
        </w:r>
        <w:r>
          <w:rPr>
            <w:noProof/>
            <w:webHidden/>
          </w:rPr>
        </w:r>
        <w:r>
          <w:rPr>
            <w:noProof/>
            <w:webHidden/>
          </w:rPr>
          <w:fldChar w:fldCharType="separate"/>
        </w:r>
        <w:r>
          <w:rPr>
            <w:noProof/>
            <w:webHidden/>
          </w:rPr>
          <w:t>8</w:t>
        </w:r>
        <w:r>
          <w:rPr>
            <w:noProof/>
            <w:webHidden/>
          </w:rPr>
          <w:fldChar w:fldCharType="end"/>
        </w:r>
      </w:hyperlink>
    </w:p>
    <w:p w14:paraId="20DD126E" w14:textId="42C48765"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17" w:history="1">
        <w:r w:rsidRPr="00DE44DA">
          <w:rPr>
            <w:rStyle w:val="Hyperlink"/>
            <w:rFonts w:cstheme="minorHAnsi"/>
            <w:noProof/>
          </w:rPr>
          <w:t>1.1.3</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Lausendid</w:t>
        </w:r>
        <w:r>
          <w:rPr>
            <w:noProof/>
            <w:webHidden/>
          </w:rPr>
          <w:tab/>
        </w:r>
        <w:r>
          <w:rPr>
            <w:noProof/>
            <w:webHidden/>
          </w:rPr>
          <w:fldChar w:fldCharType="begin"/>
        </w:r>
        <w:r>
          <w:rPr>
            <w:noProof/>
            <w:webHidden/>
          </w:rPr>
          <w:instrText xml:space="preserve"> PAGEREF _Toc240564717 \h </w:instrText>
        </w:r>
        <w:r>
          <w:rPr>
            <w:noProof/>
            <w:webHidden/>
          </w:rPr>
        </w:r>
        <w:r>
          <w:rPr>
            <w:noProof/>
            <w:webHidden/>
          </w:rPr>
          <w:fldChar w:fldCharType="separate"/>
        </w:r>
        <w:r>
          <w:rPr>
            <w:noProof/>
            <w:webHidden/>
          </w:rPr>
          <w:t>9</w:t>
        </w:r>
        <w:r>
          <w:rPr>
            <w:noProof/>
            <w:webHidden/>
          </w:rPr>
          <w:fldChar w:fldCharType="end"/>
        </w:r>
      </w:hyperlink>
    </w:p>
    <w:p w14:paraId="5C18BDDB" w14:textId="5B2DC13D"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18" w:history="1">
        <w:r w:rsidRPr="00DE44DA">
          <w:rPr>
            <w:rStyle w:val="Hyperlink"/>
            <w:rFonts w:cstheme="minorHAnsi"/>
            <w:noProof/>
          </w:rPr>
          <w:t>1.1.4</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Põhiobjektid</w:t>
        </w:r>
        <w:r>
          <w:rPr>
            <w:noProof/>
            <w:webHidden/>
          </w:rPr>
          <w:tab/>
        </w:r>
        <w:r>
          <w:rPr>
            <w:noProof/>
            <w:webHidden/>
          </w:rPr>
          <w:fldChar w:fldCharType="begin"/>
        </w:r>
        <w:r>
          <w:rPr>
            <w:noProof/>
            <w:webHidden/>
          </w:rPr>
          <w:instrText xml:space="preserve"> PAGEREF _Toc240564718 \h </w:instrText>
        </w:r>
        <w:r>
          <w:rPr>
            <w:noProof/>
            <w:webHidden/>
          </w:rPr>
        </w:r>
        <w:r>
          <w:rPr>
            <w:noProof/>
            <w:webHidden/>
          </w:rPr>
          <w:fldChar w:fldCharType="separate"/>
        </w:r>
        <w:r>
          <w:rPr>
            <w:noProof/>
            <w:webHidden/>
          </w:rPr>
          <w:t>10</w:t>
        </w:r>
        <w:r>
          <w:rPr>
            <w:noProof/>
            <w:webHidden/>
          </w:rPr>
          <w:fldChar w:fldCharType="end"/>
        </w:r>
      </w:hyperlink>
    </w:p>
    <w:p w14:paraId="3C3867BB" w14:textId="13587E7A"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19" w:history="1">
        <w:r w:rsidRPr="00DE44DA">
          <w:rPr>
            <w:rStyle w:val="Hyperlink"/>
            <w:rFonts w:cstheme="minorHAnsi"/>
            <w:noProof/>
          </w:rPr>
          <w:t>1.1.5</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Mõned põhiprotsessid</w:t>
        </w:r>
        <w:r>
          <w:rPr>
            <w:noProof/>
            <w:webHidden/>
          </w:rPr>
          <w:tab/>
        </w:r>
        <w:r>
          <w:rPr>
            <w:noProof/>
            <w:webHidden/>
          </w:rPr>
          <w:fldChar w:fldCharType="begin"/>
        </w:r>
        <w:r>
          <w:rPr>
            <w:noProof/>
            <w:webHidden/>
          </w:rPr>
          <w:instrText xml:space="preserve"> PAGEREF _Toc240564719 \h </w:instrText>
        </w:r>
        <w:r>
          <w:rPr>
            <w:noProof/>
            <w:webHidden/>
          </w:rPr>
        </w:r>
        <w:r>
          <w:rPr>
            <w:noProof/>
            <w:webHidden/>
          </w:rPr>
          <w:fldChar w:fldCharType="separate"/>
        </w:r>
        <w:r>
          <w:rPr>
            <w:noProof/>
            <w:webHidden/>
          </w:rPr>
          <w:t>11</w:t>
        </w:r>
        <w:r>
          <w:rPr>
            <w:noProof/>
            <w:webHidden/>
          </w:rPr>
          <w:fldChar w:fldCharType="end"/>
        </w:r>
      </w:hyperlink>
    </w:p>
    <w:p w14:paraId="5AF03D5C" w14:textId="171E160D"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20" w:history="1">
        <w:r w:rsidRPr="00DE44DA">
          <w:rPr>
            <w:rStyle w:val="Hyperlink"/>
            <w:rFonts w:cstheme="minorHAnsi"/>
            <w:noProof/>
          </w:rPr>
          <w:t>1.1.6</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Mõned põhilised sündmused</w:t>
        </w:r>
        <w:r>
          <w:rPr>
            <w:noProof/>
            <w:webHidden/>
          </w:rPr>
          <w:tab/>
        </w:r>
        <w:r>
          <w:rPr>
            <w:noProof/>
            <w:webHidden/>
          </w:rPr>
          <w:fldChar w:fldCharType="begin"/>
        </w:r>
        <w:r>
          <w:rPr>
            <w:noProof/>
            <w:webHidden/>
          </w:rPr>
          <w:instrText xml:space="preserve"> PAGEREF _Toc240564720 \h </w:instrText>
        </w:r>
        <w:r>
          <w:rPr>
            <w:noProof/>
            <w:webHidden/>
          </w:rPr>
        </w:r>
        <w:r>
          <w:rPr>
            <w:noProof/>
            <w:webHidden/>
          </w:rPr>
          <w:fldChar w:fldCharType="separate"/>
        </w:r>
        <w:r>
          <w:rPr>
            <w:noProof/>
            <w:webHidden/>
          </w:rPr>
          <w:t>12</w:t>
        </w:r>
        <w:r>
          <w:rPr>
            <w:noProof/>
            <w:webHidden/>
          </w:rPr>
          <w:fldChar w:fldCharType="end"/>
        </w:r>
      </w:hyperlink>
    </w:p>
    <w:p w14:paraId="4D6ED6C0" w14:textId="6352656A"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21" w:history="1">
        <w:r w:rsidRPr="00DE44DA">
          <w:rPr>
            <w:rStyle w:val="Hyperlink"/>
            <w:rFonts w:cstheme="minorHAnsi"/>
            <w:noProof/>
          </w:rPr>
          <w:t>1.1.7</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Tegutsejad</w:t>
        </w:r>
        <w:r>
          <w:rPr>
            <w:noProof/>
            <w:webHidden/>
          </w:rPr>
          <w:tab/>
        </w:r>
        <w:r>
          <w:rPr>
            <w:noProof/>
            <w:webHidden/>
          </w:rPr>
          <w:fldChar w:fldCharType="begin"/>
        </w:r>
        <w:r>
          <w:rPr>
            <w:noProof/>
            <w:webHidden/>
          </w:rPr>
          <w:instrText xml:space="preserve"> PAGEREF _Toc240564721 \h </w:instrText>
        </w:r>
        <w:r>
          <w:rPr>
            <w:noProof/>
            <w:webHidden/>
          </w:rPr>
        </w:r>
        <w:r>
          <w:rPr>
            <w:noProof/>
            <w:webHidden/>
          </w:rPr>
          <w:fldChar w:fldCharType="separate"/>
        </w:r>
        <w:r>
          <w:rPr>
            <w:noProof/>
            <w:webHidden/>
          </w:rPr>
          <w:t>13</w:t>
        </w:r>
        <w:r>
          <w:rPr>
            <w:noProof/>
            <w:webHidden/>
          </w:rPr>
          <w:fldChar w:fldCharType="end"/>
        </w:r>
      </w:hyperlink>
    </w:p>
    <w:p w14:paraId="303165E8" w14:textId="63CBBFF8"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22" w:history="1">
        <w:r w:rsidRPr="00DE44DA">
          <w:rPr>
            <w:rStyle w:val="Hyperlink"/>
            <w:rFonts w:cstheme="minorHAnsi"/>
            <w:noProof/>
          </w:rPr>
          <w:t>1.1.8</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Asukohad</w:t>
        </w:r>
        <w:r>
          <w:rPr>
            <w:noProof/>
            <w:webHidden/>
          </w:rPr>
          <w:tab/>
        </w:r>
        <w:r>
          <w:rPr>
            <w:noProof/>
            <w:webHidden/>
          </w:rPr>
          <w:fldChar w:fldCharType="begin"/>
        </w:r>
        <w:r>
          <w:rPr>
            <w:noProof/>
            <w:webHidden/>
          </w:rPr>
          <w:instrText xml:space="preserve"> PAGEREF _Toc240564722 \h </w:instrText>
        </w:r>
        <w:r>
          <w:rPr>
            <w:noProof/>
            <w:webHidden/>
          </w:rPr>
        </w:r>
        <w:r>
          <w:rPr>
            <w:noProof/>
            <w:webHidden/>
          </w:rPr>
          <w:fldChar w:fldCharType="separate"/>
        </w:r>
        <w:r>
          <w:rPr>
            <w:noProof/>
            <w:webHidden/>
          </w:rPr>
          <w:t>13</w:t>
        </w:r>
        <w:r>
          <w:rPr>
            <w:noProof/>
            <w:webHidden/>
          </w:rPr>
          <w:fldChar w:fldCharType="end"/>
        </w:r>
      </w:hyperlink>
    </w:p>
    <w:p w14:paraId="721F4D2B" w14:textId="318D27B4"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23" w:history="1">
        <w:r w:rsidRPr="00DE44DA">
          <w:rPr>
            <w:rStyle w:val="Hyperlink"/>
            <w:rFonts w:cstheme="minorHAnsi"/>
            <w:noProof/>
          </w:rPr>
          <w:t>1.1.9</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Terviksüsteemi tükeldus allsüsteemideks</w:t>
        </w:r>
        <w:r>
          <w:rPr>
            <w:noProof/>
            <w:webHidden/>
          </w:rPr>
          <w:tab/>
        </w:r>
        <w:r>
          <w:rPr>
            <w:noProof/>
            <w:webHidden/>
          </w:rPr>
          <w:fldChar w:fldCharType="begin"/>
        </w:r>
        <w:r>
          <w:rPr>
            <w:noProof/>
            <w:webHidden/>
          </w:rPr>
          <w:instrText xml:space="preserve"> PAGEREF _Toc240564723 \h </w:instrText>
        </w:r>
        <w:r>
          <w:rPr>
            <w:noProof/>
            <w:webHidden/>
          </w:rPr>
        </w:r>
        <w:r>
          <w:rPr>
            <w:noProof/>
            <w:webHidden/>
          </w:rPr>
          <w:fldChar w:fldCharType="separate"/>
        </w:r>
        <w:r>
          <w:rPr>
            <w:noProof/>
            <w:webHidden/>
          </w:rPr>
          <w:t>13</w:t>
        </w:r>
        <w:r>
          <w:rPr>
            <w:noProof/>
            <w:webHidden/>
          </w:rPr>
          <w:fldChar w:fldCharType="end"/>
        </w:r>
      </w:hyperlink>
    </w:p>
    <w:p w14:paraId="35E06D4C" w14:textId="16AC440F"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24" w:history="1">
        <w:r w:rsidRPr="00DE44DA">
          <w:rPr>
            <w:rStyle w:val="Hyperlink"/>
            <w:rFonts w:cstheme="minorHAnsi"/>
            <w:noProof/>
          </w:rPr>
          <w:t>1.2</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Kaupade funktsionaalse allsüsteemi eskiismudelid</w:t>
        </w:r>
        <w:r>
          <w:rPr>
            <w:noProof/>
            <w:webHidden/>
          </w:rPr>
          <w:tab/>
        </w:r>
        <w:r>
          <w:rPr>
            <w:noProof/>
            <w:webHidden/>
          </w:rPr>
          <w:fldChar w:fldCharType="begin"/>
        </w:r>
        <w:r>
          <w:rPr>
            <w:noProof/>
            <w:webHidden/>
          </w:rPr>
          <w:instrText xml:space="preserve"> PAGEREF _Toc240564724 \h </w:instrText>
        </w:r>
        <w:r>
          <w:rPr>
            <w:noProof/>
            <w:webHidden/>
          </w:rPr>
        </w:r>
        <w:r>
          <w:rPr>
            <w:noProof/>
            <w:webHidden/>
          </w:rPr>
          <w:fldChar w:fldCharType="separate"/>
        </w:r>
        <w:r>
          <w:rPr>
            <w:noProof/>
            <w:webHidden/>
          </w:rPr>
          <w:t>15</w:t>
        </w:r>
        <w:r>
          <w:rPr>
            <w:noProof/>
            <w:webHidden/>
          </w:rPr>
          <w:fldChar w:fldCharType="end"/>
        </w:r>
      </w:hyperlink>
    </w:p>
    <w:p w14:paraId="7DCDCE0E" w14:textId="613E89E7"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25" w:history="1">
        <w:r w:rsidRPr="00DE44DA">
          <w:rPr>
            <w:rStyle w:val="Hyperlink"/>
            <w:rFonts w:cstheme="minorHAnsi"/>
            <w:noProof/>
          </w:rPr>
          <w:t>1.2.1</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Eesmärgid</w:t>
        </w:r>
        <w:r>
          <w:rPr>
            <w:noProof/>
            <w:webHidden/>
          </w:rPr>
          <w:tab/>
        </w:r>
        <w:r>
          <w:rPr>
            <w:noProof/>
            <w:webHidden/>
          </w:rPr>
          <w:fldChar w:fldCharType="begin"/>
        </w:r>
        <w:r>
          <w:rPr>
            <w:noProof/>
            <w:webHidden/>
          </w:rPr>
          <w:instrText xml:space="preserve"> PAGEREF _Toc240564725 \h </w:instrText>
        </w:r>
        <w:r>
          <w:rPr>
            <w:noProof/>
            <w:webHidden/>
          </w:rPr>
        </w:r>
        <w:r>
          <w:rPr>
            <w:noProof/>
            <w:webHidden/>
          </w:rPr>
          <w:fldChar w:fldCharType="separate"/>
        </w:r>
        <w:r>
          <w:rPr>
            <w:noProof/>
            <w:webHidden/>
          </w:rPr>
          <w:t>15</w:t>
        </w:r>
        <w:r>
          <w:rPr>
            <w:noProof/>
            <w:webHidden/>
          </w:rPr>
          <w:fldChar w:fldCharType="end"/>
        </w:r>
      </w:hyperlink>
    </w:p>
    <w:p w14:paraId="5B66D9EF" w14:textId="46364EC8"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26" w:history="1">
        <w:r w:rsidRPr="00DE44DA">
          <w:rPr>
            <w:rStyle w:val="Hyperlink"/>
            <w:rFonts w:cstheme="minorHAnsi"/>
            <w:noProof/>
          </w:rPr>
          <w:t>1.2.2</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Seosed pädevusalade ja registritega</w:t>
        </w:r>
        <w:r>
          <w:rPr>
            <w:noProof/>
            <w:webHidden/>
          </w:rPr>
          <w:tab/>
        </w:r>
        <w:r>
          <w:rPr>
            <w:noProof/>
            <w:webHidden/>
          </w:rPr>
          <w:fldChar w:fldCharType="begin"/>
        </w:r>
        <w:r>
          <w:rPr>
            <w:noProof/>
            <w:webHidden/>
          </w:rPr>
          <w:instrText xml:space="preserve"> PAGEREF _Toc240564726 \h </w:instrText>
        </w:r>
        <w:r>
          <w:rPr>
            <w:noProof/>
            <w:webHidden/>
          </w:rPr>
        </w:r>
        <w:r>
          <w:rPr>
            <w:noProof/>
            <w:webHidden/>
          </w:rPr>
          <w:fldChar w:fldCharType="separate"/>
        </w:r>
        <w:r>
          <w:rPr>
            <w:noProof/>
            <w:webHidden/>
          </w:rPr>
          <w:t>15</w:t>
        </w:r>
        <w:r>
          <w:rPr>
            <w:noProof/>
            <w:webHidden/>
          </w:rPr>
          <w:fldChar w:fldCharType="end"/>
        </w:r>
      </w:hyperlink>
    </w:p>
    <w:p w14:paraId="13C38091" w14:textId="40A5CFB4"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27" w:history="1">
        <w:r w:rsidRPr="00DE44DA">
          <w:rPr>
            <w:rStyle w:val="Hyperlink"/>
            <w:rFonts w:cstheme="minorHAnsi"/>
            <w:noProof/>
          </w:rPr>
          <w:t>1.2.3</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Allsüsteemi funktsionaalsed nõuded</w:t>
        </w:r>
        <w:r>
          <w:rPr>
            <w:noProof/>
            <w:webHidden/>
          </w:rPr>
          <w:tab/>
        </w:r>
        <w:r>
          <w:rPr>
            <w:noProof/>
            <w:webHidden/>
          </w:rPr>
          <w:fldChar w:fldCharType="begin"/>
        </w:r>
        <w:r>
          <w:rPr>
            <w:noProof/>
            <w:webHidden/>
          </w:rPr>
          <w:instrText xml:space="preserve"> PAGEREF _Toc240564727 \h </w:instrText>
        </w:r>
        <w:r>
          <w:rPr>
            <w:noProof/>
            <w:webHidden/>
          </w:rPr>
        </w:r>
        <w:r>
          <w:rPr>
            <w:noProof/>
            <w:webHidden/>
          </w:rPr>
          <w:fldChar w:fldCharType="separate"/>
        </w:r>
        <w:r>
          <w:rPr>
            <w:noProof/>
            <w:webHidden/>
          </w:rPr>
          <w:t>17</w:t>
        </w:r>
        <w:r>
          <w:rPr>
            <w:noProof/>
            <w:webHidden/>
          </w:rPr>
          <w:fldChar w:fldCharType="end"/>
        </w:r>
      </w:hyperlink>
    </w:p>
    <w:p w14:paraId="4E27ECE1" w14:textId="7E971A77"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28" w:history="1">
        <w:r w:rsidRPr="00DE44DA">
          <w:rPr>
            <w:rStyle w:val="Hyperlink"/>
            <w:rFonts w:cstheme="minorHAnsi"/>
            <w:noProof/>
          </w:rPr>
          <w:t>1.2.4</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Allsüsteemi mittefunktsionaalsed nõuded</w:t>
        </w:r>
        <w:r>
          <w:rPr>
            <w:noProof/>
            <w:webHidden/>
          </w:rPr>
          <w:tab/>
        </w:r>
        <w:r>
          <w:rPr>
            <w:noProof/>
            <w:webHidden/>
          </w:rPr>
          <w:fldChar w:fldCharType="begin"/>
        </w:r>
        <w:r>
          <w:rPr>
            <w:noProof/>
            <w:webHidden/>
          </w:rPr>
          <w:instrText xml:space="preserve"> PAGEREF _Toc240564728 \h </w:instrText>
        </w:r>
        <w:r>
          <w:rPr>
            <w:noProof/>
            <w:webHidden/>
          </w:rPr>
        </w:r>
        <w:r>
          <w:rPr>
            <w:noProof/>
            <w:webHidden/>
          </w:rPr>
          <w:fldChar w:fldCharType="separate"/>
        </w:r>
        <w:r>
          <w:rPr>
            <w:noProof/>
            <w:webHidden/>
          </w:rPr>
          <w:t>19</w:t>
        </w:r>
        <w:r>
          <w:rPr>
            <w:noProof/>
            <w:webHidden/>
          </w:rPr>
          <w:fldChar w:fldCharType="end"/>
        </w:r>
      </w:hyperlink>
    </w:p>
    <w:p w14:paraId="6CB74209" w14:textId="60824D8E"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29" w:history="1">
        <w:r w:rsidRPr="00DE44DA">
          <w:rPr>
            <w:rStyle w:val="Hyperlink"/>
            <w:rFonts w:cstheme="minorHAnsi"/>
            <w:noProof/>
          </w:rPr>
          <w:t>1.2.5</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Allsüsteemi ühe elementaarse äriprotsessi tegevusdiagramm</w:t>
        </w:r>
        <w:r>
          <w:rPr>
            <w:noProof/>
            <w:webHidden/>
          </w:rPr>
          <w:tab/>
        </w:r>
        <w:r>
          <w:rPr>
            <w:noProof/>
            <w:webHidden/>
          </w:rPr>
          <w:fldChar w:fldCharType="begin"/>
        </w:r>
        <w:r>
          <w:rPr>
            <w:noProof/>
            <w:webHidden/>
          </w:rPr>
          <w:instrText xml:space="preserve"> PAGEREF _Toc240564729 \h </w:instrText>
        </w:r>
        <w:r>
          <w:rPr>
            <w:noProof/>
            <w:webHidden/>
          </w:rPr>
        </w:r>
        <w:r>
          <w:rPr>
            <w:noProof/>
            <w:webHidden/>
          </w:rPr>
          <w:fldChar w:fldCharType="separate"/>
        </w:r>
        <w:r>
          <w:rPr>
            <w:noProof/>
            <w:webHidden/>
          </w:rPr>
          <w:t>24</w:t>
        </w:r>
        <w:r>
          <w:rPr>
            <w:noProof/>
            <w:webHidden/>
          </w:rPr>
          <w:fldChar w:fldCharType="end"/>
        </w:r>
      </w:hyperlink>
    </w:p>
    <w:p w14:paraId="4D6D4C5A" w14:textId="74B8ABF2"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30" w:history="1">
        <w:r w:rsidRPr="00DE44DA">
          <w:rPr>
            <w:rStyle w:val="Hyperlink"/>
            <w:rFonts w:cstheme="minorHAnsi"/>
            <w:noProof/>
          </w:rPr>
          <w:t>1.3</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Kaupade registri eskiismudelid</w:t>
        </w:r>
        <w:r>
          <w:rPr>
            <w:noProof/>
            <w:webHidden/>
          </w:rPr>
          <w:tab/>
        </w:r>
        <w:r>
          <w:rPr>
            <w:noProof/>
            <w:webHidden/>
          </w:rPr>
          <w:fldChar w:fldCharType="begin"/>
        </w:r>
        <w:r>
          <w:rPr>
            <w:noProof/>
            <w:webHidden/>
          </w:rPr>
          <w:instrText xml:space="preserve"> PAGEREF _Toc240564730 \h </w:instrText>
        </w:r>
        <w:r>
          <w:rPr>
            <w:noProof/>
            <w:webHidden/>
          </w:rPr>
        </w:r>
        <w:r>
          <w:rPr>
            <w:noProof/>
            <w:webHidden/>
          </w:rPr>
          <w:fldChar w:fldCharType="separate"/>
        </w:r>
        <w:r>
          <w:rPr>
            <w:noProof/>
            <w:webHidden/>
          </w:rPr>
          <w:t>25</w:t>
        </w:r>
        <w:r>
          <w:rPr>
            <w:noProof/>
            <w:webHidden/>
          </w:rPr>
          <w:fldChar w:fldCharType="end"/>
        </w:r>
      </w:hyperlink>
    </w:p>
    <w:p w14:paraId="751706E9" w14:textId="5BDC43B1"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31" w:history="1">
        <w:r w:rsidRPr="00DE44DA">
          <w:rPr>
            <w:rStyle w:val="Hyperlink"/>
            <w:rFonts w:cstheme="minorHAnsi"/>
            <w:noProof/>
          </w:rPr>
          <w:t>1.3.1</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Eesmärgid</w:t>
        </w:r>
        <w:r>
          <w:rPr>
            <w:noProof/>
            <w:webHidden/>
          </w:rPr>
          <w:tab/>
        </w:r>
        <w:r>
          <w:rPr>
            <w:noProof/>
            <w:webHidden/>
          </w:rPr>
          <w:fldChar w:fldCharType="begin"/>
        </w:r>
        <w:r>
          <w:rPr>
            <w:noProof/>
            <w:webHidden/>
          </w:rPr>
          <w:instrText xml:space="preserve"> PAGEREF _Toc240564731 \h </w:instrText>
        </w:r>
        <w:r>
          <w:rPr>
            <w:noProof/>
            <w:webHidden/>
          </w:rPr>
        </w:r>
        <w:r>
          <w:rPr>
            <w:noProof/>
            <w:webHidden/>
          </w:rPr>
          <w:fldChar w:fldCharType="separate"/>
        </w:r>
        <w:r>
          <w:rPr>
            <w:noProof/>
            <w:webHidden/>
          </w:rPr>
          <w:t>25</w:t>
        </w:r>
        <w:r>
          <w:rPr>
            <w:noProof/>
            <w:webHidden/>
          </w:rPr>
          <w:fldChar w:fldCharType="end"/>
        </w:r>
      </w:hyperlink>
    </w:p>
    <w:p w14:paraId="0F712045" w14:textId="0BBFA97A"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32" w:history="1">
        <w:r w:rsidRPr="00DE44DA">
          <w:rPr>
            <w:rStyle w:val="Hyperlink"/>
            <w:rFonts w:cstheme="minorHAnsi"/>
            <w:noProof/>
          </w:rPr>
          <w:t>1.3.2</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Registrit kasutavad pädevusalad</w:t>
        </w:r>
        <w:r>
          <w:rPr>
            <w:noProof/>
            <w:webHidden/>
          </w:rPr>
          <w:tab/>
        </w:r>
        <w:r>
          <w:rPr>
            <w:noProof/>
            <w:webHidden/>
          </w:rPr>
          <w:fldChar w:fldCharType="begin"/>
        </w:r>
        <w:r>
          <w:rPr>
            <w:noProof/>
            <w:webHidden/>
          </w:rPr>
          <w:instrText xml:space="preserve"> PAGEREF _Toc240564732 \h </w:instrText>
        </w:r>
        <w:r>
          <w:rPr>
            <w:noProof/>
            <w:webHidden/>
          </w:rPr>
        </w:r>
        <w:r>
          <w:rPr>
            <w:noProof/>
            <w:webHidden/>
          </w:rPr>
          <w:fldChar w:fldCharType="separate"/>
        </w:r>
        <w:r>
          <w:rPr>
            <w:noProof/>
            <w:webHidden/>
          </w:rPr>
          <w:t>25</w:t>
        </w:r>
        <w:r>
          <w:rPr>
            <w:noProof/>
            <w:webHidden/>
          </w:rPr>
          <w:fldChar w:fldCharType="end"/>
        </w:r>
      </w:hyperlink>
    </w:p>
    <w:p w14:paraId="01EFA1DB" w14:textId="5F95FC47"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33" w:history="1">
        <w:r w:rsidRPr="00DE44DA">
          <w:rPr>
            <w:rStyle w:val="Hyperlink"/>
            <w:rFonts w:cstheme="minorHAnsi"/>
            <w:noProof/>
          </w:rPr>
          <w:t>1.3.3</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Registrit teenindavad funktsionaalsed allsüsteemid</w:t>
        </w:r>
        <w:r>
          <w:rPr>
            <w:noProof/>
            <w:webHidden/>
          </w:rPr>
          <w:tab/>
        </w:r>
        <w:r>
          <w:rPr>
            <w:noProof/>
            <w:webHidden/>
          </w:rPr>
          <w:fldChar w:fldCharType="begin"/>
        </w:r>
        <w:r>
          <w:rPr>
            <w:noProof/>
            <w:webHidden/>
          </w:rPr>
          <w:instrText xml:space="preserve"> PAGEREF _Toc240564733 \h </w:instrText>
        </w:r>
        <w:r>
          <w:rPr>
            <w:noProof/>
            <w:webHidden/>
          </w:rPr>
        </w:r>
        <w:r>
          <w:rPr>
            <w:noProof/>
            <w:webHidden/>
          </w:rPr>
          <w:fldChar w:fldCharType="separate"/>
        </w:r>
        <w:r>
          <w:rPr>
            <w:noProof/>
            <w:webHidden/>
          </w:rPr>
          <w:t>25</w:t>
        </w:r>
        <w:r>
          <w:rPr>
            <w:noProof/>
            <w:webHidden/>
          </w:rPr>
          <w:fldChar w:fldCharType="end"/>
        </w:r>
      </w:hyperlink>
    </w:p>
    <w:p w14:paraId="6120F72B" w14:textId="3F65AB58"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34" w:history="1">
        <w:r w:rsidRPr="00DE44DA">
          <w:rPr>
            <w:rStyle w:val="Hyperlink"/>
            <w:rFonts w:cstheme="minorHAnsi"/>
            <w:noProof/>
          </w:rPr>
          <w:t>1.3.4</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Infovajadused, mida register aitab rahuldada</w:t>
        </w:r>
        <w:r>
          <w:rPr>
            <w:noProof/>
            <w:webHidden/>
          </w:rPr>
          <w:tab/>
        </w:r>
        <w:r>
          <w:rPr>
            <w:noProof/>
            <w:webHidden/>
          </w:rPr>
          <w:fldChar w:fldCharType="begin"/>
        </w:r>
        <w:r>
          <w:rPr>
            <w:noProof/>
            <w:webHidden/>
          </w:rPr>
          <w:instrText xml:space="preserve"> PAGEREF _Toc240564734 \h </w:instrText>
        </w:r>
        <w:r>
          <w:rPr>
            <w:noProof/>
            <w:webHidden/>
          </w:rPr>
        </w:r>
        <w:r>
          <w:rPr>
            <w:noProof/>
            <w:webHidden/>
          </w:rPr>
          <w:fldChar w:fldCharType="separate"/>
        </w:r>
        <w:r>
          <w:rPr>
            <w:noProof/>
            <w:webHidden/>
          </w:rPr>
          <w:t>25</w:t>
        </w:r>
        <w:r>
          <w:rPr>
            <w:noProof/>
            <w:webHidden/>
          </w:rPr>
          <w:fldChar w:fldCharType="end"/>
        </w:r>
      </w:hyperlink>
    </w:p>
    <w:p w14:paraId="48B717B2" w14:textId="3DCF8A70"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35" w:history="1">
        <w:r w:rsidRPr="00DE44DA">
          <w:rPr>
            <w:rStyle w:val="Hyperlink"/>
            <w:rFonts w:cstheme="minorHAnsi"/>
            <w:noProof/>
          </w:rPr>
          <w:t>1.3.5</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Seosed teiste registritega</w:t>
        </w:r>
        <w:r>
          <w:rPr>
            <w:noProof/>
            <w:webHidden/>
          </w:rPr>
          <w:tab/>
        </w:r>
        <w:r>
          <w:rPr>
            <w:noProof/>
            <w:webHidden/>
          </w:rPr>
          <w:fldChar w:fldCharType="begin"/>
        </w:r>
        <w:r>
          <w:rPr>
            <w:noProof/>
            <w:webHidden/>
          </w:rPr>
          <w:instrText xml:space="preserve"> PAGEREF _Toc240564735 \h </w:instrText>
        </w:r>
        <w:r>
          <w:rPr>
            <w:noProof/>
            <w:webHidden/>
          </w:rPr>
        </w:r>
        <w:r>
          <w:rPr>
            <w:noProof/>
            <w:webHidden/>
          </w:rPr>
          <w:fldChar w:fldCharType="separate"/>
        </w:r>
        <w:r>
          <w:rPr>
            <w:noProof/>
            <w:webHidden/>
          </w:rPr>
          <w:t>26</w:t>
        </w:r>
        <w:r>
          <w:rPr>
            <w:noProof/>
            <w:webHidden/>
          </w:rPr>
          <w:fldChar w:fldCharType="end"/>
        </w:r>
      </w:hyperlink>
    </w:p>
    <w:p w14:paraId="3314E7CC" w14:textId="11DD3FAF"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36" w:history="1">
        <w:r w:rsidRPr="00DE44DA">
          <w:rPr>
            <w:rStyle w:val="Hyperlink"/>
            <w:rFonts w:cstheme="minorHAnsi"/>
            <w:noProof/>
          </w:rPr>
          <w:t>1.3.6</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Ärireeglid</w:t>
        </w:r>
        <w:r>
          <w:rPr>
            <w:noProof/>
            <w:webHidden/>
          </w:rPr>
          <w:tab/>
        </w:r>
        <w:r>
          <w:rPr>
            <w:noProof/>
            <w:webHidden/>
          </w:rPr>
          <w:fldChar w:fldCharType="begin"/>
        </w:r>
        <w:r>
          <w:rPr>
            <w:noProof/>
            <w:webHidden/>
          </w:rPr>
          <w:instrText xml:space="preserve"> PAGEREF _Toc240564736 \h </w:instrText>
        </w:r>
        <w:r>
          <w:rPr>
            <w:noProof/>
            <w:webHidden/>
          </w:rPr>
        </w:r>
        <w:r>
          <w:rPr>
            <w:noProof/>
            <w:webHidden/>
          </w:rPr>
          <w:fldChar w:fldCharType="separate"/>
        </w:r>
        <w:r>
          <w:rPr>
            <w:noProof/>
            <w:webHidden/>
          </w:rPr>
          <w:t>26</w:t>
        </w:r>
        <w:r>
          <w:rPr>
            <w:noProof/>
            <w:webHidden/>
          </w:rPr>
          <w:fldChar w:fldCharType="end"/>
        </w:r>
      </w:hyperlink>
    </w:p>
    <w:p w14:paraId="440D58AC" w14:textId="1F580BDC"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37" w:history="1">
        <w:r w:rsidRPr="00DE44DA">
          <w:rPr>
            <w:rStyle w:val="Hyperlink"/>
            <w:rFonts w:cstheme="minorHAnsi"/>
            <w:noProof/>
          </w:rPr>
          <w:t>1.3.7</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Registri kontseptuaalne eskiismudel</w:t>
        </w:r>
        <w:r>
          <w:rPr>
            <w:noProof/>
            <w:webHidden/>
          </w:rPr>
          <w:tab/>
        </w:r>
        <w:r>
          <w:rPr>
            <w:noProof/>
            <w:webHidden/>
          </w:rPr>
          <w:fldChar w:fldCharType="begin"/>
        </w:r>
        <w:r>
          <w:rPr>
            <w:noProof/>
            <w:webHidden/>
          </w:rPr>
          <w:instrText xml:space="preserve"> PAGEREF _Toc240564737 \h </w:instrText>
        </w:r>
        <w:r>
          <w:rPr>
            <w:noProof/>
            <w:webHidden/>
          </w:rPr>
        </w:r>
        <w:r>
          <w:rPr>
            <w:noProof/>
            <w:webHidden/>
          </w:rPr>
          <w:fldChar w:fldCharType="separate"/>
        </w:r>
        <w:r>
          <w:rPr>
            <w:noProof/>
            <w:webHidden/>
          </w:rPr>
          <w:t>27</w:t>
        </w:r>
        <w:r>
          <w:rPr>
            <w:noProof/>
            <w:webHidden/>
          </w:rPr>
          <w:fldChar w:fldCharType="end"/>
        </w:r>
      </w:hyperlink>
    </w:p>
    <w:p w14:paraId="4F0F96F9" w14:textId="187F213D" w:rsidR="00073499" w:rsidRDefault="00073499">
      <w:pPr>
        <w:pStyle w:val="TOC1"/>
        <w:tabs>
          <w:tab w:val="left" w:pos="480"/>
          <w:tab w:val="right" w:leader="dot" w:pos="8821"/>
        </w:tabs>
        <w:rPr>
          <w:rFonts w:asciiTheme="minorHAnsi" w:eastAsiaTheme="minorEastAsia" w:hAnsiTheme="minorHAnsi" w:cstheme="minorBidi"/>
          <w:b w:val="0"/>
          <w:caps w:val="0"/>
          <w:noProof/>
          <w:kern w:val="2"/>
          <w:sz w:val="24"/>
          <w14:ligatures w14:val="standardContextual"/>
        </w:rPr>
      </w:pPr>
      <w:hyperlink w:anchor="_Toc240564738" w:history="1">
        <w:r w:rsidRPr="00DE44DA">
          <w:rPr>
            <w:rStyle w:val="Hyperlink"/>
            <w:rFonts w:cstheme="minorHAnsi"/>
            <w:noProof/>
          </w:rPr>
          <w:t>2</w:t>
        </w:r>
        <w:r>
          <w:rPr>
            <w:rFonts w:asciiTheme="minorHAnsi" w:eastAsiaTheme="minorEastAsia" w:hAnsiTheme="minorHAnsi" w:cstheme="minorBidi"/>
            <w:b w:val="0"/>
            <w:caps w:val="0"/>
            <w:noProof/>
            <w:kern w:val="2"/>
            <w:sz w:val="24"/>
            <w14:ligatures w14:val="standardContextual"/>
          </w:rPr>
          <w:tab/>
        </w:r>
        <w:r w:rsidRPr="00DE44DA">
          <w:rPr>
            <w:rStyle w:val="Hyperlink"/>
            <w:rFonts w:cstheme="minorHAnsi"/>
            <w:noProof/>
          </w:rPr>
          <w:t>Detailanalüüs</w:t>
        </w:r>
        <w:r>
          <w:rPr>
            <w:noProof/>
            <w:webHidden/>
          </w:rPr>
          <w:tab/>
        </w:r>
        <w:r>
          <w:rPr>
            <w:noProof/>
            <w:webHidden/>
          </w:rPr>
          <w:fldChar w:fldCharType="begin"/>
        </w:r>
        <w:r>
          <w:rPr>
            <w:noProof/>
            <w:webHidden/>
          </w:rPr>
          <w:instrText xml:space="preserve"> PAGEREF _Toc240564738 \h </w:instrText>
        </w:r>
        <w:r>
          <w:rPr>
            <w:noProof/>
            <w:webHidden/>
          </w:rPr>
        </w:r>
        <w:r>
          <w:rPr>
            <w:noProof/>
            <w:webHidden/>
          </w:rPr>
          <w:fldChar w:fldCharType="separate"/>
        </w:r>
        <w:r>
          <w:rPr>
            <w:noProof/>
            <w:webHidden/>
          </w:rPr>
          <w:t>28</w:t>
        </w:r>
        <w:r>
          <w:rPr>
            <w:noProof/>
            <w:webHidden/>
          </w:rPr>
          <w:fldChar w:fldCharType="end"/>
        </w:r>
      </w:hyperlink>
    </w:p>
    <w:p w14:paraId="241FBC27" w14:textId="69795CDD"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39" w:history="1">
        <w:r w:rsidRPr="00DE44DA">
          <w:rPr>
            <w:rStyle w:val="Hyperlink"/>
            <w:rFonts w:cstheme="minorHAnsi"/>
            <w:noProof/>
          </w:rPr>
          <w:t>2.1</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Kaupade funktsionaalse allsüsteemi detailanalüüs</w:t>
        </w:r>
        <w:r>
          <w:rPr>
            <w:noProof/>
            <w:webHidden/>
          </w:rPr>
          <w:tab/>
        </w:r>
        <w:r>
          <w:rPr>
            <w:noProof/>
            <w:webHidden/>
          </w:rPr>
          <w:fldChar w:fldCharType="begin"/>
        </w:r>
        <w:r>
          <w:rPr>
            <w:noProof/>
            <w:webHidden/>
          </w:rPr>
          <w:instrText xml:space="preserve"> PAGEREF _Toc240564739 \h </w:instrText>
        </w:r>
        <w:r>
          <w:rPr>
            <w:noProof/>
            <w:webHidden/>
          </w:rPr>
        </w:r>
        <w:r>
          <w:rPr>
            <w:noProof/>
            <w:webHidden/>
          </w:rPr>
          <w:fldChar w:fldCharType="separate"/>
        </w:r>
        <w:r>
          <w:rPr>
            <w:noProof/>
            <w:webHidden/>
          </w:rPr>
          <w:t>28</w:t>
        </w:r>
        <w:r>
          <w:rPr>
            <w:noProof/>
            <w:webHidden/>
          </w:rPr>
          <w:fldChar w:fldCharType="end"/>
        </w:r>
      </w:hyperlink>
    </w:p>
    <w:p w14:paraId="7081FB02" w14:textId="5D1FD665"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40" w:history="1">
        <w:r w:rsidRPr="00DE44DA">
          <w:rPr>
            <w:rStyle w:val="Hyperlink"/>
            <w:rFonts w:cstheme="minorHAnsi"/>
            <w:noProof/>
          </w:rPr>
          <w:t>2.1.1</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Allsüsteemi täpsustunud funktsionaalsed nõuded</w:t>
        </w:r>
        <w:r>
          <w:rPr>
            <w:noProof/>
            <w:webHidden/>
          </w:rPr>
          <w:tab/>
        </w:r>
        <w:r>
          <w:rPr>
            <w:noProof/>
            <w:webHidden/>
          </w:rPr>
          <w:fldChar w:fldCharType="begin"/>
        </w:r>
        <w:r>
          <w:rPr>
            <w:noProof/>
            <w:webHidden/>
          </w:rPr>
          <w:instrText xml:space="preserve"> PAGEREF _Toc240564740 \h </w:instrText>
        </w:r>
        <w:r>
          <w:rPr>
            <w:noProof/>
            <w:webHidden/>
          </w:rPr>
        </w:r>
        <w:r>
          <w:rPr>
            <w:noProof/>
            <w:webHidden/>
          </w:rPr>
          <w:fldChar w:fldCharType="separate"/>
        </w:r>
        <w:r>
          <w:rPr>
            <w:noProof/>
            <w:webHidden/>
          </w:rPr>
          <w:t>28</w:t>
        </w:r>
        <w:r>
          <w:rPr>
            <w:noProof/>
            <w:webHidden/>
          </w:rPr>
          <w:fldChar w:fldCharType="end"/>
        </w:r>
      </w:hyperlink>
    </w:p>
    <w:p w14:paraId="45876992" w14:textId="686B1A24"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41" w:history="1">
        <w:r w:rsidRPr="00DE44DA">
          <w:rPr>
            <w:rStyle w:val="Hyperlink"/>
            <w:rFonts w:cstheme="minorHAnsi"/>
            <w:noProof/>
          </w:rPr>
          <w:t>2.1.1.1</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Kasutusjuht: Tuvasta kasutaja</w:t>
        </w:r>
        <w:r>
          <w:rPr>
            <w:noProof/>
            <w:webHidden/>
          </w:rPr>
          <w:tab/>
        </w:r>
        <w:r>
          <w:rPr>
            <w:noProof/>
            <w:webHidden/>
          </w:rPr>
          <w:fldChar w:fldCharType="begin"/>
        </w:r>
        <w:r>
          <w:rPr>
            <w:noProof/>
            <w:webHidden/>
          </w:rPr>
          <w:instrText xml:space="preserve"> PAGEREF _Toc240564741 \h </w:instrText>
        </w:r>
        <w:r>
          <w:rPr>
            <w:noProof/>
            <w:webHidden/>
          </w:rPr>
        </w:r>
        <w:r>
          <w:rPr>
            <w:noProof/>
            <w:webHidden/>
          </w:rPr>
          <w:fldChar w:fldCharType="separate"/>
        </w:r>
        <w:r>
          <w:rPr>
            <w:noProof/>
            <w:webHidden/>
          </w:rPr>
          <w:t>28</w:t>
        </w:r>
        <w:r>
          <w:rPr>
            <w:noProof/>
            <w:webHidden/>
          </w:rPr>
          <w:fldChar w:fldCharType="end"/>
        </w:r>
      </w:hyperlink>
    </w:p>
    <w:p w14:paraId="76E9EAF7" w14:textId="1C2B2394"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42" w:history="1">
        <w:r w:rsidRPr="00DE44DA">
          <w:rPr>
            <w:rStyle w:val="Hyperlink"/>
            <w:rFonts w:cstheme="minorHAnsi"/>
            <w:noProof/>
          </w:rPr>
          <w:t>2.1.1.2</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Kasutusjuht: Registreeri nutitelefon</w:t>
        </w:r>
        <w:r>
          <w:rPr>
            <w:noProof/>
            <w:webHidden/>
          </w:rPr>
          <w:tab/>
        </w:r>
        <w:r>
          <w:rPr>
            <w:noProof/>
            <w:webHidden/>
          </w:rPr>
          <w:fldChar w:fldCharType="begin"/>
        </w:r>
        <w:r>
          <w:rPr>
            <w:noProof/>
            <w:webHidden/>
          </w:rPr>
          <w:instrText xml:space="preserve"> PAGEREF _Toc240564742 \h </w:instrText>
        </w:r>
        <w:r>
          <w:rPr>
            <w:noProof/>
            <w:webHidden/>
          </w:rPr>
        </w:r>
        <w:r>
          <w:rPr>
            <w:noProof/>
            <w:webHidden/>
          </w:rPr>
          <w:fldChar w:fldCharType="separate"/>
        </w:r>
        <w:r>
          <w:rPr>
            <w:noProof/>
            <w:webHidden/>
          </w:rPr>
          <w:t>29</w:t>
        </w:r>
        <w:r>
          <w:rPr>
            <w:noProof/>
            <w:webHidden/>
          </w:rPr>
          <w:fldChar w:fldCharType="end"/>
        </w:r>
      </w:hyperlink>
    </w:p>
    <w:p w14:paraId="06E7F946" w14:textId="38C349DA"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43" w:history="1">
        <w:r w:rsidRPr="00DE44DA">
          <w:rPr>
            <w:rStyle w:val="Hyperlink"/>
            <w:rFonts w:cstheme="minorHAnsi"/>
            <w:noProof/>
          </w:rPr>
          <w:t>2.1.1.3</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Kasutusjuht: Unusta kaup</w:t>
        </w:r>
        <w:r>
          <w:rPr>
            <w:noProof/>
            <w:webHidden/>
          </w:rPr>
          <w:tab/>
        </w:r>
        <w:r>
          <w:rPr>
            <w:noProof/>
            <w:webHidden/>
          </w:rPr>
          <w:fldChar w:fldCharType="begin"/>
        </w:r>
        <w:r>
          <w:rPr>
            <w:noProof/>
            <w:webHidden/>
          </w:rPr>
          <w:instrText xml:space="preserve"> PAGEREF _Toc240564743 \h </w:instrText>
        </w:r>
        <w:r>
          <w:rPr>
            <w:noProof/>
            <w:webHidden/>
          </w:rPr>
        </w:r>
        <w:r>
          <w:rPr>
            <w:noProof/>
            <w:webHidden/>
          </w:rPr>
          <w:fldChar w:fldCharType="separate"/>
        </w:r>
        <w:r>
          <w:rPr>
            <w:noProof/>
            <w:webHidden/>
          </w:rPr>
          <w:t>30</w:t>
        </w:r>
        <w:r>
          <w:rPr>
            <w:noProof/>
            <w:webHidden/>
          </w:rPr>
          <w:fldChar w:fldCharType="end"/>
        </w:r>
      </w:hyperlink>
    </w:p>
    <w:p w14:paraId="0C52A981" w14:textId="6E13B508"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44" w:history="1">
        <w:r w:rsidRPr="00DE44DA">
          <w:rPr>
            <w:rStyle w:val="Hyperlink"/>
            <w:rFonts w:cstheme="minorHAnsi"/>
            <w:noProof/>
          </w:rPr>
          <w:t>2.1.1.4</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Kasutusjuht: Muuda kaupa</w:t>
        </w:r>
        <w:r>
          <w:rPr>
            <w:noProof/>
            <w:webHidden/>
          </w:rPr>
          <w:tab/>
        </w:r>
        <w:r>
          <w:rPr>
            <w:noProof/>
            <w:webHidden/>
          </w:rPr>
          <w:fldChar w:fldCharType="begin"/>
        </w:r>
        <w:r>
          <w:rPr>
            <w:noProof/>
            <w:webHidden/>
          </w:rPr>
          <w:instrText xml:space="preserve"> PAGEREF _Toc240564744 \h </w:instrText>
        </w:r>
        <w:r>
          <w:rPr>
            <w:noProof/>
            <w:webHidden/>
          </w:rPr>
        </w:r>
        <w:r>
          <w:rPr>
            <w:noProof/>
            <w:webHidden/>
          </w:rPr>
          <w:fldChar w:fldCharType="separate"/>
        </w:r>
        <w:r>
          <w:rPr>
            <w:noProof/>
            <w:webHidden/>
          </w:rPr>
          <w:t>30</w:t>
        </w:r>
        <w:r>
          <w:rPr>
            <w:noProof/>
            <w:webHidden/>
          </w:rPr>
          <w:fldChar w:fldCharType="end"/>
        </w:r>
      </w:hyperlink>
    </w:p>
    <w:p w14:paraId="5A3D80BF" w14:textId="0BCF56FF"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45" w:history="1">
        <w:r w:rsidRPr="00DE44DA">
          <w:rPr>
            <w:rStyle w:val="Hyperlink"/>
            <w:rFonts w:cstheme="minorHAnsi"/>
            <w:noProof/>
          </w:rPr>
          <w:t>2.1.1.5</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Kasutusjuht: Aktiveeri kaup</w:t>
        </w:r>
        <w:r>
          <w:rPr>
            <w:noProof/>
            <w:webHidden/>
          </w:rPr>
          <w:tab/>
        </w:r>
        <w:r>
          <w:rPr>
            <w:noProof/>
            <w:webHidden/>
          </w:rPr>
          <w:fldChar w:fldCharType="begin"/>
        </w:r>
        <w:r>
          <w:rPr>
            <w:noProof/>
            <w:webHidden/>
          </w:rPr>
          <w:instrText xml:space="preserve"> PAGEREF _Toc240564745 \h </w:instrText>
        </w:r>
        <w:r>
          <w:rPr>
            <w:noProof/>
            <w:webHidden/>
          </w:rPr>
        </w:r>
        <w:r>
          <w:rPr>
            <w:noProof/>
            <w:webHidden/>
          </w:rPr>
          <w:fldChar w:fldCharType="separate"/>
        </w:r>
        <w:r>
          <w:rPr>
            <w:noProof/>
            <w:webHidden/>
          </w:rPr>
          <w:t>32</w:t>
        </w:r>
        <w:r>
          <w:rPr>
            <w:noProof/>
            <w:webHidden/>
          </w:rPr>
          <w:fldChar w:fldCharType="end"/>
        </w:r>
      </w:hyperlink>
    </w:p>
    <w:p w14:paraId="0480F2C9" w14:textId="0F24403C"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46" w:history="1">
        <w:r w:rsidRPr="00DE44DA">
          <w:rPr>
            <w:rStyle w:val="Hyperlink"/>
            <w:rFonts w:cstheme="minorHAnsi"/>
            <w:noProof/>
          </w:rPr>
          <w:t>2.1.1.6</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Kasutusjuht: Muuda kaup mitteaktiivseks</w:t>
        </w:r>
        <w:r>
          <w:rPr>
            <w:noProof/>
            <w:webHidden/>
          </w:rPr>
          <w:tab/>
        </w:r>
        <w:r>
          <w:rPr>
            <w:noProof/>
            <w:webHidden/>
          </w:rPr>
          <w:fldChar w:fldCharType="begin"/>
        </w:r>
        <w:r>
          <w:rPr>
            <w:noProof/>
            <w:webHidden/>
          </w:rPr>
          <w:instrText xml:space="preserve"> PAGEREF _Toc240564746 \h </w:instrText>
        </w:r>
        <w:r>
          <w:rPr>
            <w:noProof/>
            <w:webHidden/>
          </w:rPr>
        </w:r>
        <w:r>
          <w:rPr>
            <w:noProof/>
            <w:webHidden/>
          </w:rPr>
          <w:fldChar w:fldCharType="separate"/>
        </w:r>
        <w:r>
          <w:rPr>
            <w:noProof/>
            <w:webHidden/>
          </w:rPr>
          <w:t>32</w:t>
        </w:r>
        <w:r>
          <w:rPr>
            <w:noProof/>
            <w:webHidden/>
          </w:rPr>
          <w:fldChar w:fldCharType="end"/>
        </w:r>
      </w:hyperlink>
    </w:p>
    <w:p w14:paraId="61EEC2DD" w14:textId="1148385B"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47" w:history="1">
        <w:r w:rsidRPr="00DE44DA">
          <w:rPr>
            <w:rStyle w:val="Hyperlink"/>
            <w:rFonts w:cstheme="minorHAnsi"/>
            <w:noProof/>
          </w:rPr>
          <w:t>2.1.1.7</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Kasutusjuht: Vaata kõiki ootel või mitteaktiivseid kaupu</w:t>
        </w:r>
        <w:r>
          <w:rPr>
            <w:noProof/>
            <w:webHidden/>
          </w:rPr>
          <w:tab/>
        </w:r>
        <w:r>
          <w:rPr>
            <w:noProof/>
            <w:webHidden/>
          </w:rPr>
          <w:fldChar w:fldCharType="begin"/>
        </w:r>
        <w:r>
          <w:rPr>
            <w:noProof/>
            <w:webHidden/>
          </w:rPr>
          <w:instrText xml:space="preserve"> PAGEREF _Toc240564747 \h </w:instrText>
        </w:r>
        <w:r>
          <w:rPr>
            <w:noProof/>
            <w:webHidden/>
          </w:rPr>
        </w:r>
        <w:r>
          <w:rPr>
            <w:noProof/>
            <w:webHidden/>
          </w:rPr>
          <w:fldChar w:fldCharType="separate"/>
        </w:r>
        <w:r>
          <w:rPr>
            <w:noProof/>
            <w:webHidden/>
          </w:rPr>
          <w:t>33</w:t>
        </w:r>
        <w:r>
          <w:rPr>
            <w:noProof/>
            <w:webHidden/>
          </w:rPr>
          <w:fldChar w:fldCharType="end"/>
        </w:r>
      </w:hyperlink>
    </w:p>
    <w:p w14:paraId="1FB67AD1" w14:textId="06CA97B9"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48" w:history="1">
        <w:r w:rsidRPr="00DE44DA">
          <w:rPr>
            <w:rStyle w:val="Hyperlink"/>
            <w:rFonts w:cstheme="minorHAnsi"/>
            <w:noProof/>
          </w:rPr>
          <w:t>2.1.1.8</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Kasutusjuht: Vaata kõiki kaupu</w:t>
        </w:r>
        <w:r>
          <w:rPr>
            <w:noProof/>
            <w:webHidden/>
          </w:rPr>
          <w:tab/>
        </w:r>
        <w:r>
          <w:rPr>
            <w:noProof/>
            <w:webHidden/>
          </w:rPr>
          <w:fldChar w:fldCharType="begin"/>
        </w:r>
        <w:r>
          <w:rPr>
            <w:noProof/>
            <w:webHidden/>
          </w:rPr>
          <w:instrText xml:space="preserve"> PAGEREF _Toc240564748 \h </w:instrText>
        </w:r>
        <w:r>
          <w:rPr>
            <w:noProof/>
            <w:webHidden/>
          </w:rPr>
        </w:r>
        <w:r>
          <w:rPr>
            <w:noProof/>
            <w:webHidden/>
          </w:rPr>
          <w:fldChar w:fldCharType="separate"/>
        </w:r>
        <w:r>
          <w:rPr>
            <w:noProof/>
            <w:webHidden/>
          </w:rPr>
          <w:t>33</w:t>
        </w:r>
        <w:r>
          <w:rPr>
            <w:noProof/>
            <w:webHidden/>
          </w:rPr>
          <w:fldChar w:fldCharType="end"/>
        </w:r>
      </w:hyperlink>
    </w:p>
    <w:p w14:paraId="3692784C" w14:textId="07A09F4D"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49" w:history="1">
        <w:r w:rsidRPr="00DE44DA">
          <w:rPr>
            <w:rStyle w:val="Hyperlink"/>
            <w:rFonts w:cstheme="minorHAnsi"/>
            <w:noProof/>
          </w:rPr>
          <w:t>2.1.1.9</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Kasutusjuht: Lõpeta kaup</w:t>
        </w:r>
        <w:r>
          <w:rPr>
            <w:noProof/>
            <w:webHidden/>
          </w:rPr>
          <w:tab/>
        </w:r>
        <w:r>
          <w:rPr>
            <w:noProof/>
            <w:webHidden/>
          </w:rPr>
          <w:fldChar w:fldCharType="begin"/>
        </w:r>
        <w:r>
          <w:rPr>
            <w:noProof/>
            <w:webHidden/>
          </w:rPr>
          <w:instrText xml:space="preserve"> PAGEREF _Toc240564749 \h </w:instrText>
        </w:r>
        <w:r>
          <w:rPr>
            <w:noProof/>
            <w:webHidden/>
          </w:rPr>
        </w:r>
        <w:r>
          <w:rPr>
            <w:noProof/>
            <w:webHidden/>
          </w:rPr>
          <w:fldChar w:fldCharType="separate"/>
        </w:r>
        <w:r>
          <w:rPr>
            <w:noProof/>
            <w:webHidden/>
          </w:rPr>
          <w:t>34</w:t>
        </w:r>
        <w:r>
          <w:rPr>
            <w:noProof/>
            <w:webHidden/>
          </w:rPr>
          <w:fldChar w:fldCharType="end"/>
        </w:r>
      </w:hyperlink>
    </w:p>
    <w:p w14:paraId="2C1DC351" w14:textId="42656BD3"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50" w:history="1">
        <w:r w:rsidRPr="00DE44DA">
          <w:rPr>
            <w:rStyle w:val="Hyperlink"/>
            <w:rFonts w:cstheme="minorHAnsi"/>
            <w:noProof/>
          </w:rPr>
          <w:t>2.1.1.10</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Kasutusjuht: Vaata kaupade koondaruannet</w:t>
        </w:r>
        <w:r>
          <w:rPr>
            <w:noProof/>
            <w:webHidden/>
          </w:rPr>
          <w:tab/>
        </w:r>
        <w:r>
          <w:rPr>
            <w:noProof/>
            <w:webHidden/>
          </w:rPr>
          <w:fldChar w:fldCharType="begin"/>
        </w:r>
        <w:r>
          <w:rPr>
            <w:noProof/>
            <w:webHidden/>
          </w:rPr>
          <w:instrText xml:space="preserve"> PAGEREF _Toc240564750 \h </w:instrText>
        </w:r>
        <w:r>
          <w:rPr>
            <w:noProof/>
            <w:webHidden/>
          </w:rPr>
        </w:r>
        <w:r>
          <w:rPr>
            <w:noProof/>
            <w:webHidden/>
          </w:rPr>
          <w:fldChar w:fldCharType="separate"/>
        </w:r>
        <w:r>
          <w:rPr>
            <w:noProof/>
            <w:webHidden/>
          </w:rPr>
          <w:t>34</w:t>
        </w:r>
        <w:r>
          <w:rPr>
            <w:noProof/>
            <w:webHidden/>
          </w:rPr>
          <w:fldChar w:fldCharType="end"/>
        </w:r>
      </w:hyperlink>
    </w:p>
    <w:p w14:paraId="0CDACDC0" w14:textId="6B0D8A90"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51" w:history="1">
        <w:r w:rsidRPr="00DE44DA">
          <w:rPr>
            <w:rStyle w:val="Hyperlink"/>
            <w:rFonts w:cstheme="minorHAnsi"/>
            <w:noProof/>
          </w:rPr>
          <w:t>2.1.1.11</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Kasutusjuht: Vaata aktiivseid kaupu</w:t>
        </w:r>
        <w:r>
          <w:rPr>
            <w:noProof/>
            <w:webHidden/>
          </w:rPr>
          <w:tab/>
        </w:r>
        <w:r>
          <w:rPr>
            <w:noProof/>
            <w:webHidden/>
          </w:rPr>
          <w:fldChar w:fldCharType="begin"/>
        </w:r>
        <w:r>
          <w:rPr>
            <w:noProof/>
            <w:webHidden/>
          </w:rPr>
          <w:instrText xml:space="preserve"> PAGEREF _Toc240564751 \h </w:instrText>
        </w:r>
        <w:r>
          <w:rPr>
            <w:noProof/>
            <w:webHidden/>
          </w:rPr>
        </w:r>
        <w:r>
          <w:rPr>
            <w:noProof/>
            <w:webHidden/>
          </w:rPr>
          <w:fldChar w:fldCharType="separate"/>
        </w:r>
        <w:r>
          <w:rPr>
            <w:noProof/>
            <w:webHidden/>
          </w:rPr>
          <w:t>35</w:t>
        </w:r>
        <w:r>
          <w:rPr>
            <w:noProof/>
            <w:webHidden/>
          </w:rPr>
          <w:fldChar w:fldCharType="end"/>
        </w:r>
      </w:hyperlink>
    </w:p>
    <w:p w14:paraId="4113F1A0" w14:textId="19D2C739"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52" w:history="1">
        <w:r w:rsidRPr="00DE44DA">
          <w:rPr>
            <w:rStyle w:val="Hyperlink"/>
            <w:rFonts w:cstheme="minorHAnsi"/>
            <w:noProof/>
          </w:rPr>
          <w:t>2.2</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Kaupade funktsionaalse allsüsteemi vajatavate registrite detailanalüüs</w:t>
        </w:r>
        <w:r>
          <w:rPr>
            <w:noProof/>
            <w:webHidden/>
          </w:rPr>
          <w:tab/>
        </w:r>
        <w:r>
          <w:rPr>
            <w:noProof/>
            <w:webHidden/>
          </w:rPr>
          <w:fldChar w:fldCharType="begin"/>
        </w:r>
        <w:r>
          <w:rPr>
            <w:noProof/>
            <w:webHidden/>
          </w:rPr>
          <w:instrText xml:space="preserve"> PAGEREF _Toc240564752 \h </w:instrText>
        </w:r>
        <w:r>
          <w:rPr>
            <w:noProof/>
            <w:webHidden/>
          </w:rPr>
        </w:r>
        <w:r>
          <w:rPr>
            <w:noProof/>
            <w:webHidden/>
          </w:rPr>
          <w:fldChar w:fldCharType="separate"/>
        </w:r>
        <w:r>
          <w:rPr>
            <w:noProof/>
            <w:webHidden/>
          </w:rPr>
          <w:t>36</w:t>
        </w:r>
        <w:r>
          <w:rPr>
            <w:noProof/>
            <w:webHidden/>
          </w:rPr>
          <w:fldChar w:fldCharType="end"/>
        </w:r>
      </w:hyperlink>
    </w:p>
    <w:p w14:paraId="35296DC7" w14:textId="75C1C93C"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53" w:history="1">
        <w:r w:rsidRPr="00DE44DA">
          <w:rPr>
            <w:rStyle w:val="Hyperlink"/>
            <w:rFonts w:cstheme="minorHAnsi"/>
            <w:noProof/>
          </w:rPr>
          <w:t>2.2.1</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Kontseptuaalne andmemudel</w:t>
        </w:r>
        <w:r>
          <w:rPr>
            <w:noProof/>
            <w:webHidden/>
          </w:rPr>
          <w:tab/>
        </w:r>
        <w:r>
          <w:rPr>
            <w:noProof/>
            <w:webHidden/>
          </w:rPr>
          <w:fldChar w:fldCharType="begin"/>
        </w:r>
        <w:r>
          <w:rPr>
            <w:noProof/>
            <w:webHidden/>
          </w:rPr>
          <w:instrText xml:space="preserve"> PAGEREF _Toc240564753 \h </w:instrText>
        </w:r>
        <w:r>
          <w:rPr>
            <w:noProof/>
            <w:webHidden/>
          </w:rPr>
        </w:r>
        <w:r>
          <w:rPr>
            <w:noProof/>
            <w:webHidden/>
          </w:rPr>
          <w:fldChar w:fldCharType="separate"/>
        </w:r>
        <w:r>
          <w:rPr>
            <w:noProof/>
            <w:webHidden/>
          </w:rPr>
          <w:t>36</w:t>
        </w:r>
        <w:r>
          <w:rPr>
            <w:noProof/>
            <w:webHidden/>
          </w:rPr>
          <w:fldChar w:fldCharType="end"/>
        </w:r>
      </w:hyperlink>
    </w:p>
    <w:p w14:paraId="11653F4A" w14:textId="338645F5"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54" w:history="1">
        <w:r w:rsidRPr="00DE44DA">
          <w:rPr>
            <w:rStyle w:val="Hyperlink"/>
            <w:rFonts w:cstheme="minorHAnsi"/>
            <w:noProof/>
          </w:rPr>
          <w:t>2.2.1.1</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Olemi-suhte diagrammid</w:t>
        </w:r>
        <w:r>
          <w:rPr>
            <w:noProof/>
            <w:webHidden/>
          </w:rPr>
          <w:tab/>
        </w:r>
        <w:r>
          <w:rPr>
            <w:noProof/>
            <w:webHidden/>
          </w:rPr>
          <w:fldChar w:fldCharType="begin"/>
        </w:r>
        <w:r>
          <w:rPr>
            <w:noProof/>
            <w:webHidden/>
          </w:rPr>
          <w:instrText xml:space="preserve"> PAGEREF _Toc240564754 \h </w:instrText>
        </w:r>
        <w:r>
          <w:rPr>
            <w:noProof/>
            <w:webHidden/>
          </w:rPr>
        </w:r>
        <w:r>
          <w:rPr>
            <w:noProof/>
            <w:webHidden/>
          </w:rPr>
          <w:fldChar w:fldCharType="separate"/>
        </w:r>
        <w:r>
          <w:rPr>
            <w:noProof/>
            <w:webHidden/>
          </w:rPr>
          <w:t>36</w:t>
        </w:r>
        <w:r>
          <w:rPr>
            <w:noProof/>
            <w:webHidden/>
          </w:rPr>
          <w:fldChar w:fldCharType="end"/>
        </w:r>
      </w:hyperlink>
    </w:p>
    <w:p w14:paraId="7439C51C" w14:textId="6661DEDB"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55" w:history="1">
        <w:r w:rsidRPr="00DE44DA">
          <w:rPr>
            <w:rStyle w:val="Hyperlink"/>
            <w:rFonts w:cstheme="minorHAnsi"/>
            <w:noProof/>
          </w:rPr>
          <w:t>2.2.1.2</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Olemitüüpide definitsioonid</w:t>
        </w:r>
        <w:r>
          <w:rPr>
            <w:noProof/>
            <w:webHidden/>
          </w:rPr>
          <w:tab/>
        </w:r>
        <w:r>
          <w:rPr>
            <w:noProof/>
            <w:webHidden/>
          </w:rPr>
          <w:fldChar w:fldCharType="begin"/>
        </w:r>
        <w:r>
          <w:rPr>
            <w:noProof/>
            <w:webHidden/>
          </w:rPr>
          <w:instrText xml:space="preserve"> PAGEREF _Toc240564755 \h </w:instrText>
        </w:r>
        <w:r>
          <w:rPr>
            <w:noProof/>
            <w:webHidden/>
          </w:rPr>
        </w:r>
        <w:r>
          <w:rPr>
            <w:noProof/>
            <w:webHidden/>
          </w:rPr>
          <w:fldChar w:fldCharType="separate"/>
        </w:r>
        <w:r>
          <w:rPr>
            <w:noProof/>
            <w:webHidden/>
          </w:rPr>
          <w:t>40</w:t>
        </w:r>
        <w:r>
          <w:rPr>
            <w:noProof/>
            <w:webHidden/>
          </w:rPr>
          <w:fldChar w:fldCharType="end"/>
        </w:r>
      </w:hyperlink>
    </w:p>
    <w:p w14:paraId="674BAB18" w14:textId="0BE0390B"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56" w:history="1">
        <w:r w:rsidRPr="00DE44DA">
          <w:rPr>
            <w:rStyle w:val="Hyperlink"/>
            <w:rFonts w:cstheme="minorHAnsi"/>
            <w:noProof/>
          </w:rPr>
          <w:t>2.2.1.3</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Atribuutide definitsioonid</w:t>
        </w:r>
        <w:r>
          <w:rPr>
            <w:noProof/>
            <w:webHidden/>
          </w:rPr>
          <w:tab/>
        </w:r>
        <w:r>
          <w:rPr>
            <w:noProof/>
            <w:webHidden/>
          </w:rPr>
          <w:fldChar w:fldCharType="begin"/>
        </w:r>
        <w:r>
          <w:rPr>
            <w:noProof/>
            <w:webHidden/>
          </w:rPr>
          <w:instrText xml:space="preserve"> PAGEREF _Toc240564756 \h </w:instrText>
        </w:r>
        <w:r>
          <w:rPr>
            <w:noProof/>
            <w:webHidden/>
          </w:rPr>
        </w:r>
        <w:r>
          <w:rPr>
            <w:noProof/>
            <w:webHidden/>
          </w:rPr>
          <w:fldChar w:fldCharType="separate"/>
        </w:r>
        <w:r>
          <w:rPr>
            <w:noProof/>
            <w:webHidden/>
          </w:rPr>
          <w:t>42</w:t>
        </w:r>
        <w:r>
          <w:rPr>
            <w:noProof/>
            <w:webHidden/>
          </w:rPr>
          <w:fldChar w:fldCharType="end"/>
        </w:r>
      </w:hyperlink>
    </w:p>
    <w:p w14:paraId="5CEFB586" w14:textId="75E09BCA"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57" w:history="1">
        <w:r w:rsidRPr="00DE44DA">
          <w:rPr>
            <w:rStyle w:val="Hyperlink"/>
            <w:rFonts w:cstheme="minorHAnsi"/>
            <w:noProof/>
          </w:rPr>
          <w:t>2.2.2</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Andmebaasioperatsioonide lepingud</w:t>
        </w:r>
        <w:r>
          <w:rPr>
            <w:noProof/>
            <w:webHidden/>
          </w:rPr>
          <w:tab/>
        </w:r>
        <w:r>
          <w:rPr>
            <w:noProof/>
            <w:webHidden/>
          </w:rPr>
          <w:fldChar w:fldCharType="begin"/>
        </w:r>
        <w:r>
          <w:rPr>
            <w:noProof/>
            <w:webHidden/>
          </w:rPr>
          <w:instrText xml:space="preserve"> PAGEREF _Toc240564757 \h </w:instrText>
        </w:r>
        <w:r>
          <w:rPr>
            <w:noProof/>
            <w:webHidden/>
          </w:rPr>
        </w:r>
        <w:r>
          <w:rPr>
            <w:noProof/>
            <w:webHidden/>
          </w:rPr>
          <w:fldChar w:fldCharType="separate"/>
        </w:r>
        <w:r>
          <w:rPr>
            <w:noProof/>
            <w:webHidden/>
          </w:rPr>
          <w:t>51</w:t>
        </w:r>
        <w:r>
          <w:rPr>
            <w:noProof/>
            <w:webHidden/>
          </w:rPr>
          <w:fldChar w:fldCharType="end"/>
        </w:r>
      </w:hyperlink>
    </w:p>
    <w:p w14:paraId="7313AE8B" w14:textId="67F991A8"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58" w:history="1">
        <w:r w:rsidRPr="00DE44DA">
          <w:rPr>
            <w:rStyle w:val="Hyperlink"/>
            <w:rFonts w:cstheme="minorHAnsi"/>
            <w:noProof/>
          </w:rPr>
          <w:t>2.2.2.1</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OP1</w:t>
        </w:r>
        <w:r>
          <w:rPr>
            <w:noProof/>
            <w:webHidden/>
          </w:rPr>
          <w:tab/>
        </w:r>
        <w:r>
          <w:rPr>
            <w:noProof/>
            <w:webHidden/>
          </w:rPr>
          <w:fldChar w:fldCharType="begin"/>
        </w:r>
        <w:r>
          <w:rPr>
            <w:noProof/>
            <w:webHidden/>
          </w:rPr>
          <w:instrText xml:space="preserve"> PAGEREF _Toc240564758 \h </w:instrText>
        </w:r>
        <w:r>
          <w:rPr>
            <w:noProof/>
            <w:webHidden/>
          </w:rPr>
        </w:r>
        <w:r>
          <w:rPr>
            <w:noProof/>
            <w:webHidden/>
          </w:rPr>
          <w:fldChar w:fldCharType="separate"/>
        </w:r>
        <w:r>
          <w:rPr>
            <w:noProof/>
            <w:webHidden/>
          </w:rPr>
          <w:t>51</w:t>
        </w:r>
        <w:r>
          <w:rPr>
            <w:noProof/>
            <w:webHidden/>
          </w:rPr>
          <w:fldChar w:fldCharType="end"/>
        </w:r>
      </w:hyperlink>
    </w:p>
    <w:p w14:paraId="551BF4AB" w14:textId="338B2E04"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59" w:history="1">
        <w:r w:rsidRPr="00DE44DA">
          <w:rPr>
            <w:rStyle w:val="Hyperlink"/>
            <w:rFonts w:cstheme="minorHAnsi"/>
            <w:noProof/>
          </w:rPr>
          <w:t>2.2.2.2</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OP2</w:t>
        </w:r>
        <w:r>
          <w:rPr>
            <w:noProof/>
            <w:webHidden/>
          </w:rPr>
          <w:tab/>
        </w:r>
        <w:r>
          <w:rPr>
            <w:noProof/>
            <w:webHidden/>
          </w:rPr>
          <w:fldChar w:fldCharType="begin"/>
        </w:r>
        <w:r>
          <w:rPr>
            <w:noProof/>
            <w:webHidden/>
          </w:rPr>
          <w:instrText xml:space="preserve"> PAGEREF _Toc240564759 \h </w:instrText>
        </w:r>
        <w:r>
          <w:rPr>
            <w:noProof/>
            <w:webHidden/>
          </w:rPr>
        </w:r>
        <w:r>
          <w:rPr>
            <w:noProof/>
            <w:webHidden/>
          </w:rPr>
          <w:fldChar w:fldCharType="separate"/>
        </w:r>
        <w:r>
          <w:rPr>
            <w:noProof/>
            <w:webHidden/>
          </w:rPr>
          <w:t>52</w:t>
        </w:r>
        <w:r>
          <w:rPr>
            <w:noProof/>
            <w:webHidden/>
          </w:rPr>
          <w:fldChar w:fldCharType="end"/>
        </w:r>
      </w:hyperlink>
    </w:p>
    <w:p w14:paraId="2C862CCC" w14:textId="75E5DAF9"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60" w:history="1">
        <w:r w:rsidRPr="00DE44DA">
          <w:rPr>
            <w:rStyle w:val="Hyperlink"/>
            <w:rFonts w:cstheme="minorHAnsi"/>
            <w:noProof/>
          </w:rPr>
          <w:t>2.2.2.3</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OP3</w:t>
        </w:r>
        <w:r>
          <w:rPr>
            <w:noProof/>
            <w:webHidden/>
          </w:rPr>
          <w:tab/>
        </w:r>
        <w:r>
          <w:rPr>
            <w:noProof/>
            <w:webHidden/>
          </w:rPr>
          <w:fldChar w:fldCharType="begin"/>
        </w:r>
        <w:r>
          <w:rPr>
            <w:noProof/>
            <w:webHidden/>
          </w:rPr>
          <w:instrText xml:space="preserve"> PAGEREF _Toc240564760 \h </w:instrText>
        </w:r>
        <w:r>
          <w:rPr>
            <w:noProof/>
            <w:webHidden/>
          </w:rPr>
        </w:r>
        <w:r>
          <w:rPr>
            <w:noProof/>
            <w:webHidden/>
          </w:rPr>
          <w:fldChar w:fldCharType="separate"/>
        </w:r>
        <w:r>
          <w:rPr>
            <w:noProof/>
            <w:webHidden/>
          </w:rPr>
          <w:t>53</w:t>
        </w:r>
        <w:r>
          <w:rPr>
            <w:noProof/>
            <w:webHidden/>
          </w:rPr>
          <w:fldChar w:fldCharType="end"/>
        </w:r>
      </w:hyperlink>
    </w:p>
    <w:p w14:paraId="32715E6F" w14:textId="5A7004E7"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61" w:history="1">
        <w:r w:rsidRPr="00DE44DA">
          <w:rPr>
            <w:rStyle w:val="Hyperlink"/>
            <w:rFonts w:cstheme="minorHAnsi"/>
            <w:noProof/>
          </w:rPr>
          <w:t>2.2.2.4</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OP4</w:t>
        </w:r>
        <w:r>
          <w:rPr>
            <w:noProof/>
            <w:webHidden/>
          </w:rPr>
          <w:tab/>
        </w:r>
        <w:r>
          <w:rPr>
            <w:noProof/>
            <w:webHidden/>
          </w:rPr>
          <w:fldChar w:fldCharType="begin"/>
        </w:r>
        <w:r>
          <w:rPr>
            <w:noProof/>
            <w:webHidden/>
          </w:rPr>
          <w:instrText xml:space="preserve"> PAGEREF _Toc240564761 \h </w:instrText>
        </w:r>
        <w:r>
          <w:rPr>
            <w:noProof/>
            <w:webHidden/>
          </w:rPr>
        </w:r>
        <w:r>
          <w:rPr>
            <w:noProof/>
            <w:webHidden/>
          </w:rPr>
          <w:fldChar w:fldCharType="separate"/>
        </w:r>
        <w:r>
          <w:rPr>
            <w:noProof/>
            <w:webHidden/>
          </w:rPr>
          <w:t>53</w:t>
        </w:r>
        <w:r>
          <w:rPr>
            <w:noProof/>
            <w:webHidden/>
          </w:rPr>
          <w:fldChar w:fldCharType="end"/>
        </w:r>
      </w:hyperlink>
    </w:p>
    <w:p w14:paraId="42409760" w14:textId="3B0FBF96"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62" w:history="1">
        <w:r w:rsidRPr="00DE44DA">
          <w:rPr>
            <w:rStyle w:val="Hyperlink"/>
            <w:rFonts w:cstheme="minorHAnsi"/>
            <w:noProof/>
          </w:rPr>
          <w:t>2.2.2.5</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OP5</w:t>
        </w:r>
        <w:r>
          <w:rPr>
            <w:noProof/>
            <w:webHidden/>
          </w:rPr>
          <w:tab/>
        </w:r>
        <w:r>
          <w:rPr>
            <w:noProof/>
            <w:webHidden/>
          </w:rPr>
          <w:fldChar w:fldCharType="begin"/>
        </w:r>
        <w:r>
          <w:rPr>
            <w:noProof/>
            <w:webHidden/>
          </w:rPr>
          <w:instrText xml:space="preserve"> PAGEREF _Toc240564762 \h </w:instrText>
        </w:r>
        <w:r>
          <w:rPr>
            <w:noProof/>
            <w:webHidden/>
          </w:rPr>
        </w:r>
        <w:r>
          <w:rPr>
            <w:noProof/>
            <w:webHidden/>
          </w:rPr>
          <w:fldChar w:fldCharType="separate"/>
        </w:r>
        <w:r>
          <w:rPr>
            <w:noProof/>
            <w:webHidden/>
          </w:rPr>
          <w:t>54</w:t>
        </w:r>
        <w:r>
          <w:rPr>
            <w:noProof/>
            <w:webHidden/>
          </w:rPr>
          <w:fldChar w:fldCharType="end"/>
        </w:r>
      </w:hyperlink>
    </w:p>
    <w:p w14:paraId="42FC098D" w14:textId="32998E27"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63" w:history="1">
        <w:r w:rsidRPr="00DE44DA">
          <w:rPr>
            <w:rStyle w:val="Hyperlink"/>
            <w:rFonts w:cstheme="minorHAnsi"/>
            <w:noProof/>
          </w:rPr>
          <w:t>2.2.2.6</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OP6</w:t>
        </w:r>
        <w:r>
          <w:rPr>
            <w:noProof/>
            <w:webHidden/>
          </w:rPr>
          <w:tab/>
        </w:r>
        <w:r>
          <w:rPr>
            <w:noProof/>
            <w:webHidden/>
          </w:rPr>
          <w:fldChar w:fldCharType="begin"/>
        </w:r>
        <w:r>
          <w:rPr>
            <w:noProof/>
            <w:webHidden/>
          </w:rPr>
          <w:instrText xml:space="preserve"> PAGEREF _Toc240564763 \h </w:instrText>
        </w:r>
        <w:r>
          <w:rPr>
            <w:noProof/>
            <w:webHidden/>
          </w:rPr>
        </w:r>
        <w:r>
          <w:rPr>
            <w:noProof/>
            <w:webHidden/>
          </w:rPr>
          <w:fldChar w:fldCharType="separate"/>
        </w:r>
        <w:r>
          <w:rPr>
            <w:noProof/>
            <w:webHidden/>
          </w:rPr>
          <w:t>55</w:t>
        </w:r>
        <w:r>
          <w:rPr>
            <w:noProof/>
            <w:webHidden/>
          </w:rPr>
          <w:fldChar w:fldCharType="end"/>
        </w:r>
      </w:hyperlink>
    </w:p>
    <w:p w14:paraId="5A075198" w14:textId="3E268EE1"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64" w:history="1">
        <w:r w:rsidRPr="00DE44DA">
          <w:rPr>
            <w:rStyle w:val="Hyperlink"/>
            <w:rFonts w:cstheme="minorHAnsi"/>
            <w:noProof/>
          </w:rPr>
          <w:t>2.2.2.7</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OP7</w:t>
        </w:r>
        <w:r>
          <w:rPr>
            <w:noProof/>
            <w:webHidden/>
          </w:rPr>
          <w:tab/>
        </w:r>
        <w:r>
          <w:rPr>
            <w:noProof/>
            <w:webHidden/>
          </w:rPr>
          <w:fldChar w:fldCharType="begin"/>
        </w:r>
        <w:r>
          <w:rPr>
            <w:noProof/>
            <w:webHidden/>
          </w:rPr>
          <w:instrText xml:space="preserve"> PAGEREF _Toc240564764 \h </w:instrText>
        </w:r>
        <w:r>
          <w:rPr>
            <w:noProof/>
            <w:webHidden/>
          </w:rPr>
        </w:r>
        <w:r>
          <w:rPr>
            <w:noProof/>
            <w:webHidden/>
          </w:rPr>
          <w:fldChar w:fldCharType="separate"/>
        </w:r>
        <w:r>
          <w:rPr>
            <w:noProof/>
            <w:webHidden/>
          </w:rPr>
          <w:t>56</w:t>
        </w:r>
        <w:r>
          <w:rPr>
            <w:noProof/>
            <w:webHidden/>
          </w:rPr>
          <w:fldChar w:fldCharType="end"/>
        </w:r>
      </w:hyperlink>
    </w:p>
    <w:p w14:paraId="65D21938" w14:textId="1773242D"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65" w:history="1">
        <w:r w:rsidRPr="00DE44DA">
          <w:rPr>
            <w:rStyle w:val="Hyperlink"/>
            <w:rFonts w:cstheme="minorHAnsi"/>
            <w:noProof/>
          </w:rPr>
          <w:t>2.2.2.8</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OP8</w:t>
        </w:r>
        <w:r>
          <w:rPr>
            <w:noProof/>
            <w:webHidden/>
          </w:rPr>
          <w:tab/>
        </w:r>
        <w:r>
          <w:rPr>
            <w:noProof/>
            <w:webHidden/>
          </w:rPr>
          <w:fldChar w:fldCharType="begin"/>
        </w:r>
        <w:r>
          <w:rPr>
            <w:noProof/>
            <w:webHidden/>
          </w:rPr>
          <w:instrText xml:space="preserve"> PAGEREF _Toc240564765 \h </w:instrText>
        </w:r>
        <w:r>
          <w:rPr>
            <w:noProof/>
            <w:webHidden/>
          </w:rPr>
        </w:r>
        <w:r>
          <w:rPr>
            <w:noProof/>
            <w:webHidden/>
          </w:rPr>
          <w:fldChar w:fldCharType="separate"/>
        </w:r>
        <w:r>
          <w:rPr>
            <w:noProof/>
            <w:webHidden/>
          </w:rPr>
          <w:t>57</w:t>
        </w:r>
        <w:r>
          <w:rPr>
            <w:noProof/>
            <w:webHidden/>
          </w:rPr>
          <w:fldChar w:fldCharType="end"/>
        </w:r>
      </w:hyperlink>
    </w:p>
    <w:p w14:paraId="481E73DA" w14:textId="1D174925"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66" w:history="1">
        <w:r w:rsidRPr="00DE44DA">
          <w:rPr>
            <w:rStyle w:val="Hyperlink"/>
            <w:rFonts w:cstheme="minorHAnsi"/>
            <w:noProof/>
          </w:rPr>
          <w:t>2.2.2.9</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OP9</w:t>
        </w:r>
        <w:r>
          <w:rPr>
            <w:noProof/>
            <w:webHidden/>
          </w:rPr>
          <w:tab/>
        </w:r>
        <w:r>
          <w:rPr>
            <w:noProof/>
            <w:webHidden/>
          </w:rPr>
          <w:fldChar w:fldCharType="begin"/>
        </w:r>
        <w:r>
          <w:rPr>
            <w:noProof/>
            <w:webHidden/>
          </w:rPr>
          <w:instrText xml:space="preserve"> PAGEREF _Toc240564766 \h </w:instrText>
        </w:r>
        <w:r>
          <w:rPr>
            <w:noProof/>
            <w:webHidden/>
          </w:rPr>
        </w:r>
        <w:r>
          <w:rPr>
            <w:noProof/>
            <w:webHidden/>
          </w:rPr>
          <w:fldChar w:fldCharType="separate"/>
        </w:r>
        <w:r>
          <w:rPr>
            <w:noProof/>
            <w:webHidden/>
          </w:rPr>
          <w:t>58</w:t>
        </w:r>
        <w:r>
          <w:rPr>
            <w:noProof/>
            <w:webHidden/>
          </w:rPr>
          <w:fldChar w:fldCharType="end"/>
        </w:r>
      </w:hyperlink>
    </w:p>
    <w:p w14:paraId="534F4B5C" w14:textId="249F46A4" w:rsidR="00073499" w:rsidRDefault="00073499">
      <w:pPr>
        <w:pStyle w:val="TOC4"/>
        <w:tabs>
          <w:tab w:val="left" w:pos="1680"/>
          <w:tab w:val="right" w:leader="dot" w:pos="8821"/>
        </w:tabs>
        <w:rPr>
          <w:rFonts w:asciiTheme="minorHAnsi" w:eastAsiaTheme="minorEastAsia" w:hAnsiTheme="minorHAnsi" w:cstheme="minorBidi"/>
          <w:b w:val="0"/>
          <w:noProof/>
          <w:kern w:val="2"/>
          <w:sz w:val="24"/>
          <w14:ligatures w14:val="standardContextual"/>
        </w:rPr>
      </w:pPr>
      <w:hyperlink w:anchor="_Toc240564767" w:history="1">
        <w:r w:rsidRPr="00DE44DA">
          <w:rPr>
            <w:rStyle w:val="Hyperlink"/>
            <w:rFonts w:cstheme="minorHAnsi"/>
            <w:noProof/>
          </w:rPr>
          <w:t>2.2.2.10</w:t>
        </w:r>
        <w:r>
          <w:rPr>
            <w:rFonts w:asciiTheme="minorHAnsi" w:eastAsiaTheme="minorEastAsia" w:hAnsiTheme="minorHAnsi" w:cstheme="minorBidi"/>
            <w:b w:val="0"/>
            <w:noProof/>
            <w:kern w:val="2"/>
            <w:sz w:val="24"/>
            <w14:ligatures w14:val="standardContextual"/>
          </w:rPr>
          <w:tab/>
        </w:r>
        <w:r w:rsidRPr="00DE44DA">
          <w:rPr>
            <w:rStyle w:val="Hyperlink"/>
            <w:rFonts w:cstheme="minorHAnsi"/>
            <w:noProof/>
          </w:rPr>
          <w:t>OP10</w:t>
        </w:r>
        <w:r>
          <w:rPr>
            <w:noProof/>
            <w:webHidden/>
          </w:rPr>
          <w:tab/>
        </w:r>
        <w:r>
          <w:rPr>
            <w:noProof/>
            <w:webHidden/>
          </w:rPr>
          <w:fldChar w:fldCharType="begin"/>
        </w:r>
        <w:r>
          <w:rPr>
            <w:noProof/>
            <w:webHidden/>
          </w:rPr>
          <w:instrText xml:space="preserve"> PAGEREF _Toc240564767 \h </w:instrText>
        </w:r>
        <w:r>
          <w:rPr>
            <w:noProof/>
            <w:webHidden/>
          </w:rPr>
        </w:r>
        <w:r>
          <w:rPr>
            <w:noProof/>
            <w:webHidden/>
          </w:rPr>
          <w:fldChar w:fldCharType="separate"/>
        </w:r>
        <w:r>
          <w:rPr>
            <w:noProof/>
            <w:webHidden/>
          </w:rPr>
          <w:t>58</w:t>
        </w:r>
        <w:r>
          <w:rPr>
            <w:noProof/>
            <w:webHidden/>
          </w:rPr>
          <w:fldChar w:fldCharType="end"/>
        </w:r>
      </w:hyperlink>
    </w:p>
    <w:p w14:paraId="240AE81B" w14:textId="148EACDA"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68" w:history="1">
        <w:r w:rsidRPr="00DE44DA">
          <w:rPr>
            <w:rStyle w:val="Hyperlink"/>
            <w:rFonts w:cstheme="minorHAnsi"/>
            <w:noProof/>
          </w:rPr>
          <w:t>2.2.3</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Registri põhiobjekti seisundidiagramm</w:t>
        </w:r>
        <w:r>
          <w:rPr>
            <w:noProof/>
            <w:webHidden/>
          </w:rPr>
          <w:tab/>
        </w:r>
        <w:r>
          <w:rPr>
            <w:noProof/>
            <w:webHidden/>
          </w:rPr>
          <w:fldChar w:fldCharType="begin"/>
        </w:r>
        <w:r>
          <w:rPr>
            <w:noProof/>
            <w:webHidden/>
          </w:rPr>
          <w:instrText xml:space="preserve"> PAGEREF _Toc240564768 \h </w:instrText>
        </w:r>
        <w:r>
          <w:rPr>
            <w:noProof/>
            <w:webHidden/>
          </w:rPr>
        </w:r>
        <w:r>
          <w:rPr>
            <w:noProof/>
            <w:webHidden/>
          </w:rPr>
          <w:fldChar w:fldCharType="separate"/>
        </w:r>
        <w:r>
          <w:rPr>
            <w:noProof/>
            <w:webHidden/>
          </w:rPr>
          <w:t>60</w:t>
        </w:r>
        <w:r>
          <w:rPr>
            <w:noProof/>
            <w:webHidden/>
          </w:rPr>
          <w:fldChar w:fldCharType="end"/>
        </w:r>
      </w:hyperlink>
    </w:p>
    <w:p w14:paraId="51772BEC" w14:textId="05659557"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69" w:history="1">
        <w:r w:rsidRPr="00DE44DA">
          <w:rPr>
            <w:rStyle w:val="Hyperlink"/>
            <w:rFonts w:cstheme="minorHAnsi"/>
            <w:noProof/>
          </w:rPr>
          <w:t>2.3</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CRUD maatriks</w:t>
        </w:r>
        <w:r>
          <w:rPr>
            <w:noProof/>
            <w:webHidden/>
          </w:rPr>
          <w:tab/>
        </w:r>
        <w:r>
          <w:rPr>
            <w:noProof/>
            <w:webHidden/>
          </w:rPr>
          <w:fldChar w:fldCharType="begin"/>
        </w:r>
        <w:r>
          <w:rPr>
            <w:noProof/>
            <w:webHidden/>
          </w:rPr>
          <w:instrText xml:space="preserve"> PAGEREF _Toc240564769 \h </w:instrText>
        </w:r>
        <w:r>
          <w:rPr>
            <w:noProof/>
            <w:webHidden/>
          </w:rPr>
        </w:r>
        <w:r>
          <w:rPr>
            <w:noProof/>
            <w:webHidden/>
          </w:rPr>
          <w:fldChar w:fldCharType="separate"/>
        </w:r>
        <w:r>
          <w:rPr>
            <w:noProof/>
            <w:webHidden/>
          </w:rPr>
          <w:t>61</w:t>
        </w:r>
        <w:r>
          <w:rPr>
            <w:noProof/>
            <w:webHidden/>
          </w:rPr>
          <w:fldChar w:fldCharType="end"/>
        </w:r>
      </w:hyperlink>
    </w:p>
    <w:p w14:paraId="63DCEDF3" w14:textId="2A77519B" w:rsidR="00073499" w:rsidRDefault="00073499">
      <w:pPr>
        <w:pStyle w:val="TOC1"/>
        <w:tabs>
          <w:tab w:val="left" w:pos="480"/>
          <w:tab w:val="right" w:leader="dot" w:pos="8821"/>
        </w:tabs>
        <w:rPr>
          <w:rFonts w:asciiTheme="minorHAnsi" w:eastAsiaTheme="minorEastAsia" w:hAnsiTheme="minorHAnsi" w:cstheme="minorBidi"/>
          <w:b w:val="0"/>
          <w:caps w:val="0"/>
          <w:noProof/>
          <w:kern w:val="2"/>
          <w:sz w:val="24"/>
          <w14:ligatures w14:val="standardContextual"/>
        </w:rPr>
      </w:pPr>
      <w:hyperlink w:anchor="_Toc240564770" w:history="1">
        <w:r w:rsidRPr="00DE44DA">
          <w:rPr>
            <w:rStyle w:val="Hyperlink"/>
            <w:rFonts w:cstheme="minorHAnsi"/>
            <w:noProof/>
          </w:rPr>
          <w:t>3</w:t>
        </w:r>
        <w:r>
          <w:rPr>
            <w:rFonts w:asciiTheme="minorHAnsi" w:eastAsiaTheme="minorEastAsia" w:hAnsiTheme="minorHAnsi" w:cstheme="minorBidi"/>
            <w:b w:val="0"/>
            <w:caps w:val="0"/>
            <w:noProof/>
            <w:kern w:val="2"/>
            <w:sz w:val="24"/>
            <w14:ligatures w14:val="standardContextual"/>
          </w:rPr>
          <w:tab/>
        </w:r>
        <w:r w:rsidRPr="00DE44DA">
          <w:rPr>
            <w:rStyle w:val="Hyperlink"/>
            <w:rFonts w:cstheme="minorHAnsi"/>
            <w:noProof/>
          </w:rPr>
          <w:t>Füüsiline disain</w:t>
        </w:r>
        <w:r>
          <w:rPr>
            <w:noProof/>
            <w:webHidden/>
          </w:rPr>
          <w:tab/>
        </w:r>
        <w:r>
          <w:rPr>
            <w:noProof/>
            <w:webHidden/>
          </w:rPr>
          <w:fldChar w:fldCharType="begin"/>
        </w:r>
        <w:r>
          <w:rPr>
            <w:noProof/>
            <w:webHidden/>
          </w:rPr>
          <w:instrText xml:space="preserve"> PAGEREF _Toc240564770 \h </w:instrText>
        </w:r>
        <w:r>
          <w:rPr>
            <w:noProof/>
            <w:webHidden/>
          </w:rPr>
        </w:r>
        <w:r>
          <w:rPr>
            <w:noProof/>
            <w:webHidden/>
          </w:rPr>
          <w:fldChar w:fldCharType="separate"/>
        </w:r>
        <w:r>
          <w:rPr>
            <w:noProof/>
            <w:webHidden/>
          </w:rPr>
          <w:t>63</w:t>
        </w:r>
        <w:r>
          <w:rPr>
            <w:noProof/>
            <w:webHidden/>
          </w:rPr>
          <w:fldChar w:fldCharType="end"/>
        </w:r>
      </w:hyperlink>
    </w:p>
    <w:p w14:paraId="2DA16EBA" w14:textId="2EC9CA2D"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71" w:history="1">
        <w:r w:rsidRPr="00DE44DA">
          <w:rPr>
            <w:rStyle w:val="Hyperlink"/>
            <w:rFonts w:cstheme="minorHAnsi"/>
            <w:noProof/>
          </w:rPr>
          <w:t>3.1</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Kaupade funktsionaalse allsüsteemi vajatavate registrite füüsiline disain</w:t>
        </w:r>
        <w:r>
          <w:rPr>
            <w:noProof/>
            <w:webHidden/>
          </w:rPr>
          <w:tab/>
        </w:r>
        <w:r>
          <w:rPr>
            <w:noProof/>
            <w:webHidden/>
          </w:rPr>
          <w:fldChar w:fldCharType="begin"/>
        </w:r>
        <w:r>
          <w:rPr>
            <w:noProof/>
            <w:webHidden/>
          </w:rPr>
          <w:instrText xml:space="preserve"> PAGEREF _Toc240564771 \h </w:instrText>
        </w:r>
        <w:r>
          <w:rPr>
            <w:noProof/>
            <w:webHidden/>
          </w:rPr>
        </w:r>
        <w:r>
          <w:rPr>
            <w:noProof/>
            <w:webHidden/>
          </w:rPr>
          <w:fldChar w:fldCharType="separate"/>
        </w:r>
        <w:r>
          <w:rPr>
            <w:noProof/>
            <w:webHidden/>
          </w:rPr>
          <w:t>63</w:t>
        </w:r>
        <w:r>
          <w:rPr>
            <w:noProof/>
            <w:webHidden/>
          </w:rPr>
          <w:fldChar w:fldCharType="end"/>
        </w:r>
      </w:hyperlink>
    </w:p>
    <w:p w14:paraId="25219B2E" w14:textId="4695F223" w:rsidR="00073499" w:rsidRDefault="00073499">
      <w:pPr>
        <w:pStyle w:val="TOC1"/>
        <w:tabs>
          <w:tab w:val="left" w:pos="480"/>
          <w:tab w:val="right" w:leader="dot" w:pos="8821"/>
        </w:tabs>
        <w:rPr>
          <w:rFonts w:asciiTheme="minorHAnsi" w:eastAsiaTheme="minorEastAsia" w:hAnsiTheme="minorHAnsi" w:cstheme="minorBidi"/>
          <w:b w:val="0"/>
          <w:caps w:val="0"/>
          <w:noProof/>
          <w:kern w:val="2"/>
          <w:sz w:val="24"/>
          <w14:ligatures w14:val="standardContextual"/>
        </w:rPr>
      </w:pPr>
      <w:hyperlink w:anchor="_Toc240564772" w:history="1">
        <w:r w:rsidRPr="00DE44DA">
          <w:rPr>
            <w:rStyle w:val="Hyperlink"/>
            <w:rFonts w:cstheme="minorHAnsi"/>
            <w:noProof/>
          </w:rPr>
          <w:t>4</w:t>
        </w:r>
        <w:r>
          <w:rPr>
            <w:rFonts w:asciiTheme="minorHAnsi" w:eastAsiaTheme="minorEastAsia" w:hAnsiTheme="minorHAnsi" w:cstheme="minorBidi"/>
            <w:b w:val="0"/>
            <w:caps w:val="0"/>
            <w:noProof/>
            <w:kern w:val="2"/>
            <w:sz w:val="24"/>
            <w14:ligatures w14:val="standardContextual"/>
          </w:rPr>
          <w:tab/>
        </w:r>
        <w:r w:rsidRPr="00DE44DA">
          <w:rPr>
            <w:rStyle w:val="Hyperlink"/>
            <w:rFonts w:cstheme="minorHAnsi"/>
            <w:noProof/>
          </w:rPr>
          <w:t>Realisatsioon PostgreSQLis</w:t>
        </w:r>
        <w:r>
          <w:rPr>
            <w:noProof/>
            <w:webHidden/>
          </w:rPr>
          <w:tab/>
        </w:r>
        <w:r>
          <w:rPr>
            <w:noProof/>
            <w:webHidden/>
          </w:rPr>
          <w:fldChar w:fldCharType="begin"/>
        </w:r>
        <w:r>
          <w:rPr>
            <w:noProof/>
            <w:webHidden/>
          </w:rPr>
          <w:instrText xml:space="preserve"> PAGEREF _Toc240564772 \h </w:instrText>
        </w:r>
        <w:r>
          <w:rPr>
            <w:noProof/>
            <w:webHidden/>
          </w:rPr>
        </w:r>
        <w:r>
          <w:rPr>
            <w:noProof/>
            <w:webHidden/>
          </w:rPr>
          <w:fldChar w:fldCharType="separate"/>
        </w:r>
        <w:r>
          <w:rPr>
            <w:noProof/>
            <w:webHidden/>
          </w:rPr>
          <w:t>75</w:t>
        </w:r>
        <w:r>
          <w:rPr>
            <w:noProof/>
            <w:webHidden/>
          </w:rPr>
          <w:fldChar w:fldCharType="end"/>
        </w:r>
      </w:hyperlink>
    </w:p>
    <w:p w14:paraId="154B03BD" w14:textId="4AE3D333"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73" w:history="1">
        <w:r w:rsidRPr="00DE44DA">
          <w:rPr>
            <w:rStyle w:val="Hyperlink"/>
            <w:rFonts w:cstheme="minorHAnsi"/>
            <w:noProof/>
          </w:rPr>
          <w:t>4.1</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Andmebaasi loomine</w:t>
        </w:r>
        <w:r>
          <w:rPr>
            <w:noProof/>
            <w:webHidden/>
          </w:rPr>
          <w:tab/>
        </w:r>
        <w:r>
          <w:rPr>
            <w:noProof/>
            <w:webHidden/>
          </w:rPr>
          <w:fldChar w:fldCharType="begin"/>
        </w:r>
        <w:r>
          <w:rPr>
            <w:noProof/>
            <w:webHidden/>
          </w:rPr>
          <w:instrText xml:space="preserve"> PAGEREF _Toc240564773 \h </w:instrText>
        </w:r>
        <w:r>
          <w:rPr>
            <w:noProof/>
            <w:webHidden/>
          </w:rPr>
        </w:r>
        <w:r>
          <w:rPr>
            <w:noProof/>
            <w:webHidden/>
          </w:rPr>
          <w:fldChar w:fldCharType="separate"/>
        </w:r>
        <w:r>
          <w:rPr>
            <w:noProof/>
            <w:webHidden/>
          </w:rPr>
          <w:t>75</w:t>
        </w:r>
        <w:r>
          <w:rPr>
            <w:noProof/>
            <w:webHidden/>
          </w:rPr>
          <w:fldChar w:fldCharType="end"/>
        </w:r>
      </w:hyperlink>
    </w:p>
    <w:p w14:paraId="79DB1CD5" w14:textId="6BE7E1C0"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74" w:history="1">
        <w:r w:rsidRPr="00DE44DA">
          <w:rPr>
            <w:rStyle w:val="Hyperlink"/>
            <w:rFonts w:cstheme="minorHAnsi"/>
            <w:noProof/>
          </w:rPr>
          <w:t>4.2</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Skeemid</w:t>
        </w:r>
        <w:r>
          <w:rPr>
            <w:noProof/>
            <w:webHidden/>
          </w:rPr>
          <w:tab/>
        </w:r>
        <w:r>
          <w:rPr>
            <w:noProof/>
            <w:webHidden/>
          </w:rPr>
          <w:fldChar w:fldCharType="begin"/>
        </w:r>
        <w:r>
          <w:rPr>
            <w:noProof/>
            <w:webHidden/>
          </w:rPr>
          <w:instrText xml:space="preserve"> PAGEREF _Toc240564774 \h </w:instrText>
        </w:r>
        <w:r>
          <w:rPr>
            <w:noProof/>
            <w:webHidden/>
          </w:rPr>
        </w:r>
        <w:r>
          <w:rPr>
            <w:noProof/>
            <w:webHidden/>
          </w:rPr>
          <w:fldChar w:fldCharType="separate"/>
        </w:r>
        <w:r>
          <w:rPr>
            <w:noProof/>
            <w:webHidden/>
          </w:rPr>
          <w:t>75</w:t>
        </w:r>
        <w:r>
          <w:rPr>
            <w:noProof/>
            <w:webHidden/>
          </w:rPr>
          <w:fldChar w:fldCharType="end"/>
        </w:r>
      </w:hyperlink>
    </w:p>
    <w:p w14:paraId="65EE19E7" w14:textId="765855EB"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75" w:history="1">
        <w:r w:rsidRPr="00DE44DA">
          <w:rPr>
            <w:rStyle w:val="Hyperlink"/>
            <w:rFonts w:cstheme="minorHAnsi"/>
            <w:noProof/>
          </w:rPr>
          <w:t>4.3</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Domeenid</w:t>
        </w:r>
        <w:r>
          <w:rPr>
            <w:noProof/>
            <w:webHidden/>
          </w:rPr>
          <w:tab/>
        </w:r>
        <w:r>
          <w:rPr>
            <w:noProof/>
            <w:webHidden/>
          </w:rPr>
          <w:fldChar w:fldCharType="begin"/>
        </w:r>
        <w:r>
          <w:rPr>
            <w:noProof/>
            <w:webHidden/>
          </w:rPr>
          <w:instrText xml:space="preserve"> PAGEREF _Toc240564775 \h </w:instrText>
        </w:r>
        <w:r>
          <w:rPr>
            <w:noProof/>
            <w:webHidden/>
          </w:rPr>
        </w:r>
        <w:r>
          <w:rPr>
            <w:noProof/>
            <w:webHidden/>
          </w:rPr>
          <w:fldChar w:fldCharType="separate"/>
        </w:r>
        <w:r>
          <w:rPr>
            <w:noProof/>
            <w:webHidden/>
          </w:rPr>
          <w:t>75</w:t>
        </w:r>
        <w:r>
          <w:rPr>
            <w:noProof/>
            <w:webHidden/>
          </w:rPr>
          <w:fldChar w:fldCharType="end"/>
        </w:r>
      </w:hyperlink>
    </w:p>
    <w:p w14:paraId="7A649CF0" w14:textId="2FC47E65"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76" w:history="1">
        <w:r w:rsidRPr="00DE44DA">
          <w:rPr>
            <w:rStyle w:val="Hyperlink"/>
            <w:rFonts w:cstheme="minorHAnsi"/>
            <w:noProof/>
          </w:rPr>
          <w:t>4.4</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Tabelid ja arvujada generaatorid</w:t>
        </w:r>
        <w:r>
          <w:rPr>
            <w:noProof/>
            <w:webHidden/>
          </w:rPr>
          <w:tab/>
        </w:r>
        <w:r>
          <w:rPr>
            <w:noProof/>
            <w:webHidden/>
          </w:rPr>
          <w:fldChar w:fldCharType="begin"/>
        </w:r>
        <w:r>
          <w:rPr>
            <w:noProof/>
            <w:webHidden/>
          </w:rPr>
          <w:instrText xml:space="preserve"> PAGEREF _Toc240564776 \h </w:instrText>
        </w:r>
        <w:r>
          <w:rPr>
            <w:noProof/>
            <w:webHidden/>
          </w:rPr>
        </w:r>
        <w:r>
          <w:rPr>
            <w:noProof/>
            <w:webHidden/>
          </w:rPr>
          <w:fldChar w:fldCharType="separate"/>
        </w:r>
        <w:r>
          <w:rPr>
            <w:noProof/>
            <w:webHidden/>
          </w:rPr>
          <w:t>75</w:t>
        </w:r>
        <w:r>
          <w:rPr>
            <w:noProof/>
            <w:webHidden/>
          </w:rPr>
          <w:fldChar w:fldCharType="end"/>
        </w:r>
      </w:hyperlink>
    </w:p>
    <w:p w14:paraId="00E5A438" w14:textId="304E4996"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77" w:history="1">
        <w:r w:rsidRPr="00DE44DA">
          <w:rPr>
            <w:rStyle w:val="Hyperlink"/>
            <w:rFonts w:cstheme="minorHAnsi"/>
            <w:noProof/>
          </w:rPr>
          <w:t>4.5</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Vaated</w:t>
        </w:r>
        <w:r>
          <w:rPr>
            <w:noProof/>
            <w:webHidden/>
          </w:rPr>
          <w:tab/>
        </w:r>
        <w:r>
          <w:rPr>
            <w:noProof/>
            <w:webHidden/>
          </w:rPr>
          <w:fldChar w:fldCharType="begin"/>
        </w:r>
        <w:r>
          <w:rPr>
            <w:noProof/>
            <w:webHidden/>
          </w:rPr>
          <w:instrText xml:space="preserve"> PAGEREF _Toc240564777 \h </w:instrText>
        </w:r>
        <w:r>
          <w:rPr>
            <w:noProof/>
            <w:webHidden/>
          </w:rPr>
        </w:r>
        <w:r>
          <w:rPr>
            <w:noProof/>
            <w:webHidden/>
          </w:rPr>
          <w:fldChar w:fldCharType="separate"/>
        </w:r>
        <w:r>
          <w:rPr>
            <w:noProof/>
            <w:webHidden/>
          </w:rPr>
          <w:t>75</w:t>
        </w:r>
        <w:r>
          <w:rPr>
            <w:noProof/>
            <w:webHidden/>
          </w:rPr>
          <w:fldChar w:fldCharType="end"/>
        </w:r>
      </w:hyperlink>
    </w:p>
    <w:p w14:paraId="04D9A3BB" w14:textId="6644BDBB"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78" w:history="1">
        <w:r w:rsidRPr="00DE44DA">
          <w:rPr>
            <w:rStyle w:val="Hyperlink"/>
            <w:rFonts w:cstheme="minorHAnsi"/>
            <w:noProof/>
          </w:rPr>
          <w:t>4.6</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Protseduursed keeled</w:t>
        </w:r>
        <w:r>
          <w:rPr>
            <w:noProof/>
            <w:webHidden/>
          </w:rPr>
          <w:tab/>
        </w:r>
        <w:r>
          <w:rPr>
            <w:noProof/>
            <w:webHidden/>
          </w:rPr>
          <w:fldChar w:fldCharType="begin"/>
        </w:r>
        <w:r>
          <w:rPr>
            <w:noProof/>
            <w:webHidden/>
          </w:rPr>
          <w:instrText xml:space="preserve"> PAGEREF _Toc240564778 \h </w:instrText>
        </w:r>
        <w:r>
          <w:rPr>
            <w:noProof/>
            <w:webHidden/>
          </w:rPr>
        </w:r>
        <w:r>
          <w:rPr>
            <w:noProof/>
            <w:webHidden/>
          </w:rPr>
          <w:fldChar w:fldCharType="separate"/>
        </w:r>
        <w:r>
          <w:rPr>
            <w:noProof/>
            <w:webHidden/>
          </w:rPr>
          <w:t>75</w:t>
        </w:r>
        <w:r>
          <w:rPr>
            <w:noProof/>
            <w:webHidden/>
          </w:rPr>
          <w:fldChar w:fldCharType="end"/>
        </w:r>
      </w:hyperlink>
    </w:p>
    <w:p w14:paraId="2C6AF6EE" w14:textId="1981FB63"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79" w:history="1">
        <w:r w:rsidRPr="00DE44DA">
          <w:rPr>
            <w:rStyle w:val="Hyperlink"/>
            <w:rFonts w:cstheme="minorHAnsi"/>
            <w:noProof/>
          </w:rPr>
          <w:t>4.7</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Trigeri funktsioonid ja trigerid</w:t>
        </w:r>
        <w:r>
          <w:rPr>
            <w:noProof/>
            <w:webHidden/>
          </w:rPr>
          <w:tab/>
        </w:r>
        <w:r>
          <w:rPr>
            <w:noProof/>
            <w:webHidden/>
          </w:rPr>
          <w:fldChar w:fldCharType="begin"/>
        </w:r>
        <w:r>
          <w:rPr>
            <w:noProof/>
            <w:webHidden/>
          </w:rPr>
          <w:instrText xml:space="preserve"> PAGEREF _Toc240564779 \h </w:instrText>
        </w:r>
        <w:r>
          <w:rPr>
            <w:noProof/>
            <w:webHidden/>
          </w:rPr>
        </w:r>
        <w:r>
          <w:rPr>
            <w:noProof/>
            <w:webHidden/>
          </w:rPr>
          <w:fldChar w:fldCharType="separate"/>
        </w:r>
        <w:r>
          <w:rPr>
            <w:noProof/>
            <w:webHidden/>
          </w:rPr>
          <w:t>75</w:t>
        </w:r>
        <w:r>
          <w:rPr>
            <w:noProof/>
            <w:webHidden/>
          </w:rPr>
          <w:fldChar w:fldCharType="end"/>
        </w:r>
      </w:hyperlink>
    </w:p>
    <w:p w14:paraId="1E8FDE10" w14:textId="4FB7375B"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80" w:history="1">
        <w:r w:rsidRPr="00DE44DA">
          <w:rPr>
            <w:rStyle w:val="Hyperlink"/>
            <w:rFonts w:cstheme="minorHAnsi"/>
            <w:noProof/>
          </w:rPr>
          <w:t>4.7.1</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Trigerite testimise laused</w:t>
        </w:r>
        <w:r>
          <w:rPr>
            <w:noProof/>
            <w:webHidden/>
          </w:rPr>
          <w:tab/>
        </w:r>
        <w:r>
          <w:rPr>
            <w:noProof/>
            <w:webHidden/>
          </w:rPr>
          <w:fldChar w:fldCharType="begin"/>
        </w:r>
        <w:r>
          <w:rPr>
            <w:noProof/>
            <w:webHidden/>
          </w:rPr>
          <w:instrText xml:space="preserve"> PAGEREF _Toc240564780 \h </w:instrText>
        </w:r>
        <w:r>
          <w:rPr>
            <w:noProof/>
            <w:webHidden/>
          </w:rPr>
        </w:r>
        <w:r>
          <w:rPr>
            <w:noProof/>
            <w:webHidden/>
          </w:rPr>
          <w:fldChar w:fldCharType="separate"/>
        </w:r>
        <w:r>
          <w:rPr>
            <w:noProof/>
            <w:webHidden/>
          </w:rPr>
          <w:t>75</w:t>
        </w:r>
        <w:r>
          <w:rPr>
            <w:noProof/>
            <w:webHidden/>
          </w:rPr>
          <w:fldChar w:fldCharType="end"/>
        </w:r>
      </w:hyperlink>
    </w:p>
    <w:p w14:paraId="1046DEF3" w14:textId="473DF21F"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81" w:history="1">
        <w:r w:rsidRPr="00DE44DA">
          <w:rPr>
            <w:rStyle w:val="Hyperlink"/>
            <w:rFonts w:cstheme="minorHAnsi"/>
            <w:noProof/>
          </w:rPr>
          <w:t>4.8</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Reeglid</w:t>
        </w:r>
        <w:r>
          <w:rPr>
            <w:noProof/>
            <w:webHidden/>
          </w:rPr>
          <w:tab/>
        </w:r>
        <w:r>
          <w:rPr>
            <w:noProof/>
            <w:webHidden/>
          </w:rPr>
          <w:fldChar w:fldCharType="begin"/>
        </w:r>
        <w:r>
          <w:rPr>
            <w:noProof/>
            <w:webHidden/>
          </w:rPr>
          <w:instrText xml:space="preserve"> PAGEREF _Toc240564781 \h </w:instrText>
        </w:r>
        <w:r>
          <w:rPr>
            <w:noProof/>
            <w:webHidden/>
          </w:rPr>
        </w:r>
        <w:r>
          <w:rPr>
            <w:noProof/>
            <w:webHidden/>
          </w:rPr>
          <w:fldChar w:fldCharType="separate"/>
        </w:r>
        <w:r>
          <w:rPr>
            <w:noProof/>
            <w:webHidden/>
          </w:rPr>
          <w:t>75</w:t>
        </w:r>
        <w:r>
          <w:rPr>
            <w:noProof/>
            <w:webHidden/>
          </w:rPr>
          <w:fldChar w:fldCharType="end"/>
        </w:r>
      </w:hyperlink>
    </w:p>
    <w:p w14:paraId="09E3C4EB" w14:textId="42481F7B"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82" w:history="1">
        <w:r w:rsidRPr="00DE44DA">
          <w:rPr>
            <w:rStyle w:val="Hyperlink"/>
            <w:rFonts w:cstheme="minorHAnsi"/>
            <w:noProof/>
          </w:rPr>
          <w:t>4.8.1</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Reeglite testimise laused</w:t>
        </w:r>
        <w:r>
          <w:rPr>
            <w:noProof/>
            <w:webHidden/>
          </w:rPr>
          <w:tab/>
        </w:r>
        <w:r>
          <w:rPr>
            <w:noProof/>
            <w:webHidden/>
          </w:rPr>
          <w:fldChar w:fldCharType="begin"/>
        </w:r>
        <w:r>
          <w:rPr>
            <w:noProof/>
            <w:webHidden/>
          </w:rPr>
          <w:instrText xml:space="preserve"> PAGEREF _Toc240564782 \h </w:instrText>
        </w:r>
        <w:r>
          <w:rPr>
            <w:noProof/>
            <w:webHidden/>
          </w:rPr>
        </w:r>
        <w:r>
          <w:rPr>
            <w:noProof/>
            <w:webHidden/>
          </w:rPr>
          <w:fldChar w:fldCharType="separate"/>
        </w:r>
        <w:r>
          <w:rPr>
            <w:noProof/>
            <w:webHidden/>
          </w:rPr>
          <w:t>76</w:t>
        </w:r>
        <w:r>
          <w:rPr>
            <w:noProof/>
            <w:webHidden/>
          </w:rPr>
          <w:fldChar w:fldCharType="end"/>
        </w:r>
      </w:hyperlink>
    </w:p>
    <w:p w14:paraId="020622C9" w14:textId="036F73D7"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83" w:history="1">
        <w:r w:rsidRPr="00DE44DA">
          <w:rPr>
            <w:rStyle w:val="Hyperlink"/>
            <w:rFonts w:cstheme="minorHAnsi"/>
            <w:noProof/>
          </w:rPr>
          <w:t>4.9</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Rutiinid</w:t>
        </w:r>
        <w:r>
          <w:rPr>
            <w:noProof/>
            <w:webHidden/>
          </w:rPr>
          <w:tab/>
        </w:r>
        <w:r>
          <w:rPr>
            <w:noProof/>
            <w:webHidden/>
          </w:rPr>
          <w:fldChar w:fldCharType="begin"/>
        </w:r>
        <w:r>
          <w:rPr>
            <w:noProof/>
            <w:webHidden/>
          </w:rPr>
          <w:instrText xml:space="preserve"> PAGEREF _Toc240564783 \h </w:instrText>
        </w:r>
        <w:r>
          <w:rPr>
            <w:noProof/>
            <w:webHidden/>
          </w:rPr>
        </w:r>
        <w:r>
          <w:rPr>
            <w:noProof/>
            <w:webHidden/>
          </w:rPr>
          <w:fldChar w:fldCharType="separate"/>
        </w:r>
        <w:r>
          <w:rPr>
            <w:noProof/>
            <w:webHidden/>
          </w:rPr>
          <w:t>76</w:t>
        </w:r>
        <w:r>
          <w:rPr>
            <w:noProof/>
            <w:webHidden/>
          </w:rPr>
          <w:fldChar w:fldCharType="end"/>
        </w:r>
      </w:hyperlink>
    </w:p>
    <w:p w14:paraId="407125B7" w14:textId="6CDB8E81"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784" w:history="1">
        <w:r w:rsidRPr="00DE44DA">
          <w:rPr>
            <w:rStyle w:val="Hyperlink"/>
            <w:rFonts w:cstheme="minorHAnsi"/>
            <w:noProof/>
          </w:rPr>
          <w:t>4.9.1</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Rutiinide testimise laused</w:t>
        </w:r>
        <w:r>
          <w:rPr>
            <w:noProof/>
            <w:webHidden/>
          </w:rPr>
          <w:tab/>
        </w:r>
        <w:r>
          <w:rPr>
            <w:noProof/>
            <w:webHidden/>
          </w:rPr>
          <w:fldChar w:fldCharType="begin"/>
        </w:r>
        <w:r>
          <w:rPr>
            <w:noProof/>
            <w:webHidden/>
          </w:rPr>
          <w:instrText xml:space="preserve"> PAGEREF _Toc240564784 \h </w:instrText>
        </w:r>
        <w:r>
          <w:rPr>
            <w:noProof/>
            <w:webHidden/>
          </w:rPr>
        </w:r>
        <w:r>
          <w:rPr>
            <w:noProof/>
            <w:webHidden/>
          </w:rPr>
          <w:fldChar w:fldCharType="separate"/>
        </w:r>
        <w:r>
          <w:rPr>
            <w:noProof/>
            <w:webHidden/>
          </w:rPr>
          <w:t>76</w:t>
        </w:r>
        <w:r>
          <w:rPr>
            <w:noProof/>
            <w:webHidden/>
          </w:rPr>
          <w:fldChar w:fldCharType="end"/>
        </w:r>
      </w:hyperlink>
    </w:p>
    <w:p w14:paraId="4FC0B184" w14:textId="4426429D"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85" w:history="1">
        <w:r w:rsidRPr="00DE44DA">
          <w:rPr>
            <w:rStyle w:val="Hyperlink"/>
            <w:rFonts w:cstheme="minorHAnsi"/>
            <w:noProof/>
          </w:rPr>
          <w:t>4.10</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Indeksid</w:t>
        </w:r>
        <w:r>
          <w:rPr>
            <w:noProof/>
            <w:webHidden/>
          </w:rPr>
          <w:tab/>
        </w:r>
        <w:r>
          <w:rPr>
            <w:noProof/>
            <w:webHidden/>
          </w:rPr>
          <w:fldChar w:fldCharType="begin"/>
        </w:r>
        <w:r>
          <w:rPr>
            <w:noProof/>
            <w:webHidden/>
          </w:rPr>
          <w:instrText xml:space="preserve"> PAGEREF _Toc240564785 \h </w:instrText>
        </w:r>
        <w:r>
          <w:rPr>
            <w:noProof/>
            <w:webHidden/>
          </w:rPr>
        </w:r>
        <w:r>
          <w:rPr>
            <w:noProof/>
            <w:webHidden/>
          </w:rPr>
          <w:fldChar w:fldCharType="separate"/>
        </w:r>
        <w:r>
          <w:rPr>
            <w:noProof/>
            <w:webHidden/>
          </w:rPr>
          <w:t>76</w:t>
        </w:r>
        <w:r>
          <w:rPr>
            <w:noProof/>
            <w:webHidden/>
          </w:rPr>
          <w:fldChar w:fldCharType="end"/>
        </w:r>
      </w:hyperlink>
    </w:p>
    <w:p w14:paraId="2E66E773" w14:textId="5BD0BBE6"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786" w:history="1">
        <w:r w:rsidRPr="00DE44DA">
          <w:rPr>
            <w:rStyle w:val="Hyperlink"/>
            <w:rFonts w:cstheme="minorHAnsi"/>
            <w:noProof/>
          </w:rPr>
          <w:t>4.10.1</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Välisvõtmete veergudele lisatavad indeksid</w:t>
        </w:r>
        <w:r>
          <w:rPr>
            <w:noProof/>
            <w:webHidden/>
          </w:rPr>
          <w:tab/>
        </w:r>
        <w:r>
          <w:rPr>
            <w:noProof/>
            <w:webHidden/>
          </w:rPr>
          <w:fldChar w:fldCharType="begin"/>
        </w:r>
        <w:r>
          <w:rPr>
            <w:noProof/>
            <w:webHidden/>
          </w:rPr>
          <w:instrText xml:space="preserve"> PAGEREF _Toc240564786 \h </w:instrText>
        </w:r>
        <w:r>
          <w:rPr>
            <w:noProof/>
            <w:webHidden/>
          </w:rPr>
        </w:r>
        <w:r>
          <w:rPr>
            <w:noProof/>
            <w:webHidden/>
          </w:rPr>
          <w:fldChar w:fldCharType="separate"/>
        </w:r>
        <w:r>
          <w:rPr>
            <w:noProof/>
            <w:webHidden/>
          </w:rPr>
          <w:t>76</w:t>
        </w:r>
        <w:r>
          <w:rPr>
            <w:noProof/>
            <w:webHidden/>
          </w:rPr>
          <w:fldChar w:fldCharType="end"/>
        </w:r>
      </w:hyperlink>
    </w:p>
    <w:p w14:paraId="3CCA0018" w14:textId="3B2F673B"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787" w:history="1">
        <w:r w:rsidRPr="00DE44DA">
          <w:rPr>
            <w:rStyle w:val="Hyperlink"/>
            <w:rFonts w:cstheme="minorHAnsi"/>
            <w:noProof/>
          </w:rPr>
          <w:t>4.10.2</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Täiendavad sekundaarsed indeksid</w:t>
        </w:r>
        <w:r>
          <w:rPr>
            <w:noProof/>
            <w:webHidden/>
          </w:rPr>
          <w:tab/>
        </w:r>
        <w:r>
          <w:rPr>
            <w:noProof/>
            <w:webHidden/>
          </w:rPr>
          <w:fldChar w:fldCharType="begin"/>
        </w:r>
        <w:r>
          <w:rPr>
            <w:noProof/>
            <w:webHidden/>
          </w:rPr>
          <w:instrText xml:space="preserve"> PAGEREF _Toc240564787 \h </w:instrText>
        </w:r>
        <w:r>
          <w:rPr>
            <w:noProof/>
            <w:webHidden/>
          </w:rPr>
        </w:r>
        <w:r>
          <w:rPr>
            <w:noProof/>
            <w:webHidden/>
          </w:rPr>
          <w:fldChar w:fldCharType="separate"/>
        </w:r>
        <w:r>
          <w:rPr>
            <w:noProof/>
            <w:webHidden/>
          </w:rPr>
          <w:t>76</w:t>
        </w:r>
        <w:r>
          <w:rPr>
            <w:noProof/>
            <w:webHidden/>
          </w:rPr>
          <w:fldChar w:fldCharType="end"/>
        </w:r>
      </w:hyperlink>
    </w:p>
    <w:p w14:paraId="2C725FFA" w14:textId="77A19C35"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788" w:history="1">
        <w:r w:rsidRPr="00DE44DA">
          <w:rPr>
            <w:rStyle w:val="Hyperlink"/>
            <w:rFonts w:cstheme="minorHAnsi"/>
            <w:noProof/>
          </w:rPr>
          <w:t>4.10.3</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Funktsioonil põhinevad indeksid</w:t>
        </w:r>
        <w:r>
          <w:rPr>
            <w:noProof/>
            <w:webHidden/>
          </w:rPr>
          <w:tab/>
        </w:r>
        <w:r>
          <w:rPr>
            <w:noProof/>
            <w:webHidden/>
          </w:rPr>
          <w:fldChar w:fldCharType="begin"/>
        </w:r>
        <w:r>
          <w:rPr>
            <w:noProof/>
            <w:webHidden/>
          </w:rPr>
          <w:instrText xml:space="preserve"> PAGEREF _Toc240564788 \h </w:instrText>
        </w:r>
        <w:r>
          <w:rPr>
            <w:noProof/>
            <w:webHidden/>
          </w:rPr>
        </w:r>
        <w:r>
          <w:rPr>
            <w:noProof/>
            <w:webHidden/>
          </w:rPr>
          <w:fldChar w:fldCharType="separate"/>
        </w:r>
        <w:r>
          <w:rPr>
            <w:noProof/>
            <w:webHidden/>
          </w:rPr>
          <w:t>76</w:t>
        </w:r>
        <w:r>
          <w:rPr>
            <w:noProof/>
            <w:webHidden/>
          </w:rPr>
          <w:fldChar w:fldCharType="end"/>
        </w:r>
      </w:hyperlink>
    </w:p>
    <w:p w14:paraId="3AD8C9B2" w14:textId="2C9E4523"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89" w:history="1">
        <w:r w:rsidRPr="00DE44DA">
          <w:rPr>
            <w:rStyle w:val="Hyperlink"/>
            <w:rFonts w:cstheme="minorHAnsi"/>
            <w:noProof/>
          </w:rPr>
          <w:t>4.11</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Klassifikaatorite väärtustamine</w:t>
        </w:r>
        <w:r>
          <w:rPr>
            <w:noProof/>
            <w:webHidden/>
          </w:rPr>
          <w:tab/>
        </w:r>
        <w:r>
          <w:rPr>
            <w:noProof/>
            <w:webHidden/>
          </w:rPr>
          <w:fldChar w:fldCharType="begin"/>
        </w:r>
        <w:r>
          <w:rPr>
            <w:noProof/>
            <w:webHidden/>
          </w:rPr>
          <w:instrText xml:space="preserve"> PAGEREF _Toc240564789 \h </w:instrText>
        </w:r>
        <w:r>
          <w:rPr>
            <w:noProof/>
            <w:webHidden/>
          </w:rPr>
        </w:r>
        <w:r>
          <w:rPr>
            <w:noProof/>
            <w:webHidden/>
          </w:rPr>
          <w:fldChar w:fldCharType="separate"/>
        </w:r>
        <w:r>
          <w:rPr>
            <w:noProof/>
            <w:webHidden/>
          </w:rPr>
          <w:t>76</w:t>
        </w:r>
        <w:r>
          <w:rPr>
            <w:noProof/>
            <w:webHidden/>
          </w:rPr>
          <w:fldChar w:fldCharType="end"/>
        </w:r>
      </w:hyperlink>
    </w:p>
    <w:p w14:paraId="29BE7D45" w14:textId="78890BA6"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90" w:history="1">
        <w:r w:rsidRPr="00DE44DA">
          <w:rPr>
            <w:rStyle w:val="Hyperlink"/>
            <w:rFonts w:cstheme="minorHAnsi"/>
            <w:noProof/>
          </w:rPr>
          <w:t>4.12</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JSON-vormingus lähteandmete laadimine</w:t>
        </w:r>
        <w:r>
          <w:rPr>
            <w:noProof/>
            <w:webHidden/>
          </w:rPr>
          <w:tab/>
        </w:r>
        <w:r>
          <w:rPr>
            <w:noProof/>
            <w:webHidden/>
          </w:rPr>
          <w:fldChar w:fldCharType="begin"/>
        </w:r>
        <w:r>
          <w:rPr>
            <w:noProof/>
            <w:webHidden/>
          </w:rPr>
          <w:instrText xml:space="preserve"> PAGEREF _Toc240564790 \h </w:instrText>
        </w:r>
        <w:r>
          <w:rPr>
            <w:noProof/>
            <w:webHidden/>
          </w:rPr>
        </w:r>
        <w:r>
          <w:rPr>
            <w:noProof/>
            <w:webHidden/>
          </w:rPr>
          <w:fldChar w:fldCharType="separate"/>
        </w:r>
        <w:r>
          <w:rPr>
            <w:noProof/>
            <w:webHidden/>
          </w:rPr>
          <w:t>76</w:t>
        </w:r>
        <w:r>
          <w:rPr>
            <w:noProof/>
            <w:webHidden/>
          </w:rPr>
          <w:fldChar w:fldCharType="end"/>
        </w:r>
      </w:hyperlink>
    </w:p>
    <w:p w14:paraId="0BD87E1C" w14:textId="1B18045B"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91" w:history="1">
        <w:r w:rsidRPr="00DE44DA">
          <w:rPr>
            <w:rStyle w:val="Hyperlink"/>
            <w:rFonts w:cstheme="minorHAnsi"/>
            <w:noProof/>
          </w:rPr>
          <w:t>4.13</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Täiendavate testandmete lisamine</w:t>
        </w:r>
        <w:r>
          <w:rPr>
            <w:noProof/>
            <w:webHidden/>
          </w:rPr>
          <w:tab/>
        </w:r>
        <w:r>
          <w:rPr>
            <w:noProof/>
            <w:webHidden/>
          </w:rPr>
          <w:fldChar w:fldCharType="begin"/>
        </w:r>
        <w:r>
          <w:rPr>
            <w:noProof/>
            <w:webHidden/>
          </w:rPr>
          <w:instrText xml:space="preserve"> PAGEREF _Toc240564791 \h </w:instrText>
        </w:r>
        <w:r>
          <w:rPr>
            <w:noProof/>
            <w:webHidden/>
          </w:rPr>
        </w:r>
        <w:r>
          <w:rPr>
            <w:noProof/>
            <w:webHidden/>
          </w:rPr>
          <w:fldChar w:fldCharType="separate"/>
        </w:r>
        <w:r>
          <w:rPr>
            <w:noProof/>
            <w:webHidden/>
          </w:rPr>
          <w:t>77</w:t>
        </w:r>
        <w:r>
          <w:rPr>
            <w:noProof/>
            <w:webHidden/>
          </w:rPr>
          <w:fldChar w:fldCharType="end"/>
        </w:r>
      </w:hyperlink>
    </w:p>
    <w:p w14:paraId="0B6ABAF0" w14:textId="5A84CD16"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92" w:history="1">
        <w:r w:rsidRPr="00DE44DA">
          <w:rPr>
            <w:rStyle w:val="Hyperlink"/>
            <w:rFonts w:cstheme="minorHAnsi"/>
            <w:noProof/>
          </w:rPr>
          <w:t>4.14</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Andmebaasi statistika kogumine</w:t>
        </w:r>
        <w:r>
          <w:rPr>
            <w:noProof/>
            <w:webHidden/>
          </w:rPr>
          <w:tab/>
        </w:r>
        <w:r>
          <w:rPr>
            <w:noProof/>
            <w:webHidden/>
          </w:rPr>
          <w:fldChar w:fldCharType="begin"/>
        </w:r>
        <w:r>
          <w:rPr>
            <w:noProof/>
            <w:webHidden/>
          </w:rPr>
          <w:instrText xml:space="preserve"> PAGEREF _Toc240564792 \h </w:instrText>
        </w:r>
        <w:r>
          <w:rPr>
            <w:noProof/>
            <w:webHidden/>
          </w:rPr>
        </w:r>
        <w:r>
          <w:rPr>
            <w:noProof/>
            <w:webHidden/>
          </w:rPr>
          <w:fldChar w:fldCharType="separate"/>
        </w:r>
        <w:r>
          <w:rPr>
            <w:noProof/>
            <w:webHidden/>
          </w:rPr>
          <w:t>77</w:t>
        </w:r>
        <w:r>
          <w:rPr>
            <w:noProof/>
            <w:webHidden/>
          </w:rPr>
          <w:fldChar w:fldCharType="end"/>
        </w:r>
      </w:hyperlink>
    </w:p>
    <w:p w14:paraId="18923699" w14:textId="6684FEC8"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93" w:history="1">
        <w:r w:rsidRPr="00DE44DA">
          <w:rPr>
            <w:rStyle w:val="Hyperlink"/>
            <w:rFonts w:cstheme="minorHAnsi"/>
            <w:noProof/>
          </w:rPr>
          <w:t>4.15</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Päringu täitmisplaani näide</w:t>
        </w:r>
        <w:r>
          <w:rPr>
            <w:noProof/>
            <w:webHidden/>
          </w:rPr>
          <w:tab/>
        </w:r>
        <w:r>
          <w:rPr>
            <w:noProof/>
            <w:webHidden/>
          </w:rPr>
          <w:fldChar w:fldCharType="begin"/>
        </w:r>
        <w:r>
          <w:rPr>
            <w:noProof/>
            <w:webHidden/>
          </w:rPr>
          <w:instrText xml:space="preserve"> PAGEREF _Toc240564793 \h </w:instrText>
        </w:r>
        <w:r>
          <w:rPr>
            <w:noProof/>
            <w:webHidden/>
          </w:rPr>
        </w:r>
        <w:r>
          <w:rPr>
            <w:noProof/>
            <w:webHidden/>
          </w:rPr>
          <w:fldChar w:fldCharType="separate"/>
        </w:r>
        <w:r>
          <w:rPr>
            <w:noProof/>
            <w:webHidden/>
          </w:rPr>
          <w:t>77</w:t>
        </w:r>
        <w:r>
          <w:rPr>
            <w:noProof/>
            <w:webHidden/>
          </w:rPr>
          <w:fldChar w:fldCharType="end"/>
        </w:r>
      </w:hyperlink>
    </w:p>
    <w:p w14:paraId="3C4541E8" w14:textId="07581475"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94" w:history="1">
        <w:r w:rsidRPr="00DE44DA">
          <w:rPr>
            <w:rStyle w:val="Hyperlink"/>
            <w:rFonts w:cstheme="minorHAnsi"/>
            <w:noProof/>
          </w:rPr>
          <w:t>4.16</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Rollid ja kasutajad</w:t>
        </w:r>
        <w:r>
          <w:rPr>
            <w:noProof/>
            <w:webHidden/>
          </w:rPr>
          <w:tab/>
        </w:r>
        <w:r>
          <w:rPr>
            <w:noProof/>
            <w:webHidden/>
          </w:rPr>
          <w:fldChar w:fldCharType="begin"/>
        </w:r>
        <w:r>
          <w:rPr>
            <w:noProof/>
            <w:webHidden/>
          </w:rPr>
          <w:instrText xml:space="preserve"> PAGEREF _Toc240564794 \h </w:instrText>
        </w:r>
        <w:r>
          <w:rPr>
            <w:noProof/>
            <w:webHidden/>
          </w:rPr>
        </w:r>
        <w:r>
          <w:rPr>
            <w:noProof/>
            <w:webHidden/>
          </w:rPr>
          <w:fldChar w:fldCharType="separate"/>
        </w:r>
        <w:r>
          <w:rPr>
            <w:noProof/>
            <w:webHidden/>
          </w:rPr>
          <w:t>77</w:t>
        </w:r>
        <w:r>
          <w:rPr>
            <w:noProof/>
            <w:webHidden/>
          </w:rPr>
          <w:fldChar w:fldCharType="end"/>
        </w:r>
      </w:hyperlink>
    </w:p>
    <w:p w14:paraId="47FE2F35" w14:textId="26940C1C"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95" w:history="1">
        <w:r w:rsidRPr="00DE44DA">
          <w:rPr>
            <w:rStyle w:val="Hyperlink"/>
            <w:rFonts w:cstheme="minorHAnsi"/>
            <w:noProof/>
          </w:rPr>
          <w:t>4.17</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Üleliigsete õiguste äravõtmine</w:t>
        </w:r>
        <w:r>
          <w:rPr>
            <w:noProof/>
            <w:webHidden/>
          </w:rPr>
          <w:tab/>
        </w:r>
        <w:r>
          <w:rPr>
            <w:noProof/>
            <w:webHidden/>
          </w:rPr>
          <w:fldChar w:fldCharType="begin"/>
        </w:r>
        <w:r>
          <w:rPr>
            <w:noProof/>
            <w:webHidden/>
          </w:rPr>
          <w:instrText xml:space="preserve"> PAGEREF _Toc240564795 \h </w:instrText>
        </w:r>
        <w:r>
          <w:rPr>
            <w:noProof/>
            <w:webHidden/>
          </w:rPr>
        </w:r>
        <w:r>
          <w:rPr>
            <w:noProof/>
            <w:webHidden/>
          </w:rPr>
          <w:fldChar w:fldCharType="separate"/>
        </w:r>
        <w:r>
          <w:rPr>
            <w:noProof/>
            <w:webHidden/>
          </w:rPr>
          <w:t>77</w:t>
        </w:r>
        <w:r>
          <w:rPr>
            <w:noProof/>
            <w:webHidden/>
          </w:rPr>
          <w:fldChar w:fldCharType="end"/>
        </w:r>
      </w:hyperlink>
    </w:p>
    <w:p w14:paraId="7D65DA7E" w14:textId="01F23A58"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96" w:history="1">
        <w:r w:rsidRPr="00DE44DA">
          <w:rPr>
            <w:rStyle w:val="Hyperlink"/>
            <w:rFonts w:cstheme="minorHAnsi"/>
            <w:noProof/>
          </w:rPr>
          <w:t>4.18</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Õiguste jagamine</w:t>
        </w:r>
        <w:r>
          <w:rPr>
            <w:noProof/>
            <w:webHidden/>
          </w:rPr>
          <w:tab/>
        </w:r>
        <w:r>
          <w:rPr>
            <w:noProof/>
            <w:webHidden/>
          </w:rPr>
          <w:fldChar w:fldCharType="begin"/>
        </w:r>
        <w:r>
          <w:rPr>
            <w:noProof/>
            <w:webHidden/>
          </w:rPr>
          <w:instrText xml:space="preserve"> PAGEREF _Toc240564796 \h </w:instrText>
        </w:r>
        <w:r>
          <w:rPr>
            <w:noProof/>
            <w:webHidden/>
          </w:rPr>
        </w:r>
        <w:r>
          <w:rPr>
            <w:noProof/>
            <w:webHidden/>
          </w:rPr>
          <w:fldChar w:fldCharType="separate"/>
        </w:r>
        <w:r>
          <w:rPr>
            <w:noProof/>
            <w:webHidden/>
          </w:rPr>
          <w:t>77</w:t>
        </w:r>
        <w:r>
          <w:rPr>
            <w:noProof/>
            <w:webHidden/>
          </w:rPr>
          <w:fldChar w:fldCharType="end"/>
        </w:r>
      </w:hyperlink>
    </w:p>
    <w:p w14:paraId="477C1699" w14:textId="6EC2B65E"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797" w:history="1">
        <w:r w:rsidRPr="00DE44DA">
          <w:rPr>
            <w:rStyle w:val="Hyperlink"/>
            <w:rFonts w:cstheme="minorHAnsi"/>
            <w:noProof/>
          </w:rPr>
          <w:t>4.19</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Andmebaasiobjektide kustutamine</w:t>
        </w:r>
        <w:r>
          <w:rPr>
            <w:noProof/>
            <w:webHidden/>
          </w:rPr>
          <w:tab/>
        </w:r>
        <w:r>
          <w:rPr>
            <w:noProof/>
            <w:webHidden/>
          </w:rPr>
          <w:fldChar w:fldCharType="begin"/>
        </w:r>
        <w:r>
          <w:rPr>
            <w:noProof/>
            <w:webHidden/>
          </w:rPr>
          <w:instrText xml:space="preserve"> PAGEREF _Toc240564797 \h </w:instrText>
        </w:r>
        <w:r>
          <w:rPr>
            <w:noProof/>
            <w:webHidden/>
          </w:rPr>
        </w:r>
        <w:r>
          <w:rPr>
            <w:noProof/>
            <w:webHidden/>
          </w:rPr>
          <w:fldChar w:fldCharType="separate"/>
        </w:r>
        <w:r>
          <w:rPr>
            <w:noProof/>
            <w:webHidden/>
          </w:rPr>
          <w:t>77</w:t>
        </w:r>
        <w:r>
          <w:rPr>
            <w:noProof/>
            <w:webHidden/>
          </w:rPr>
          <w:fldChar w:fldCharType="end"/>
        </w:r>
      </w:hyperlink>
    </w:p>
    <w:p w14:paraId="7E7BCB1D" w14:textId="79B67AF9"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798" w:history="1">
        <w:r w:rsidRPr="00DE44DA">
          <w:rPr>
            <w:rStyle w:val="Hyperlink"/>
            <w:rFonts w:cstheme="minorHAnsi"/>
            <w:noProof/>
          </w:rPr>
          <w:t>4.19.1</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Õiguste äravõtmine</w:t>
        </w:r>
        <w:r>
          <w:rPr>
            <w:noProof/>
            <w:webHidden/>
          </w:rPr>
          <w:tab/>
        </w:r>
        <w:r>
          <w:rPr>
            <w:noProof/>
            <w:webHidden/>
          </w:rPr>
          <w:fldChar w:fldCharType="begin"/>
        </w:r>
        <w:r>
          <w:rPr>
            <w:noProof/>
            <w:webHidden/>
          </w:rPr>
          <w:instrText xml:space="preserve"> PAGEREF _Toc240564798 \h </w:instrText>
        </w:r>
        <w:r>
          <w:rPr>
            <w:noProof/>
            <w:webHidden/>
          </w:rPr>
        </w:r>
        <w:r>
          <w:rPr>
            <w:noProof/>
            <w:webHidden/>
          </w:rPr>
          <w:fldChar w:fldCharType="separate"/>
        </w:r>
        <w:r>
          <w:rPr>
            <w:noProof/>
            <w:webHidden/>
          </w:rPr>
          <w:t>77</w:t>
        </w:r>
        <w:r>
          <w:rPr>
            <w:noProof/>
            <w:webHidden/>
          </w:rPr>
          <w:fldChar w:fldCharType="end"/>
        </w:r>
      </w:hyperlink>
    </w:p>
    <w:p w14:paraId="6E2C0813" w14:textId="44234DDE"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799" w:history="1">
        <w:r w:rsidRPr="00DE44DA">
          <w:rPr>
            <w:rStyle w:val="Hyperlink"/>
            <w:rFonts w:cstheme="minorHAnsi"/>
            <w:noProof/>
          </w:rPr>
          <w:t>4.19.2</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Domeenide kustutamine</w:t>
        </w:r>
        <w:r>
          <w:rPr>
            <w:noProof/>
            <w:webHidden/>
          </w:rPr>
          <w:tab/>
        </w:r>
        <w:r>
          <w:rPr>
            <w:noProof/>
            <w:webHidden/>
          </w:rPr>
          <w:fldChar w:fldCharType="begin"/>
        </w:r>
        <w:r>
          <w:rPr>
            <w:noProof/>
            <w:webHidden/>
          </w:rPr>
          <w:instrText xml:space="preserve"> PAGEREF _Toc240564799 \h </w:instrText>
        </w:r>
        <w:r>
          <w:rPr>
            <w:noProof/>
            <w:webHidden/>
          </w:rPr>
        </w:r>
        <w:r>
          <w:rPr>
            <w:noProof/>
            <w:webHidden/>
          </w:rPr>
          <w:fldChar w:fldCharType="separate"/>
        </w:r>
        <w:r>
          <w:rPr>
            <w:noProof/>
            <w:webHidden/>
          </w:rPr>
          <w:t>77</w:t>
        </w:r>
        <w:r>
          <w:rPr>
            <w:noProof/>
            <w:webHidden/>
          </w:rPr>
          <w:fldChar w:fldCharType="end"/>
        </w:r>
      </w:hyperlink>
    </w:p>
    <w:p w14:paraId="2A3EBA83" w14:textId="542D1BDE"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00" w:history="1">
        <w:r w:rsidRPr="00DE44DA">
          <w:rPr>
            <w:rStyle w:val="Hyperlink"/>
            <w:rFonts w:cstheme="minorHAnsi"/>
            <w:noProof/>
          </w:rPr>
          <w:t>4.19.3</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Tabelite ja arvujada generaatorite kustutamine</w:t>
        </w:r>
        <w:r>
          <w:rPr>
            <w:noProof/>
            <w:webHidden/>
          </w:rPr>
          <w:tab/>
        </w:r>
        <w:r>
          <w:rPr>
            <w:noProof/>
            <w:webHidden/>
          </w:rPr>
          <w:fldChar w:fldCharType="begin"/>
        </w:r>
        <w:r>
          <w:rPr>
            <w:noProof/>
            <w:webHidden/>
          </w:rPr>
          <w:instrText xml:space="preserve"> PAGEREF _Toc240564800 \h </w:instrText>
        </w:r>
        <w:r>
          <w:rPr>
            <w:noProof/>
            <w:webHidden/>
          </w:rPr>
        </w:r>
        <w:r>
          <w:rPr>
            <w:noProof/>
            <w:webHidden/>
          </w:rPr>
          <w:fldChar w:fldCharType="separate"/>
        </w:r>
        <w:r>
          <w:rPr>
            <w:noProof/>
            <w:webHidden/>
          </w:rPr>
          <w:t>77</w:t>
        </w:r>
        <w:r>
          <w:rPr>
            <w:noProof/>
            <w:webHidden/>
          </w:rPr>
          <w:fldChar w:fldCharType="end"/>
        </w:r>
      </w:hyperlink>
    </w:p>
    <w:p w14:paraId="438605F0" w14:textId="5F1D6A04"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01" w:history="1">
        <w:r w:rsidRPr="00DE44DA">
          <w:rPr>
            <w:rStyle w:val="Hyperlink"/>
            <w:rFonts w:cstheme="minorHAnsi"/>
            <w:noProof/>
          </w:rPr>
          <w:t>4.19.4</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Väliste tabelite ja seotud andmebaasiobjektide kustutamine</w:t>
        </w:r>
        <w:r>
          <w:rPr>
            <w:noProof/>
            <w:webHidden/>
          </w:rPr>
          <w:tab/>
        </w:r>
        <w:r>
          <w:rPr>
            <w:noProof/>
            <w:webHidden/>
          </w:rPr>
          <w:fldChar w:fldCharType="begin"/>
        </w:r>
        <w:r>
          <w:rPr>
            <w:noProof/>
            <w:webHidden/>
          </w:rPr>
          <w:instrText xml:space="preserve"> PAGEREF _Toc240564801 \h </w:instrText>
        </w:r>
        <w:r>
          <w:rPr>
            <w:noProof/>
            <w:webHidden/>
          </w:rPr>
        </w:r>
        <w:r>
          <w:rPr>
            <w:noProof/>
            <w:webHidden/>
          </w:rPr>
          <w:fldChar w:fldCharType="separate"/>
        </w:r>
        <w:r>
          <w:rPr>
            <w:noProof/>
            <w:webHidden/>
          </w:rPr>
          <w:t>77</w:t>
        </w:r>
        <w:r>
          <w:rPr>
            <w:noProof/>
            <w:webHidden/>
          </w:rPr>
          <w:fldChar w:fldCharType="end"/>
        </w:r>
      </w:hyperlink>
    </w:p>
    <w:p w14:paraId="079E9392" w14:textId="6D4C830A"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02" w:history="1">
        <w:r w:rsidRPr="00DE44DA">
          <w:rPr>
            <w:rStyle w:val="Hyperlink"/>
            <w:rFonts w:cstheme="minorHAnsi"/>
            <w:noProof/>
          </w:rPr>
          <w:t>4.19.5</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Vaadete kustutamine</w:t>
        </w:r>
        <w:r>
          <w:rPr>
            <w:noProof/>
            <w:webHidden/>
          </w:rPr>
          <w:tab/>
        </w:r>
        <w:r>
          <w:rPr>
            <w:noProof/>
            <w:webHidden/>
          </w:rPr>
          <w:fldChar w:fldCharType="begin"/>
        </w:r>
        <w:r>
          <w:rPr>
            <w:noProof/>
            <w:webHidden/>
          </w:rPr>
          <w:instrText xml:space="preserve"> PAGEREF _Toc240564802 \h </w:instrText>
        </w:r>
        <w:r>
          <w:rPr>
            <w:noProof/>
            <w:webHidden/>
          </w:rPr>
        </w:r>
        <w:r>
          <w:rPr>
            <w:noProof/>
            <w:webHidden/>
          </w:rPr>
          <w:fldChar w:fldCharType="separate"/>
        </w:r>
        <w:r>
          <w:rPr>
            <w:noProof/>
            <w:webHidden/>
          </w:rPr>
          <w:t>78</w:t>
        </w:r>
        <w:r>
          <w:rPr>
            <w:noProof/>
            <w:webHidden/>
          </w:rPr>
          <w:fldChar w:fldCharType="end"/>
        </w:r>
      </w:hyperlink>
    </w:p>
    <w:p w14:paraId="698FF12C" w14:textId="1F6E546D"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03" w:history="1">
        <w:r w:rsidRPr="00DE44DA">
          <w:rPr>
            <w:rStyle w:val="Hyperlink"/>
            <w:rFonts w:cstheme="minorHAnsi"/>
            <w:noProof/>
          </w:rPr>
          <w:t>4.19.6</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Indeksite kustutamine</w:t>
        </w:r>
        <w:r>
          <w:rPr>
            <w:noProof/>
            <w:webHidden/>
          </w:rPr>
          <w:tab/>
        </w:r>
        <w:r>
          <w:rPr>
            <w:noProof/>
            <w:webHidden/>
          </w:rPr>
          <w:fldChar w:fldCharType="begin"/>
        </w:r>
        <w:r>
          <w:rPr>
            <w:noProof/>
            <w:webHidden/>
          </w:rPr>
          <w:instrText xml:space="preserve"> PAGEREF _Toc240564803 \h </w:instrText>
        </w:r>
        <w:r>
          <w:rPr>
            <w:noProof/>
            <w:webHidden/>
          </w:rPr>
        </w:r>
        <w:r>
          <w:rPr>
            <w:noProof/>
            <w:webHidden/>
          </w:rPr>
          <w:fldChar w:fldCharType="separate"/>
        </w:r>
        <w:r>
          <w:rPr>
            <w:noProof/>
            <w:webHidden/>
          </w:rPr>
          <w:t>78</w:t>
        </w:r>
        <w:r>
          <w:rPr>
            <w:noProof/>
            <w:webHidden/>
          </w:rPr>
          <w:fldChar w:fldCharType="end"/>
        </w:r>
      </w:hyperlink>
    </w:p>
    <w:p w14:paraId="52241A79" w14:textId="1610CFFA"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04" w:history="1">
        <w:r w:rsidRPr="00DE44DA">
          <w:rPr>
            <w:rStyle w:val="Hyperlink"/>
            <w:rFonts w:cstheme="minorHAnsi"/>
            <w:noProof/>
          </w:rPr>
          <w:t>4.19.7</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Rutiinide kustutamine</w:t>
        </w:r>
        <w:r>
          <w:rPr>
            <w:noProof/>
            <w:webHidden/>
          </w:rPr>
          <w:tab/>
        </w:r>
        <w:r>
          <w:rPr>
            <w:noProof/>
            <w:webHidden/>
          </w:rPr>
          <w:fldChar w:fldCharType="begin"/>
        </w:r>
        <w:r>
          <w:rPr>
            <w:noProof/>
            <w:webHidden/>
          </w:rPr>
          <w:instrText xml:space="preserve"> PAGEREF _Toc240564804 \h </w:instrText>
        </w:r>
        <w:r>
          <w:rPr>
            <w:noProof/>
            <w:webHidden/>
          </w:rPr>
        </w:r>
        <w:r>
          <w:rPr>
            <w:noProof/>
            <w:webHidden/>
          </w:rPr>
          <w:fldChar w:fldCharType="separate"/>
        </w:r>
        <w:r>
          <w:rPr>
            <w:noProof/>
            <w:webHidden/>
          </w:rPr>
          <w:t>78</w:t>
        </w:r>
        <w:r>
          <w:rPr>
            <w:noProof/>
            <w:webHidden/>
          </w:rPr>
          <w:fldChar w:fldCharType="end"/>
        </w:r>
      </w:hyperlink>
    </w:p>
    <w:p w14:paraId="4E18669A" w14:textId="1C4DD5E1"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05" w:history="1">
        <w:r w:rsidRPr="00DE44DA">
          <w:rPr>
            <w:rStyle w:val="Hyperlink"/>
            <w:rFonts w:cstheme="minorHAnsi"/>
            <w:noProof/>
          </w:rPr>
          <w:t>4.19.8</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Trigerite kustutamine</w:t>
        </w:r>
        <w:r>
          <w:rPr>
            <w:noProof/>
            <w:webHidden/>
          </w:rPr>
          <w:tab/>
        </w:r>
        <w:r>
          <w:rPr>
            <w:noProof/>
            <w:webHidden/>
          </w:rPr>
          <w:fldChar w:fldCharType="begin"/>
        </w:r>
        <w:r>
          <w:rPr>
            <w:noProof/>
            <w:webHidden/>
          </w:rPr>
          <w:instrText xml:space="preserve"> PAGEREF _Toc240564805 \h </w:instrText>
        </w:r>
        <w:r>
          <w:rPr>
            <w:noProof/>
            <w:webHidden/>
          </w:rPr>
        </w:r>
        <w:r>
          <w:rPr>
            <w:noProof/>
            <w:webHidden/>
          </w:rPr>
          <w:fldChar w:fldCharType="separate"/>
        </w:r>
        <w:r>
          <w:rPr>
            <w:noProof/>
            <w:webHidden/>
          </w:rPr>
          <w:t>78</w:t>
        </w:r>
        <w:r>
          <w:rPr>
            <w:noProof/>
            <w:webHidden/>
          </w:rPr>
          <w:fldChar w:fldCharType="end"/>
        </w:r>
      </w:hyperlink>
    </w:p>
    <w:p w14:paraId="19250933" w14:textId="7939CB43"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06" w:history="1">
        <w:r w:rsidRPr="00DE44DA">
          <w:rPr>
            <w:rStyle w:val="Hyperlink"/>
            <w:rFonts w:cstheme="minorHAnsi"/>
            <w:noProof/>
          </w:rPr>
          <w:t>4.19.9</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Trigerifunktsioonide kustutamine</w:t>
        </w:r>
        <w:r>
          <w:rPr>
            <w:noProof/>
            <w:webHidden/>
          </w:rPr>
          <w:tab/>
        </w:r>
        <w:r>
          <w:rPr>
            <w:noProof/>
            <w:webHidden/>
          </w:rPr>
          <w:fldChar w:fldCharType="begin"/>
        </w:r>
        <w:r>
          <w:rPr>
            <w:noProof/>
            <w:webHidden/>
          </w:rPr>
          <w:instrText xml:space="preserve"> PAGEREF _Toc240564806 \h </w:instrText>
        </w:r>
        <w:r>
          <w:rPr>
            <w:noProof/>
            <w:webHidden/>
          </w:rPr>
        </w:r>
        <w:r>
          <w:rPr>
            <w:noProof/>
            <w:webHidden/>
          </w:rPr>
          <w:fldChar w:fldCharType="separate"/>
        </w:r>
        <w:r>
          <w:rPr>
            <w:noProof/>
            <w:webHidden/>
          </w:rPr>
          <w:t>78</w:t>
        </w:r>
        <w:r>
          <w:rPr>
            <w:noProof/>
            <w:webHidden/>
          </w:rPr>
          <w:fldChar w:fldCharType="end"/>
        </w:r>
      </w:hyperlink>
    </w:p>
    <w:p w14:paraId="3CDEA88B" w14:textId="2A53013B"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07" w:history="1">
        <w:r w:rsidRPr="00DE44DA">
          <w:rPr>
            <w:rStyle w:val="Hyperlink"/>
            <w:rFonts w:cstheme="minorHAnsi"/>
            <w:noProof/>
          </w:rPr>
          <w:t>4.19.10</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Reeglite kustutamine</w:t>
        </w:r>
        <w:r>
          <w:rPr>
            <w:noProof/>
            <w:webHidden/>
          </w:rPr>
          <w:tab/>
        </w:r>
        <w:r>
          <w:rPr>
            <w:noProof/>
            <w:webHidden/>
          </w:rPr>
          <w:fldChar w:fldCharType="begin"/>
        </w:r>
        <w:r>
          <w:rPr>
            <w:noProof/>
            <w:webHidden/>
          </w:rPr>
          <w:instrText xml:space="preserve"> PAGEREF _Toc240564807 \h </w:instrText>
        </w:r>
        <w:r>
          <w:rPr>
            <w:noProof/>
            <w:webHidden/>
          </w:rPr>
        </w:r>
        <w:r>
          <w:rPr>
            <w:noProof/>
            <w:webHidden/>
          </w:rPr>
          <w:fldChar w:fldCharType="separate"/>
        </w:r>
        <w:r>
          <w:rPr>
            <w:noProof/>
            <w:webHidden/>
          </w:rPr>
          <w:t>78</w:t>
        </w:r>
        <w:r>
          <w:rPr>
            <w:noProof/>
            <w:webHidden/>
          </w:rPr>
          <w:fldChar w:fldCharType="end"/>
        </w:r>
      </w:hyperlink>
    </w:p>
    <w:p w14:paraId="44F4AD1E" w14:textId="68E2EABC"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08" w:history="1">
        <w:r w:rsidRPr="00DE44DA">
          <w:rPr>
            <w:rStyle w:val="Hyperlink"/>
            <w:rFonts w:cstheme="minorHAnsi"/>
            <w:noProof/>
          </w:rPr>
          <w:t>4.19.11</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Kasutajate ja rollide kustutamine</w:t>
        </w:r>
        <w:r>
          <w:rPr>
            <w:noProof/>
            <w:webHidden/>
          </w:rPr>
          <w:tab/>
        </w:r>
        <w:r>
          <w:rPr>
            <w:noProof/>
            <w:webHidden/>
          </w:rPr>
          <w:fldChar w:fldCharType="begin"/>
        </w:r>
        <w:r>
          <w:rPr>
            <w:noProof/>
            <w:webHidden/>
          </w:rPr>
          <w:instrText xml:space="preserve"> PAGEREF _Toc240564808 \h </w:instrText>
        </w:r>
        <w:r>
          <w:rPr>
            <w:noProof/>
            <w:webHidden/>
          </w:rPr>
        </w:r>
        <w:r>
          <w:rPr>
            <w:noProof/>
            <w:webHidden/>
          </w:rPr>
          <w:fldChar w:fldCharType="separate"/>
        </w:r>
        <w:r>
          <w:rPr>
            <w:noProof/>
            <w:webHidden/>
          </w:rPr>
          <w:t>78</w:t>
        </w:r>
        <w:r>
          <w:rPr>
            <w:noProof/>
            <w:webHidden/>
          </w:rPr>
          <w:fldChar w:fldCharType="end"/>
        </w:r>
      </w:hyperlink>
    </w:p>
    <w:p w14:paraId="79A242D1" w14:textId="083607F7"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09" w:history="1">
        <w:r w:rsidRPr="00DE44DA">
          <w:rPr>
            <w:rStyle w:val="Hyperlink"/>
            <w:rFonts w:cstheme="minorHAnsi"/>
            <w:noProof/>
          </w:rPr>
          <w:t>4.19.12</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Laienduste kustutamine</w:t>
        </w:r>
        <w:r>
          <w:rPr>
            <w:noProof/>
            <w:webHidden/>
          </w:rPr>
          <w:tab/>
        </w:r>
        <w:r>
          <w:rPr>
            <w:noProof/>
            <w:webHidden/>
          </w:rPr>
          <w:fldChar w:fldCharType="begin"/>
        </w:r>
        <w:r>
          <w:rPr>
            <w:noProof/>
            <w:webHidden/>
          </w:rPr>
          <w:instrText xml:space="preserve"> PAGEREF _Toc240564809 \h </w:instrText>
        </w:r>
        <w:r>
          <w:rPr>
            <w:noProof/>
            <w:webHidden/>
          </w:rPr>
        </w:r>
        <w:r>
          <w:rPr>
            <w:noProof/>
            <w:webHidden/>
          </w:rPr>
          <w:fldChar w:fldCharType="separate"/>
        </w:r>
        <w:r>
          <w:rPr>
            <w:noProof/>
            <w:webHidden/>
          </w:rPr>
          <w:t>78</w:t>
        </w:r>
        <w:r>
          <w:rPr>
            <w:noProof/>
            <w:webHidden/>
          </w:rPr>
          <w:fldChar w:fldCharType="end"/>
        </w:r>
      </w:hyperlink>
    </w:p>
    <w:p w14:paraId="60EA53D8" w14:textId="6DE18608"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10" w:history="1">
        <w:r w:rsidRPr="00DE44DA">
          <w:rPr>
            <w:rStyle w:val="Hyperlink"/>
            <w:rFonts w:cstheme="minorHAnsi"/>
            <w:noProof/>
          </w:rPr>
          <w:t>4.19.13</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Skeemide kustutamine</w:t>
        </w:r>
        <w:r>
          <w:rPr>
            <w:noProof/>
            <w:webHidden/>
          </w:rPr>
          <w:tab/>
        </w:r>
        <w:r>
          <w:rPr>
            <w:noProof/>
            <w:webHidden/>
          </w:rPr>
          <w:fldChar w:fldCharType="begin"/>
        </w:r>
        <w:r>
          <w:rPr>
            <w:noProof/>
            <w:webHidden/>
          </w:rPr>
          <w:instrText xml:space="preserve"> PAGEREF _Toc240564810 \h </w:instrText>
        </w:r>
        <w:r>
          <w:rPr>
            <w:noProof/>
            <w:webHidden/>
          </w:rPr>
        </w:r>
        <w:r>
          <w:rPr>
            <w:noProof/>
            <w:webHidden/>
          </w:rPr>
          <w:fldChar w:fldCharType="separate"/>
        </w:r>
        <w:r>
          <w:rPr>
            <w:noProof/>
            <w:webHidden/>
          </w:rPr>
          <w:t>78</w:t>
        </w:r>
        <w:r>
          <w:rPr>
            <w:noProof/>
            <w:webHidden/>
          </w:rPr>
          <w:fldChar w:fldCharType="end"/>
        </w:r>
      </w:hyperlink>
    </w:p>
    <w:p w14:paraId="189F727E" w14:textId="4AA662AD"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11" w:history="1">
        <w:r w:rsidRPr="00DE44DA">
          <w:rPr>
            <w:rStyle w:val="Hyperlink"/>
            <w:rFonts w:cstheme="minorHAnsi"/>
            <w:noProof/>
          </w:rPr>
          <w:t>4.19.14</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Andmebaasi kustutamine</w:t>
        </w:r>
        <w:r>
          <w:rPr>
            <w:noProof/>
            <w:webHidden/>
          </w:rPr>
          <w:tab/>
        </w:r>
        <w:r>
          <w:rPr>
            <w:noProof/>
            <w:webHidden/>
          </w:rPr>
          <w:fldChar w:fldCharType="begin"/>
        </w:r>
        <w:r>
          <w:rPr>
            <w:noProof/>
            <w:webHidden/>
          </w:rPr>
          <w:instrText xml:space="preserve"> PAGEREF _Toc240564811 \h </w:instrText>
        </w:r>
        <w:r>
          <w:rPr>
            <w:noProof/>
            <w:webHidden/>
          </w:rPr>
        </w:r>
        <w:r>
          <w:rPr>
            <w:noProof/>
            <w:webHidden/>
          </w:rPr>
          <w:fldChar w:fldCharType="separate"/>
        </w:r>
        <w:r>
          <w:rPr>
            <w:noProof/>
            <w:webHidden/>
          </w:rPr>
          <w:t>78</w:t>
        </w:r>
        <w:r>
          <w:rPr>
            <w:noProof/>
            <w:webHidden/>
          </w:rPr>
          <w:fldChar w:fldCharType="end"/>
        </w:r>
      </w:hyperlink>
    </w:p>
    <w:p w14:paraId="37F80A44" w14:textId="492E222A" w:rsidR="00073499" w:rsidRDefault="00073499">
      <w:pPr>
        <w:pStyle w:val="TOC1"/>
        <w:tabs>
          <w:tab w:val="left" w:pos="480"/>
          <w:tab w:val="right" w:leader="dot" w:pos="8821"/>
        </w:tabs>
        <w:rPr>
          <w:rFonts w:asciiTheme="minorHAnsi" w:eastAsiaTheme="minorEastAsia" w:hAnsiTheme="minorHAnsi" w:cstheme="minorBidi"/>
          <w:b w:val="0"/>
          <w:caps w:val="0"/>
          <w:noProof/>
          <w:kern w:val="2"/>
          <w:sz w:val="24"/>
          <w14:ligatures w14:val="standardContextual"/>
        </w:rPr>
      </w:pPr>
      <w:hyperlink w:anchor="_Toc240564812" w:history="1">
        <w:r w:rsidRPr="00DE44DA">
          <w:rPr>
            <w:rStyle w:val="Hyperlink"/>
            <w:rFonts w:cstheme="minorHAnsi"/>
            <w:noProof/>
          </w:rPr>
          <w:t>5</w:t>
        </w:r>
        <w:r>
          <w:rPr>
            <w:rFonts w:asciiTheme="minorHAnsi" w:eastAsiaTheme="minorEastAsia" w:hAnsiTheme="minorHAnsi" w:cstheme="minorBidi"/>
            <w:b w:val="0"/>
            <w:caps w:val="0"/>
            <w:noProof/>
            <w:kern w:val="2"/>
            <w:sz w:val="24"/>
            <w14:ligatures w14:val="standardContextual"/>
          </w:rPr>
          <w:tab/>
        </w:r>
        <w:r w:rsidRPr="00DE44DA">
          <w:rPr>
            <w:rStyle w:val="Hyperlink"/>
            <w:rFonts w:cstheme="minorHAnsi"/>
            <w:noProof/>
          </w:rPr>
          <w:t>Realisatsioon Oracles</w:t>
        </w:r>
        <w:r>
          <w:rPr>
            <w:noProof/>
            <w:webHidden/>
          </w:rPr>
          <w:tab/>
        </w:r>
        <w:r>
          <w:rPr>
            <w:noProof/>
            <w:webHidden/>
          </w:rPr>
          <w:fldChar w:fldCharType="begin"/>
        </w:r>
        <w:r>
          <w:rPr>
            <w:noProof/>
            <w:webHidden/>
          </w:rPr>
          <w:instrText xml:space="preserve"> PAGEREF _Toc240564812 \h </w:instrText>
        </w:r>
        <w:r>
          <w:rPr>
            <w:noProof/>
            <w:webHidden/>
          </w:rPr>
        </w:r>
        <w:r>
          <w:rPr>
            <w:noProof/>
            <w:webHidden/>
          </w:rPr>
          <w:fldChar w:fldCharType="separate"/>
        </w:r>
        <w:r>
          <w:rPr>
            <w:noProof/>
            <w:webHidden/>
          </w:rPr>
          <w:t>79</w:t>
        </w:r>
        <w:r>
          <w:rPr>
            <w:noProof/>
            <w:webHidden/>
          </w:rPr>
          <w:fldChar w:fldCharType="end"/>
        </w:r>
      </w:hyperlink>
    </w:p>
    <w:p w14:paraId="41AE98E9" w14:textId="295A44D4"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813" w:history="1">
        <w:r w:rsidRPr="00DE44DA">
          <w:rPr>
            <w:rStyle w:val="Hyperlink"/>
            <w:rFonts w:cstheme="minorHAnsi"/>
            <w:noProof/>
          </w:rPr>
          <w:t>5.1</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Andmebaasi kohandamine keele- ja kultuurikeskkonnale</w:t>
        </w:r>
        <w:r>
          <w:rPr>
            <w:noProof/>
            <w:webHidden/>
          </w:rPr>
          <w:tab/>
        </w:r>
        <w:r>
          <w:rPr>
            <w:noProof/>
            <w:webHidden/>
          </w:rPr>
          <w:fldChar w:fldCharType="begin"/>
        </w:r>
        <w:r>
          <w:rPr>
            <w:noProof/>
            <w:webHidden/>
          </w:rPr>
          <w:instrText xml:space="preserve"> PAGEREF _Toc240564813 \h </w:instrText>
        </w:r>
        <w:r>
          <w:rPr>
            <w:noProof/>
            <w:webHidden/>
          </w:rPr>
        </w:r>
        <w:r>
          <w:rPr>
            <w:noProof/>
            <w:webHidden/>
          </w:rPr>
          <w:fldChar w:fldCharType="separate"/>
        </w:r>
        <w:r>
          <w:rPr>
            <w:noProof/>
            <w:webHidden/>
          </w:rPr>
          <w:t>79</w:t>
        </w:r>
        <w:r>
          <w:rPr>
            <w:noProof/>
            <w:webHidden/>
          </w:rPr>
          <w:fldChar w:fldCharType="end"/>
        </w:r>
      </w:hyperlink>
    </w:p>
    <w:p w14:paraId="622D040D" w14:textId="6D21E452"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814" w:history="1">
        <w:r w:rsidRPr="00DE44DA">
          <w:rPr>
            <w:rStyle w:val="Hyperlink"/>
            <w:rFonts w:cstheme="minorHAnsi"/>
            <w:noProof/>
          </w:rPr>
          <w:t>5.2</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Skeem</w:t>
        </w:r>
        <w:r>
          <w:rPr>
            <w:noProof/>
            <w:webHidden/>
          </w:rPr>
          <w:tab/>
        </w:r>
        <w:r>
          <w:rPr>
            <w:noProof/>
            <w:webHidden/>
          </w:rPr>
          <w:fldChar w:fldCharType="begin"/>
        </w:r>
        <w:r>
          <w:rPr>
            <w:noProof/>
            <w:webHidden/>
          </w:rPr>
          <w:instrText xml:space="preserve"> PAGEREF _Toc240564814 \h </w:instrText>
        </w:r>
        <w:r>
          <w:rPr>
            <w:noProof/>
            <w:webHidden/>
          </w:rPr>
        </w:r>
        <w:r>
          <w:rPr>
            <w:noProof/>
            <w:webHidden/>
          </w:rPr>
          <w:fldChar w:fldCharType="separate"/>
        </w:r>
        <w:r>
          <w:rPr>
            <w:noProof/>
            <w:webHidden/>
          </w:rPr>
          <w:t>79</w:t>
        </w:r>
        <w:r>
          <w:rPr>
            <w:noProof/>
            <w:webHidden/>
          </w:rPr>
          <w:fldChar w:fldCharType="end"/>
        </w:r>
      </w:hyperlink>
    </w:p>
    <w:p w14:paraId="740145A7" w14:textId="03B87B94"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815" w:history="1">
        <w:r w:rsidRPr="00DE44DA">
          <w:rPr>
            <w:rStyle w:val="Hyperlink"/>
            <w:rFonts w:cstheme="minorHAnsi"/>
            <w:noProof/>
          </w:rPr>
          <w:t>5.3</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Tabelid ja arvujada generaatorid.</w:t>
        </w:r>
        <w:r>
          <w:rPr>
            <w:noProof/>
            <w:webHidden/>
          </w:rPr>
          <w:tab/>
        </w:r>
        <w:r>
          <w:rPr>
            <w:noProof/>
            <w:webHidden/>
          </w:rPr>
          <w:fldChar w:fldCharType="begin"/>
        </w:r>
        <w:r>
          <w:rPr>
            <w:noProof/>
            <w:webHidden/>
          </w:rPr>
          <w:instrText xml:space="preserve"> PAGEREF _Toc240564815 \h </w:instrText>
        </w:r>
        <w:r>
          <w:rPr>
            <w:noProof/>
            <w:webHidden/>
          </w:rPr>
        </w:r>
        <w:r>
          <w:rPr>
            <w:noProof/>
            <w:webHidden/>
          </w:rPr>
          <w:fldChar w:fldCharType="separate"/>
        </w:r>
        <w:r>
          <w:rPr>
            <w:noProof/>
            <w:webHidden/>
          </w:rPr>
          <w:t>79</w:t>
        </w:r>
        <w:r>
          <w:rPr>
            <w:noProof/>
            <w:webHidden/>
          </w:rPr>
          <w:fldChar w:fldCharType="end"/>
        </w:r>
      </w:hyperlink>
    </w:p>
    <w:p w14:paraId="6FDA1D30" w14:textId="07599180"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816" w:history="1">
        <w:r w:rsidRPr="00DE44DA">
          <w:rPr>
            <w:rStyle w:val="Hyperlink"/>
            <w:rFonts w:cstheme="minorHAnsi"/>
            <w:noProof/>
          </w:rPr>
          <w:t>5.4</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Sünonüümid</w:t>
        </w:r>
        <w:r>
          <w:rPr>
            <w:noProof/>
            <w:webHidden/>
          </w:rPr>
          <w:tab/>
        </w:r>
        <w:r>
          <w:rPr>
            <w:noProof/>
            <w:webHidden/>
          </w:rPr>
          <w:fldChar w:fldCharType="begin"/>
        </w:r>
        <w:r>
          <w:rPr>
            <w:noProof/>
            <w:webHidden/>
          </w:rPr>
          <w:instrText xml:space="preserve"> PAGEREF _Toc240564816 \h </w:instrText>
        </w:r>
        <w:r>
          <w:rPr>
            <w:noProof/>
            <w:webHidden/>
          </w:rPr>
        </w:r>
        <w:r>
          <w:rPr>
            <w:noProof/>
            <w:webHidden/>
          </w:rPr>
          <w:fldChar w:fldCharType="separate"/>
        </w:r>
        <w:r>
          <w:rPr>
            <w:noProof/>
            <w:webHidden/>
          </w:rPr>
          <w:t>79</w:t>
        </w:r>
        <w:r>
          <w:rPr>
            <w:noProof/>
            <w:webHidden/>
          </w:rPr>
          <w:fldChar w:fldCharType="end"/>
        </w:r>
      </w:hyperlink>
    </w:p>
    <w:p w14:paraId="1D9EAEA7" w14:textId="47CEA47F"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817" w:history="1">
        <w:r w:rsidRPr="00DE44DA">
          <w:rPr>
            <w:rStyle w:val="Hyperlink"/>
            <w:rFonts w:cstheme="minorHAnsi"/>
            <w:noProof/>
          </w:rPr>
          <w:t>5.5</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Vaated</w:t>
        </w:r>
        <w:r>
          <w:rPr>
            <w:noProof/>
            <w:webHidden/>
          </w:rPr>
          <w:tab/>
        </w:r>
        <w:r>
          <w:rPr>
            <w:noProof/>
            <w:webHidden/>
          </w:rPr>
          <w:fldChar w:fldCharType="begin"/>
        </w:r>
        <w:r>
          <w:rPr>
            <w:noProof/>
            <w:webHidden/>
          </w:rPr>
          <w:instrText xml:space="preserve"> PAGEREF _Toc240564817 \h </w:instrText>
        </w:r>
        <w:r>
          <w:rPr>
            <w:noProof/>
            <w:webHidden/>
          </w:rPr>
        </w:r>
        <w:r>
          <w:rPr>
            <w:noProof/>
            <w:webHidden/>
          </w:rPr>
          <w:fldChar w:fldCharType="separate"/>
        </w:r>
        <w:r>
          <w:rPr>
            <w:noProof/>
            <w:webHidden/>
          </w:rPr>
          <w:t>79</w:t>
        </w:r>
        <w:r>
          <w:rPr>
            <w:noProof/>
            <w:webHidden/>
          </w:rPr>
          <w:fldChar w:fldCharType="end"/>
        </w:r>
      </w:hyperlink>
    </w:p>
    <w:p w14:paraId="6B9F0C04" w14:textId="7FC74F3C"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818" w:history="1">
        <w:r w:rsidRPr="00DE44DA">
          <w:rPr>
            <w:rStyle w:val="Hyperlink"/>
            <w:rFonts w:cstheme="minorHAnsi"/>
            <w:noProof/>
          </w:rPr>
          <w:t>5.6</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Paketid</w:t>
        </w:r>
        <w:r>
          <w:rPr>
            <w:noProof/>
            <w:webHidden/>
          </w:rPr>
          <w:tab/>
        </w:r>
        <w:r>
          <w:rPr>
            <w:noProof/>
            <w:webHidden/>
          </w:rPr>
          <w:fldChar w:fldCharType="begin"/>
        </w:r>
        <w:r>
          <w:rPr>
            <w:noProof/>
            <w:webHidden/>
          </w:rPr>
          <w:instrText xml:space="preserve"> PAGEREF _Toc240564818 \h </w:instrText>
        </w:r>
        <w:r>
          <w:rPr>
            <w:noProof/>
            <w:webHidden/>
          </w:rPr>
        </w:r>
        <w:r>
          <w:rPr>
            <w:noProof/>
            <w:webHidden/>
          </w:rPr>
          <w:fldChar w:fldCharType="separate"/>
        </w:r>
        <w:r>
          <w:rPr>
            <w:noProof/>
            <w:webHidden/>
          </w:rPr>
          <w:t>79</w:t>
        </w:r>
        <w:r>
          <w:rPr>
            <w:noProof/>
            <w:webHidden/>
          </w:rPr>
          <w:fldChar w:fldCharType="end"/>
        </w:r>
      </w:hyperlink>
    </w:p>
    <w:p w14:paraId="4F9CDD01" w14:textId="209972A6"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819" w:history="1">
        <w:r w:rsidRPr="00DE44DA">
          <w:rPr>
            <w:rStyle w:val="Hyperlink"/>
            <w:rFonts w:cstheme="minorHAnsi"/>
            <w:noProof/>
          </w:rPr>
          <w:t>5.6.1</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Rutiinide testimise laused</w:t>
        </w:r>
        <w:r>
          <w:rPr>
            <w:noProof/>
            <w:webHidden/>
          </w:rPr>
          <w:tab/>
        </w:r>
        <w:r>
          <w:rPr>
            <w:noProof/>
            <w:webHidden/>
          </w:rPr>
          <w:fldChar w:fldCharType="begin"/>
        </w:r>
        <w:r>
          <w:rPr>
            <w:noProof/>
            <w:webHidden/>
          </w:rPr>
          <w:instrText xml:space="preserve"> PAGEREF _Toc240564819 \h </w:instrText>
        </w:r>
        <w:r>
          <w:rPr>
            <w:noProof/>
            <w:webHidden/>
          </w:rPr>
        </w:r>
        <w:r>
          <w:rPr>
            <w:noProof/>
            <w:webHidden/>
          </w:rPr>
          <w:fldChar w:fldCharType="separate"/>
        </w:r>
        <w:r>
          <w:rPr>
            <w:noProof/>
            <w:webHidden/>
          </w:rPr>
          <w:t>79</w:t>
        </w:r>
        <w:r>
          <w:rPr>
            <w:noProof/>
            <w:webHidden/>
          </w:rPr>
          <w:fldChar w:fldCharType="end"/>
        </w:r>
      </w:hyperlink>
    </w:p>
    <w:p w14:paraId="4FD74A67" w14:textId="7B44D374"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820" w:history="1">
        <w:r w:rsidRPr="00DE44DA">
          <w:rPr>
            <w:rStyle w:val="Hyperlink"/>
            <w:rFonts w:cstheme="minorHAnsi"/>
            <w:noProof/>
          </w:rPr>
          <w:t>5.7</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Trigerid</w:t>
        </w:r>
        <w:r>
          <w:rPr>
            <w:noProof/>
            <w:webHidden/>
          </w:rPr>
          <w:tab/>
        </w:r>
        <w:r>
          <w:rPr>
            <w:noProof/>
            <w:webHidden/>
          </w:rPr>
          <w:fldChar w:fldCharType="begin"/>
        </w:r>
        <w:r>
          <w:rPr>
            <w:noProof/>
            <w:webHidden/>
          </w:rPr>
          <w:instrText xml:space="preserve"> PAGEREF _Toc240564820 \h </w:instrText>
        </w:r>
        <w:r>
          <w:rPr>
            <w:noProof/>
            <w:webHidden/>
          </w:rPr>
        </w:r>
        <w:r>
          <w:rPr>
            <w:noProof/>
            <w:webHidden/>
          </w:rPr>
          <w:fldChar w:fldCharType="separate"/>
        </w:r>
        <w:r>
          <w:rPr>
            <w:noProof/>
            <w:webHidden/>
          </w:rPr>
          <w:t>80</w:t>
        </w:r>
        <w:r>
          <w:rPr>
            <w:noProof/>
            <w:webHidden/>
          </w:rPr>
          <w:fldChar w:fldCharType="end"/>
        </w:r>
      </w:hyperlink>
    </w:p>
    <w:p w14:paraId="114E1F7F" w14:textId="7E0D204D"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821" w:history="1">
        <w:r w:rsidRPr="00DE44DA">
          <w:rPr>
            <w:rStyle w:val="Hyperlink"/>
            <w:rFonts w:cstheme="minorHAnsi"/>
            <w:noProof/>
          </w:rPr>
          <w:t>5.7.1</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Trigerite testimise laused</w:t>
        </w:r>
        <w:r>
          <w:rPr>
            <w:noProof/>
            <w:webHidden/>
          </w:rPr>
          <w:tab/>
        </w:r>
        <w:r>
          <w:rPr>
            <w:noProof/>
            <w:webHidden/>
          </w:rPr>
          <w:fldChar w:fldCharType="begin"/>
        </w:r>
        <w:r>
          <w:rPr>
            <w:noProof/>
            <w:webHidden/>
          </w:rPr>
          <w:instrText xml:space="preserve"> PAGEREF _Toc240564821 \h </w:instrText>
        </w:r>
        <w:r>
          <w:rPr>
            <w:noProof/>
            <w:webHidden/>
          </w:rPr>
        </w:r>
        <w:r>
          <w:rPr>
            <w:noProof/>
            <w:webHidden/>
          </w:rPr>
          <w:fldChar w:fldCharType="separate"/>
        </w:r>
        <w:r>
          <w:rPr>
            <w:noProof/>
            <w:webHidden/>
          </w:rPr>
          <w:t>80</w:t>
        </w:r>
        <w:r>
          <w:rPr>
            <w:noProof/>
            <w:webHidden/>
          </w:rPr>
          <w:fldChar w:fldCharType="end"/>
        </w:r>
      </w:hyperlink>
    </w:p>
    <w:p w14:paraId="7D1B08F3" w14:textId="1ED28468"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822" w:history="1">
        <w:r w:rsidRPr="00DE44DA">
          <w:rPr>
            <w:rStyle w:val="Hyperlink"/>
            <w:rFonts w:cstheme="minorHAnsi"/>
            <w:noProof/>
          </w:rPr>
          <w:t>5.8</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Indeksid</w:t>
        </w:r>
        <w:r>
          <w:rPr>
            <w:noProof/>
            <w:webHidden/>
          </w:rPr>
          <w:tab/>
        </w:r>
        <w:r>
          <w:rPr>
            <w:noProof/>
            <w:webHidden/>
          </w:rPr>
          <w:fldChar w:fldCharType="begin"/>
        </w:r>
        <w:r>
          <w:rPr>
            <w:noProof/>
            <w:webHidden/>
          </w:rPr>
          <w:instrText xml:space="preserve"> PAGEREF _Toc240564822 \h </w:instrText>
        </w:r>
        <w:r>
          <w:rPr>
            <w:noProof/>
            <w:webHidden/>
          </w:rPr>
        </w:r>
        <w:r>
          <w:rPr>
            <w:noProof/>
            <w:webHidden/>
          </w:rPr>
          <w:fldChar w:fldCharType="separate"/>
        </w:r>
        <w:r>
          <w:rPr>
            <w:noProof/>
            <w:webHidden/>
          </w:rPr>
          <w:t>80</w:t>
        </w:r>
        <w:r>
          <w:rPr>
            <w:noProof/>
            <w:webHidden/>
          </w:rPr>
          <w:fldChar w:fldCharType="end"/>
        </w:r>
      </w:hyperlink>
    </w:p>
    <w:p w14:paraId="11334CDD" w14:textId="44CDDDAC"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823" w:history="1">
        <w:r w:rsidRPr="00DE44DA">
          <w:rPr>
            <w:rStyle w:val="Hyperlink"/>
            <w:rFonts w:cstheme="minorHAnsi"/>
            <w:noProof/>
          </w:rPr>
          <w:t>5.8.1</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Välisvõtmete veergudele lisatavad indeksid</w:t>
        </w:r>
        <w:r>
          <w:rPr>
            <w:noProof/>
            <w:webHidden/>
          </w:rPr>
          <w:tab/>
        </w:r>
        <w:r>
          <w:rPr>
            <w:noProof/>
            <w:webHidden/>
          </w:rPr>
          <w:fldChar w:fldCharType="begin"/>
        </w:r>
        <w:r>
          <w:rPr>
            <w:noProof/>
            <w:webHidden/>
          </w:rPr>
          <w:instrText xml:space="preserve"> PAGEREF _Toc240564823 \h </w:instrText>
        </w:r>
        <w:r>
          <w:rPr>
            <w:noProof/>
            <w:webHidden/>
          </w:rPr>
        </w:r>
        <w:r>
          <w:rPr>
            <w:noProof/>
            <w:webHidden/>
          </w:rPr>
          <w:fldChar w:fldCharType="separate"/>
        </w:r>
        <w:r>
          <w:rPr>
            <w:noProof/>
            <w:webHidden/>
          </w:rPr>
          <w:t>80</w:t>
        </w:r>
        <w:r>
          <w:rPr>
            <w:noProof/>
            <w:webHidden/>
          </w:rPr>
          <w:fldChar w:fldCharType="end"/>
        </w:r>
      </w:hyperlink>
    </w:p>
    <w:p w14:paraId="7818740D" w14:textId="1659E199"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824" w:history="1">
        <w:r w:rsidRPr="00DE44DA">
          <w:rPr>
            <w:rStyle w:val="Hyperlink"/>
            <w:rFonts w:cstheme="minorHAnsi"/>
            <w:noProof/>
          </w:rPr>
          <w:t>5.8.2</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Täiendavad sekundaarsed indeksid</w:t>
        </w:r>
        <w:r>
          <w:rPr>
            <w:noProof/>
            <w:webHidden/>
          </w:rPr>
          <w:tab/>
        </w:r>
        <w:r>
          <w:rPr>
            <w:noProof/>
            <w:webHidden/>
          </w:rPr>
          <w:fldChar w:fldCharType="begin"/>
        </w:r>
        <w:r>
          <w:rPr>
            <w:noProof/>
            <w:webHidden/>
          </w:rPr>
          <w:instrText xml:space="preserve"> PAGEREF _Toc240564824 \h </w:instrText>
        </w:r>
        <w:r>
          <w:rPr>
            <w:noProof/>
            <w:webHidden/>
          </w:rPr>
        </w:r>
        <w:r>
          <w:rPr>
            <w:noProof/>
            <w:webHidden/>
          </w:rPr>
          <w:fldChar w:fldCharType="separate"/>
        </w:r>
        <w:r>
          <w:rPr>
            <w:noProof/>
            <w:webHidden/>
          </w:rPr>
          <w:t>80</w:t>
        </w:r>
        <w:r>
          <w:rPr>
            <w:noProof/>
            <w:webHidden/>
          </w:rPr>
          <w:fldChar w:fldCharType="end"/>
        </w:r>
      </w:hyperlink>
    </w:p>
    <w:p w14:paraId="5D2918A6" w14:textId="08DFC841" w:rsidR="00073499" w:rsidRDefault="00073499">
      <w:pPr>
        <w:pStyle w:val="TOC3"/>
        <w:tabs>
          <w:tab w:val="left" w:pos="1200"/>
          <w:tab w:val="right" w:leader="dot" w:pos="8821"/>
        </w:tabs>
        <w:rPr>
          <w:rFonts w:asciiTheme="minorHAnsi" w:eastAsiaTheme="minorEastAsia" w:hAnsiTheme="minorHAnsi" w:cstheme="minorBidi"/>
          <w:i w:val="0"/>
          <w:noProof/>
          <w:kern w:val="2"/>
          <w:sz w:val="24"/>
          <w14:ligatures w14:val="standardContextual"/>
        </w:rPr>
      </w:pPr>
      <w:hyperlink w:anchor="_Toc240564825" w:history="1">
        <w:r w:rsidRPr="00DE44DA">
          <w:rPr>
            <w:rStyle w:val="Hyperlink"/>
            <w:rFonts w:cstheme="minorHAnsi"/>
            <w:noProof/>
          </w:rPr>
          <w:t>5.8.3</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Funktsioonil põhinevad indeksid</w:t>
        </w:r>
        <w:r>
          <w:rPr>
            <w:noProof/>
            <w:webHidden/>
          </w:rPr>
          <w:tab/>
        </w:r>
        <w:r>
          <w:rPr>
            <w:noProof/>
            <w:webHidden/>
          </w:rPr>
          <w:fldChar w:fldCharType="begin"/>
        </w:r>
        <w:r>
          <w:rPr>
            <w:noProof/>
            <w:webHidden/>
          </w:rPr>
          <w:instrText xml:space="preserve"> PAGEREF _Toc240564825 \h </w:instrText>
        </w:r>
        <w:r>
          <w:rPr>
            <w:noProof/>
            <w:webHidden/>
          </w:rPr>
        </w:r>
        <w:r>
          <w:rPr>
            <w:noProof/>
            <w:webHidden/>
          </w:rPr>
          <w:fldChar w:fldCharType="separate"/>
        </w:r>
        <w:r>
          <w:rPr>
            <w:noProof/>
            <w:webHidden/>
          </w:rPr>
          <w:t>80</w:t>
        </w:r>
        <w:r>
          <w:rPr>
            <w:noProof/>
            <w:webHidden/>
          </w:rPr>
          <w:fldChar w:fldCharType="end"/>
        </w:r>
      </w:hyperlink>
    </w:p>
    <w:p w14:paraId="0CA370F3" w14:textId="2B3FD136"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826" w:history="1">
        <w:r w:rsidRPr="00DE44DA">
          <w:rPr>
            <w:rStyle w:val="Hyperlink"/>
            <w:rFonts w:cstheme="minorHAnsi"/>
            <w:noProof/>
          </w:rPr>
          <w:t>5.9</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Klassifikaatorite väärtustamine</w:t>
        </w:r>
        <w:r>
          <w:rPr>
            <w:noProof/>
            <w:webHidden/>
          </w:rPr>
          <w:tab/>
        </w:r>
        <w:r>
          <w:rPr>
            <w:noProof/>
            <w:webHidden/>
          </w:rPr>
          <w:fldChar w:fldCharType="begin"/>
        </w:r>
        <w:r>
          <w:rPr>
            <w:noProof/>
            <w:webHidden/>
          </w:rPr>
          <w:instrText xml:space="preserve"> PAGEREF _Toc240564826 \h </w:instrText>
        </w:r>
        <w:r>
          <w:rPr>
            <w:noProof/>
            <w:webHidden/>
          </w:rPr>
        </w:r>
        <w:r>
          <w:rPr>
            <w:noProof/>
            <w:webHidden/>
          </w:rPr>
          <w:fldChar w:fldCharType="separate"/>
        </w:r>
        <w:r>
          <w:rPr>
            <w:noProof/>
            <w:webHidden/>
          </w:rPr>
          <w:t>80</w:t>
        </w:r>
        <w:r>
          <w:rPr>
            <w:noProof/>
            <w:webHidden/>
          </w:rPr>
          <w:fldChar w:fldCharType="end"/>
        </w:r>
      </w:hyperlink>
    </w:p>
    <w:p w14:paraId="7530C92E" w14:textId="0F581B23"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827" w:history="1">
        <w:r w:rsidRPr="00DE44DA">
          <w:rPr>
            <w:rStyle w:val="Hyperlink"/>
            <w:rFonts w:cstheme="minorHAnsi"/>
            <w:noProof/>
          </w:rPr>
          <w:t>5.10</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XML-vormingus lähteandmete laadimine</w:t>
        </w:r>
        <w:r>
          <w:rPr>
            <w:noProof/>
            <w:webHidden/>
          </w:rPr>
          <w:tab/>
        </w:r>
        <w:r>
          <w:rPr>
            <w:noProof/>
            <w:webHidden/>
          </w:rPr>
          <w:fldChar w:fldCharType="begin"/>
        </w:r>
        <w:r>
          <w:rPr>
            <w:noProof/>
            <w:webHidden/>
          </w:rPr>
          <w:instrText xml:space="preserve"> PAGEREF _Toc240564827 \h </w:instrText>
        </w:r>
        <w:r>
          <w:rPr>
            <w:noProof/>
            <w:webHidden/>
          </w:rPr>
        </w:r>
        <w:r>
          <w:rPr>
            <w:noProof/>
            <w:webHidden/>
          </w:rPr>
          <w:fldChar w:fldCharType="separate"/>
        </w:r>
        <w:r>
          <w:rPr>
            <w:noProof/>
            <w:webHidden/>
          </w:rPr>
          <w:t>80</w:t>
        </w:r>
        <w:r>
          <w:rPr>
            <w:noProof/>
            <w:webHidden/>
          </w:rPr>
          <w:fldChar w:fldCharType="end"/>
        </w:r>
      </w:hyperlink>
    </w:p>
    <w:p w14:paraId="6BA2DEAC" w14:textId="567933CB"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828" w:history="1">
        <w:r w:rsidRPr="00DE44DA">
          <w:rPr>
            <w:rStyle w:val="Hyperlink"/>
            <w:rFonts w:cstheme="minorHAnsi"/>
            <w:noProof/>
          </w:rPr>
          <w:t>5.11</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Täiendavate testandmete lisamine</w:t>
        </w:r>
        <w:r>
          <w:rPr>
            <w:noProof/>
            <w:webHidden/>
          </w:rPr>
          <w:tab/>
        </w:r>
        <w:r>
          <w:rPr>
            <w:noProof/>
            <w:webHidden/>
          </w:rPr>
          <w:fldChar w:fldCharType="begin"/>
        </w:r>
        <w:r>
          <w:rPr>
            <w:noProof/>
            <w:webHidden/>
          </w:rPr>
          <w:instrText xml:space="preserve"> PAGEREF _Toc240564828 \h </w:instrText>
        </w:r>
        <w:r>
          <w:rPr>
            <w:noProof/>
            <w:webHidden/>
          </w:rPr>
        </w:r>
        <w:r>
          <w:rPr>
            <w:noProof/>
            <w:webHidden/>
          </w:rPr>
          <w:fldChar w:fldCharType="separate"/>
        </w:r>
        <w:r>
          <w:rPr>
            <w:noProof/>
            <w:webHidden/>
          </w:rPr>
          <w:t>81</w:t>
        </w:r>
        <w:r>
          <w:rPr>
            <w:noProof/>
            <w:webHidden/>
          </w:rPr>
          <w:fldChar w:fldCharType="end"/>
        </w:r>
      </w:hyperlink>
    </w:p>
    <w:p w14:paraId="62455B27" w14:textId="533704AC"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829" w:history="1">
        <w:r w:rsidRPr="00DE44DA">
          <w:rPr>
            <w:rStyle w:val="Hyperlink"/>
            <w:rFonts w:cstheme="minorHAnsi"/>
            <w:bCs/>
            <w:noProof/>
          </w:rPr>
          <w:t>5.12</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bCs/>
            <w:noProof/>
          </w:rPr>
          <w:t>Andmebaasi statistika kogumine</w:t>
        </w:r>
        <w:r>
          <w:rPr>
            <w:noProof/>
            <w:webHidden/>
          </w:rPr>
          <w:tab/>
        </w:r>
        <w:r>
          <w:rPr>
            <w:noProof/>
            <w:webHidden/>
          </w:rPr>
          <w:fldChar w:fldCharType="begin"/>
        </w:r>
        <w:r>
          <w:rPr>
            <w:noProof/>
            <w:webHidden/>
          </w:rPr>
          <w:instrText xml:space="preserve"> PAGEREF _Toc240564829 \h </w:instrText>
        </w:r>
        <w:r>
          <w:rPr>
            <w:noProof/>
            <w:webHidden/>
          </w:rPr>
        </w:r>
        <w:r>
          <w:rPr>
            <w:noProof/>
            <w:webHidden/>
          </w:rPr>
          <w:fldChar w:fldCharType="separate"/>
        </w:r>
        <w:r>
          <w:rPr>
            <w:noProof/>
            <w:webHidden/>
          </w:rPr>
          <w:t>81</w:t>
        </w:r>
        <w:r>
          <w:rPr>
            <w:noProof/>
            <w:webHidden/>
          </w:rPr>
          <w:fldChar w:fldCharType="end"/>
        </w:r>
      </w:hyperlink>
    </w:p>
    <w:p w14:paraId="19C6CBF3" w14:textId="2488F702"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830" w:history="1">
        <w:r w:rsidRPr="00DE44DA">
          <w:rPr>
            <w:rStyle w:val="Hyperlink"/>
            <w:rFonts w:cstheme="minorHAnsi"/>
            <w:bCs/>
            <w:noProof/>
          </w:rPr>
          <w:t>5.13</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bCs/>
            <w:noProof/>
          </w:rPr>
          <w:t>Päringu täitmisplaani näide</w:t>
        </w:r>
        <w:r>
          <w:rPr>
            <w:noProof/>
            <w:webHidden/>
          </w:rPr>
          <w:tab/>
        </w:r>
        <w:r>
          <w:rPr>
            <w:noProof/>
            <w:webHidden/>
          </w:rPr>
          <w:fldChar w:fldCharType="begin"/>
        </w:r>
        <w:r>
          <w:rPr>
            <w:noProof/>
            <w:webHidden/>
          </w:rPr>
          <w:instrText xml:space="preserve"> PAGEREF _Toc240564830 \h </w:instrText>
        </w:r>
        <w:r>
          <w:rPr>
            <w:noProof/>
            <w:webHidden/>
          </w:rPr>
        </w:r>
        <w:r>
          <w:rPr>
            <w:noProof/>
            <w:webHidden/>
          </w:rPr>
          <w:fldChar w:fldCharType="separate"/>
        </w:r>
        <w:r>
          <w:rPr>
            <w:noProof/>
            <w:webHidden/>
          </w:rPr>
          <w:t>81</w:t>
        </w:r>
        <w:r>
          <w:rPr>
            <w:noProof/>
            <w:webHidden/>
          </w:rPr>
          <w:fldChar w:fldCharType="end"/>
        </w:r>
      </w:hyperlink>
    </w:p>
    <w:p w14:paraId="7A8AE883" w14:textId="78F99A47"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831" w:history="1">
        <w:r w:rsidRPr="00DE44DA">
          <w:rPr>
            <w:rStyle w:val="Hyperlink"/>
            <w:rFonts w:cstheme="minorHAnsi"/>
            <w:noProof/>
          </w:rPr>
          <w:t>5.14</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Rollid ja kasutajad</w:t>
        </w:r>
        <w:r>
          <w:rPr>
            <w:noProof/>
            <w:webHidden/>
          </w:rPr>
          <w:tab/>
        </w:r>
        <w:r>
          <w:rPr>
            <w:noProof/>
            <w:webHidden/>
          </w:rPr>
          <w:fldChar w:fldCharType="begin"/>
        </w:r>
        <w:r>
          <w:rPr>
            <w:noProof/>
            <w:webHidden/>
          </w:rPr>
          <w:instrText xml:space="preserve"> PAGEREF _Toc240564831 \h </w:instrText>
        </w:r>
        <w:r>
          <w:rPr>
            <w:noProof/>
            <w:webHidden/>
          </w:rPr>
        </w:r>
        <w:r>
          <w:rPr>
            <w:noProof/>
            <w:webHidden/>
          </w:rPr>
          <w:fldChar w:fldCharType="separate"/>
        </w:r>
        <w:r>
          <w:rPr>
            <w:noProof/>
            <w:webHidden/>
          </w:rPr>
          <w:t>81</w:t>
        </w:r>
        <w:r>
          <w:rPr>
            <w:noProof/>
            <w:webHidden/>
          </w:rPr>
          <w:fldChar w:fldCharType="end"/>
        </w:r>
      </w:hyperlink>
    </w:p>
    <w:p w14:paraId="3E06F57B" w14:textId="1CF7D15A"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832" w:history="1">
        <w:r w:rsidRPr="00DE44DA">
          <w:rPr>
            <w:rStyle w:val="Hyperlink"/>
            <w:rFonts w:cstheme="minorHAnsi"/>
            <w:noProof/>
          </w:rPr>
          <w:t>5.15</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Õiguste jagamine</w:t>
        </w:r>
        <w:r>
          <w:rPr>
            <w:noProof/>
            <w:webHidden/>
          </w:rPr>
          <w:tab/>
        </w:r>
        <w:r>
          <w:rPr>
            <w:noProof/>
            <w:webHidden/>
          </w:rPr>
          <w:fldChar w:fldCharType="begin"/>
        </w:r>
        <w:r>
          <w:rPr>
            <w:noProof/>
            <w:webHidden/>
          </w:rPr>
          <w:instrText xml:space="preserve"> PAGEREF _Toc240564832 \h </w:instrText>
        </w:r>
        <w:r>
          <w:rPr>
            <w:noProof/>
            <w:webHidden/>
          </w:rPr>
        </w:r>
        <w:r>
          <w:rPr>
            <w:noProof/>
            <w:webHidden/>
          </w:rPr>
          <w:fldChar w:fldCharType="separate"/>
        </w:r>
        <w:r>
          <w:rPr>
            <w:noProof/>
            <w:webHidden/>
          </w:rPr>
          <w:t>81</w:t>
        </w:r>
        <w:r>
          <w:rPr>
            <w:noProof/>
            <w:webHidden/>
          </w:rPr>
          <w:fldChar w:fldCharType="end"/>
        </w:r>
      </w:hyperlink>
    </w:p>
    <w:p w14:paraId="2C044E52" w14:textId="790A18FD" w:rsidR="00073499" w:rsidRDefault="00073499">
      <w:pPr>
        <w:pStyle w:val="TOC2"/>
        <w:tabs>
          <w:tab w:val="left" w:pos="960"/>
          <w:tab w:val="right" w:leader="dot" w:pos="8821"/>
        </w:tabs>
        <w:rPr>
          <w:rFonts w:asciiTheme="minorHAnsi" w:eastAsiaTheme="minorEastAsia" w:hAnsiTheme="minorHAnsi" w:cstheme="minorBidi"/>
          <w:smallCaps w:val="0"/>
          <w:noProof/>
          <w:kern w:val="2"/>
          <w:sz w:val="24"/>
          <w14:ligatures w14:val="standardContextual"/>
        </w:rPr>
      </w:pPr>
      <w:hyperlink w:anchor="_Toc240564833" w:history="1">
        <w:r w:rsidRPr="00DE44DA">
          <w:rPr>
            <w:rStyle w:val="Hyperlink"/>
            <w:rFonts w:cstheme="minorHAnsi"/>
            <w:noProof/>
          </w:rPr>
          <w:t>5.16</w:t>
        </w:r>
        <w:r>
          <w:rPr>
            <w:rFonts w:asciiTheme="minorHAnsi" w:eastAsiaTheme="minorEastAsia" w:hAnsiTheme="minorHAnsi" w:cstheme="minorBidi"/>
            <w:smallCaps w:val="0"/>
            <w:noProof/>
            <w:kern w:val="2"/>
            <w:sz w:val="24"/>
            <w14:ligatures w14:val="standardContextual"/>
          </w:rPr>
          <w:tab/>
        </w:r>
        <w:r w:rsidRPr="00DE44DA">
          <w:rPr>
            <w:rStyle w:val="Hyperlink"/>
            <w:rFonts w:cstheme="minorHAnsi"/>
            <w:noProof/>
          </w:rPr>
          <w:t>Andmebaasiobjektide kustutamine</w:t>
        </w:r>
        <w:r>
          <w:rPr>
            <w:noProof/>
            <w:webHidden/>
          </w:rPr>
          <w:tab/>
        </w:r>
        <w:r>
          <w:rPr>
            <w:noProof/>
            <w:webHidden/>
          </w:rPr>
          <w:fldChar w:fldCharType="begin"/>
        </w:r>
        <w:r>
          <w:rPr>
            <w:noProof/>
            <w:webHidden/>
          </w:rPr>
          <w:instrText xml:space="preserve"> PAGEREF _Toc240564833 \h </w:instrText>
        </w:r>
        <w:r>
          <w:rPr>
            <w:noProof/>
            <w:webHidden/>
          </w:rPr>
        </w:r>
        <w:r>
          <w:rPr>
            <w:noProof/>
            <w:webHidden/>
          </w:rPr>
          <w:fldChar w:fldCharType="separate"/>
        </w:r>
        <w:r>
          <w:rPr>
            <w:noProof/>
            <w:webHidden/>
          </w:rPr>
          <w:t>81</w:t>
        </w:r>
        <w:r>
          <w:rPr>
            <w:noProof/>
            <w:webHidden/>
          </w:rPr>
          <w:fldChar w:fldCharType="end"/>
        </w:r>
      </w:hyperlink>
    </w:p>
    <w:p w14:paraId="3C3D6313" w14:textId="7163D385"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34" w:history="1">
        <w:r w:rsidRPr="00DE44DA">
          <w:rPr>
            <w:rStyle w:val="Hyperlink"/>
            <w:rFonts w:cstheme="minorHAnsi"/>
            <w:noProof/>
          </w:rPr>
          <w:t>5.16.1</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Õiguste äravõtmine</w:t>
        </w:r>
        <w:r>
          <w:rPr>
            <w:noProof/>
            <w:webHidden/>
          </w:rPr>
          <w:tab/>
        </w:r>
        <w:r>
          <w:rPr>
            <w:noProof/>
            <w:webHidden/>
          </w:rPr>
          <w:fldChar w:fldCharType="begin"/>
        </w:r>
        <w:r>
          <w:rPr>
            <w:noProof/>
            <w:webHidden/>
          </w:rPr>
          <w:instrText xml:space="preserve"> PAGEREF _Toc240564834 \h </w:instrText>
        </w:r>
        <w:r>
          <w:rPr>
            <w:noProof/>
            <w:webHidden/>
          </w:rPr>
        </w:r>
        <w:r>
          <w:rPr>
            <w:noProof/>
            <w:webHidden/>
          </w:rPr>
          <w:fldChar w:fldCharType="separate"/>
        </w:r>
        <w:r>
          <w:rPr>
            <w:noProof/>
            <w:webHidden/>
          </w:rPr>
          <w:t>81</w:t>
        </w:r>
        <w:r>
          <w:rPr>
            <w:noProof/>
            <w:webHidden/>
          </w:rPr>
          <w:fldChar w:fldCharType="end"/>
        </w:r>
      </w:hyperlink>
    </w:p>
    <w:p w14:paraId="1A0EAE17" w14:textId="0153787A"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35" w:history="1">
        <w:r w:rsidRPr="00DE44DA">
          <w:rPr>
            <w:rStyle w:val="Hyperlink"/>
            <w:rFonts w:cstheme="minorHAnsi"/>
            <w:noProof/>
          </w:rPr>
          <w:t>5.16.2</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Tabelite ja arvujada generaatorite kustutamine</w:t>
        </w:r>
        <w:r>
          <w:rPr>
            <w:noProof/>
            <w:webHidden/>
          </w:rPr>
          <w:tab/>
        </w:r>
        <w:r>
          <w:rPr>
            <w:noProof/>
            <w:webHidden/>
          </w:rPr>
          <w:fldChar w:fldCharType="begin"/>
        </w:r>
        <w:r>
          <w:rPr>
            <w:noProof/>
            <w:webHidden/>
          </w:rPr>
          <w:instrText xml:space="preserve"> PAGEREF _Toc240564835 \h </w:instrText>
        </w:r>
        <w:r>
          <w:rPr>
            <w:noProof/>
            <w:webHidden/>
          </w:rPr>
        </w:r>
        <w:r>
          <w:rPr>
            <w:noProof/>
            <w:webHidden/>
          </w:rPr>
          <w:fldChar w:fldCharType="separate"/>
        </w:r>
        <w:r>
          <w:rPr>
            <w:noProof/>
            <w:webHidden/>
          </w:rPr>
          <w:t>81</w:t>
        </w:r>
        <w:r>
          <w:rPr>
            <w:noProof/>
            <w:webHidden/>
          </w:rPr>
          <w:fldChar w:fldCharType="end"/>
        </w:r>
      </w:hyperlink>
    </w:p>
    <w:p w14:paraId="40396832" w14:textId="41B2E091"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36" w:history="1">
        <w:r w:rsidRPr="00DE44DA">
          <w:rPr>
            <w:rStyle w:val="Hyperlink"/>
            <w:rFonts w:cstheme="minorHAnsi"/>
            <w:noProof/>
          </w:rPr>
          <w:t>5.16.3</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Sünonüümide kustutamine</w:t>
        </w:r>
        <w:r>
          <w:rPr>
            <w:noProof/>
            <w:webHidden/>
          </w:rPr>
          <w:tab/>
        </w:r>
        <w:r>
          <w:rPr>
            <w:noProof/>
            <w:webHidden/>
          </w:rPr>
          <w:fldChar w:fldCharType="begin"/>
        </w:r>
        <w:r>
          <w:rPr>
            <w:noProof/>
            <w:webHidden/>
          </w:rPr>
          <w:instrText xml:space="preserve"> PAGEREF _Toc240564836 \h </w:instrText>
        </w:r>
        <w:r>
          <w:rPr>
            <w:noProof/>
            <w:webHidden/>
          </w:rPr>
        </w:r>
        <w:r>
          <w:rPr>
            <w:noProof/>
            <w:webHidden/>
          </w:rPr>
          <w:fldChar w:fldCharType="separate"/>
        </w:r>
        <w:r>
          <w:rPr>
            <w:noProof/>
            <w:webHidden/>
          </w:rPr>
          <w:t>81</w:t>
        </w:r>
        <w:r>
          <w:rPr>
            <w:noProof/>
            <w:webHidden/>
          </w:rPr>
          <w:fldChar w:fldCharType="end"/>
        </w:r>
      </w:hyperlink>
    </w:p>
    <w:p w14:paraId="755F16B6" w14:textId="5C5ACA8E"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37" w:history="1">
        <w:r w:rsidRPr="00DE44DA">
          <w:rPr>
            <w:rStyle w:val="Hyperlink"/>
            <w:rFonts w:cstheme="minorHAnsi"/>
            <w:noProof/>
          </w:rPr>
          <w:t>5.16.4</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Vaadete kustutamine</w:t>
        </w:r>
        <w:r>
          <w:rPr>
            <w:noProof/>
            <w:webHidden/>
          </w:rPr>
          <w:tab/>
        </w:r>
        <w:r>
          <w:rPr>
            <w:noProof/>
            <w:webHidden/>
          </w:rPr>
          <w:fldChar w:fldCharType="begin"/>
        </w:r>
        <w:r>
          <w:rPr>
            <w:noProof/>
            <w:webHidden/>
          </w:rPr>
          <w:instrText xml:space="preserve"> PAGEREF _Toc240564837 \h </w:instrText>
        </w:r>
        <w:r>
          <w:rPr>
            <w:noProof/>
            <w:webHidden/>
          </w:rPr>
        </w:r>
        <w:r>
          <w:rPr>
            <w:noProof/>
            <w:webHidden/>
          </w:rPr>
          <w:fldChar w:fldCharType="separate"/>
        </w:r>
        <w:r>
          <w:rPr>
            <w:noProof/>
            <w:webHidden/>
          </w:rPr>
          <w:t>81</w:t>
        </w:r>
        <w:r>
          <w:rPr>
            <w:noProof/>
            <w:webHidden/>
          </w:rPr>
          <w:fldChar w:fldCharType="end"/>
        </w:r>
      </w:hyperlink>
    </w:p>
    <w:p w14:paraId="5BF72812" w14:textId="4C06CDE7"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38" w:history="1">
        <w:r w:rsidRPr="00DE44DA">
          <w:rPr>
            <w:rStyle w:val="Hyperlink"/>
            <w:rFonts w:cstheme="minorHAnsi"/>
            <w:noProof/>
          </w:rPr>
          <w:t>5.16.5</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Indeksite kustutamine</w:t>
        </w:r>
        <w:r>
          <w:rPr>
            <w:noProof/>
            <w:webHidden/>
          </w:rPr>
          <w:tab/>
        </w:r>
        <w:r>
          <w:rPr>
            <w:noProof/>
            <w:webHidden/>
          </w:rPr>
          <w:fldChar w:fldCharType="begin"/>
        </w:r>
        <w:r>
          <w:rPr>
            <w:noProof/>
            <w:webHidden/>
          </w:rPr>
          <w:instrText xml:space="preserve"> PAGEREF _Toc240564838 \h </w:instrText>
        </w:r>
        <w:r>
          <w:rPr>
            <w:noProof/>
            <w:webHidden/>
          </w:rPr>
        </w:r>
        <w:r>
          <w:rPr>
            <w:noProof/>
            <w:webHidden/>
          </w:rPr>
          <w:fldChar w:fldCharType="separate"/>
        </w:r>
        <w:r>
          <w:rPr>
            <w:noProof/>
            <w:webHidden/>
          </w:rPr>
          <w:t>81</w:t>
        </w:r>
        <w:r>
          <w:rPr>
            <w:noProof/>
            <w:webHidden/>
          </w:rPr>
          <w:fldChar w:fldCharType="end"/>
        </w:r>
      </w:hyperlink>
    </w:p>
    <w:p w14:paraId="33C9205E" w14:textId="2FAE2091"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39" w:history="1">
        <w:r w:rsidRPr="00DE44DA">
          <w:rPr>
            <w:rStyle w:val="Hyperlink"/>
            <w:rFonts w:cstheme="minorHAnsi"/>
            <w:noProof/>
          </w:rPr>
          <w:t>5.16.6</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Pakettide kustutamine</w:t>
        </w:r>
        <w:r>
          <w:rPr>
            <w:noProof/>
            <w:webHidden/>
          </w:rPr>
          <w:tab/>
        </w:r>
        <w:r>
          <w:rPr>
            <w:noProof/>
            <w:webHidden/>
          </w:rPr>
          <w:fldChar w:fldCharType="begin"/>
        </w:r>
        <w:r>
          <w:rPr>
            <w:noProof/>
            <w:webHidden/>
          </w:rPr>
          <w:instrText xml:space="preserve"> PAGEREF _Toc240564839 \h </w:instrText>
        </w:r>
        <w:r>
          <w:rPr>
            <w:noProof/>
            <w:webHidden/>
          </w:rPr>
        </w:r>
        <w:r>
          <w:rPr>
            <w:noProof/>
            <w:webHidden/>
          </w:rPr>
          <w:fldChar w:fldCharType="separate"/>
        </w:r>
        <w:r>
          <w:rPr>
            <w:noProof/>
            <w:webHidden/>
          </w:rPr>
          <w:t>81</w:t>
        </w:r>
        <w:r>
          <w:rPr>
            <w:noProof/>
            <w:webHidden/>
          </w:rPr>
          <w:fldChar w:fldCharType="end"/>
        </w:r>
      </w:hyperlink>
    </w:p>
    <w:p w14:paraId="45EB8A38" w14:textId="71FA6BEC"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40" w:history="1">
        <w:r w:rsidRPr="00DE44DA">
          <w:rPr>
            <w:rStyle w:val="Hyperlink"/>
            <w:rFonts w:cstheme="minorHAnsi"/>
            <w:noProof/>
          </w:rPr>
          <w:t>5.16.7</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Trigerite kustutamine</w:t>
        </w:r>
        <w:r>
          <w:rPr>
            <w:noProof/>
            <w:webHidden/>
          </w:rPr>
          <w:tab/>
        </w:r>
        <w:r>
          <w:rPr>
            <w:noProof/>
            <w:webHidden/>
          </w:rPr>
          <w:fldChar w:fldCharType="begin"/>
        </w:r>
        <w:r>
          <w:rPr>
            <w:noProof/>
            <w:webHidden/>
          </w:rPr>
          <w:instrText xml:space="preserve"> PAGEREF _Toc240564840 \h </w:instrText>
        </w:r>
        <w:r>
          <w:rPr>
            <w:noProof/>
            <w:webHidden/>
          </w:rPr>
        </w:r>
        <w:r>
          <w:rPr>
            <w:noProof/>
            <w:webHidden/>
          </w:rPr>
          <w:fldChar w:fldCharType="separate"/>
        </w:r>
        <w:r>
          <w:rPr>
            <w:noProof/>
            <w:webHidden/>
          </w:rPr>
          <w:t>82</w:t>
        </w:r>
        <w:r>
          <w:rPr>
            <w:noProof/>
            <w:webHidden/>
          </w:rPr>
          <w:fldChar w:fldCharType="end"/>
        </w:r>
      </w:hyperlink>
    </w:p>
    <w:p w14:paraId="78225889" w14:textId="59FD39A9" w:rsidR="00073499" w:rsidRDefault="00073499">
      <w:pPr>
        <w:pStyle w:val="TOC3"/>
        <w:tabs>
          <w:tab w:val="left" w:pos="1440"/>
          <w:tab w:val="right" w:leader="dot" w:pos="8821"/>
        </w:tabs>
        <w:rPr>
          <w:rFonts w:asciiTheme="minorHAnsi" w:eastAsiaTheme="minorEastAsia" w:hAnsiTheme="minorHAnsi" w:cstheme="minorBidi"/>
          <w:i w:val="0"/>
          <w:noProof/>
          <w:kern w:val="2"/>
          <w:sz w:val="24"/>
          <w14:ligatures w14:val="standardContextual"/>
        </w:rPr>
      </w:pPr>
      <w:hyperlink w:anchor="_Toc240564841" w:history="1">
        <w:r w:rsidRPr="00DE44DA">
          <w:rPr>
            <w:rStyle w:val="Hyperlink"/>
            <w:rFonts w:cstheme="minorHAnsi"/>
            <w:noProof/>
          </w:rPr>
          <w:t>5.16.8</w:t>
        </w:r>
        <w:r>
          <w:rPr>
            <w:rFonts w:asciiTheme="minorHAnsi" w:eastAsiaTheme="minorEastAsia" w:hAnsiTheme="minorHAnsi" w:cstheme="minorBidi"/>
            <w:i w:val="0"/>
            <w:noProof/>
            <w:kern w:val="2"/>
            <w:sz w:val="24"/>
            <w14:ligatures w14:val="standardContextual"/>
          </w:rPr>
          <w:tab/>
        </w:r>
        <w:r w:rsidRPr="00DE44DA">
          <w:rPr>
            <w:rStyle w:val="Hyperlink"/>
            <w:rFonts w:cstheme="minorHAnsi"/>
            <w:noProof/>
          </w:rPr>
          <w:t>Kasutajate ja rollide kustutamine</w:t>
        </w:r>
        <w:r>
          <w:rPr>
            <w:noProof/>
            <w:webHidden/>
          </w:rPr>
          <w:tab/>
        </w:r>
        <w:r>
          <w:rPr>
            <w:noProof/>
            <w:webHidden/>
          </w:rPr>
          <w:fldChar w:fldCharType="begin"/>
        </w:r>
        <w:r>
          <w:rPr>
            <w:noProof/>
            <w:webHidden/>
          </w:rPr>
          <w:instrText xml:space="preserve"> PAGEREF _Toc240564841 \h </w:instrText>
        </w:r>
        <w:r>
          <w:rPr>
            <w:noProof/>
            <w:webHidden/>
          </w:rPr>
        </w:r>
        <w:r>
          <w:rPr>
            <w:noProof/>
            <w:webHidden/>
          </w:rPr>
          <w:fldChar w:fldCharType="separate"/>
        </w:r>
        <w:r>
          <w:rPr>
            <w:noProof/>
            <w:webHidden/>
          </w:rPr>
          <w:t>82</w:t>
        </w:r>
        <w:r>
          <w:rPr>
            <w:noProof/>
            <w:webHidden/>
          </w:rPr>
          <w:fldChar w:fldCharType="end"/>
        </w:r>
      </w:hyperlink>
    </w:p>
    <w:p w14:paraId="58AB89F0" w14:textId="486E5C98" w:rsidR="00073499" w:rsidRDefault="00073499">
      <w:pPr>
        <w:pStyle w:val="TOC1"/>
        <w:tabs>
          <w:tab w:val="left" w:pos="480"/>
          <w:tab w:val="right" w:leader="dot" w:pos="8821"/>
        </w:tabs>
        <w:rPr>
          <w:rFonts w:asciiTheme="minorHAnsi" w:eastAsiaTheme="minorEastAsia" w:hAnsiTheme="minorHAnsi" w:cstheme="minorBidi"/>
          <w:b w:val="0"/>
          <w:caps w:val="0"/>
          <w:noProof/>
          <w:kern w:val="2"/>
          <w:sz w:val="24"/>
          <w14:ligatures w14:val="standardContextual"/>
        </w:rPr>
      </w:pPr>
      <w:hyperlink w:anchor="_Toc240564842" w:history="1">
        <w:r w:rsidRPr="00DE44DA">
          <w:rPr>
            <w:rStyle w:val="Hyperlink"/>
            <w:rFonts w:cstheme="minorHAnsi"/>
            <w:noProof/>
          </w:rPr>
          <w:t>6</w:t>
        </w:r>
        <w:r>
          <w:rPr>
            <w:rFonts w:asciiTheme="minorHAnsi" w:eastAsiaTheme="minorEastAsia" w:hAnsiTheme="minorHAnsi" w:cstheme="minorBidi"/>
            <w:b w:val="0"/>
            <w:caps w:val="0"/>
            <w:noProof/>
            <w:kern w:val="2"/>
            <w:sz w:val="24"/>
            <w14:ligatures w14:val="standardContextual"/>
          </w:rPr>
          <w:tab/>
        </w:r>
        <w:r w:rsidRPr="00DE44DA">
          <w:rPr>
            <w:rStyle w:val="Hyperlink"/>
            <w:rFonts w:cstheme="minorHAnsi"/>
            <w:noProof/>
          </w:rPr>
          <w:t>Tehisintellekti kasutus</w:t>
        </w:r>
        <w:r>
          <w:rPr>
            <w:noProof/>
            <w:webHidden/>
          </w:rPr>
          <w:tab/>
        </w:r>
        <w:r>
          <w:rPr>
            <w:noProof/>
            <w:webHidden/>
          </w:rPr>
          <w:fldChar w:fldCharType="begin"/>
        </w:r>
        <w:r>
          <w:rPr>
            <w:noProof/>
            <w:webHidden/>
          </w:rPr>
          <w:instrText xml:space="preserve"> PAGEREF _Toc240564842 \h </w:instrText>
        </w:r>
        <w:r>
          <w:rPr>
            <w:noProof/>
            <w:webHidden/>
          </w:rPr>
        </w:r>
        <w:r>
          <w:rPr>
            <w:noProof/>
            <w:webHidden/>
          </w:rPr>
          <w:fldChar w:fldCharType="separate"/>
        </w:r>
        <w:r>
          <w:rPr>
            <w:noProof/>
            <w:webHidden/>
          </w:rPr>
          <w:t>82</w:t>
        </w:r>
        <w:r>
          <w:rPr>
            <w:noProof/>
            <w:webHidden/>
          </w:rPr>
          <w:fldChar w:fldCharType="end"/>
        </w:r>
      </w:hyperlink>
    </w:p>
    <w:p w14:paraId="47D793EE" w14:textId="3BD23D22" w:rsidR="00073499" w:rsidRDefault="00073499">
      <w:pPr>
        <w:pStyle w:val="TOC1"/>
        <w:tabs>
          <w:tab w:val="left" w:pos="480"/>
          <w:tab w:val="right" w:leader="dot" w:pos="8821"/>
        </w:tabs>
        <w:rPr>
          <w:rFonts w:asciiTheme="minorHAnsi" w:eastAsiaTheme="minorEastAsia" w:hAnsiTheme="minorHAnsi" w:cstheme="minorBidi"/>
          <w:b w:val="0"/>
          <w:caps w:val="0"/>
          <w:noProof/>
          <w:kern w:val="2"/>
          <w:sz w:val="24"/>
          <w14:ligatures w14:val="standardContextual"/>
        </w:rPr>
      </w:pPr>
      <w:hyperlink w:anchor="_Toc240564843" w:history="1">
        <w:r w:rsidRPr="00DE44DA">
          <w:rPr>
            <w:rStyle w:val="Hyperlink"/>
            <w:rFonts w:cstheme="minorHAnsi"/>
            <w:noProof/>
          </w:rPr>
          <w:t>7</w:t>
        </w:r>
        <w:r>
          <w:rPr>
            <w:rFonts w:asciiTheme="minorHAnsi" w:eastAsiaTheme="minorEastAsia" w:hAnsiTheme="minorHAnsi" w:cstheme="minorBidi"/>
            <w:b w:val="0"/>
            <w:caps w:val="0"/>
            <w:noProof/>
            <w:kern w:val="2"/>
            <w:sz w:val="24"/>
            <w14:ligatures w14:val="standardContextual"/>
          </w:rPr>
          <w:tab/>
        </w:r>
        <w:r w:rsidRPr="00DE44DA">
          <w:rPr>
            <w:rStyle w:val="Hyperlink"/>
            <w:rFonts w:cstheme="minorHAnsi"/>
            <w:noProof/>
          </w:rPr>
          <w:t>Kasutatud materjalid</w:t>
        </w:r>
        <w:r>
          <w:rPr>
            <w:noProof/>
            <w:webHidden/>
          </w:rPr>
          <w:tab/>
        </w:r>
        <w:r>
          <w:rPr>
            <w:noProof/>
            <w:webHidden/>
          </w:rPr>
          <w:fldChar w:fldCharType="begin"/>
        </w:r>
        <w:r>
          <w:rPr>
            <w:noProof/>
            <w:webHidden/>
          </w:rPr>
          <w:instrText xml:space="preserve"> PAGEREF _Toc240564843 \h </w:instrText>
        </w:r>
        <w:r>
          <w:rPr>
            <w:noProof/>
            <w:webHidden/>
          </w:rPr>
        </w:r>
        <w:r>
          <w:rPr>
            <w:noProof/>
            <w:webHidden/>
          </w:rPr>
          <w:fldChar w:fldCharType="separate"/>
        </w:r>
        <w:r>
          <w:rPr>
            <w:noProof/>
            <w:webHidden/>
          </w:rPr>
          <w:t>83</w:t>
        </w:r>
        <w:r>
          <w:rPr>
            <w:noProof/>
            <w:webHidden/>
          </w:rPr>
          <w:fldChar w:fldCharType="end"/>
        </w:r>
      </w:hyperlink>
    </w:p>
    <w:p w14:paraId="3DF1AB41" w14:textId="3452DFD6" w:rsidR="000277D6" w:rsidRPr="003B6E34" w:rsidRDefault="000277D6">
      <w:pPr>
        <w:rPr>
          <w:rFonts w:asciiTheme="minorHAnsi" w:hAnsiTheme="minorHAnsi" w:cstheme="minorHAnsi"/>
        </w:rPr>
      </w:pPr>
      <w:r w:rsidRPr="003B6E34">
        <w:rPr>
          <w:rFonts w:asciiTheme="minorHAnsi" w:hAnsiTheme="minorHAnsi" w:cstheme="minorHAnsi"/>
        </w:rPr>
        <w:fldChar w:fldCharType="end"/>
      </w:r>
    </w:p>
    <w:p w14:paraId="7B43BD44" w14:textId="77777777" w:rsidR="000277D6" w:rsidRPr="003B6E34" w:rsidRDefault="000277D6">
      <w:pPr>
        <w:rPr>
          <w:rFonts w:asciiTheme="minorHAnsi" w:hAnsiTheme="minorHAnsi" w:cstheme="minorHAnsi"/>
          <w:sz w:val="40"/>
          <w:szCs w:val="40"/>
        </w:rPr>
        <w:sectPr w:rsidR="000277D6" w:rsidRPr="003B6E34" w:rsidSect="00416FBE">
          <w:footnotePr>
            <w:pos w:val="beneathText"/>
          </w:footnotePr>
          <w:type w:val="continuous"/>
          <w:pgSz w:w="11905" w:h="16837"/>
          <w:pgMar w:top="1440" w:right="1274" w:bottom="1537" w:left="1800" w:header="709" w:footer="709" w:gutter="0"/>
          <w:cols w:space="708"/>
          <w:titlePg/>
          <w:docGrid w:linePitch="360"/>
        </w:sectPr>
      </w:pPr>
    </w:p>
    <w:p w14:paraId="70C0E60B" w14:textId="77777777" w:rsidR="000277D6" w:rsidRPr="003B6E34" w:rsidRDefault="000277D6">
      <w:pPr>
        <w:rPr>
          <w:rFonts w:asciiTheme="minorHAnsi" w:hAnsiTheme="minorHAnsi" w:cstheme="minorHAnsi"/>
        </w:rPr>
        <w:sectPr w:rsidR="000277D6" w:rsidRPr="003B6E34" w:rsidSect="00416FBE">
          <w:footnotePr>
            <w:pos w:val="beneathText"/>
          </w:footnotePr>
          <w:type w:val="continuous"/>
          <w:pgSz w:w="11905" w:h="16837"/>
          <w:pgMar w:top="1440" w:right="1274" w:bottom="1537" w:left="1800" w:header="709" w:footer="709" w:gutter="0"/>
          <w:cols w:space="708"/>
          <w:titlePg/>
          <w:docGrid w:linePitch="360"/>
        </w:sectPr>
      </w:pPr>
      <w:r w:rsidRPr="003B6E34">
        <w:rPr>
          <w:rFonts w:asciiTheme="minorHAnsi" w:hAnsiTheme="minorHAnsi" w:cstheme="minorHAnsi"/>
        </w:rPr>
        <w:br w:type="page"/>
      </w:r>
    </w:p>
    <w:p w14:paraId="22C9CE44" w14:textId="77777777" w:rsidR="000277D6" w:rsidRPr="003B6E34" w:rsidRDefault="000277D6">
      <w:pPr>
        <w:tabs>
          <w:tab w:val="right" w:leader="dot" w:pos="8831"/>
        </w:tabs>
        <w:spacing w:after="120"/>
        <w:rPr>
          <w:rFonts w:asciiTheme="minorHAnsi" w:hAnsiTheme="minorHAnsi" w:cstheme="minorHAnsi"/>
          <w:b/>
          <w:sz w:val="28"/>
        </w:rPr>
        <w:sectPr w:rsidR="000277D6" w:rsidRPr="003B6E34" w:rsidSect="00416FBE">
          <w:footnotePr>
            <w:pos w:val="beneathText"/>
          </w:footnotePr>
          <w:type w:val="continuous"/>
          <w:pgSz w:w="11905" w:h="16837"/>
          <w:pgMar w:top="1440" w:right="1274" w:bottom="1537" w:left="1800" w:header="709" w:footer="709" w:gutter="0"/>
          <w:cols w:space="708"/>
          <w:docGrid w:linePitch="360"/>
        </w:sectPr>
      </w:pPr>
    </w:p>
    <w:p w14:paraId="32325C95" w14:textId="77777777" w:rsidR="00783BB6" w:rsidRPr="003B6E34" w:rsidRDefault="00783BB6" w:rsidP="00783BB6">
      <w:pPr>
        <w:pStyle w:val="TOC1"/>
        <w:tabs>
          <w:tab w:val="right" w:leader="dot" w:pos="8831"/>
        </w:tabs>
        <w:spacing w:before="0"/>
        <w:rPr>
          <w:rFonts w:asciiTheme="minorHAnsi" w:hAnsiTheme="minorHAnsi" w:cstheme="minorHAnsi"/>
          <w:sz w:val="28"/>
        </w:rPr>
      </w:pPr>
      <w:r w:rsidRPr="003B6E34">
        <w:rPr>
          <w:rFonts w:asciiTheme="minorHAnsi" w:hAnsiTheme="minorHAnsi" w:cstheme="minorHAnsi"/>
          <w:sz w:val="28"/>
        </w:rPr>
        <w:t>Autorideklaratsioon</w:t>
      </w:r>
    </w:p>
    <w:p w14:paraId="511697DF" w14:textId="77777777" w:rsidR="00783BB6" w:rsidRPr="003B6E34" w:rsidRDefault="00783BB6" w:rsidP="00783BB6">
      <w:pPr>
        <w:tabs>
          <w:tab w:val="right" w:leader="dot" w:pos="8831"/>
        </w:tabs>
        <w:spacing w:after="120"/>
        <w:rPr>
          <w:rFonts w:asciiTheme="minorHAnsi" w:hAnsiTheme="minorHAnsi" w:cstheme="minorHAnsi"/>
          <w:b/>
          <w:sz w:val="28"/>
        </w:rPr>
      </w:pPr>
    </w:p>
    <w:p w14:paraId="6ACD1462" w14:textId="77777777" w:rsidR="00783BB6" w:rsidRPr="003B6E34" w:rsidRDefault="00783BB6" w:rsidP="00783BB6">
      <w:pPr>
        <w:jc w:val="both"/>
        <w:rPr>
          <w:rFonts w:asciiTheme="minorHAnsi" w:hAnsiTheme="minorHAnsi" w:cstheme="minorHAnsi"/>
        </w:rPr>
      </w:pPr>
      <w:r w:rsidRPr="003B6E34">
        <w:rPr>
          <w:rFonts w:asciiTheme="minorHAnsi" w:hAnsiTheme="minorHAnsi" w:cstheme="minorHAnsi"/>
        </w:rPr>
        <w:t>Kinnitan, et olen koostanud antud töö iseseisvalt ning seda ei ole kellegi teise poolt varem hindamiseks/arvestuse saamiseks esitatud. Kõik töö koostamisel kasutatud teiste autorite tööd, olulised seisukohad, kirjandusallikatest ja mujalt pärinevad andmed on töös viidatud.</w:t>
      </w:r>
    </w:p>
    <w:p w14:paraId="5893F3A7" w14:textId="77777777" w:rsidR="00783BB6" w:rsidRPr="003B6E34" w:rsidRDefault="00783BB6" w:rsidP="00783BB6">
      <w:pPr>
        <w:rPr>
          <w:rFonts w:asciiTheme="minorHAnsi" w:hAnsiTheme="minorHAnsi" w:cstheme="minorHAnsi"/>
        </w:rPr>
      </w:pPr>
    </w:p>
    <w:p w14:paraId="3EF737D7" w14:textId="77777777" w:rsidR="00783BB6" w:rsidRPr="003B6E34" w:rsidRDefault="00783BB6" w:rsidP="00783BB6">
      <w:pPr>
        <w:rPr>
          <w:rFonts w:asciiTheme="minorHAnsi" w:hAnsiTheme="minorHAnsi" w:cstheme="minorHAnsi"/>
        </w:rPr>
      </w:pPr>
    </w:p>
    <w:p w14:paraId="2D261BB5" w14:textId="33817FF6" w:rsidR="00783BB6" w:rsidRPr="003B6E34" w:rsidRDefault="00783BB6" w:rsidP="00783BB6">
      <w:pPr>
        <w:rPr>
          <w:rFonts w:asciiTheme="minorHAnsi" w:hAnsiTheme="minorHAnsi" w:cstheme="minorHAnsi"/>
        </w:rPr>
      </w:pPr>
      <w:r w:rsidRPr="003B6E34">
        <w:rPr>
          <w:rFonts w:asciiTheme="minorHAnsi" w:hAnsiTheme="minorHAnsi" w:cstheme="minorHAnsi"/>
        </w:rPr>
        <w:t>[</w:t>
      </w:r>
      <w:r w:rsidR="000B0B62" w:rsidRPr="003B6E34">
        <w:rPr>
          <w:rFonts w:asciiTheme="minorHAnsi" w:hAnsiTheme="minorHAnsi" w:cstheme="minorHAnsi"/>
        </w:rPr>
        <w:t>Autorite nimed</w:t>
      </w:r>
      <w:r w:rsidRPr="003B6E34">
        <w:rPr>
          <w:rFonts w:asciiTheme="minorHAnsi" w:hAnsiTheme="minorHAnsi" w:cstheme="minorHAnsi"/>
        </w:rPr>
        <w:t>]</w:t>
      </w:r>
    </w:p>
    <w:p w14:paraId="6F0DC821" w14:textId="14E6D466" w:rsidR="0027440F" w:rsidRPr="003B6E34" w:rsidRDefault="0027440F">
      <w:pPr>
        <w:suppressAutoHyphens w:val="0"/>
        <w:rPr>
          <w:rFonts w:asciiTheme="minorHAnsi" w:hAnsiTheme="minorHAnsi" w:cstheme="minorHAnsi"/>
          <w:b/>
          <w:sz w:val="28"/>
        </w:rPr>
      </w:pPr>
      <w:r w:rsidRPr="003B6E34">
        <w:rPr>
          <w:rFonts w:asciiTheme="minorHAnsi" w:hAnsiTheme="minorHAnsi" w:cstheme="minorHAnsi"/>
          <w:b/>
          <w:sz w:val="28"/>
        </w:rPr>
        <w:br w:type="page"/>
      </w:r>
    </w:p>
    <w:p w14:paraId="304635B9" w14:textId="77777777" w:rsidR="0027440F" w:rsidRPr="003B6E34" w:rsidRDefault="0027440F" w:rsidP="000708F2">
      <w:pPr>
        <w:pStyle w:val="Heading1"/>
        <w:numPr>
          <w:ilvl w:val="0"/>
          <w:numId w:val="0"/>
        </w:numPr>
        <w:ind w:left="432"/>
        <w:rPr>
          <w:rFonts w:asciiTheme="minorHAnsi" w:hAnsiTheme="minorHAnsi" w:cstheme="minorHAnsi"/>
        </w:rPr>
      </w:pPr>
      <w:bookmarkStart w:id="2" w:name="_Toc240564712"/>
      <w:r w:rsidRPr="003B6E34">
        <w:rPr>
          <w:rFonts w:asciiTheme="minorHAnsi" w:hAnsiTheme="minorHAnsi" w:cstheme="minorHAnsi"/>
        </w:rPr>
        <w:lastRenderedPageBreak/>
        <w:t>Sissejuhatus (Andmebaasid II)</w:t>
      </w:r>
      <w:bookmarkEnd w:id="2"/>
    </w:p>
    <w:p w14:paraId="1087D972" w14:textId="77777777" w:rsidR="0027440F" w:rsidRPr="003B6E34" w:rsidRDefault="0027440F" w:rsidP="0027440F">
      <w:pPr>
        <w:rPr>
          <w:rFonts w:asciiTheme="minorHAnsi" w:hAnsiTheme="minorHAnsi" w:cstheme="minorHAnsi"/>
          <w:b/>
          <w:color w:val="0070C0"/>
        </w:rPr>
      </w:pPr>
    </w:p>
    <w:p w14:paraId="46AD98B8" w14:textId="6C864931" w:rsidR="0027440F" w:rsidRPr="003B6E34" w:rsidRDefault="0027440F" w:rsidP="0027440F">
      <w:pPr>
        <w:rPr>
          <w:rFonts w:asciiTheme="minorHAnsi" w:hAnsiTheme="minorHAnsi" w:cstheme="minorHAnsi"/>
          <w:color w:val="0070C0"/>
        </w:rPr>
      </w:pPr>
      <w:r w:rsidRPr="003B6E34">
        <w:rPr>
          <w:rFonts w:asciiTheme="minorHAnsi" w:hAnsiTheme="minorHAnsi" w:cstheme="minorHAnsi"/>
          <w:color w:val="0070C0"/>
        </w:rPr>
        <w:fldChar w:fldCharType="begin"/>
      </w:r>
      <w:r w:rsidRPr="003B6E34">
        <w:rPr>
          <w:rFonts w:asciiTheme="minorHAnsi" w:hAnsiTheme="minorHAnsi" w:cstheme="minorHAnsi"/>
          <w:color w:val="0070C0"/>
        </w:rPr>
        <w:instrText xml:space="preserve"> REF _Ref463176175 \h </w:instrText>
      </w:r>
      <w:r w:rsidR="003B6E34">
        <w:rPr>
          <w:rFonts w:asciiTheme="minorHAnsi" w:hAnsiTheme="minorHAnsi" w:cstheme="minorHAnsi"/>
          <w:color w:val="0070C0"/>
        </w:rPr>
        <w:instrText xml:space="preserve"> \* MERGEFORMAT </w:instrText>
      </w:r>
      <w:r w:rsidRPr="003B6E34">
        <w:rPr>
          <w:rFonts w:asciiTheme="minorHAnsi" w:hAnsiTheme="minorHAnsi" w:cstheme="minorHAnsi"/>
          <w:color w:val="0070C0"/>
        </w:rPr>
      </w:r>
      <w:r w:rsidRPr="003B6E34">
        <w:rPr>
          <w:rFonts w:asciiTheme="minorHAnsi" w:hAnsiTheme="minorHAnsi" w:cstheme="minorHAnsi"/>
          <w:color w:val="0070C0"/>
        </w:rPr>
        <w:fldChar w:fldCharType="separate"/>
      </w:r>
      <w:r w:rsidR="00D778AB" w:rsidRPr="003B6E34">
        <w:rPr>
          <w:rFonts w:asciiTheme="minorHAnsi" w:hAnsiTheme="minorHAnsi" w:cstheme="minorHAnsi"/>
        </w:rPr>
        <w:t xml:space="preserve">Tabel </w:t>
      </w:r>
      <w:r w:rsidR="00D778AB" w:rsidRPr="003B6E34">
        <w:rPr>
          <w:rFonts w:asciiTheme="minorHAnsi" w:hAnsiTheme="minorHAnsi" w:cstheme="minorHAnsi"/>
          <w:noProof/>
        </w:rPr>
        <w:t>1</w:t>
      </w:r>
      <w:r w:rsidRPr="003B6E34">
        <w:rPr>
          <w:rFonts w:asciiTheme="minorHAnsi" w:hAnsiTheme="minorHAnsi" w:cstheme="minorHAnsi"/>
          <w:color w:val="0070C0"/>
        </w:rPr>
        <w:fldChar w:fldCharType="end"/>
      </w:r>
      <w:r w:rsidRPr="003B6E34">
        <w:rPr>
          <w:rFonts w:asciiTheme="minorHAnsi" w:hAnsiTheme="minorHAnsi" w:cstheme="minorHAnsi"/>
          <w:color w:val="0070C0"/>
        </w:rPr>
        <w:t xml:space="preserve"> esitab ülevaate andmebaasi ja rakenduse realisatsioonist.</w:t>
      </w:r>
    </w:p>
    <w:p w14:paraId="0CC8AE6D" w14:textId="77777777" w:rsidR="0027440F" w:rsidRPr="003B6E34" w:rsidRDefault="0027440F" w:rsidP="0027440F">
      <w:pPr>
        <w:jc w:val="both"/>
        <w:rPr>
          <w:rFonts w:asciiTheme="minorHAnsi" w:hAnsiTheme="minorHAnsi" w:cstheme="minorHAnsi"/>
          <w:color w:val="0070C0"/>
        </w:rPr>
      </w:pPr>
    </w:p>
    <w:p w14:paraId="09D84E70" w14:textId="674992C3" w:rsidR="0027440F" w:rsidRPr="003B6E34" w:rsidRDefault="0027440F" w:rsidP="0027440F">
      <w:pPr>
        <w:pStyle w:val="Caption"/>
        <w:keepNext/>
        <w:rPr>
          <w:rFonts w:asciiTheme="minorHAnsi" w:hAnsiTheme="minorHAnsi" w:cstheme="minorHAnsi"/>
        </w:rPr>
      </w:pPr>
      <w:bookmarkStart w:id="3" w:name="_Ref463176175"/>
      <w:r w:rsidRPr="003B6E34">
        <w:rPr>
          <w:rFonts w:asciiTheme="minorHAnsi" w:hAnsiTheme="minorHAnsi" w:cstheme="minorHAnsi"/>
        </w:rPr>
        <w:t xml:space="preserve">Tabel </w:t>
      </w:r>
      <w:r w:rsidR="00CE21A3" w:rsidRPr="003B6E34">
        <w:rPr>
          <w:rFonts w:asciiTheme="minorHAnsi" w:hAnsiTheme="minorHAnsi" w:cstheme="minorHAnsi"/>
          <w:noProof/>
        </w:rPr>
        <w:fldChar w:fldCharType="begin"/>
      </w:r>
      <w:r w:rsidR="00CE21A3" w:rsidRPr="003B6E34">
        <w:rPr>
          <w:rFonts w:asciiTheme="minorHAnsi" w:hAnsiTheme="minorHAnsi" w:cstheme="minorHAnsi"/>
          <w:noProof/>
        </w:rPr>
        <w:instrText xml:space="preserve"> SEQ Tabel \* ARABIC </w:instrText>
      </w:r>
      <w:r w:rsidR="00CE21A3" w:rsidRPr="003B6E34">
        <w:rPr>
          <w:rFonts w:asciiTheme="minorHAnsi" w:hAnsiTheme="minorHAnsi" w:cstheme="minorHAnsi"/>
          <w:noProof/>
        </w:rPr>
        <w:fldChar w:fldCharType="separate"/>
      </w:r>
      <w:r w:rsidR="00D778AB" w:rsidRPr="003B6E34">
        <w:rPr>
          <w:rFonts w:asciiTheme="minorHAnsi" w:hAnsiTheme="minorHAnsi" w:cstheme="minorHAnsi"/>
          <w:noProof/>
        </w:rPr>
        <w:t>1</w:t>
      </w:r>
      <w:r w:rsidR="00CE21A3" w:rsidRPr="003B6E34">
        <w:rPr>
          <w:rFonts w:asciiTheme="minorHAnsi" w:hAnsiTheme="minorHAnsi" w:cstheme="minorHAnsi"/>
          <w:noProof/>
        </w:rPr>
        <w:fldChar w:fldCharType="end"/>
      </w:r>
      <w:bookmarkEnd w:id="3"/>
      <w:r w:rsidRPr="003B6E34">
        <w:rPr>
          <w:rFonts w:asciiTheme="minorHAnsi" w:hAnsiTheme="minorHAnsi" w:cstheme="minorHAnsi"/>
        </w:rPr>
        <w:t xml:space="preserve"> Sissejuhatus õppeaine "Andmebaasid II" töö tulemuse kohta.</w:t>
      </w: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8"/>
        <w:gridCol w:w="5174"/>
      </w:tblGrid>
      <w:tr w:rsidR="0027440F" w:rsidRPr="003B6E34" w14:paraId="7D728889" w14:textId="77777777" w:rsidTr="002D1D02">
        <w:tc>
          <w:tcPr>
            <w:tcW w:w="3798" w:type="dxa"/>
          </w:tcPr>
          <w:p w14:paraId="4A45D310" w14:textId="7777777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Kasutatav andmebaasisüsteem ja versioon</w:t>
            </w:r>
          </w:p>
        </w:tc>
        <w:tc>
          <w:tcPr>
            <w:tcW w:w="5174" w:type="dxa"/>
          </w:tcPr>
          <w:p w14:paraId="73BEE560" w14:textId="77777777" w:rsidR="0027440F" w:rsidRPr="003B6E34" w:rsidRDefault="0027440F" w:rsidP="002D1D02">
            <w:pPr>
              <w:rPr>
                <w:rFonts w:asciiTheme="minorHAnsi" w:hAnsiTheme="minorHAnsi" w:cstheme="minorHAnsi"/>
                <w:color w:val="0070C0"/>
              </w:rPr>
            </w:pPr>
          </w:p>
        </w:tc>
      </w:tr>
      <w:tr w:rsidR="0027440F" w:rsidRPr="003B6E34" w14:paraId="3BF6CA87" w14:textId="77777777" w:rsidTr="002D1D02">
        <w:tc>
          <w:tcPr>
            <w:tcW w:w="3798" w:type="dxa"/>
          </w:tcPr>
          <w:p w14:paraId="2DECE8EE" w14:textId="7777777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Rakenduse loomise vahendid (arenduskeskkonnad, keeled ja nende versioonid)</w:t>
            </w:r>
          </w:p>
        </w:tc>
        <w:tc>
          <w:tcPr>
            <w:tcW w:w="5174" w:type="dxa"/>
          </w:tcPr>
          <w:p w14:paraId="74B0C15C" w14:textId="77777777" w:rsidR="0027440F" w:rsidRPr="003B6E34" w:rsidRDefault="0027440F" w:rsidP="002D1D02">
            <w:pPr>
              <w:rPr>
                <w:rFonts w:asciiTheme="minorHAnsi" w:hAnsiTheme="minorHAnsi" w:cstheme="minorHAnsi"/>
                <w:color w:val="0070C0"/>
              </w:rPr>
            </w:pPr>
          </w:p>
        </w:tc>
      </w:tr>
      <w:tr w:rsidR="0027440F" w:rsidRPr="003B6E34" w14:paraId="274340B1" w14:textId="77777777" w:rsidTr="002D1D02">
        <w:tc>
          <w:tcPr>
            <w:tcW w:w="3798" w:type="dxa"/>
          </w:tcPr>
          <w:p w14:paraId="05C46A4C" w14:textId="61125B0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 xml:space="preserve">Andmebaasi server </w:t>
            </w:r>
            <w:r w:rsidRPr="003B6E34">
              <w:rPr>
                <w:rFonts w:asciiTheme="minorHAnsi" w:hAnsiTheme="minorHAnsi" w:cstheme="minorHAnsi"/>
                <w:b/>
                <w:color w:val="0070C0"/>
              </w:rPr>
              <w:t xml:space="preserve">(andmebaas PEAB olema </w:t>
            </w:r>
            <w:r w:rsidR="00085BBF" w:rsidRPr="003B6E34">
              <w:rPr>
                <w:rFonts w:asciiTheme="minorHAnsi" w:hAnsiTheme="minorHAnsi" w:cstheme="minorHAnsi"/>
                <w:b/>
                <w:color w:val="0070C0"/>
              </w:rPr>
              <w:t>õppe</w:t>
            </w:r>
            <w:r w:rsidRPr="003B6E34">
              <w:rPr>
                <w:rFonts w:asciiTheme="minorHAnsi" w:hAnsiTheme="minorHAnsi" w:cstheme="minorHAnsi"/>
                <w:b/>
                <w:color w:val="0070C0"/>
              </w:rPr>
              <w:t>serveris)</w:t>
            </w:r>
          </w:p>
        </w:tc>
        <w:tc>
          <w:tcPr>
            <w:tcW w:w="5174" w:type="dxa"/>
          </w:tcPr>
          <w:p w14:paraId="5B2EA380" w14:textId="77777777" w:rsidR="0027440F" w:rsidRPr="003B6E34" w:rsidRDefault="0027440F" w:rsidP="002D1D02">
            <w:pPr>
              <w:rPr>
                <w:rFonts w:asciiTheme="minorHAnsi" w:hAnsiTheme="minorHAnsi" w:cstheme="minorHAnsi"/>
                <w:color w:val="0070C0"/>
              </w:rPr>
            </w:pPr>
          </w:p>
        </w:tc>
      </w:tr>
      <w:tr w:rsidR="0027440F" w:rsidRPr="003B6E34" w14:paraId="280C13F3" w14:textId="77777777" w:rsidTr="002D1D02">
        <w:tc>
          <w:tcPr>
            <w:tcW w:w="3798" w:type="dxa"/>
          </w:tcPr>
          <w:p w14:paraId="5A157BF3" w14:textId="7777777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PostgreSQL andmebaasi nimi (kui kasutate PostgreSQLi)</w:t>
            </w:r>
          </w:p>
        </w:tc>
        <w:tc>
          <w:tcPr>
            <w:tcW w:w="5174" w:type="dxa"/>
          </w:tcPr>
          <w:p w14:paraId="0540F538" w14:textId="77777777" w:rsidR="0027440F" w:rsidRPr="003B6E34" w:rsidRDefault="0027440F" w:rsidP="002D1D02">
            <w:pPr>
              <w:rPr>
                <w:rFonts w:asciiTheme="minorHAnsi" w:hAnsiTheme="minorHAnsi" w:cstheme="minorHAnsi"/>
                <w:color w:val="0070C0"/>
              </w:rPr>
            </w:pPr>
          </w:p>
        </w:tc>
      </w:tr>
      <w:tr w:rsidR="0027440F" w:rsidRPr="003B6E34" w14:paraId="08836A87" w14:textId="77777777" w:rsidTr="002D1D02">
        <w:tc>
          <w:tcPr>
            <w:tcW w:w="3798" w:type="dxa"/>
          </w:tcPr>
          <w:p w14:paraId="72662A5D" w14:textId="7777777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Oracle skeemi nimi (kui kasutate Oraclet)</w:t>
            </w:r>
          </w:p>
        </w:tc>
        <w:tc>
          <w:tcPr>
            <w:tcW w:w="5174" w:type="dxa"/>
          </w:tcPr>
          <w:p w14:paraId="547430DD" w14:textId="77777777" w:rsidR="0027440F" w:rsidRPr="003B6E34" w:rsidRDefault="0027440F" w:rsidP="002D1D02">
            <w:pPr>
              <w:rPr>
                <w:rFonts w:asciiTheme="minorHAnsi" w:hAnsiTheme="minorHAnsi" w:cstheme="minorHAnsi"/>
                <w:color w:val="0070C0"/>
              </w:rPr>
            </w:pPr>
          </w:p>
        </w:tc>
      </w:tr>
      <w:tr w:rsidR="0027440F" w:rsidRPr="003B6E34" w14:paraId="66014AB6" w14:textId="77777777" w:rsidTr="002D1D02">
        <w:tc>
          <w:tcPr>
            <w:tcW w:w="3798" w:type="dxa"/>
          </w:tcPr>
          <w:p w14:paraId="349A6129" w14:textId="7777777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Millise töökoha rakendus realiseerib?</w:t>
            </w:r>
          </w:p>
        </w:tc>
        <w:tc>
          <w:tcPr>
            <w:tcW w:w="5174" w:type="dxa"/>
          </w:tcPr>
          <w:p w14:paraId="218E2A81" w14:textId="77777777" w:rsidR="0027440F" w:rsidRPr="003B6E34" w:rsidRDefault="0027440F" w:rsidP="002D1D02">
            <w:pPr>
              <w:rPr>
                <w:rFonts w:asciiTheme="minorHAnsi" w:hAnsiTheme="minorHAnsi" w:cstheme="minorHAnsi"/>
                <w:color w:val="0070C0"/>
              </w:rPr>
            </w:pPr>
          </w:p>
        </w:tc>
      </w:tr>
      <w:tr w:rsidR="0027440F" w:rsidRPr="003B6E34" w14:paraId="407A3850" w14:textId="77777777" w:rsidTr="002D1D02">
        <w:tc>
          <w:tcPr>
            <w:tcW w:w="3798" w:type="dxa"/>
          </w:tcPr>
          <w:p w14:paraId="5A9C1CA1" w14:textId="08459B4B"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 xml:space="preserve">Rakenduse aadress (kui on veebirakendus) </w:t>
            </w:r>
            <w:r w:rsidRPr="003B6E34">
              <w:rPr>
                <w:rFonts w:asciiTheme="minorHAnsi" w:hAnsiTheme="minorHAnsi" w:cstheme="minorHAnsi"/>
                <w:b/>
                <w:color w:val="0070C0"/>
              </w:rPr>
              <w:t xml:space="preserve">(rakenduse panek </w:t>
            </w:r>
            <w:r w:rsidR="00085BBF" w:rsidRPr="003B6E34">
              <w:rPr>
                <w:rFonts w:asciiTheme="minorHAnsi" w:hAnsiTheme="minorHAnsi" w:cstheme="minorHAnsi"/>
                <w:b/>
                <w:color w:val="0070C0"/>
              </w:rPr>
              <w:t>õppe</w:t>
            </w:r>
            <w:r w:rsidRPr="003B6E34">
              <w:rPr>
                <w:rFonts w:asciiTheme="minorHAnsi" w:hAnsiTheme="minorHAnsi" w:cstheme="minorHAnsi"/>
                <w:b/>
                <w:color w:val="0070C0"/>
              </w:rPr>
              <w:t>serverisse pole kohustuslik; aadress tuleb esitada ka pgApex ja Oracle APEX rakenduse puhul)</w:t>
            </w:r>
          </w:p>
        </w:tc>
        <w:tc>
          <w:tcPr>
            <w:tcW w:w="5174" w:type="dxa"/>
          </w:tcPr>
          <w:p w14:paraId="320337A3" w14:textId="77777777" w:rsidR="0027440F" w:rsidRPr="003B6E34" w:rsidRDefault="0027440F" w:rsidP="002D1D02">
            <w:pPr>
              <w:rPr>
                <w:rFonts w:asciiTheme="minorHAnsi" w:hAnsiTheme="minorHAnsi" w:cstheme="minorHAnsi"/>
                <w:color w:val="0070C0"/>
              </w:rPr>
            </w:pPr>
          </w:p>
        </w:tc>
      </w:tr>
      <w:tr w:rsidR="0027440F" w:rsidRPr="003B6E34" w14:paraId="08F4BB85" w14:textId="77777777" w:rsidTr="002D1D02">
        <w:tc>
          <w:tcPr>
            <w:tcW w:w="3798" w:type="dxa"/>
          </w:tcPr>
          <w:p w14:paraId="2BCF3592" w14:textId="7777777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Rakenduse nimi (kui rakendus on tehtud pgApex või Oracle APEX keskkonnas)</w:t>
            </w:r>
          </w:p>
        </w:tc>
        <w:tc>
          <w:tcPr>
            <w:tcW w:w="5174" w:type="dxa"/>
          </w:tcPr>
          <w:p w14:paraId="4746FA14" w14:textId="77777777" w:rsidR="0027440F" w:rsidRPr="003B6E34" w:rsidRDefault="0027440F" w:rsidP="002D1D02">
            <w:pPr>
              <w:rPr>
                <w:rFonts w:asciiTheme="minorHAnsi" w:hAnsiTheme="minorHAnsi" w:cstheme="minorHAnsi"/>
                <w:color w:val="0070C0"/>
              </w:rPr>
            </w:pPr>
          </w:p>
        </w:tc>
      </w:tr>
      <w:tr w:rsidR="0027440F" w:rsidRPr="003B6E34" w14:paraId="462B4789" w14:textId="77777777" w:rsidTr="002D1D02">
        <w:tc>
          <w:tcPr>
            <w:tcW w:w="3798" w:type="dxa"/>
          </w:tcPr>
          <w:p w14:paraId="2FCA8029" w14:textId="7777777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Kui tegemist on kahekihilise klient-server süsteemiga ja rakendus on kasutaja arvutis, siis mida peab kasutaja arvutis tegema, et seda rakendust kasutada</w:t>
            </w:r>
          </w:p>
        </w:tc>
        <w:tc>
          <w:tcPr>
            <w:tcW w:w="5174" w:type="dxa"/>
          </w:tcPr>
          <w:p w14:paraId="06A36A22" w14:textId="77777777" w:rsidR="0027440F" w:rsidRPr="003B6E34" w:rsidRDefault="0027440F" w:rsidP="002D1D02">
            <w:pPr>
              <w:rPr>
                <w:rFonts w:asciiTheme="minorHAnsi" w:hAnsiTheme="minorHAnsi" w:cstheme="minorHAnsi"/>
                <w:color w:val="0070C0"/>
              </w:rPr>
            </w:pPr>
          </w:p>
        </w:tc>
      </w:tr>
      <w:tr w:rsidR="0027440F" w:rsidRPr="003B6E34" w14:paraId="0A850FB6" w14:textId="77777777" w:rsidTr="002D1D02">
        <w:tc>
          <w:tcPr>
            <w:tcW w:w="3798" w:type="dxa"/>
          </w:tcPr>
          <w:p w14:paraId="05641A8E" w14:textId="7777777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Kasutajanimi ja parool rakendusse sisselogimiseks</w:t>
            </w:r>
          </w:p>
        </w:tc>
        <w:tc>
          <w:tcPr>
            <w:tcW w:w="5174" w:type="dxa"/>
          </w:tcPr>
          <w:p w14:paraId="6C5B6D82" w14:textId="77777777" w:rsidR="0027440F" w:rsidRPr="003B6E34" w:rsidRDefault="0027440F" w:rsidP="002D1D02">
            <w:pPr>
              <w:rPr>
                <w:rFonts w:asciiTheme="minorHAnsi" w:hAnsiTheme="minorHAnsi" w:cstheme="minorHAnsi"/>
                <w:color w:val="0070C0"/>
              </w:rPr>
            </w:pPr>
          </w:p>
        </w:tc>
      </w:tr>
      <w:tr w:rsidR="0027440F" w:rsidRPr="003B6E34" w14:paraId="319ED4FA" w14:textId="77777777" w:rsidTr="002D1D02">
        <w:tc>
          <w:tcPr>
            <w:tcW w:w="3798" w:type="dxa"/>
          </w:tcPr>
          <w:p w14:paraId="2DB879C8" w14:textId="7777777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Kui rakenduse failil on eraldi parool (nt MS Accessi korral – ei ole kohustuslik), siis mis see on?</w:t>
            </w:r>
          </w:p>
        </w:tc>
        <w:tc>
          <w:tcPr>
            <w:tcW w:w="5174" w:type="dxa"/>
          </w:tcPr>
          <w:p w14:paraId="1924BE22" w14:textId="77777777" w:rsidR="0027440F" w:rsidRPr="003B6E34" w:rsidRDefault="0027440F" w:rsidP="002D1D02">
            <w:pPr>
              <w:rPr>
                <w:rFonts w:asciiTheme="minorHAnsi" w:hAnsiTheme="minorHAnsi" w:cstheme="minorHAnsi"/>
                <w:color w:val="0070C0"/>
              </w:rPr>
            </w:pPr>
          </w:p>
        </w:tc>
      </w:tr>
      <w:tr w:rsidR="0027440F" w:rsidRPr="003B6E34" w14:paraId="4E761D42" w14:textId="77777777" w:rsidTr="002D1D02">
        <w:tc>
          <w:tcPr>
            <w:tcW w:w="3798" w:type="dxa"/>
          </w:tcPr>
          <w:p w14:paraId="355D3E42" w14:textId="7777777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Millistes vormides (MS Accessi korral), lehekülgedel (pgApex või Oracle APEX korral), failides (mingis programmeerimiskeeles loodud rakenduse puhul) toimub pöördumine andmebaasiserveris talletatud rutiinide poole? Faili puhul palun näidata ka kataloog.</w:t>
            </w:r>
          </w:p>
        </w:tc>
        <w:tc>
          <w:tcPr>
            <w:tcW w:w="5174" w:type="dxa"/>
          </w:tcPr>
          <w:p w14:paraId="552A2FBC" w14:textId="77777777" w:rsidR="0027440F" w:rsidRPr="003B6E34" w:rsidRDefault="0027440F" w:rsidP="002D1D02">
            <w:pPr>
              <w:rPr>
                <w:rFonts w:asciiTheme="minorHAnsi" w:hAnsiTheme="minorHAnsi" w:cstheme="minorHAnsi"/>
                <w:color w:val="0070C0"/>
              </w:rPr>
            </w:pPr>
          </w:p>
        </w:tc>
      </w:tr>
      <w:tr w:rsidR="0027440F" w:rsidRPr="003B6E34" w14:paraId="335D4C70" w14:textId="77777777" w:rsidTr="002D1D02">
        <w:tc>
          <w:tcPr>
            <w:tcW w:w="3798" w:type="dxa"/>
          </w:tcPr>
          <w:p w14:paraId="244D3E47" w14:textId="7777777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 xml:space="preserve">Millistes vormides (MS Accessi korral), lehekülgedel (pgApex või </w:t>
            </w:r>
            <w:r w:rsidRPr="003B6E34">
              <w:rPr>
                <w:rFonts w:asciiTheme="minorHAnsi" w:hAnsiTheme="minorHAnsi" w:cstheme="minorHAnsi"/>
                <w:color w:val="0070C0"/>
              </w:rPr>
              <w:lastRenderedPageBreak/>
              <w:t>Oracle APEX korral), failides (mingis programmeerimiskeeles loodud rakenduse puhul) toimub pöördumine andmebaasis loodud vaadete poole? Faili puhul palun näidata ka kataloog.</w:t>
            </w:r>
          </w:p>
        </w:tc>
        <w:tc>
          <w:tcPr>
            <w:tcW w:w="5174" w:type="dxa"/>
          </w:tcPr>
          <w:p w14:paraId="425AE057" w14:textId="77777777" w:rsidR="0027440F" w:rsidRPr="003B6E34" w:rsidRDefault="0027440F" w:rsidP="002D1D02">
            <w:pPr>
              <w:rPr>
                <w:rFonts w:asciiTheme="minorHAnsi" w:hAnsiTheme="minorHAnsi" w:cstheme="minorHAnsi"/>
                <w:color w:val="0070C0"/>
              </w:rPr>
            </w:pPr>
          </w:p>
        </w:tc>
      </w:tr>
      <w:tr w:rsidR="0027440F" w:rsidRPr="003B6E34" w14:paraId="2E6C3529" w14:textId="77777777" w:rsidTr="002D1D02">
        <w:tc>
          <w:tcPr>
            <w:tcW w:w="3798" w:type="dxa"/>
          </w:tcPr>
          <w:p w14:paraId="1D4A2E92" w14:textId="7777777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Kuhu (millisesse moodulisse, faili) on rakenduses kirjutatud andmebaasi-süsteemiga ühenduse loomiseks mõeldud andmebaasi kasutaja nimi (see peab olema minimaalsete vajalike õigustega kasutaja)? Faili puhul palun näidata ka kataloog.</w:t>
            </w:r>
          </w:p>
        </w:tc>
        <w:tc>
          <w:tcPr>
            <w:tcW w:w="5174" w:type="dxa"/>
          </w:tcPr>
          <w:p w14:paraId="41E94E43" w14:textId="77777777" w:rsidR="0027440F" w:rsidRPr="003B6E34" w:rsidRDefault="0027440F" w:rsidP="002D1D02">
            <w:pPr>
              <w:rPr>
                <w:rFonts w:asciiTheme="minorHAnsi" w:hAnsiTheme="minorHAnsi" w:cstheme="minorHAnsi"/>
                <w:color w:val="0070C0"/>
              </w:rPr>
            </w:pPr>
          </w:p>
        </w:tc>
      </w:tr>
      <w:tr w:rsidR="0027440F" w:rsidRPr="003B6E34" w14:paraId="0AAF50EB" w14:textId="77777777" w:rsidTr="002D1D02">
        <w:tc>
          <w:tcPr>
            <w:tcW w:w="3798" w:type="dxa"/>
          </w:tcPr>
          <w:p w14:paraId="0840310D" w14:textId="7777777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Kas rakendus suhtleb andmebaasisüsteemiga kui üks kasutaja või vastab igale lõppkasutajale eraldi andmebaasi kasutaja?</w:t>
            </w:r>
          </w:p>
        </w:tc>
        <w:tc>
          <w:tcPr>
            <w:tcW w:w="5174" w:type="dxa"/>
          </w:tcPr>
          <w:p w14:paraId="21A67A52" w14:textId="77777777" w:rsidR="0027440F" w:rsidRPr="003B6E34" w:rsidRDefault="0027440F" w:rsidP="002D1D02">
            <w:pPr>
              <w:rPr>
                <w:rFonts w:asciiTheme="minorHAnsi" w:hAnsiTheme="minorHAnsi" w:cstheme="minorHAnsi"/>
                <w:color w:val="0070C0"/>
              </w:rPr>
            </w:pPr>
          </w:p>
        </w:tc>
      </w:tr>
      <w:tr w:rsidR="0027440F" w:rsidRPr="003B6E34" w14:paraId="4F21CC64" w14:textId="77777777" w:rsidTr="002D1D02">
        <w:tc>
          <w:tcPr>
            <w:tcW w:w="3798" w:type="dxa"/>
          </w:tcPr>
          <w:p w14:paraId="02BFF289" w14:textId="7777777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Kas lõppkasutajate kasutajanimed ja paroolid on andmebaasis (kui jah, siis mis tabeli mis veergudes)?</w:t>
            </w:r>
          </w:p>
        </w:tc>
        <w:tc>
          <w:tcPr>
            <w:tcW w:w="5174" w:type="dxa"/>
          </w:tcPr>
          <w:p w14:paraId="18C816DD" w14:textId="77777777" w:rsidR="0027440F" w:rsidRPr="003B6E34" w:rsidRDefault="0027440F" w:rsidP="002D1D02">
            <w:pPr>
              <w:rPr>
                <w:rFonts w:asciiTheme="minorHAnsi" w:hAnsiTheme="minorHAnsi" w:cstheme="minorHAnsi"/>
                <w:color w:val="0070C0"/>
              </w:rPr>
            </w:pPr>
          </w:p>
        </w:tc>
      </w:tr>
      <w:tr w:rsidR="0027440F" w:rsidRPr="003B6E34" w14:paraId="57E685B7" w14:textId="77777777" w:rsidTr="002D1D02">
        <w:tc>
          <w:tcPr>
            <w:tcW w:w="3798" w:type="dxa"/>
          </w:tcPr>
          <w:p w14:paraId="5EAAFA55" w14:textId="7777777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Kuidas on andmebaasis salvestatud parool kaitstud? Kui kasutate räsiväärtuse leidmist, siis tuleb selgelt nimetada räsi arvutamise algoritm. Kui kasutate soola, siis tuleb see selgelt välja öelda ning kirjeldada selle genereerimist ja omadusi.</w:t>
            </w:r>
          </w:p>
        </w:tc>
        <w:tc>
          <w:tcPr>
            <w:tcW w:w="5174" w:type="dxa"/>
          </w:tcPr>
          <w:p w14:paraId="60527F32" w14:textId="77777777" w:rsidR="0027440F" w:rsidRPr="003B6E34" w:rsidRDefault="0027440F" w:rsidP="002D1D02">
            <w:pPr>
              <w:rPr>
                <w:rFonts w:asciiTheme="minorHAnsi" w:hAnsiTheme="minorHAnsi" w:cstheme="minorHAnsi"/>
                <w:color w:val="0070C0"/>
              </w:rPr>
            </w:pPr>
          </w:p>
        </w:tc>
      </w:tr>
      <w:tr w:rsidR="0027440F" w:rsidRPr="003B6E34" w14:paraId="633A379D" w14:textId="77777777" w:rsidTr="002D1D02">
        <w:tc>
          <w:tcPr>
            <w:tcW w:w="3798" w:type="dxa"/>
          </w:tcPr>
          <w:p w14:paraId="41A4B48B" w14:textId="7777777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Kuidas toimub kasutaja autentimine?</w:t>
            </w:r>
          </w:p>
        </w:tc>
        <w:tc>
          <w:tcPr>
            <w:tcW w:w="5174" w:type="dxa"/>
          </w:tcPr>
          <w:p w14:paraId="66AF0406" w14:textId="77777777" w:rsidR="0027440F" w:rsidRPr="003B6E34" w:rsidRDefault="0027440F" w:rsidP="002D1D02">
            <w:pPr>
              <w:rPr>
                <w:rFonts w:asciiTheme="minorHAnsi" w:hAnsiTheme="minorHAnsi" w:cstheme="minorHAnsi"/>
                <w:color w:val="0070C0"/>
              </w:rPr>
            </w:pPr>
          </w:p>
        </w:tc>
      </w:tr>
      <w:tr w:rsidR="0027440F" w:rsidRPr="003B6E34" w14:paraId="7962316D" w14:textId="77777777" w:rsidTr="002D1D02">
        <w:tc>
          <w:tcPr>
            <w:tcW w:w="3798" w:type="dxa"/>
          </w:tcPr>
          <w:p w14:paraId="4B746F48" w14:textId="7777777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Kas olete oma töö iseseisva töö hindamismudeli alusel enne esitamist ise üle kontrollinud?</w:t>
            </w:r>
          </w:p>
        </w:tc>
        <w:tc>
          <w:tcPr>
            <w:tcW w:w="5174" w:type="dxa"/>
          </w:tcPr>
          <w:p w14:paraId="4CDDF08D" w14:textId="77777777" w:rsidR="0027440F" w:rsidRPr="003B6E34" w:rsidRDefault="0027440F" w:rsidP="002D1D02">
            <w:pPr>
              <w:rPr>
                <w:rFonts w:asciiTheme="minorHAnsi" w:hAnsiTheme="minorHAnsi" w:cstheme="minorHAnsi"/>
                <w:color w:val="0070C0"/>
              </w:rPr>
            </w:pPr>
          </w:p>
        </w:tc>
      </w:tr>
      <w:tr w:rsidR="0027440F" w:rsidRPr="003B6E34" w14:paraId="3D461405" w14:textId="77777777" w:rsidTr="002D1D02">
        <w:tc>
          <w:tcPr>
            <w:tcW w:w="3798" w:type="dxa"/>
          </w:tcPr>
          <w:p w14:paraId="470F2B7E" w14:textId="77777777" w:rsidR="0027440F" w:rsidRPr="003B6E34" w:rsidRDefault="0027440F" w:rsidP="002D1D02">
            <w:pPr>
              <w:rPr>
                <w:rFonts w:asciiTheme="minorHAnsi" w:hAnsiTheme="minorHAnsi" w:cstheme="minorHAnsi"/>
                <w:color w:val="0070C0"/>
              </w:rPr>
            </w:pPr>
            <w:r w:rsidRPr="003B6E34">
              <w:rPr>
                <w:rFonts w:asciiTheme="minorHAnsi" w:hAnsiTheme="minorHAnsi" w:cstheme="minorHAnsi"/>
                <w:color w:val="0070C0"/>
              </w:rPr>
              <w:t>Kui vastasite eelmises punktis „Jah“, siis milline oli punktisumma?</w:t>
            </w:r>
          </w:p>
        </w:tc>
        <w:tc>
          <w:tcPr>
            <w:tcW w:w="5174" w:type="dxa"/>
          </w:tcPr>
          <w:p w14:paraId="2C045538" w14:textId="77777777" w:rsidR="0027440F" w:rsidRPr="003B6E34" w:rsidRDefault="0027440F" w:rsidP="002D1D02">
            <w:pPr>
              <w:rPr>
                <w:rFonts w:asciiTheme="minorHAnsi" w:hAnsiTheme="minorHAnsi" w:cstheme="minorHAnsi"/>
                <w:color w:val="0070C0"/>
              </w:rPr>
            </w:pPr>
          </w:p>
        </w:tc>
      </w:tr>
    </w:tbl>
    <w:p w14:paraId="766F0373" w14:textId="77777777" w:rsidR="000277D6" w:rsidRPr="003B6E34" w:rsidRDefault="000277D6">
      <w:pPr>
        <w:rPr>
          <w:rFonts w:asciiTheme="minorHAnsi" w:hAnsiTheme="minorHAnsi" w:cstheme="minorHAnsi"/>
          <w:b/>
          <w:sz w:val="28"/>
        </w:rPr>
      </w:pPr>
    </w:p>
    <w:p w14:paraId="7EC38EA6" w14:textId="77777777" w:rsidR="000277D6" w:rsidRPr="003B6E34" w:rsidRDefault="000277D6">
      <w:pPr>
        <w:rPr>
          <w:rFonts w:asciiTheme="minorHAnsi" w:hAnsiTheme="minorHAnsi" w:cstheme="minorHAnsi"/>
        </w:rPr>
      </w:pPr>
    </w:p>
    <w:p w14:paraId="2F446F77" w14:textId="77777777" w:rsidR="006F073F" w:rsidRPr="003B6E34" w:rsidRDefault="000277D6" w:rsidP="006F073F">
      <w:pPr>
        <w:rPr>
          <w:rFonts w:asciiTheme="minorHAnsi" w:hAnsiTheme="minorHAnsi" w:cstheme="minorHAnsi"/>
        </w:rPr>
      </w:pPr>
      <w:r w:rsidRPr="003B6E34">
        <w:rPr>
          <w:rFonts w:asciiTheme="minorHAnsi" w:hAnsiTheme="minorHAnsi" w:cstheme="minorHAnsi"/>
        </w:rPr>
        <w:br w:type="page"/>
      </w:r>
    </w:p>
    <w:p w14:paraId="6F74F721" w14:textId="77777777" w:rsidR="000277D6" w:rsidRPr="003B6E34" w:rsidRDefault="000277D6">
      <w:pPr>
        <w:pStyle w:val="Heading1"/>
        <w:rPr>
          <w:rFonts w:asciiTheme="minorHAnsi" w:hAnsiTheme="minorHAnsi" w:cstheme="minorHAnsi"/>
        </w:rPr>
      </w:pPr>
      <w:bookmarkStart w:id="4" w:name="_Toc50447279"/>
      <w:bookmarkStart w:id="5" w:name="_Toc240564713"/>
      <w:r w:rsidRPr="003B6E34">
        <w:rPr>
          <w:rFonts w:asciiTheme="minorHAnsi" w:hAnsiTheme="minorHAnsi" w:cstheme="minorHAnsi"/>
        </w:rPr>
        <w:lastRenderedPageBreak/>
        <w:t>Strateegi</w:t>
      </w:r>
      <w:bookmarkEnd w:id="4"/>
      <w:r w:rsidR="009822AA" w:rsidRPr="003B6E34">
        <w:rPr>
          <w:rFonts w:asciiTheme="minorHAnsi" w:hAnsiTheme="minorHAnsi" w:cstheme="minorHAnsi"/>
        </w:rPr>
        <w:t>line analüüs</w:t>
      </w:r>
      <w:bookmarkEnd w:id="5"/>
    </w:p>
    <w:p w14:paraId="75399117" w14:textId="77777777" w:rsidR="000277D6" w:rsidRPr="003B6E34" w:rsidRDefault="000277D6">
      <w:pPr>
        <w:rPr>
          <w:rFonts w:asciiTheme="minorHAnsi" w:hAnsiTheme="minorHAnsi" w:cstheme="minorHAnsi"/>
          <w:b/>
        </w:rPr>
      </w:pPr>
    </w:p>
    <w:p w14:paraId="3C8012F8" w14:textId="77777777" w:rsidR="003E4C39" w:rsidRPr="003B6E34" w:rsidRDefault="003E4C39" w:rsidP="003E4C39">
      <w:pPr>
        <w:jc w:val="both"/>
        <w:rPr>
          <w:rFonts w:asciiTheme="minorHAnsi" w:hAnsiTheme="minorHAnsi" w:cstheme="minorHAnsi"/>
        </w:rPr>
      </w:pPr>
      <w:r w:rsidRPr="003B6E34">
        <w:rPr>
          <w:rFonts w:asciiTheme="minorHAnsi" w:hAnsiTheme="minorHAnsi" w:cstheme="minorHAnsi"/>
        </w:rPr>
        <w:t>Selles peatükis vaadeldakse tervet infosüsteemi, leitakse selle allsüsteemid ning esitatakse ühele põhiobjektile vastava funktsionaalse allsüsteemi/registri paari eskiismudelid.</w:t>
      </w:r>
    </w:p>
    <w:p w14:paraId="1864986D" w14:textId="77777777" w:rsidR="003E4C39" w:rsidRPr="003B6E34" w:rsidRDefault="003E4C39">
      <w:pPr>
        <w:rPr>
          <w:rFonts w:asciiTheme="minorHAnsi" w:hAnsiTheme="minorHAnsi" w:cstheme="minorHAnsi"/>
          <w:b/>
        </w:rPr>
      </w:pPr>
    </w:p>
    <w:p w14:paraId="66384963" w14:textId="77777777" w:rsidR="000277D6" w:rsidRPr="003B6E34" w:rsidRDefault="000277D6">
      <w:pPr>
        <w:pStyle w:val="Heading2"/>
        <w:ind w:left="528"/>
        <w:rPr>
          <w:rFonts w:asciiTheme="minorHAnsi" w:hAnsiTheme="minorHAnsi" w:cstheme="minorHAnsi"/>
        </w:rPr>
      </w:pPr>
      <w:bookmarkStart w:id="6" w:name="_Toc50447280"/>
      <w:bookmarkStart w:id="7" w:name="_Toc240564714"/>
      <w:r w:rsidRPr="003B6E34">
        <w:rPr>
          <w:rFonts w:asciiTheme="minorHAnsi" w:hAnsiTheme="minorHAnsi" w:cstheme="minorHAnsi"/>
        </w:rPr>
        <w:t>Terviksüsteemi üldvaade</w:t>
      </w:r>
      <w:bookmarkEnd w:id="6"/>
      <w:bookmarkEnd w:id="7"/>
    </w:p>
    <w:p w14:paraId="18645939" w14:textId="77777777" w:rsidR="000277D6" w:rsidRPr="003B6E34" w:rsidRDefault="000277D6">
      <w:pPr>
        <w:rPr>
          <w:rFonts w:asciiTheme="minorHAnsi" w:hAnsiTheme="minorHAnsi" w:cstheme="minorHAnsi"/>
        </w:rPr>
      </w:pPr>
    </w:p>
    <w:p w14:paraId="5CBF95A7" w14:textId="3265F046" w:rsidR="00904754" w:rsidRPr="003B6E34" w:rsidRDefault="005E17D7" w:rsidP="00904754">
      <w:pPr>
        <w:jc w:val="both"/>
        <w:rPr>
          <w:rFonts w:asciiTheme="minorHAnsi" w:hAnsiTheme="minorHAnsi" w:cstheme="minorHAnsi"/>
        </w:rPr>
      </w:pPr>
      <w:r w:rsidRPr="003B6E34">
        <w:rPr>
          <w:rFonts w:asciiTheme="minorHAnsi" w:hAnsiTheme="minorHAnsi" w:cstheme="minorHAnsi"/>
        </w:rPr>
        <w:t>Järgnevalt esitatakse ülevaade nutitelefonide müügiga tegeleva e</w:t>
      </w:r>
      <w:r w:rsidR="006C31C9" w:rsidRPr="003B6E34">
        <w:rPr>
          <w:rFonts w:asciiTheme="minorHAnsi" w:hAnsiTheme="minorHAnsi" w:cstheme="minorHAnsi"/>
        </w:rPr>
        <w:t>-</w:t>
      </w:r>
      <w:r w:rsidRPr="003B6E34">
        <w:rPr>
          <w:rFonts w:asciiTheme="minorHAnsi" w:hAnsiTheme="minorHAnsi" w:cstheme="minorHAnsi"/>
        </w:rPr>
        <w:t>poe</w:t>
      </w:r>
      <w:r w:rsidR="00EA0F58" w:rsidRPr="003B6E34">
        <w:rPr>
          <w:rFonts w:asciiTheme="minorHAnsi" w:hAnsiTheme="minorHAnsi" w:cstheme="minorHAnsi"/>
        </w:rPr>
        <w:t xml:space="preserve"> </w:t>
      </w:r>
      <w:r w:rsidR="00904754" w:rsidRPr="003B6E34">
        <w:rPr>
          <w:rFonts w:asciiTheme="minorHAnsi" w:hAnsiTheme="minorHAnsi" w:cstheme="minorHAnsi"/>
        </w:rPr>
        <w:t>toimimisest.</w:t>
      </w:r>
    </w:p>
    <w:p w14:paraId="3CDD1F7B" w14:textId="77777777" w:rsidR="00904754" w:rsidRPr="003B6E34" w:rsidRDefault="00904754">
      <w:pPr>
        <w:rPr>
          <w:rFonts w:asciiTheme="minorHAnsi" w:hAnsiTheme="minorHAnsi" w:cstheme="minorHAnsi"/>
        </w:rPr>
      </w:pPr>
    </w:p>
    <w:p w14:paraId="0A0D762C" w14:textId="77777777" w:rsidR="000277D6" w:rsidRPr="003B6E34" w:rsidRDefault="000277D6">
      <w:pPr>
        <w:pStyle w:val="Heading3"/>
        <w:rPr>
          <w:rFonts w:asciiTheme="minorHAnsi" w:hAnsiTheme="minorHAnsi" w:cstheme="minorHAnsi"/>
        </w:rPr>
      </w:pPr>
      <w:bookmarkStart w:id="8" w:name="_Toc50447281"/>
      <w:bookmarkStart w:id="9" w:name="_Toc240564715"/>
      <w:r w:rsidRPr="003B6E34">
        <w:rPr>
          <w:rFonts w:asciiTheme="minorHAnsi" w:hAnsiTheme="minorHAnsi" w:cstheme="minorHAnsi"/>
        </w:rPr>
        <w:t>O</w:t>
      </w:r>
      <w:bookmarkStart w:id="10" w:name="z_Ärieesmärk"/>
      <w:bookmarkEnd w:id="10"/>
      <w:r w:rsidRPr="003B6E34">
        <w:rPr>
          <w:rFonts w:asciiTheme="minorHAnsi" w:hAnsiTheme="minorHAnsi" w:cstheme="minorHAnsi"/>
        </w:rPr>
        <w:t>rganisatsiooni eesmärgid</w:t>
      </w:r>
      <w:bookmarkEnd w:id="8"/>
      <w:bookmarkEnd w:id="9"/>
    </w:p>
    <w:p w14:paraId="417B2A36" w14:textId="77777777" w:rsidR="000277D6" w:rsidRPr="003B6E34" w:rsidRDefault="00983A38" w:rsidP="00E04026">
      <w:pPr>
        <w:pStyle w:val="Header"/>
        <w:numPr>
          <w:ilvl w:val="0"/>
          <w:numId w:val="4"/>
        </w:numPr>
        <w:tabs>
          <w:tab w:val="clear" w:pos="1273"/>
          <w:tab w:val="clear" w:pos="5426"/>
        </w:tabs>
        <w:rPr>
          <w:rFonts w:asciiTheme="minorHAnsi" w:hAnsiTheme="minorHAnsi" w:cstheme="minorHAnsi"/>
        </w:rPr>
      </w:pPr>
      <w:r w:rsidRPr="003B6E34">
        <w:rPr>
          <w:rFonts w:asciiTheme="minorHAnsi" w:hAnsiTheme="minorHAnsi" w:cstheme="minorHAnsi"/>
        </w:rPr>
        <w:t>Teenida omanikele kasumit</w:t>
      </w:r>
    </w:p>
    <w:p w14:paraId="2D0F243F" w14:textId="77777777" w:rsidR="00983A38" w:rsidRPr="003B6E34" w:rsidRDefault="00983A38" w:rsidP="00E04026">
      <w:pPr>
        <w:pStyle w:val="Header"/>
        <w:numPr>
          <w:ilvl w:val="0"/>
          <w:numId w:val="4"/>
        </w:numPr>
        <w:tabs>
          <w:tab w:val="clear" w:pos="1273"/>
          <w:tab w:val="clear" w:pos="5426"/>
        </w:tabs>
        <w:rPr>
          <w:rFonts w:asciiTheme="minorHAnsi" w:hAnsiTheme="minorHAnsi" w:cstheme="minorHAnsi"/>
        </w:rPr>
      </w:pPr>
      <w:r w:rsidRPr="003B6E34">
        <w:rPr>
          <w:rFonts w:asciiTheme="minorHAnsi" w:hAnsiTheme="minorHAnsi" w:cstheme="minorHAnsi"/>
        </w:rPr>
        <w:t>Pakkuda head ja kiiret teenindust, mis jätaks klientidele hea mulje ning suurendaks võimalust, et nad saavad püsiklientideks ja soovitavad pakutavaid teenuseid ka oma tuttavatele</w:t>
      </w:r>
    </w:p>
    <w:p w14:paraId="38EE5B6E" w14:textId="77777777" w:rsidR="0091621C" w:rsidRPr="003B6E34" w:rsidRDefault="0091621C" w:rsidP="00E04026">
      <w:pPr>
        <w:pStyle w:val="Header"/>
        <w:numPr>
          <w:ilvl w:val="0"/>
          <w:numId w:val="4"/>
        </w:numPr>
        <w:tabs>
          <w:tab w:val="clear" w:pos="1273"/>
          <w:tab w:val="clear" w:pos="5426"/>
        </w:tabs>
        <w:rPr>
          <w:rFonts w:asciiTheme="minorHAnsi" w:hAnsiTheme="minorHAnsi" w:cstheme="minorHAnsi"/>
        </w:rPr>
      </w:pPr>
      <w:r w:rsidRPr="003B6E34">
        <w:rPr>
          <w:rFonts w:asciiTheme="minorHAnsi" w:hAnsiTheme="minorHAnsi" w:cstheme="minorHAnsi"/>
        </w:rPr>
        <w:t>Olla kõigile osapooltele usaldusväärne lepingupartner</w:t>
      </w:r>
    </w:p>
    <w:p w14:paraId="2B365CEF" w14:textId="77777777" w:rsidR="00AF20D9" w:rsidRPr="003B6E34" w:rsidRDefault="00AF20D9" w:rsidP="00E04026">
      <w:pPr>
        <w:pStyle w:val="Header"/>
        <w:numPr>
          <w:ilvl w:val="0"/>
          <w:numId w:val="4"/>
        </w:numPr>
        <w:tabs>
          <w:tab w:val="clear" w:pos="1273"/>
          <w:tab w:val="clear" w:pos="5426"/>
        </w:tabs>
        <w:rPr>
          <w:rFonts w:asciiTheme="minorHAnsi" w:hAnsiTheme="minorHAnsi" w:cstheme="minorHAnsi"/>
        </w:rPr>
      </w:pPr>
      <w:r w:rsidRPr="003B6E34">
        <w:rPr>
          <w:rFonts w:asciiTheme="minorHAnsi" w:hAnsiTheme="minorHAnsi" w:cstheme="minorHAnsi"/>
        </w:rPr>
        <w:t>Pakkuda klientidele kõige uuemaid tootemudeleid</w:t>
      </w:r>
    </w:p>
    <w:p w14:paraId="5F980BB9" w14:textId="77777777" w:rsidR="00AF20D9" w:rsidRPr="003B6E34" w:rsidRDefault="00AF20D9" w:rsidP="00E04026">
      <w:pPr>
        <w:pStyle w:val="Header"/>
        <w:numPr>
          <w:ilvl w:val="0"/>
          <w:numId w:val="4"/>
        </w:numPr>
        <w:tabs>
          <w:tab w:val="clear" w:pos="1273"/>
          <w:tab w:val="clear" w:pos="5426"/>
        </w:tabs>
        <w:rPr>
          <w:rFonts w:asciiTheme="minorHAnsi" w:hAnsiTheme="minorHAnsi" w:cstheme="minorHAnsi"/>
        </w:rPr>
      </w:pPr>
      <w:r w:rsidRPr="003B6E34">
        <w:rPr>
          <w:rFonts w:asciiTheme="minorHAnsi" w:hAnsiTheme="minorHAnsi" w:cstheme="minorHAnsi"/>
        </w:rPr>
        <w:t>Saavutada turuliidri positsioon</w:t>
      </w:r>
    </w:p>
    <w:p w14:paraId="67069C4F" w14:textId="77777777" w:rsidR="00E07941" w:rsidRPr="003B6E34" w:rsidRDefault="00E07941" w:rsidP="00AF20D9">
      <w:pPr>
        <w:pStyle w:val="Header"/>
        <w:tabs>
          <w:tab w:val="clear" w:pos="1273"/>
          <w:tab w:val="clear" w:pos="5426"/>
        </w:tabs>
        <w:rPr>
          <w:rFonts w:asciiTheme="minorHAnsi" w:hAnsiTheme="minorHAnsi" w:cstheme="minorHAnsi"/>
        </w:rPr>
      </w:pPr>
    </w:p>
    <w:p w14:paraId="03A77651" w14:textId="77777777" w:rsidR="000277D6" w:rsidRPr="003B6E34" w:rsidRDefault="000277D6">
      <w:pPr>
        <w:pStyle w:val="Heading3"/>
        <w:rPr>
          <w:rFonts w:asciiTheme="minorHAnsi" w:hAnsiTheme="minorHAnsi" w:cstheme="minorHAnsi"/>
        </w:rPr>
      </w:pPr>
      <w:bookmarkStart w:id="11" w:name="_Toc50447282"/>
      <w:bookmarkStart w:id="12" w:name="_Toc240564716"/>
      <w:r w:rsidRPr="003B6E34">
        <w:rPr>
          <w:rFonts w:asciiTheme="minorHAnsi" w:hAnsiTheme="minorHAnsi" w:cstheme="minorHAnsi"/>
        </w:rPr>
        <w:t>Infosüsteemi eesmärgid</w:t>
      </w:r>
      <w:bookmarkEnd w:id="11"/>
      <w:bookmarkEnd w:id="12"/>
    </w:p>
    <w:p w14:paraId="4A72BF51" w14:textId="77777777" w:rsidR="000277D6" w:rsidRPr="003B6E34" w:rsidRDefault="00314CCB" w:rsidP="00BA72FB">
      <w:pPr>
        <w:numPr>
          <w:ilvl w:val="0"/>
          <w:numId w:val="12"/>
        </w:numPr>
        <w:rPr>
          <w:rFonts w:asciiTheme="minorHAnsi" w:hAnsiTheme="minorHAnsi" w:cstheme="minorHAnsi"/>
        </w:rPr>
      </w:pPr>
      <w:r w:rsidRPr="003B6E34">
        <w:rPr>
          <w:rFonts w:asciiTheme="minorHAnsi" w:hAnsiTheme="minorHAnsi" w:cstheme="minorHAnsi"/>
        </w:rPr>
        <w:t>Saada ülevaade organisatsiooniga seotud isikutest</w:t>
      </w:r>
    </w:p>
    <w:p w14:paraId="2F22619D" w14:textId="77777777" w:rsidR="00314CCB" w:rsidRPr="003B6E34" w:rsidRDefault="00314CCB" w:rsidP="00BA72FB">
      <w:pPr>
        <w:numPr>
          <w:ilvl w:val="0"/>
          <w:numId w:val="12"/>
        </w:numPr>
        <w:rPr>
          <w:rFonts w:asciiTheme="minorHAnsi" w:hAnsiTheme="minorHAnsi" w:cstheme="minorHAnsi"/>
        </w:rPr>
      </w:pPr>
      <w:r w:rsidRPr="003B6E34">
        <w:rPr>
          <w:rFonts w:asciiTheme="minorHAnsi" w:hAnsiTheme="minorHAnsi" w:cstheme="minorHAnsi"/>
        </w:rPr>
        <w:t>Saada ülevaade organisatsiooni töötajatest</w:t>
      </w:r>
    </w:p>
    <w:p w14:paraId="5507A00C" w14:textId="77777777" w:rsidR="00314CCB" w:rsidRPr="003B6E34" w:rsidRDefault="00314CCB" w:rsidP="00BA72FB">
      <w:pPr>
        <w:numPr>
          <w:ilvl w:val="0"/>
          <w:numId w:val="12"/>
        </w:numPr>
        <w:rPr>
          <w:rFonts w:asciiTheme="minorHAnsi" w:hAnsiTheme="minorHAnsi" w:cstheme="minorHAnsi"/>
        </w:rPr>
      </w:pPr>
      <w:r w:rsidRPr="003B6E34">
        <w:rPr>
          <w:rFonts w:asciiTheme="minorHAnsi" w:hAnsiTheme="minorHAnsi" w:cstheme="minorHAnsi"/>
        </w:rPr>
        <w:t>Saada ülevaade organisatsiooni klientidest</w:t>
      </w:r>
    </w:p>
    <w:p w14:paraId="2093C84C" w14:textId="77777777" w:rsidR="00314CCB" w:rsidRPr="003B6E34" w:rsidRDefault="00314CCB" w:rsidP="00BA72FB">
      <w:pPr>
        <w:numPr>
          <w:ilvl w:val="0"/>
          <w:numId w:val="12"/>
        </w:numPr>
        <w:rPr>
          <w:rFonts w:asciiTheme="minorHAnsi" w:hAnsiTheme="minorHAnsi" w:cstheme="minorHAnsi"/>
        </w:rPr>
      </w:pPr>
      <w:r w:rsidRPr="003B6E34">
        <w:rPr>
          <w:rFonts w:asciiTheme="minorHAnsi" w:hAnsiTheme="minorHAnsi" w:cstheme="minorHAnsi"/>
        </w:rPr>
        <w:t>Saada ülevaade organisatsiooni sõlmitud lepingutest</w:t>
      </w:r>
    </w:p>
    <w:p w14:paraId="6077E094" w14:textId="77777777" w:rsidR="00314CCB" w:rsidRPr="003B6E34" w:rsidRDefault="00314CCB" w:rsidP="00BA72FB">
      <w:pPr>
        <w:numPr>
          <w:ilvl w:val="0"/>
          <w:numId w:val="12"/>
        </w:numPr>
        <w:rPr>
          <w:rFonts w:asciiTheme="minorHAnsi" w:hAnsiTheme="minorHAnsi" w:cstheme="minorHAnsi"/>
        </w:rPr>
      </w:pPr>
      <w:r w:rsidRPr="003B6E34">
        <w:rPr>
          <w:rFonts w:asciiTheme="minorHAnsi" w:hAnsiTheme="minorHAnsi" w:cstheme="minorHAnsi"/>
        </w:rPr>
        <w:t>Võimaldada klassifikaatorite abil andmete liigitamist ja seostamist seostamiseks väljaspool organisatsiooni vastutusala oleva informatsiooniga</w:t>
      </w:r>
    </w:p>
    <w:p w14:paraId="71EF66DA" w14:textId="06BCB54B" w:rsidR="00AF20D9" w:rsidRPr="003B6E34" w:rsidRDefault="005E17D7" w:rsidP="00BA72FB">
      <w:pPr>
        <w:numPr>
          <w:ilvl w:val="0"/>
          <w:numId w:val="12"/>
        </w:numPr>
        <w:rPr>
          <w:rFonts w:asciiTheme="minorHAnsi" w:hAnsiTheme="minorHAnsi" w:cstheme="minorHAnsi"/>
        </w:rPr>
      </w:pPr>
      <w:r w:rsidRPr="003B6E34">
        <w:rPr>
          <w:rFonts w:asciiTheme="minorHAnsi" w:hAnsiTheme="minorHAnsi" w:cstheme="minorHAnsi"/>
        </w:rPr>
        <w:t>Saada ülevaade kaupadest</w:t>
      </w:r>
      <w:r w:rsidR="007E5E09" w:rsidRPr="003B6E34">
        <w:rPr>
          <w:rFonts w:asciiTheme="minorHAnsi" w:hAnsiTheme="minorHAnsi" w:cstheme="minorHAnsi"/>
        </w:rPr>
        <w:t>, millega tehingute (transaktsioonide) tegemine on üks organisatsiooni põhieesmärk</w:t>
      </w:r>
    </w:p>
    <w:p w14:paraId="1083BBD7" w14:textId="5363F720" w:rsidR="009C1082" w:rsidRPr="003B6E34" w:rsidRDefault="009C1082" w:rsidP="00BA72FB">
      <w:pPr>
        <w:numPr>
          <w:ilvl w:val="0"/>
          <w:numId w:val="12"/>
        </w:numPr>
        <w:rPr>
          <w:rFonts w:asciiTheme="minorHAnsi" w:hAnsiTheme="minorHAnsi" w:cstheme="minorHAnsi"/>
        </w:rPr>
      </w:pPr>
      <w:r w:rsidRPr="003B6E34">
        <w:rPr>
          <w:rFonts w:asciiTheme="minorHAnsi" w:hAnsiTheme="minorHAnsi" w:cstheme="minorHAnsi"/>
        </w:rPr>
        <w:t>Võimaldada elektrooniliselt muuta erinevate kaupade andmeid</w:t>
      </w:r>
    </w:p>
    <w:p w14:paraId="08F250CB" w14:textId="1E73E420" w:rsidR="008C6176" w:rsidRPr="003B6E34" w:rsidRDefault="009C1082" w:rsidP="00BA72FB">
      <w:pPr>
        <w:numPr>
          <w:ilvl w:val="0"/>
          <w:numId w:val="12"/>
        </w:numPr>
        <w:rPr>
          <w:rFonts w:asciiTheme="minorHAnsi" w:hAnsiTheme="minorHAnsi" w:cstheme="minorHAnsi"/>
        </w:rPr>
      </w:pPr>
      <w:r w:rsidRPr="003B6E34">
        <w:rPr>
          <w:rFonts w:asciiTheme="minorHAnsi" w:hAnsiTheme="minorHAnsi" w:cstheme="minorHAnsi"/>
        </w:rPr>
        <w:t>Võimaldada klientidel tellida meie poolt pakutavaid kaupu</w:t>
      </w:r>
    </w:p>
    <w:p w14:paraId="5199CCCC" w14:textId="239BD95E" w:rsidR="009C1082" w:rsidRPr="003B6E34" w:rsidRDefault="009C1082" w:rsidP="00BA72FB">
      <w:pPr>
        <w:numPr>
          <w:ilvl w:val="0"/>
          <w:numId w:val="12"/>
        </w:numPr>
        <w:rPr>
          <w:rFonts w:asciiTheme="minorHAnsi" w:hAnsiTheme="minorHAnsi" w:cstheme="minorHAnsi"/>
        </w:rPr>
      </w:pPr>
      <w:r w:rsidRPr="003B6E34">
        <w:rPr>
          <w:rFonts w:asciiTheme="minorHAnsi" w:hAnsiTheme="minorHAnsi" w:cstheme="minorHAnsi"/>
        </w:rPr>
        <w:t>Võimaldada klientidel jätta tagasisidet</w:t>
      </w:r>
    </w:p>
    <w:p w14:paraId="2CEEA0E0" w14:textId="4E7F3BCF" w:rsidR="009C1082" w:rsidRPr="003B6E34" w:rsidRDefault="009C1082" w:rsidP="00BA72FB">
      <w:pPr>
        <w:numPr>
          <w:ilvl w:val="0"/>
          <w:numId w:val="12"/>
        </w:numPr>
        <w:rPr>
          <w:rFonts w:asciiTheme="minorHAnsi" w:hAnsiTheme="minorHAnsi" w:cstheme="minorHAnsi"/>
        </w:rPr>
      </w:pPr>
      <w:r w:rsidRPr="003B6E34">
        <w:rPr>
          <w:rFonts w:asciiTheme="minorHAnsi" w:hAnsiTheme="minorHAnsi" w:cstheme="minorHAnsi"/>
        </w:rPr>
        <w:t>Võimaldada klientidel vormistada garantiijuhtum või kauba tagastus</w:t>
      </w:r>
    </w:p>
    <w:p w14:paraId="02266160" w14:textId="423A49A1" w:rsidR="009C1082" w:rsidRPr="003B6E34" w:rsidRDefault="009C1082" w:rsidP="00BA72FB">
      <w:pPr>
        <w:numPr>
          <w:ilvl w:val="0"/>
          <w:numId w:val="12"/>
        </w:numPr>
        <w:rPr>
          <w:rFonts w:asciiTheme="minorHAnsi" w:hAnsiTheme="minorHAnsi" w:cstheme="minorHAnsi"/>
        </w:rPr>
      </w:pPr>
      <w:r w:rsidRPr="003B6E34">
        <w:rPr>
          <w:rFonts w:asciiTheme="minorHAnsi" w:hAnsiTheme="minorHAnsi" w:cstheme="minorHAnsi"/>
        </w:rPr>
        <w:t>Võimaldada töötajatel määrata hinnareegleid ja teha sooduspakkumisi</w:t>
      </w:r>
    </w:p>
    <w:p w14:paraId="5127828C" w14:textId="4D710642" w:rsidR="009C1082" w:rsidRPr="003B6E34" w:rsidRDefault="009C1082" w:rsidP="00BA72FB">
      <w:pPr>
        <w:numPr>
          <w:ilvl w:val="0"/>
          <w:numId w:val="12"/>
        </w:numPr>
        <w:rPr>
          <w:rFonts w:asciiTheme="minorHAnsi" w:hAnsiTheme="minorHAnsi" w:cstheme="minorHAnsi"/>
        </w:rPr>
      </w:pPr>
      <w:r w:rsidRPr="003B6E34">
        <w:rPr>
          <w:rFonts w:asciiTheme="minorHAnsi" w:hAnsiTheme="minorHAnsi" w:cstheme="minorHAnsi"/>
        </w:rPr>
        <w:t>Saada ülevaade arvetest</w:t>
      </w:r>
    </w:p>
    <w:p w14:paraId="0409DF15" w14:textId="1212629A" w:rsidR="009C1082" w:rsidRPr="003B6E34" w:rsidRDefault="009C1082" w:rsidP="00BA72FB">
      <w:pPr>
        <w:numPr>
          <w:ilvl w:val="0"/>
          <w:numId w:val="12"/>
        </w:numPr>
        <w:rPr>
          <w:rFonts w:asciiTheme="minorHAnsi" w:hAnsiTheme="minorHAnsi" w:cstheme="minorHAnsi"/>
        </w:rPr>
      </w:pPr>
      <w:r w:rsidRPr="003B6E34">
        <w:rPr>
          <w:rFonts w:asciiTheme="minorHAnsi" w:hAnsiTheme="minorHAnsi" w:cstheme="minorHAnsi"/>
        </w:rPr>
        <w:t>Saada ülevaade tarnetellimuste arvetest</w:t>
      </w:r>
    </w:p>
    <w:p w14:paraId="665D653E" w14:textId="76E087E0" w:rsidR="009C1082" w:rsidRPr="003B6E34" w:rsidRDefault="009C1082" w:rsidP="00BA72FB">
      <w:pPr>
        <w:numPr>
          <w:ilvl w:val="0"/>
          <w:numId w:val="12"/>
        </w:numPr>
        <w:rPr>
          <w:rFonts w:asciiTheme="minorHAnsi" w:hAnsiTheme="minorHAnsi" w:cstheme="minorHAnsi"/>
        </w:rPr>
      </w:pPr>
      <w:r w:rsidRPr="003B6E34">
        <w:rPr>
          <w:rFonts w:asciiTheme="minorHAnsi" w:hAnsiTheme="minorHAnsi" w:cstheme="minorHAnsi"/>
        </w:rPr>
        <w:t>Saada ülevaade tellimustest</w:t>
      </w:r>
    </w:p>
    <w:p w14:paraId="1EC99CBB" w14:textId="761E718D" w:rsidR="009C1082" w:rsidRPr="003B6E34" w:rsidRDefault="009C1082" w:rsidP="00BA72FB">
      <w:pPr>
        <w:numPr>
          <w:ilvl w:val="0"/>
          <w:numId w:val="12"/>
        </w:numPr>
        <w:rPr>
          <w:rFonts w:asciiTheme="minorHAnsi" w:hAnsiTheme="minorHAnsi" w:cstheme="minorHAnsi"/>
        </w:rPr>
      </w:pPr>
      <w:r w:rsidRPr="003B6E34">
        <w:rPr>
          <w:rFonts w:asciiTheme="minorHAnsi" w:hAnsiTheme="minorHAnsi" w:cstheme="minorHAnsi"/>
        </w:rPr>
        <w:t>Saada ülevaade tarnetellimustest</w:t>
      </w:r>
    </w:p>
    <w:p w14:paraId="75B80CAD" w14:textId="22C7C8F8" w:rsidR="009C1082" w:rsidRPr="003B6E34" w:rsidRDefault="009C1082" w:rsidP="00BA72FB">
      <w:pPr>
        <w:numPr>
          <w:ilvl w:val="0"/>
          <w:numId w:val="12"/>
        </w:numPr>
        <w:rPr>
          <w:rFonts w:asciiTheme="minorHAnsi" w:hAnsiTheme="minorHAnsi" w:cstheme="minorHAnsi"/>
        </w:rPr>
      </w:pPr>
      <w:r w:rsidRPr="003B6E34">
        <w:rPr>
          <w:rFonts w:asciiTheme="minorHAnsi" w:hAnsiTheme="minorHAnsi" w:cstheme="minorHAnsi"/>
        </w:rPr>
        <w:t>Saada ülevaade garantiijuhtumistest ja kauba tagastustest</w:t>
      </w:r>
    </w:p>
    <w:p w14:paraId="65758FAF" w14:textId="308900E4" w:rsidR="009C1082" w:rsidRPr="003B6E34" w:rsidRDefault="009C1082" w:rsidP="00BA72FB">
      <w:pPr>
        <w:numPr>
          <w:ilvl w:val="0"/>
          <w:numId w:val="12"/>
        </w:numPr>
        <w:rPr>
          <w:rFonts w:asciiTheme="minorHAnsi" w:hAnsiTheme="minorHAnsi" w:cstheme="minorHAnsi"/>
        </w:rPr>
      </w:pPr>
      <w:r w:rsidRPr="003B6E34">
        <w:rPr>
          <w:rFonts w:asciiTheme="minorHAnsi" w:hAnsiTheme="minorHAnsi" w:cstheme="minorHAnsi"/>
        </w:rPr>
        <w:t>Saada ülevaade hinnareeglitest ja sooduspakkumistest</w:t>
      </w:r>
    </w:p>
    <w:p w14:paraId="52568017" w14:textId="77D5AE39" w:rsidR="009C1082" w:rsidRPr="003B6E34" w:rsidRDefault="009C1082" w:rsidP="00BA72FB">
      <w:pPr>
        <w:numPr>
          <w:ilvl w:val="0"/>
          <w:numId w:val="12"/>
        </w:numPr>
        <w:rPr>
          <w:rFonts w:asciiTheme="minorHAnsi" w:hAnsiTheme="minorHAnsi" w:cstheme="minorHAnsi"/>
        </w:rPr>
      </w:pPr>
      <w:r w:rsidRPr="003B6E34">
        <w:rPr>
          <w:rFonts w:asciiTheme="minorHAnsi" w:hAnsiTheme="minorHAnsi" w:cstheme="minorHAnsi"/>
        </w:rPr>
        <w:t>Saada ülevaade kliendi tagasisidest</w:t>
      </w:r>
    </w:p>
    <w:p w14:paraId="5B89B6B8" w14:textId="187DE1AE" w:rsidR="009C1082" w:rsidRPr="003B6E34" w:rsidRDefault="009C1082" w:rsidP="00BA72FB">
      <w:pPr>
        <w:numPr>
          <w:ilvl w:val="0"/>
          <w:numId w:val="12"/>
        </w:numPr>
        <w:rPr>
          <w:rFonts w:asciiTheme="minorHAnsi" w:hAnsiTheme="minorHAnsi" w:cstheme="minorHAnsi"/>
        </w:rPr>
      </w:pPr>
      <w:r w:rsidRPr="003B6E34">
        <w:rPr>
          <w:rFonts w:asciiTheme="minorHAnsi" w:hAnsiTheme="minorHAnsi" w:cstheme="minorHAnsi"/>
        </w:rPr>
        <w:t>Saada ülevaade laoliikumistest</w:t>
      </w:r>
    </w:p>
    <w:p w14:paraId="30479692" w14:textId="670EFDB5" w:rsidR="009C1082" w:rsidRPr="003B6E34" w:rsidRDefault="009C1082" w:rsidP="00BA72FB">
      <w:pPr>
        <w:numPr>
          <w:ilvl w:val="0"/>
          <w:numId w:val="12"/>
        </w:numPr>
        <w:rPr>
          <w:rFonts w:asciiTheme="minorHAnsi" w:hAnsiTheme="minorHAnsi" w:cstheme="minorHAnsi"/>
        </w:rPr>
      </w:pPr>
      <w:r w:rsidRPr="003B6E34">
        <w:rPr>
          <w:rFonts w:asciiTheme="minorHAnsi" w:hAnsiTheme="minorHAnsi" w:cstheme="minorHAnsi"/>
        </w:rPr>
        <w:t>Saada ülevaade lepingutest</w:t>
      </w:r>
    </w:p>
    <w:p w14:paraId="4527EA03" w14:textId="0A360FEB" w:rsidR="009C1082" w:rsidRPr="003B6E34" w:rsidRDefault="009C1082" w:rsidP="00BA72FB">
      <w:pPr>
        <w:numPr>
          <w:ilvl w:val="0"/>
          <w:numId w:val="12"/>
        </w:numPr>
        <w:rPr>
          <w:rFonts w:asciiTheme="minorHAnsi" w:hAnsiTheme="minorHAnsi" w:cstheme="minorHAnsi"/>
        </w:rPr>
      </w:pPr>
      <w:r w:rsidRPr="003B6E34">
        <w:rPr>
          <w:rFonts w:asciiTheme="minorHAnsi" w:hAnsiTheme="minorHAnsi" w:cstheme="minorHAnsi"/>
        </w:rPr>
        <w:lastRenderedPageBreak/>
        <w:t>Saada ülevaade varadest</w:t>
      </w:r>
    </w:p>
    <w:p w14:paraId="651FF7C6" w14:textId="26CE9C8D" w:rsidR="009C1082" w:rsidRPr="003B6E34" w:rsidRDefault="009C1082" w:rsidP="00BA72FB">
      <w:pPr>
        <w:numPr>
          <w:ilvl w:val="0"/>
          <w:numId w:val="12"/>
        </w:numPr>
        <w:rPr>
          <w:rFonts w:asciiTheme="minorHAnsi" w:hAnsiTheme="minorHAnsi" w:cstheme="minorHAnsi"/>
        </w:rPr>
      </w:pPr>
      <w:r w:rsidRPr="003B6E34">
        <w:rPr>
          <w:rFonts w:asciiTheme="minorHAnsi" w:hAnsiTheme="minorHAnsi" w:cstheme="minorHAnsi"/>
        </w:rPr>
        <w:t>Saada ülevaade partneritest</w:t>
      </w:r>
    </w:p>
    <w:p w14:paraId="5F58A51D" w14:textId="27F91789" w:rsidR="008C6176" w:rsidRPr="003B6E34" w:rsidRDefault="008C6176" w:rsidP="00BA72FB">
      <w:pPr>
        <w:numPr>
          <w:ilvl w:val="0"/>
          <w:numId w:val="12"/>
        </w:numPr>
        <w:rPr>
          <w:rFonts w:asciiTheme="minorHAnsi" w:hAnsiTheme="minorHAnsi" w:cstheme="minorHAnsi"/>
        </w:rPr>
      </w:pPr>
      <w:r w:rsidRPr="003B6E34">
        <w:rPr>
          <w:rFonts w:asciiTheme="minorHAnsi" w:hAnsiTheme="minorHAnsi" w:cstheme="minorHAnsi"/>
        </w:rPr>
        <w:t>Saada ülevaade töötaja töötamistest</w:t>
      </w:r>
    </w:p>
    <w:p w14:paraId="0F526466" w14:textId="71FCD2CA" w:rsidR="009C1082" w:rsidRPr="003B6E34" w:rsidRDefault="009C1082" w:rsidP="00BA72FB">
      <w:pPr>
        <w:numPr>
          <w:ilvl w:val="0"/>
          <w:numId w:val="12"/>
        </w:numPr>
        <w:rPr>
          <w:rFonts w:asciiTheme="minorHAnsi" w:hAnsiTheme="minorHAnsi" w:cstheme="minorHAnsi"/>
        </w:rPr>
      </w:pPr>
      <w:r w:rsidRPr="003B6E34">
        <w:rPr>
          <w:rFonts w:asciiTheme="minorHAnsi" w:hAnsiTheme="minorHAnsi" w:cstheme="minorHAnsi"/>
        </w:rPr>
        <w:t>Võimaldada töötajal koostada töögraafikut</w:t>
      </w:r>
    </w:p>
    <w:p w14:paraId="621A3964" w14:textId="271AF3E0" w:rsidR="009C1082" w:rsidRPr="003B6E34" w:rsidRDefault="009C1082" w:rsidP="00BA72FB">
      <w:pPr>
        <w:numPr>
          <w:ilvl w:val="0"/>
          <w:numId w:val="12"/>
        </w:numPr>
        <w:rPr>
          <w:rFonts w:asciiTheme="minorHAnsi" w:hAnsiTheme="minorHAnsi" w:cstheme="minorHAnsi"/>
        </w:rPr>
      </w:pPr>
      <w:r w:rsidRPr="003B6E34">
        <w:rPr>
          <w:rFonts w:asciiTheme="minorHAnsi" w:hAnsiTheme="minorHAnsi" w:cstheme="minorHAnsi"/>
        </w:rPr>
        <w:t>Saada ülevaade töögraafikutest</w:t>
      </w:r>
    </w:p>
    <w:p w14:paraId="78EABFAD" w14:textId="77777777" w:rsidR="007220F3" w:rsidRPr="003B6E34" w:rsidRDefault="007220F3" w:rsidP="007220F3">
      <w:pPr>
        <w:rPr>
          <w:rFonts w:asciiTheme="minorHAnsi" w:hAnsiTheme="minorHAnsi" w:cstheme="minorHAnsi"/>
        </w:rPr>
      </w:pPr>
    </w:p>
    <w:p w14:paraId="0849B847" w14:textId="77777777" w:rsidR="000277D6" w:rsidRPr="003B6E34" w:rsidRDefault="000277D6">
      <w:pPr>
        <w:pStyle w:val="Heading3"/>
        <w:rPr>
          <w:rFonts w:asciiTheme="minorHAnsi" w:hAnsiTheme="minorHAnsi" w:cstheme="minorHAnsi"/>
        </w:rPr>
      </w:pPr>
      <w:bookmarkStart w:id="13" w:name="_Toc50447283"/>
      <w:bookmarkStart w:id="14" w:name="_Toc240564717"/>
      <w:r w:rsidRPr="003B6E34">
        <w:rPr>
          <w:rFonts w:asciiTheme="minorHAnsi" w:hAnsiTheme="minorHAnsi" w:cstheme="minorHAnsi"/>
        </w:rPr>
        <w:t>Lausendid</w:t>
      </w:r>
      <w:bookmarkEnd w:id="13"/>
      <w:bookmarkEnd w:id="14"/>
    </w:p>
    <w:p w14:paraId="0F2F31AB" w14:textId="77777777" w:rsidR="00C37922" w:rsidRPr="003B6E34" w:rsidRDefault="00C37922" w:rsidP="00E04026">
      <w:pPr>
        <w:numPr>
          <w:ilvl w:val="0"/>
          <w:numId w:val="6"/>
        </w:numPr>
        <w:rPr>
          <w:rFonts w:asciiTheme="minorHAnsi" w:hAnsiTheme="minorHAnsi" w:cstheme="minorHAnsi"/>
        </w:rPr>
      </w:pPr>
      <w:r w:rsidRPr="003B6E34">
        <w:rPr>
          <w:rFonts w:asciiTheme="minorHAnsi" w:hAnsiTheme="minorHAnsi" w:cstheme="minorHAnsi"/>
        </w:rPr>
        <w:t>Isikul on hetkeseisund</w:t>
      </w:r>
    </w:p>
    <w:p w14:paraId="2091379A" w14:textId="77777777" w:rsidR="00C37922" w:rsidRPr="003B6E34" w:rsidRDefault="00C37922" w:rsidP="00E04026">
      <w:pPr>
        <w:numPr>
          <w:ilvl w:val="0"/>
          <w:numId w:val="6"/>
        </w:numPr>
        <w:rPr>
          <w:rFonts w:asciiTheme="minorHAnsi" w:hAnsiTheme="minorHAnsi" w:cstheme="minorHAnsi"/>
        </w:rPr>
      </w:pPr>
      <w:r w:rsidRPr="003B6E34">
        <w:rPr>
          <w:rFonts w:asciiTheme="minorHAnsi" w:hAnsiTheme="minorHAnsi" w:cstheme="minorHAnsi"/>
        </w:rPr>
        <w:t>Isiku seisundi liik on klassifikaator</w:t>
      </w:r>
    </w:p>
    <w:p w14:paraId="7E0ED78C" w14:textId="77777777" w:rsidR="000277D6" w:rsidRPr="003B6E34" w:rsidRDefault="00633394" w:rsidP="00E04026">
      <w:pPr>
        <w:numPr>
          <w:ilvl w:val="0"/>
          <w:numId w:val="6"/>
        </w:numPr>
        <w:rPr>
          <w:rFonts w:asciiTheme="minorHAnsi" w:hAnsiTheme="minorHAnsi" w:cstheme="minorHAnsi"/>
        </w:rPr>
      </w:pPr>
      <w:r w:rsidRPr="003B6E34">
        <w:rPr>
          <w:rFonts w:asciiTheme="minorHAnsi" w:hAnsiTheme="minorHAnsi" w:cstheme="minorHAnsi"/>
        </w:rPr>
        <w:t>Töötaja on isik</w:t>
      </w:r>
    </w:p>
    <w:p w14:paraId="1A701670" w14:textId="77777777" w:rsidR="00C37922" w:rsidRPr="003B6E34" w:rsidRDefault="00C37922" w:rsidP="00E04026">
      <w:pPr>
        <w:numPr>
          <w:ilvl w:val="0"/>
          <w:numId w:val="6"/>
        </w:numPr>
        <w:rPr>
          <w:rFonts w:asciiTheme="minorHAnsi" w:hAnsiTheme="minorHAnsi" w:cstheme="minorHAnsi"/>
        </w:rPr>
      </w:pPr>
      <w:r w:rsidRPr="003B6E34">
        <w:rPr>
          <w:rFonts w:asciiTheme="minorHAnsi" w:hAnsiTheme="minorHAnsi" w:cstheme="minorHAnsi"/>
        </w:rPr>
        <w:t>Töötajal on hetkeseisund</w:t>
      </w:r>
    </w:p>
    <w:p w14:paraId="591994D6" w14:textId="77777777" w:rsidR="00C37922" w:rsidRPr="003B6E34" w:rsidRDefault="00C37922" w:rsidP="00E04026">
      <w:pPr>
        <w:numPr>
          <w:ilvl w:val="0"/>
          <w:numId w:val="6"/>
        </w:numPr>
        <w:rPr>
          <w:rFonts w:asciiTheme="minorHAnsi" w:hAnsiTheme="minorHAnsi" w:cstheme="minorHAnsi"/>
        </w:rPr>
      </w:pPr>
      <w:r w:rsidRPr="003B6E34">
        <w:rPr>
          <w:rFonts w:asciiTheme="minorHAnsi" w:hAnsiTheme="minorHAnsi" w:cstheme="minorHAnsi"/>
        </w:rPr>
        <w:t>Töötaja seisundi liik on klassifikaator</w:t>
      </w:r>
    </w:p>
    <w:p w14:paraId="456FC0E4" w14:textId="77777777" w:rsidR="00C37922" w:rsidRPr="003B6E34" w:rsidRDefault="00C37922" w:rsidP="00E04026">
      <w:pPr>
        <w:numPr>
          <w:ilvl w:val="0"/>
          <w:numId w:val="6"/>
        </w:numPr>
        <w:rPr>
          <w:rFonts w:asciiTheme="minorHAnsi" w:hAnsiTheme="minorHAnsi" w:cstheme="minorHAnsi"/>
        </w:rPr>
      </w:pPr>
      <w:r w:rsidRPr="003B6E34">
        <w:rPr>
          <w:rFonts w:asciiTheme="minorHAnsi" w:hAnsiTheme="minorHAnsi" w:cstheme="minorHAnsi"/>
        </w:rPr>
        <w:t>Töötaja töötab ametis</w:t>
      </w:r>
    </w:p>
    <w:p w14:paraId="6B47BAED" w14:textId="77777777" w:rsidR="00C37922" w:rsidRPr="003B6E34" w:rsidRDefault="00C37922" w:rsidP="00E04026">
      <w:pPr>
        <w:numPr>
          <w:ilvl w:val="0"/>
          <w:numId w:val="6"/>
        </w:numPr>
        <w:rPr>
          <w:rFonts w:asciiTheme="minorHAnsi" w:hAnsiTheme="minorHAnsi" w:cstheme="minorHAnsi"/>
        </w:rPr>
      </w:pPr>
      <w:r w:rsidRPr="003B6E34">
        <w:rPr>
          <w:rFonts w:asciiTheme="minorHAnsi" w:hAnsiTheme="minorHAnsi" w:cstheme="minorHAnsi"/>
        </w:rPr>
        <w:t>Amet on klassifikaator</w:t>
      </w:r>
    </w:p>
    <w:p w14:paraId="39DAF69B" w14:textId="77777777" w:rsidR="00633394" w:rsidRPr="003B6E34" w:rsidRDefault="00633394" w:rsidP="00E04026">
      <w:pPr>
        <w:numPr>
          <w:ilvl w:val="0"/>
          <w:numId w:val="6"/>
        </w:numPr>
        <w:rPr>
          <w:rFonts w:asciiTheme="minorHAnsi" w:hAnsiTheme="minorHAnsi" w:cstheme="minorHAnsi"/>
        </w:rPr>
      </w:pPr>
      <w:r w:rsidRPr="003B6E34">
        <w:rPr>
          <w:rFonts w:asciiTheme="minorHAnsi" w:hAnsiTheme="minorHAnsi" w:cstheme="minorHAnsi"/>
        </w:rPr>
        <w:t>Klient on isik</w:t>
      </w:r>
    </w:p>
    <w:p w14:paraId="2033705A" w14:textId="77777777" w:rsidR="00C37922" w:rsidRPr="003B6E34" w:rsidRDefault="00C37922" w:rsidP="00E04026">
      <w:pPr>
        <w:numPr>
          <w:ilvl w:val="0"/>
          <w:numId w:val="6"/>
        </w:numPr>
        <w:rPr>
          <w:rFonts w:asciiTheme="minorHAnsi" w:hAnsiTheme="minorHAnsi" w:cstheme="minorHAnsi"/>
        </w:rPr>
      </w:pPr>
      <w:r w:rsidRPr="003B6E34">
        <w:rPr>
          <w:rFonts w:asciiTheme="minorHAnsi" w:hAnsiTheme="minorHAnsi" w:cstheme="minorHAnsi"/>
        </w:rPr>
        <w:t>Kliendil on hetkeseisund</w:t>
      </w:r>
    </w:p>
    <w:p w14:paraId="7069F094" w14:textId="77777777" w:rsidR="00C37922" w:rsidRPr="003B6E34" w:rsidRDefault="00C37922" w:rsidP="00E04026">
      <w:pPr>
        <w:numPr>
          <w:ilvl w:val="0"/>
          <w:numId w:val="6"/>
        </w:numPr>
        <w:rPr>
          <w:rFonts w:asciiTheme="minorHAnsi" w:hAnsiTheme="minorHAnsi" w:cstheme="minorHAnsi"/>
        </w:rPr>
      </w:pPr>
      <w:r w:rsidRPr="003B6E34">
        <w:rPr>
          <w:rFonts w:asciiTheme="minorHAnsi" w:hAnsiTheme="minorHAnsi" w:cstheme="minorHAnsi"/>
        </w:rPr>
        <w:t>Kliendi seisundi liik on klassifikaator</w:t>
      </w:r>
    </w:p>
    <w:p w14:paraId="2B3F4D56" w14:textId="77777777" w:rsidR="00633394" w:rsidRPr="003B6E34" w:rsidRDefault="00633394" w:rsidP="00E04026">
      <w:pPr>
        <w:numPr>
          <w:ilvl w:val="0"/>
          <w:numId w:val="6"/>
        </w:numPr>
        <w:rPr>
          <w:rFonts w:asciiTheme="minorHAnsi" w:hAnsiTheme="minorHAnsi" w:cstheme="minorHAnsi"/>
        </w:rPr>
      </w:pPr>
      <w:r w:rsidRPr="003B6E34">
        <w:rPr>
          <w:rFonts w:asciiTheme="minorHAnsi" w:hAnsiTheme="minorHAnsi" w:cstheme="minorHAnsi"/>
        </w:rPr>
        <w:t>Klient sõlmib lepingu</w:t>
      </w:r>
    </w:p>
    <w:p w14:paraId="3686A18D" w14:textId="77777777" w:rsidR="00633394" w:rsidRPr="003B6E34" w:rsidRDefault="00633394" w:rsidP="00E04026">
      <w:pPr>
        <w:numPr>
          <w:ilvl w:val="0"/>
          <w:numId w:val="6"/>
        </w:numPr>
        <w:rPr>
          <w:rFonts w:asciiTheme="minorHAnsi" w:hAnsiTheme="minorHAnsi" w:cstheme="minorHAnsi"/>
        </w:rPr>
      </w:pPr>
      <w:r w:rsidRPr="003B6E34">
        <w:rPr>
          <w:rFonts w:asciiTheme="minorHAnsi" w:hAnsiTheme="minorHAnsi" w:cstheme="minorHAnsi"/>
        </w:rPr>
        <w:t>Lepingul on hetkeseisund</w:t>
      </w:r>
    </w:p>
    <w:p w14:paraId="65F078BC" w14:textId="77777777" w:rsidR="00633394" w:rsidRPr="003B6E34" w:rsidRDefault="00633394" w:rsidP="00E04026">
      <w:pPr>
        <w:numPr>
          <w:ilvl w:val="0"/>
          <w:numId w:val="6"/>
        </w:numPr>
        <w:rPr>
          <w:rFonts w:asciiTheme="minorHAnsi" w:hAnsiTheme="minorHAnsi" w:cstheme="minorHAnsi"/>
        </w:rPr>
      </w:pPr>
      <w:r w:rsidRPr="003B6E34">
        <w:rPr>
          <w:rFonts w:asciiTheme="minorHAnsi" w:hAnsiTheme="minorHAnsi" w:cstheme="minorHAnsi"/>
        </w:rPr>
        <w:t xml:space="preserve">Lepingu </w:t>
      </w:r>
      <w:r w:rsidR="00C37922" w:rsidRPr="003B6E34">
        <w:rPr>
          <w:rFonts w:asciiTheme="minorHAnsi" w:hAnsiTheme="minorHAnsi" w:cstheme="minorHAnsi"/>
        </w:rPr>
        <w:t>seisundi liik</w:t>
      </w:r>
      <w:r w:rsidRPr="003B6E34">
        <w:rPr>
          <w:rFonts w:asciiTheme="minorHAnsi" w:hAnsiTheme="minorHAnsi" w:cstheme="minorHAnsi"/>
        </w:rPr>
        <w:t xml:space="preserve"> on klassifikaator</w:t>
      </w:r>
    </w:p>
    <w:p w14:paraId="597B3940" w14:textId="50669B1E" w:rsidR="00592ECC" w:rsidRPr="003B6E34" w:rsidRDefault="005E17D7" w:rsidP="00592ECC">
      <w:pPr>
        <w:numPr>
          <w:ilvl w:val="0"/>
          <w:numId w:val="6"/>
        </w:numPr>
        <w:rPr>
          <w:rFonts w:asciiTheme="minorHAnsi" w:hAnsiTheme="minorHAnsi" w:cstheme="minorHAnsi"/>
        </w:rPr>
      </w:pPr>
      <w:r w:rsidRPr="003B6E34">
        <w:rPr>
          <w:rFonts w:asciiTheme="minorHAnsi" w:hAnsiTheme="minorHAnsi" w:cstheme="minorHAnsi"/>
        </w:rPr>
        <w:t>Töötaja registreerib kauba</w:t>
      </w:r>
    </w:p>
    <w:p w14:paraId="2CB05A74" w14:textId="4CBEA595" w:rsidR="001B4310" w:rsidRPr="003B6E34" w:rsidRDefault="003B4ED4" w:rsidP="00E04026">
      <w:pPr>
        <w:numPr>
          <w:ilvl w:val="0"/>
          <w:numId w:val="6"/>
        </w:numPr>
        <w:rPr>
          <w:rFonts w:asciiTheme="minorHAnsi" w:hAnsiTheme="minorHAnsi" w:cstheme="minorHAnsi"/>
        </w:rPr>
      </w:pPr>
      <w:r w:rsidRPr="003B6E34">
        <w:rPr>
          <w:rFonts w:asciiTheme="minorHAnsi" w:hAnsiTheme="minorHAnsi" w:cstheme="minorHAnsi"/>
        </w:rPr>
        <w:t>K</w:t>
      </w:r>
      <w:r w:rsidR="005E17D7" w:rsidRPr="003B6E34">
        <w:rPr>
          <w:rFonts w:asciiTheme="minorHAnsi" w:hAnsiTheme="minorHAnsi" w:cstheme="minorHAnsi"/>
        </w:rPr>
        <w:t>aupa</w:t>
      </w:r>
      <w:r w:rsidR="001B4310" w:rsidRPr="003B6E34">
        <w:rPr>
          <w:rFonts w:asciiTheme="minorHAnsi" w:hAnsiTheme="minorHAnsi" w:cstheme="minorHAnsi"/>
        </w:rPr>
        <w:t xml:space="preserve"> iseloomustab null või rohkem kategooriat</w:t>
      </w:r>
    </w:p>
    <w:p w14:paraId="048AE5BE" w14:textId="1B99987F" w:rsidR="001B4310" w:rsidRPr="003B6E34" w:rsidRDefault="003B4ED4" w:rsidP="00E04026">
      <w:pPr>
        <w:numPr>
          <w:ilvl w:val="0"/>
          <w:numId w:val="6"/>
        </w:numPr>
        <w:rPr>
          <w:rFonts w:asciiTheme="minorHAnsi" w:hAnsiTheme="minorHAnsi" w:cstheme="minorHAnsi"/>
        </w:rPr>
      </w:pPr>
      <w:r w:rsidRPr="003B6E34">
        <w:rPr>
          <w:rFonts w:asciiTheme="minorHAnsi" w:hAnsiTheme="minorHAnsi" w:cstheme="minorHAnsi"/>
        </w:rPr>
        <w:t>K</w:t>
      </w:r>
      <w:r w:rsidR="005E17D7" w:rsidRPr="003B6E34">
        <w:rPr>
          <w:rFonts w:asciiTheme="minorHAnsi" w:hAnsiTheme="minorHAnsi" w:cstheme="minorHAnsi"/>
        </w:rPr>
        <w:t>auba</w:t>
      </w:r>
      <w:r w:rsidR="001B4310" w:rsidRPr="003B6E34">
        <w:rPr>
          <w:rFonts w:asciiTheme="minorHAnsi" w:hAnsiTheme="minorHAnsi" w:cstheme="minorHAnsi"/>
        </w:rPr>
        <w:t xml:space="preserve"> kategooria on klassifikaator</w:t>
      </w:r>
    </w:p>
    <w:p w14:paraId="5F9C5614" w14:textId="5A1335AE" w:rsidR="001B4310" w:rsidRPr="003B6E34" w:rsidRDefault="003B4ED4" w:rsidP="00E04026">
      <w:pPr>
        <w:numPr>
          <w:ilvl w:val="0"/>
          <w:numId w:val="6"/>
        </w:numPr>
        <w:rPr>
          <w:rFonts w:asciiTheme="minorHAnsi" w:hAnsiTheme="minorHAnsi" w:cstheme="minorHAnsi"/>
        </w:rPr>
      </w:pPr>
      <w:r w:rsidRPr="003B6E34">
        <w:rPr>
          <w:rFonts w:asciiTheme="minorHAnsi" w:hAnsiTheme="minorHAnsi" w:cstheme="minorHAnsi"/>
        </w:rPr>
        <w:t>K</w:t>
      </w:r>
      <w:r w:rsidR="005E17D7" w:rsidRPr="003B6E34">
        <w:rPr>
          <w:rFonts w:asciiTheme="minorHAnsi" w:hAnsiTheme="minorHAnsi" w:cstheme="minorHAnsi"/>
        </w:rPr>
        <w:t>aubal</w:t>
      </w:r>
      <w:r w:rsidR="001B4310" w:rsidRPr="003B6E34">
        <w:rPr>
          <w:rFonts w:asciiTheme="minorHAnsi" w:hAnsiTheme="minorHAnsi" w:cstheme="minorHAnsi"/>
        </w:rPr>
        <w:t xml:space="preserve"> on hetkeseisund</w:t>
      </w:r>
    </w:p>
    <w:p w14:paraId="0B9F35FB" w14:textId="3DBF7782" w:rsidR="001B4310" w:rsidRPr="003B6E34" w:rsidRDefault="003B4ED4" w:rsidP="00E04026">
      <w:pPr>
        <w:numPr>
          <w:ilvl w:val="0"/>
          <w:numId w:val="6"/>
        </w:numPr>
        <w:rPr>
          <w:rFonts w:asciiTheme="minorHAnsi" w:hAnsiTheme="minorHAnsi" w:cstheme="minorHAnsi"/>
        </w:rPr>
      </w:pPr>
      <w:r w:rsidRPr="003B6E34">
        <w:rPr>
          <w:rFonts w:asciiTheme="minorHAnsi" w:hAnsiTheme="minorHAnsi" w:cstheme="minorHAnsi"/>
        </w:rPr>
        <w:t>K</w:t>
      </w:r>
      <w:r w:rsidR="005E17D7" w:rsidRPr="003B6E34">
        <w:rPr>
          <w:rFonts w:asciiTheme="minorHAnsi" w:hAnsiTheme="minorHAnsi" w:cstheme="minorHAnsi"/>
        </w:rPr>
        <w:t>auba</w:t>
      </w:r>
      <w:r w:rsidR="001B4310" w:rsidRPr="003B6E34">
        <w:rPr>
          <w:rFonts w:asciiTheme="minorHAnsi" w:hAnsiTheme="minorHAnsi" w:cstheme="minorHAnsi"/>
        </w:rPr>
        <w:t xml:space="preserve"> seisundi liik on klassifikaator</w:t>
      </w:r>
    </w:p>
    <w:p w14:paraId="755880C7" w14:textId="2CCD80D6" w:rsidR="00592ECC" w:rsidRPr="003B6E34" w:rsidRDefault="00592ECC" w:rsidP="00E04026">
      <w:pPr>
        <w:numPr>
          <w:ilvl w:val="0"/>
          <w:numId w:val="6"/>
        </w:numPr>
        <w:rPr>
          <w:rFonts w:asciiTheme="minorHAnsi" w:hAnsiTheme="minorHAnsi" w:cstheme="minorHAnsi"/>
        </w:rPr>
      </w:pPr>
      <w:r w:rsidRPr="003B6E34">
        <w:rPr>
          <w:rFonts w:asciiTheme="minorHAnsi" w:hAnsiTheme="minorHAnsi" w:cstheme="minorHAnsi"/>
        </w:rPr>
        <w:t>Klient teostab klienditellimuse</w:t>
      </w:r>
    </w:p>
    <w:p w14:paraId="62D4691B" w14:textId="397A24CD" w:rsidR="00592ECC" w:rsidRPr="003B6E34" w:rsidRDefault="00592ECC" w:rsidP="00E04026">
      <w:pPr>
        <w:numPr>
          <w:ilvl w:val="0"/>
          <w:numId w:val="6"/>
        </w:numPr>
        <w:rPr>
          <w:rFonts w:asciiTheme="minorHAnsi" w:hAnsiTheme="minorHAnsi" w:cstheme="minorHAnsi"/>
        </w:rPr>
      </w:pPr>
      <w:r w:rsidRPr="003B6E34">
        <w:rPr>
          <w:rFonts w:asciiTheme="minorHAnsi" w:hAnsiTheme="minorHAnsi" w:cstheme="minorHAnsi"/>
        </w:rPr>
        <w:t>Töötaja täidab klienditellimuse</w:t>
      </w:r>
    </w:p>
    <w:p w14:paraId="1DE29096" w14:textId="08F293B3" w:rsidR="00592ECC" w:rsidRPr="003B6E34" w:rsidRDefault="00BC2C21" w:rsidP="00E04026">
      <w:pPr>
        <w:numPr>
          <w:ilvl w:val="0"/>
          <w:numId w:val="6"/>
        </w:numPr>
        <w:rPr>
          <w:rFonts w:asciiTheme="minorHAnsi" w:hAnsiTheme="minorHAnsi" w:cstheme="minorHAnsi"/>
        </w:rPr>
      </w:pPr>
      <w:r w:rsidRPr="003B6E34">
        <w:rPr>
          <w:rFonts w:asciiTheme="minorHAnsi" w:hAnsiTheme="minorHAnsi" w:cstheme="minorHAnsi"/>
        </w:rPr>
        <w:t>Töötaja esitab partnerile tarnetellimuse</w:t>
      </w:r>
    </w:p>
    <w:p w14:paraId="38ECBCEA" w14:textId="0FBC8218" w:rsidR="00BC2C21" w:rsidRPr="003B6E34" w:rsidRDefault="00BC2C21" w:rsidP="00E04026">
      <w:pPr>
        <w:numPr>
          <w:ilvl w:val="0"/>
          <w:numId w:val="6"/>
        </w:numPr>
        <w:rPr>
          <w:rFonts w:asciiTheme="minorHAnsi" w:hAnsiTheme="minorHAnsi" w:cstheme="minorHAnsi"/>
        </w:rPr>
      </w:pPr>
      <w:r w:rsidRPr="003B6E34">
        <w:rPr>
          <w:rFonts w:asciiTheme="minorHAnsi" w:hAnsiTheme="minorHAnsi" w:cstheme="minorHAnsi"/>
        </w:rPr>
        <w:t>Partner tarnib tellitud kauba</w:t>
      </w:r>
    </w:p>
    <w:p w14:paraId="4DD7916F" w14:textId="795B1EA1" w:rsidR="00BC2C21" w:rsidRPr="003B6E34" w:rsidRDefault="00BC2C21" w:rsidP="00E04026">
      <w:pPr>
        <w:numPr>
          <w:ilvl w:val="0"/>
          <w:numId w:val="6"/>
        </w:numPr>
        <w:rPr>
          <w:rFonts w:asciiTheme="minorHAnsi" w:hAnsiTheme="minorHAnsi" w:cstheme="minorHAnsi"/>
        </w:rPr>
      </w:pPr>
      <w:r w:rsidRPr="003B6E34">
        <w:rPr>
          <w:rFonts w:asciiTheme="minorHAnsi" w:hAnsiTheme="minorHAnsi" w:cstheme="minorHAnsi"/>
        </w:rPr>
        <w:t>Nutitelefonide e-pood on organisatsioon</w:t>
      </w:r>
    </w:p>
    <w:p w14:paraId="37B2ED11" w14:textId="70BF07FF" w:rsidR="00BC2C21" w:rsidRPr="003B6E34" w:rsidRDefault="00BC2C21" w:rsidP="00E04026">
      <w:pPr>
        <w:numPr>
          <w:ilvl w:val="0"/>
          <w:numId w:val="6"/>
        </w:numPr>
        <w:rPr>
          <w:rFonts w:asciiTheme="minorHAnsi" w:hAnsiTheme="minorHAnsi" w:cstheme="minorHAnsi"/>
        </w:rPr>
      </w:pPr>
      <w:r w:rsidRPr="003B6E34">
        <w:rPr>
          <w:rFonts w:asciiTheme="minorHAnsi" w:hAnsiTheme="minorHAnsi" w:cstheme="minorHAnsi"/>
        </w:rPr>
        <w:t>Partner on organisatsioon</w:t>
      </w:r>
    </w:p>
    <w:p w14:paraId="6BA2B493" w14:textId="3656F415" w:rsidR="00BC2C21" w:rsidRPr="003B6E34" w:rsidRDefault="00BC2C21" w:rsidP="00E04026">
      <w:pPr>
        <w:numPr>
          <w:ilvl w:val="0"/>
          <w:numId w:val="6"/>
        </w:numPr>
        <w:rPr>
          <w:rFonts w:asciiTheme="minorHAnsi" w:hAnsiTheme="minorHAnsi" w:cstheme="minorHAnsi"/>
        </w:rPr>
      </w:pPr>
      <w:r w:rsidRPr="003B6E34">
        <w:rPr>
          <w:rFonts w:asciiTheme="minorHAnsi" w:hAnsiTheme="minorHAnsi" w:cstheme="minorHAnsi"/>
        </w:rPr>
        <w:t>Töötaja töötab töögraafiku alusel</w:t>
      </w:r>
    </w:p>
    <w:p w14:paraId="40DEA0EC" w14:textId="39FE47DB" w:rsidR="00BC2C21" w:rsidRPr="003B6E34" w:rsidRDefault="00BC2C21" w:rsidP="00E04026">
      <w:pPr>
        <w:numPr>
          <w:ilvl w:val="0"/>
          <w:numId w:val="6"/>
        </w:numPr>
        <w:rPr>
          <w:rFonts w:asciiTheme="minorHAnsi" w:hAnsiTheme="minorHAnsi" w:cstheme="minorHAnsi"/>
        </w:rPr>
      </w:pPr>
      <w:r w:rsidRPr="003B6E34">
        <w:rPr>
          <w:rFonts w:asciiTheme="minorHAnsi" w:hAnsiTheme="minorHAnsi" w:cstheme="minorHAnsi"/>
        </w:rPr>
        <w:t>Nutitelefonide e-pood omab vara</w:t>
      </w:r>
    </w:p>
    <w:p w14:paraId="34AF7311" w14:textId="57C40FC8" w:rsidR="00BC2C21" w:rsidRPr="003B6E34" w:rsidRDefault="00BC2C21" w:rsidP="00BC2C21">
      <w:pPr>
        <w:numPr>
          <w:ilvl w:val="0"/>
          <w:numId w:val="6"/>
        </w:numPr>
        <w:rPr>
          <w:rFonts w:asciiTheme="minorHAnsi" w:hAnsiTheme="minorHAnsi" w:cstheme="minorHAnsi"/>
        </w:rPr>
      </w:pPr>
      <w:r w:rsidRPr="003B6E34">
        <w:rPr>
          <w:rFonts w:asciiTheme="minorHAnsi" w:hAnsiTheme="minorHAnsi" w:cstheme="minorHAnsi"/>
        </w:rPr>
        <w:t>Töötaja jälgib laoliikumisi</w:t>
      </w:r>
    </w:p>
    <w:p w14:paraId="41423693" w14:textId="3DC4C1A2"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t>Kaubal on bränd</w:t>
      </w:r>
    </w:p>
    <w:p w14:paraId="404532E7" w14:textId="350C366F"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t>Bränd on klassifikaator</w:t>
      </w:r>
    </w:p>
    <w:p w14:paraId="30911BF6" w14:textId="57994410"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t>Kaubal on variandid</w:t>
      </w:r>
    </w:p>
    <w:p w14:paraId="2DD4FF57" w14:textId="41A629BC"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t>Variant on värv</w:t>
      </w:r>
    </w:p>
    <w:p w14:paraId="1E9BFB2C" w14:textId="3E6D29FF"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t>Värv on klassifikaator</w:t>
      </w:r>
    </w:p>
    <w:p w14:paraId="7CF0EA3C" w14:textId="71A8E9BF"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t>Kaubal on tüüp</w:t>
      </w:r>
    </w:p>
    <w:p w14:paraId="781C35AD" w14:textId="075E5626"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t>Kauba tüüp on nutitelefon</w:t>
      </w:r>
    </w:p>
    <w:p w14:paraId="491BB0FE" w14:textId="53737457"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t>Nutitelefonil on esimene kaamera</w:t>
      </w:r>
    </w:p>
    <w:p w14:paraId="0F431F6D" w14:textId="0305E595"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t>Esimene kaamera on klassifikaator</w:t>
      </w:r>
    </w:p>
    <w:p w14:paraId="14452EA4" w14:textId="3E0A7D57"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t>Nutitelefonil on tagumine kaamera</w:t>
      </w:r>
    </w:p>
    <w:p w14:paraId="337759DC" w14:textId="0AD3744E"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lastRenderedPageBreak/>
        <w:t>Tagumine kaamera on klassifikaator</w:t>
      </w:r>
    </w:p>
    <w:p w14:paraId="6D21790C" w14:textId="128034D7"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t>Nutitelefonil on sisemälu</w:t>
      </w:r>
    </w:p>
    <w:p w14:paraId="5B77D2E0" w14:textId="4FF36995"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t>Sisemälu on klassifikaator</w:t>
      </w:r>
    </w:p>
    <w:p w14:paraId="48265F55" w14:textId="49E6C2B6"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t>Nutitelefonil on diagonaal</w:t>
      </w:r>
    </w:p>
    <w:p w14:paraId="34C89CA8" w14:textId="6133B82B"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t>Diagonaal on klassifikaator</w:t>
      </w:r>
    </w:p>
    <w:p w14:paraId="182D27E2" w14:textId="079A16DD"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t>Nutitelefonil on protsessor</w:t>
      </w:r>
    </w:p>
    <w:p w14:paraId="3D6BD7EE" w14:textId="78EC9006"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t>Protsessor on klassifikaator</w:t>
      </w:r>
    </w:p>
    <w:p w14:paraId="265E32DD" w14:textId="52EBC194"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t>Nutitelefonil on ekraani resolutsioon</w:t>
      </w:r>
    </w:p>
    <w:p w14:paraId="396E2847" w14:textId="09F1CCF2" w:rsidR="009903B6" w:rsidRPr="003B6E34" w:rsidRDefault="009903B6" w:rsidP="00E04026">
      <w:pPr>
        <w:numPr>
          <w:ilvl w:val="0"/>
          <w:numId w:val="6"/>
        </w:numPr>
        <w:rPr>
          <w:rFonts w:asciiTheme="minorHAnsi" w:hAnsiTheme="minorHAnsi" w:cstheme="minorHAnsi"/>
        </w:rPr>
      </w:pPr>
      <w:r w:rsidRPr="003B6E34">
        <w:rPr>
          <w:rFonts w:asciiTheme="minorHAnsi" w:hAnsiTheme="minorHAnsi" w:cstheme="minorHAnsi"/>
        </w:rPr>
        <w:t>Ekraani resolutsioon on klassifikaator</w:t>
      </w:r>
    </w:p>
    <w:p w14:paraId="201D90B9" w14:textId="74D276AA" w:rsidR="009903B6" w:rsidRPr="003B6E34" w:rsidRDefault="009903B6" w:rsidP="009903B6">
      <w:pPr>
        <w:numPr>
          <w:ilvl w:val="0"/>
          <w:numId w:val="6"/>
        </w:numPr>
        <w:rPr>
          <w:rFonts w:asciiTheme="minorHAnsi" w:hAnsiTheme="minorHAnsi" w:cstheme="minorHAnsi"/>
        </w:rPr>
      </w:pPr>
      <w:r w:rsidRPr="003B6E34">
        <w:rPr>
          <w:rFonts w:asciiTheme="minorHAnsi" w:hAnsiTheme="minorHAnsi" w:cstheme="minorHAnsi"/>
        </w:rPr>
        <w:t>Klient tellib kaupa</w:t>
      </w:r>
    </w:p>
    <w:p w14:paraId="491F4D78" w14:textId="38D06527" w:rsidR="00BC2C21" w:rsidRPr="003B6E34" w:rsidRDefault="00BC2C21" w:rsidP="009903B6">
      <w:pPr>
        <w:numPr>
          <w:ilvl w:val="0"/>
          <w:numId w:val="6"/>
        </w:numPr>
        <w:rPr>
          <w:rFonts w:asciiTheme="minorHAnsi" w:hAnsiTheme="minorHAnsi" w:cstheme="minorHAnsi"/>
        </w:rPr>
      </w:pPr>
      <w:r w:rsidRPr="003B6E34">
        <w:rPr>
          <w:rFonts w:asciiTheme="minorHAnsi" w:hAnsiTheme="minorHAnsi" w:cstheme="minorHAnsi"/>
        </w:rPr>
        <w:t>Töötaja esitab arve</w:t>
      </w:r>
    </w:p>
    <w:p w14:paraId="2A5736E0" w14:textId="5E9166CB" w:rsidR="009903B6" w:rsidRPr="003B6E34" w:rsidRDefault="009903B6" w:rsidP="009903B6">
      <w:pPr>
        <w:numPr>
          <w:ilvl w:val="0"/>
          <w:numId w:val="6"/>
        </w:numPr>
        <w:rPr>
          <w:rFonts w:asciiTheme="minorHAnsi" w:hAnsiTheme="minorHAnsi" w:cstheme="minorHAnsi"/>
        </w:rPr>
      </w:pPr>
      <w:r w:rsidRPr="003B6E34">
        <w:rPr>
          <w:rFonts w:asciiTheme="minorHAnsi" w:hAnsiTheme="minorHAnsi" w:cstheme="minorHAnsi"/>
        </w:rPr>
        <w:t>Klient tasub arve</w:t>
      </w:r>
    </w:p>
    <w:p w14:paraId="0B21711C" w14:textId="2EC3D6B3" w:rsidR="009903B6" w:rsidRPr="003B6E34" w:rsidRDefault="009903B6" w:rsidP="009903B6">
      <w:pPr>
        <w:numPr>
          <w:ilvl w:val="0"/>
          <w:numId w:val="6"/>
        </w:numPr>
        <w:rPr>
          <w:rFonts w:asciiTheme="minorHAnsi" w:hAnsiTheme="minorHAnsi" w:cstheme="minorHAnsi"/>
        </w:rPr>
      </w:pPr>
      <w:r w:rsidRPr="003B6E34">
        <w:rPr>
          <w:rFonts w:asciiTheme="minorHAnsi" w:hAnsiTheme="minorHAnsi" w:cstheme="minorHAnsi"/>
        </w:rPr>
        <w:t>Klient annab tagasisidet</w:t>
      </w:r>
    </w:p>
    <w:p w14:paraId="2A1050CB" w14:textId="710C76FF" w:rsidR="009903B6" w:rsidRPr="003B6E34" w:rsidRDefault="009903B6" w:rsidP="009903B6">
      <w:pPr>
        <w:numPr>
          <w:ilvl w:val="0"/>
          <w:numId w:val="6"/>
        </w:numPr>
        <w:rPr>
          <w:rFonts w:asciiTheme="minorHAnsi" w:hAnsiTheme="minorHAnsi" w:cstheme="minorHAnsi"/>
        </w:rPr>
      </w:pPr>
      <w:r w:rsidRPr="003B6E34">
        <w:rPr>
          <w:rFonts w:asciiTheme="minorHAnsi" w:hAnsiTheme="minorHAnsi" w:cstheme="minorHAnsi"/>
        </w:rPr>
        <w:t>Klient soovib kaupa tagastada</w:t>
      </w:r>
    </w:p>
    <w:p w14:paraId="063DF9CB" w14:textId="74A51035" w:rsidR="009903B6" w:rsidRPr="003B6E34" w:rsidRDefault="009903B6" w:rsidP="009903B6">
      <w:pPr>
        <w:numPr>
          <w:ilvl w:val="0"/>
          <w:numId w:val="6"/>
        </w:numPr>
        <w:rPr>
          <w:rFonts w:asciiTheme="minorHAnsi" w:hAnsiTheme="minorHAnsi" w:cstheme="minorHAnsi"/>
        </w:rPr>
      </w:pPr>
      <w:r w:rsidRPr="003B6E34">
        <w:rPr>
          <w:rFonts w:asciiTheme="minorHAnsi" w:hAnsiTheme="minorHAnsi" w:cstheme="minorHAnsi"/>
        </w:rPr>
        <w:t>Klient teavitab garantiijuhtumist</w:t>
      </w:r>
    </w:p>
    <w:p w14:paraId="7B6BBB3C" w14:textId="54BE4AFE" w:rsidR="009903B6" w:rsidRPr="003B6E34" w:rsidRDefault="009903B6" w:rsidP="009903B6">
      <w:pPr>
        <w:numPr>
          <w:ilvl w:val="0"/>
          <w:numId w:val="6"/>
        </w:numPr>
        <w:rPr>
          <w:rFonts w:asciiTheme="minorHAnsi" w:hAnsiTheme="minorHAnsi" w:cstheme="minorHAnsi"/>
        </w:rPr>
      </w:pPr>
      <w:r w:rsidRPr="003B6E34">
        <w:rPr>
          <w:rFonts w:asciiTheme="minorHAnsi" w:hAnsiTheme="minorHAnsi" w:cstheme="minorHAnsi"/>
        </w:rPr>
        <w:t>Töötaja määrab hinnareeglid</w:t>
      </w:r>
    </w:p>
    <w:p w14:paraId="234FE451" w14:textId="265CEDFD" w:rsidR="009903B6" w:rsidRPr="003B6E34" w:rsidRDefault="009903B6" w:rsidP="009903B6">
      <w:pPr>
        <w:numPr>
          <w:ilvl w:val="0"/>
          <w:numId w:val="6"/>
        </w:numPr>
        <w:rPr>
          <w:rFonts w:asciiTheme="minorHAnsi" w:hAnsiTheme="minorHAnsi" w:cstheme="minorHAnsi"/>
        </w:rPr>
      </w:pPr>
      <w:r w:rsidRPr="003B6E34">
        <w:rPr>
          <w:rFonts w:asciiTheme="minorHAnsi" w:hAnsiTheme="minorHAnsi" w:cstheme="minorHAnsi"/>
        </w:rPr>
        <w:t>Töötaja määrab sooduspakkumised</w:t>
      </w:r>
    </w:p>
    <w:p w14:paraId="6A97EF4B" w14:textId="77777777" w:rsidR="000E05C8" w:rsidRPr="003B6E34" w:rsidRDefault="000E05C8" w:rsidP="009903B6">
      <w:pPr>
        <w:numPr>
          <w:ilvl w:val="0"/>
          <w:numId w:val="6"/>
        </w:numPr>
        <w:rPr>
          <w:rFonts w:asciiTheme="minorHAnsi" w:hAnsiTheme="minorHAnsi" w:cstheme="minorHAnsi"/>
        </w:rPr>
      </w:pPr>
      <w:r w:rsidRPr="003B6E34">
        <w:rPr>
          <w:rFonts w:asciiTheme="minorHAnsi" w:hAnsiTheme="minorHAnsi" w:cstheme="minorHAnsi"/>
        </w:rPr>
        <w:t>Juhataja lõpetab kauba</w:t>
      </w:r>
    </w:p>
    <w:p w14:paraId="0EDA7E47" w14:textId="77777777" w:rsidR="000E05C8" w:rsidRPr="003B6E34" w:rsidRDefault="000E05C8" w:rsidP="009903B6">
      <w:pPr>
        <w:numPr>
          <w:ilvl w:val="0"/>
          <w:numId w:val="6"/>
        </w:numPr>
        <w:rPr>
          <w:rFonts w:asciiTheme="minorHAnsi" w:hAnsiTheme="minorHAnsi" w:cstheme="minorHAnsi"/>
        </w:rPr>
      </w:pPr>
      <w:r w:rsidRPr="003B6E34">
        <w:rPr>
          <w:rFonts w:asciiTheme="minorHAnsi" w:hAnsiTheme="minorHAnsi" w:cstheme="minorHAnsi"/>
        </w:rPr>
        <w:t>Kauba haldur registreerib kauba</w:t>
      </w:r>
    </w:p>
    <w:p w14:paraId="0738DE7F" w14:textId="77777777" w:rsidR="000E05C8" w:rsidRPr="003B6E34" w:rsidRDefault="000E05C8" w:rsidP="009903B6">
      <w:pPr>
        <w:numPr>
          <w:ilvl w:val="0"/>
          <w:numId w:val="6"/>
        </w:numPr>
        <w:rPr>
          <w:rFonts w:asciiTheme="minorHAnsi" w:hAnsiTheme="minorHAnsi" w:cstheme="minorHAnsi"/>
        </w:rPr>
      </w:pPr>
      <w:r w:rsidRPr="003B6E34">
        <w:rPr>
          <w:rFonts w:asciiTheme="minorHAnsi" w:hAnsiTheme="minorHAnsi" w:cstheme="minorHAnsi"/>
        </w:rPr>
        <w:t>Klassifikaatorite haldur registreerib klassifikaatori</w:t>
      </w:r>
    </w:p>
    <w:p w14:paraId="567AB4B1" w14:textId="77777777" w:rsidR="000E05C8" w:rsidRPr="003B6E34" w:rsidRDefault="000E05C8" w:rsidP="009903B6">
      <w:pPr>
        <w:numPr>
          <w:ilvl w:val="0"/>
          <w:numId w:val="6"/>
        </w:numPr>
        <w:rPr>
          <w:rFonts w:asciiTheme="minorHAnsi" w:hAnsiTheme="minorHAnsi" w:cstheme="minorHAnsi"/>
        </w:rPr>
      </w:pPr>
      <w:r w:rsidRPr="003B6E34">
        <w:rPr>
          <w:rFonts w:asciiTheme="minorHAnsi" w:hAnsiTheme="minorHAnsi" w:cstheme="minorHAnsi"/>
        </w:rPr>
        <w:t>Uudistaja vaatab aktiivseid kaupu</w:t>
      </w:r>
    </w:p>
    <w:p w14:paraId="3E854A57" w14:textId="5D65584C" w:rsidR="000E05C8" w:rsidRPr="003B6E34" w:rsidRDefault="000E05C8" w:rsidP="009903B6">
      <w:pPr>
        <w:numPr>
          <w:ilvl w:val="0"/>
          <w:numId w:val="6"/>
        </w:numPr>
        <w:rPr>
          <w:rFonts w:asciiTheme="minorHAnsi" w:hAnsiTheme="minorHAnsi" w:cstheme="minorHAnsi"/>
        </w:rPr>
      </w:pPr>
      <w:r w:rsidRPr="003B6E34">
        <w:rPr>
          <w:rFonts w:asciiTheme="minorHAnsi" w:hAnsiTheme="minorHAnsi" w:cstheme="minorHAnsi"/>
        </w:rPr>
        <w:t>Kliendihaldur haldab kliente</w:t>
      </w:r>
    </w:p>
    <w:p w14:paraId="5AFA2925" w14:textId="3E8C9658" w:rsidR="000E05C8" w:rsidRPr="003B6E34" w:rsidRDefault="000E05C8" w:rsidP="009903B6">
      <w:pPr>
        <w:numPr>
          <w:ilvl w:val="0"/>
          <w:numId w:val="6"/>
        </w:numPr>
        <w:rPr>
          <w:rFonts w:asciiTheme="minorHAnsi" w:hAnsiTheme="minorHAnsi" w:cstheme="minorHAnsi"/>
        </w:rPr>
      </w:pPr>
      <w:r w:rsidRPr="003B6E34">
        <w:rPr>
          <w:rFonts w:asciiTheme="minorHAnsi" w:hAnsiTheme="minorHAnsi" w:cstheme="minorHAnsi"/>
        </w:rPr>
        <w:t>Raamatupidaja registreerib arveid</w:t>
      </w:r>
    </w:p>
    <w:p w14:paraId="2447741E" w14:textId="07819100" w:rsidR="000E05C8" w:rsidRPr="003B6E34" w:rsidRDefault="000E05C8" w:rsidP="009903B6">
      <w:pPr>
        <w:numPr>
          <w:ilvl w:val="0"/>
          <w:numId w:val="6"/>
        </w:numPr>
        <w:rPr>
          <w:rFonts w:asciiTheme="minorHAnsi" w:hAnsiTheme="minorHAnsi" w:cstheme="minorHAnsi"/>
        </w:rPr>
      </w:pPr>
      <w:r w:rsidRPr="003B6E34">
        <w:rPr>
          <w:rFonts w:asciiTheme="minorHAnsi" w:hAnsiTheme="minorHAnsi" w:cstheme="minorHAnsi"/>
        </w:rPr>
        <w:t>Personalihaldur kinnitab töötaja</w:t>
      </w:r>
    </w:p>
    <w:p w14:paraId="75E68332" w14:textId="77777777" w:rsidR="00940839" w:rsidRPr="003B6E34" w:rsidRDefault="00940839" w:rsidP="00A379A7">
      <w:pPr>
        <w:ind w:left="360"/>
        <w:rPr>
          <w:rFonts w:asciiTheme="minorHAnsi" w:hAnsiTheme="minorHAnsi" w:cstheme="minorHAnsi"/>
        </w:rPr>
      </w:pPr>
    </w:p>
    <w:p w14:paraId="27440B07" w14:textId="77777777" w:rsidR="000277D6" w:rsidRPr="003B6E34" w:rsidRDefault="000277D6">
      <w:pPr>
        <w:pStyle w:val="Heading3"/>
        <w:rPr>
          <w:rFonts w:asciiTheme="minorHAnsi" w:hAnsiTheme="minorHAnsi" w:cstheme="minorHAnsi"/>
        </w:rPr>
      </w:pPr>
      <w:bookmarkStart w:id="15" w:name="_Toc50447284"/>
      <w:bookmarkStart w:id="16" w:name="_Toc240564718"/>
      <w:r w:rsidRPr="003B6E34">
        <w:rPr>
          <w:rFonts w:asciiTheme="minorHAnsi" w:hAnsiTheme="minorHAnsi" w:cstheme="minorHAnsi"/>
        </w:rPr>
        <w:t>Põhiobjektid</w:t>
      </w:r>
      <w:bookmarkEnd w:id="15"/>
      <w:bookmarkEnd w:id="16"/>
    </w:p>
    <w:p w14:paraId="7867DABD" w14:textId="77777777" w:rsidR="009F5E12" w:rsidRPr="003B6E34" w:rsidRDefault="009F5E12" w:rsidP="00E04026">
      <w:pPr>
        <w:numPr>
          <w:ilvl w:val="0"/>
          <w:numId w:val="5"/>
        </w:numPr>
        <w:rPr>
          <w:rFonts w:asciiTheme="minorHAnsi" w:hAnsiTheme="minorHAnsi" w:cstheme="minorHAnsi"/>
        </w:rPr>
      </w:pPr>
      <w:r w:rsidRPr="003B6E34">
        <w:rPr>
          <w:rFonts w:asciiTheme="minorHAnsi" w:hAnsiTheme="minorHAnsi" w:cstheme="minorHAnsi"/>
        </w:rPr>
        <w:t>Isik</w:t>
      </w:r>
    </w:p>
    <w:p w14:paraId="433F84A3" w14:textId="77777777" w:rsidR="000277D6" w:rsidRPr="003B6E34" w:rsidRDefault="009F5E12" w:rsidP="00E04026">
      <w:pPr>
        <w:numPr>
          <w:ilvl w:val="0"/>
          <w:numId w:val="5"/>
        </w:numPr>
        <w:rPr>
          <w:rFonts w:asciiTheme="minorHAnsi" w:hAnsiTheme="minorHAnsi" w:cstheme="minorHAnsi"/>
        </w:rPr>
      </w:pPr>
      <w:r w:rsidRPr="003B6E34">
        <w:rPr>
          <w:rFonts w:asciiTheme="minorHAnsi" w:hAnsiTheme="minorHAnsi" w:cstheme="minorHAnsi"/>
        </w:rPr>
        <w:t>Töötaja</w:t>
      </w:r>
    </w:p>
    <w:p w14:paraId="76D04458" w14:textId="77777777" w:rsidR="009F5E12" w:rsidRPr="003B6E34" w:rsidRDefault="009F5E12" w:rsidP="00E04026">
      <w:pPr>
        <w:numPr>
          <w:ilvl w:val="0"/>
          <w:numId w:val="5"/>
        </w:numPr>
        <w:rPr>
          <w:rFonts w:asciiTheme="minorHAnsi" w:hAnsiTheme="minorHAnsi" w:cstheme="minorHAnsi"/>
        </w:rPr>
      </w:pPr>
      <w:r w:rsidRPr="003B6E34">
        <w:rPr>
          <w:rFonts w:asciiTheme="minorHAnsi" w:hAnsiTheme="minorHAnsi" w:cstheme="minorHAnsi"/>
        </w:rPr>
        <w:t>Klient</w:t>
      </w:r>
    </w:p>
    <w:p w14:paraId="2EDAC9B9" w14:textId="77777777" w:rsidR="009F5E12" w:rsidRPr="003B6E34" w:rsidRDefault="009F5E12" w:rsidP="00E04026">
      <w:pPr>
        <w:numPr>
          <w:ilvl w:val="0"/>
          <w:numId w:val="5"/>
        </w:numPr>
        <w:rPr>
          <w:rFonts w:asciiTheme="minorHAnsi" w:hAnsiTheme="minorHAnsi" w:cstheme="minorHAnsi"/>
        </w:rPr>
      </w:pPr>
      <w:r w:rsidRPr="003B6E34">
        <w:rPr>
          <w:rFonts w:asciiTheme="minorHAnsi" w:hAnsiTheme="minorHAnsi" w:cstheme="minorHAnsi"/>
        </w:rPr>
        <w:t>Klassifikaator</w:t>
      </w:r>
    </w:p>
    <w:p w14:paraId="1A798B76" w14:textId="77777777" w:rsidR="00314CCB" w:rsidRPr="003B6E34" w:rsidRDefault="009F5E12" w:rsidP="00E04026">
      <w:pPr>
        <w:numPr>
          <w:ilvl w:val="0"/>
          <w:numId w:val="5"/>
        </w:numPr>
        <w:rPr>
          <w:rFonts w:asciiTheme="minorHAnsi" w:hAnsiTheme="minorHAnsi" w:cstheme="minorHAnsi"/>
        </w:rPr>
      </w:pPr>
      <w:r w:rsidRPr="003B6E34">
        <w:rPr>
          <w:rFonts w:asciiTheme="minorHAnsi" w:hAnsiTheme="minorHAnsi" w:cstheme="minorHAnsi"/>
        </w:rPr>
        <w:t>Leping</w:t>
      </w:r>
    </w:p>
    <w:p w14:paraId="43E7EBC2" w14:textId="77777777" w:rsidR="001B4310" w:rsidRPr="003B6E34" w:rsidRDefault="005E17D7" w:rsidP="00E04026">
      <w:pPr>
        <w:numPr>
          <w:ilvl w:val="0"/>
          <w:numId w:val="5"/>
        </w:numPr>
        <w:rPr>
          <w:rFonts w:asciiTheme="minorHAnsi" w:hAnsiTheme="minorHAnsi" w:cstheme="minorHAnsi"/>
        </w:rPr>
      </w:pPr>
      <w:r w:rsidRPr="003B6E34">
        <w:rPr>
          <w:rFonts w:asciiTheme="minorHAnsi" w:hAnsiTheme="minorHAnsi" w:cstheme="minorHAnsi"/>
        </w:rPr>
        <w:t>Kaup</w:t>
      </w:r>
    </w:p>
    <w:p w14:paraId="334C4CAA" w14:textId="77777777" w:rsidR="00E07941" w:rsidRPr="003B6E34" w:rsidRDefault="00FA14CF" w:rsidP="00E04026">
      <w:pPr>
        <w:numPr>
          <w:ilvl w:val="0"/>
          <w:numId w:val="5"/>
        </w:numPr>
        <w:rPr>
          <w:rFonts w:asciiTheme="minorHAnsi" w:hAnsiTheme="minorHAnsi" w:cstheme="minorHAnsi"/>
        </w:rPr>
      </w:pPr>
      <w:r w:rsidRPr="003B6E34">
        <w:rPr>
          <w:rFonts w:asciiTheme="minorHAnsi" w:hAnsiTheme="minorHAnsi" w:cstheme="minorHAnsi"/>
        </w:rPr>
        <w:t>Kliendit</w:t>
      </w:r>
      <w:r w:rsidR="00E37DA6" w:rsidRPr="003B6E34">
        <w:rPr>
          <w:rFonts w:asciiTheme="minorHAnsi" w:hAnsiTheme="minorHAnsi" w:cstheme="minorHAnsi"/>
        </w:rPr>
        <w:t>ellimus</w:t>
      </w:r>
    </w:p>
    <w:p w14:paraId="1125F1C6" w14:textId="77777777" w:rsidR="00E37DA6" w:rsidRPr="003B6E34" w:rsidRDefault="00E37DA6" w:rsidP="00EF6B33">
      <w:pPr>
        <w:numPr>
          <w:ilvl w:val="0"/>
          <w:numId w:val="5"/>
        </w:numPr>
        <w:rPr>
          <w:rFonts w:asciiTheme="minorHAnsi" w:hAnsiTheme="minorHAnsi" w:cstheme="minorHAnsi"/>
        </w:rPr>
      </w:pPr>
      <w:r w:rsidRPr="003B6E34">
        <w:rPr>
          <w:rFonts w:asciiTheme="minorHAnsi" w:hAnsiTheme="minorHAnsi" w:cstheme="minorHAnsi"/>
        </w:rPr>
        <w:t>Arve</w:t>
      </w:r>
    </w:p>
    <w:p w14:paraId="77B8EE80" w14:textId="77777777" w:rsidR="00E37DA6" w:rsidRPr="003B6E34" w:rsidRDefault="00EF6B33" w:rsidP="00E04026">
      <w:pPr>
        <w:numPr>
          <w:ilvl w:val="0"/>
          <w:numId w:val="5"/>
        </w:numPr>
        <w:rPr>
          <w:rFonts w:asciiTheme="minorHAnsi" w:hAnsiTheme="minorHAnsi" w:cstheme="minorHAnsi"/>
        </w:rPr>
      </w:pPr>
      <w:r w:rsidRPr="003B6E34">
        <w:rPr>
          <w:rFonts w:asciiTheme="minorHAnsi" w:hAnsiTheme="minorHAnsi" w:cstheme="minorHAnsi"/>
        </w:rPr>
        <w:t>Partner</w:t>
      </w:r>
    </w:p>
    <w:p w14:paraId="0CA29FD6" w14:textId="24F2E475" w:rsidR="00DC2236" w:rsidRPr="003B6E34" w:rsidRDefault="00DC2236" w:rsidP="00E04026">
      <w:pPr>
        <w:numPr>
          <w:ilvl w:val="0"/>
          <w:numId w:val="5"/>
        </w:numPr>
        <w:rPr>
          <w:rFonts w:asciiTheme="minorHAnsi" w:hAnsiTheme="minorHAnsi" w:cstheme="minorHAnsi"/>
        </w:rPr>
      </w:pPr>
      <w:r w:rsidRPr="003B6E34">
        <w:rPr>
          <w:rFonts w:asciiTheme="minorHAnsi" w:hAnsiTheme="minorHAnsi" w:cstheme="minorHAnsi"/>
        </w:rPr>
        <w:t>Organisatsioon</w:t>
      </w:r>
    </w:p>
    <w:p w14:paraId="55DA879E" w14:textId="77777777" w:rsidR="00EF6B33" w:rsidRPr="003B6E34" w:rsidRDefault="00EF6B33" w:rsidP="00E04026">
      <w:pPr>
        <w:numPr>
          <w:ilvl w:val="0"/>
          <w:numId w:val="5"/>
        </w:numPr>
        <w:rPr>
          <w:rFonts w:asciiTheme="minorHAnsi" w:hAnsiTheme="minorHAnsi" w:cstheme="minorHAnsi"/>
        </w:rPr>
      </w:pPr>
      <w:r w:rsidRPr="003B6E34">
        <w:rPr>
          <w:rFonts w:asciiTheme="minorHAnsi" w:hAnsiTheme="minorHAnsi" w:cstheme="minorHAnsi"/>
        </w:rPr>
        <w:t>Sooduspakkumine</w:t>
      </w:r>
    </w:p>
    <w:p w14:paraId="3B919F0D" w14:textId="06CCA320" w:rsidR="000859A2" w:rsidRPr="003B6E34" w:rsidRDefault="000859A2" w:rsidP="00E04026">
      <w:pPr>
        <w:numPr>
          <w:ilvl w:val="0"/>
          <w:numId w:val="5"/>
        </w:numPr>
        <w:rPr>
          <w:rFonts w:asciiTheme="minorHAnsi" w:hAnsiTheme="minorHAnsi" w:cstheme="minorHAnsi"/>
        </w:rPr>
      </w:pPr>
      <w:r w:rsidRPr="003B6E34">
        <w:rPr>
          <w:rFonts w:asciiTheme="minorHAnsi" w:hAnsiTheme="minorHAnsi" w:cstheme="minorHAnsi"/>
        </w:rPr>
        <w:t xml:space="preserve">Hinnareegel </w:t>
      </w:r>
    </w:p>
    <w:p w14:paraId="5C8F89B7" w14:textId="346FC141" w:rsidR="00D77463" w:rsidRPr="003B6E34" w:rsidRDefault="00EF6B33" w:rsidP="00B92631">
      <w:pPr>
        <w:numPr>
          <w:ilvl w:val="0"/>
          <w:numId w:val="5"/>
        </w:numPr>
        <w:rPr>
          <w:rFonts w:asciiTheme="minorHAnsi" w:hAnsiTheme="minorHAnsi" w:cstheme="minorHAnsi"/>
        </w:rPr>
      </w:pPr>
      <w:r w:rsidRPr="003B6E34">
        <w:rPr>
          <w:rFonts w:asciiTheme="minorHAnsi" w:hAnsiTheme="minorHAnsi" w:cstheme="minorHAnsi"/>
        </w:rPr>
        <w:t>Töögraafik</w:t>
      </w:r>
      <w:r w:rsidR="008D2BF2" w:rsidRPr="003B6E34">
        <w:rPr>
          <w:rFonts w:asciiTheme="minorHAnsi" w:hAnsiTheme="minorHAnsi" w:cstheme="minorHAnsi"/>
        </w:rPr>
        <w:t xml:space="preserve"> </w:t>
      </w:r>
    </w:p>
    <w:p w14:paraId="09A32313" w14:textId="64C80926" w:rsidR="00A77AD0" w:rsidRPr="003B6E34" w:rsidRDefault="00A77AD0" w:rsidP="00B92631">
      <w:pPr>
        <w:numPr>
          <w:ilvl w:val="0"/>
          <w:numId w:val="5"/>
        </w:numPr>
        <w:rPr>
          <w:rFonts w:asciiTheme="minorHAnsi" w:hAnsiTheme="minorHAnsi" w:cstheme="minorHAnsi"/>
        </w:rPr>
      </w:pPr>
      <w:r w:rsidRPr="003B6E34">
        <w:rPr>
          <w:rFonts w:asciiTheme="minorHAnsi" w:hAnsiTheme="minorHAnsi" w:cstheme="minorHAnsi"/>
        </w:rPr>
        <w:t>Töötamine</w:t>
      </w:r>
    </w:p>
    <w:p w14:paraId="52855177" w14:textId="77777777" w:rsidR="00EF6B33" w:rsidRPr="003B6E34" w:rsidRDefault="00EF6B33" w:rsidP="00E04026">
      <w:pPr>
        <w:numPr>
          <w:ilvl w:val="0"/>
          <w:numId w:val="5"/>
        </w:numPr>
        <w:rPr>
          <w:rFonts w:asciiTheme="minorHAnsi" w:hAnsiTheme="minorHAnsi" w:cstheme="minorHAnsi"/>
        </w:rPr>
      </w:pPr>
      <w:r w:rsidRPr="003B6E34">
        <w:rPr>
          <w:rFonts w:asciiTheme="minorHAnsi" w:hAnsiTheme="minorHAnsi" w:cstheme="minorHAnsi"/>
        </w:rPr>
        <w:t>Vara</w:t>
      </w:r>
    </w:p>
    <w:p w14:paraId="5F931998" w14:textId="77777777" w:rsidR="00EF6B33" w:rsidRPr="003B6E34" w:rsidRDefault="00EF6B33" w:rsidP="00E04026">
      <w:pPr>
        <w:numPr>
          <w:ilvl w:val="0"/>
          <w:numId w:val="5"/>
        </w:numPr>
        <w:rPr>
          <w:rFonts w:asciiTheme="minorHAnsi" w:hAnsiTheme="minorHAnsi" w:cstheme="minorHAnsi"/>
        </w:rPr>
      </w:pPr>
      <w:r w:rsidRPr="003B6E34">
        <w:rPr>
          <w:rFonts w:asciiTheme="minorHAnsi" w:hAnsiTheme="minorHAnsi" w:cstheme="minorHAnsi"/>
        </w:rPr>
        <w:t>Kliendi tagasiside</w:t>
      </w:r>
    </w:p>
    <w:p w14:paraId="2949D47B" w14:textId="77777777" w:rsidR="00EF6B33" w:rsidRPr="003B6E34" w:rsidRDefault="00EF6B33" w:rsidP="00E04026">
      <w:pPr>
        <w:numPr>
          <w:ilvl w:val="0"/>
          <w:numId w:val="5"/>
        </w:numPr>
        <w:rPr>
          <w:rFonts w:asciiTheme="minorHAnsi" w:hAnsiTheme="minorHAnsi" w:cstheme="minorHAnsi"/>
        </w:rPr>
      </w:pPr>
      <w:r w:rsidRPr="003B6E34">
        <w:rPr>
          <w:rFonts w:asciiTheme="minorHAnsi" w:hAnsiTheme="minorHAnsi" w:cstheme="minorHAnsi"/>
        </w:rPr>
        <w:t>Laoliikumine</w:t>
      </w:r>
    </w:p>
    <w:p w14:paraId="10693A9E" w14:textId="77777777" w:rsidR="00EF6B33" w:rsidRPr="003B6E34" w:rsidRDefault="00EF6B33" w:rsidP="00E04026">
      <w:pPr>
        <w:numPr>
          <w:ilvl w:val="0"/>
          <w:numId w:val="5"/>
        </w:numPr>
        <w:rPr>
          <w:rFonts w:asciiTheme="minorHAnsi" w:hAnsiTheme="minorHAnsi" w:cstheme="minorHAnsi"/>
        </w:rPr>
      </w:pPr>
      <w:r w:rsidRPr="003B6E34">
        <w:rPr>
          <w:rFonts w:asciiTheme="minorHAnsi" w:hAnsiTheme="minorHAnsi" w:cstheme="minorHAnsi"/>
        </w:rPr>
        <w:t>Garantiijuhtum</w:t>
      </w:r>
    </w:p>
    <w:p w14:paraId="2FFA8143" w14:textId="77777777" w:rsidR="00EF6B33" w:rsidRPr="003B6E34" w:rsidRDefault="00EF6B33" w:rsidP="00E04026">
      <w:pPr>
        <w:numPr>
          <w:ilvl w:val="0"/>
          <w:numId w:val="5"/>
        </w:numPr>
        <w:rPr>
          <w:rFonts w:asciiTheme="minorHAnsi" w:hAnsiTheme="minorHAnsi" w:cstheme="minorHAnsi"/>
        </w:rPr>
      </w:pPr>
      <w:r w:rsidRPr="003B6E34">
        <w:rPr>
          <w:rFonts w:asciiTheme="minorHAnsi" w:hAnsiTheme="minorHAnsi" w:cstheme="minorHAnsi"/>
        </w:rPr>
        <w:lastRenderedPageBreak/>
        <w:t>Tar</w:t>
      </w:r>
      <w:r w:rsidR="0088661B" w:rsidRPr="003B6E34">
        <w:rPr>
          <w:rFonts w:asciiTheme="minorHAnsi" w:hAnsiTheme="minorHAnsi" w:cstheme="minorHAnsi"/>
        </w:rPr>
        <w:t>ne</w:t>
      </w:r>
      <w:r w:rsidR="00FA14CF" w:rsidRPr="003B6E34">
        <w:rPr>
          <w:rFonts w:asciiTheme="minorHAnsi" w:hAnsiTheme="minorHAnsi" w:cstheme="minorHAnsi"/>
        </w:rPr>
        <w:t>tellimus</w:t>
      </w:r>
    </w:p>
    <w:p w14:paraId="383DB438" w14:textId="7DA85E96" w:rsidR="0031720B" w:rsidRPr="003B6E34" w:rsidRDefault="00FA14CF" w:rsidP="00E04026">
      <w:pPr>
        <w:numPr>
          <w:ilvl w:val="0"/>
          <w:numId w:val="5"/>
        </w:numPr>
        <w:rPr>
          <w:rFonts w:asciiTheme="minorHAnsi" w:hAnsiTheme="minorHAnsi" w:cstheme="minorHAnsi"/>
        </w:rPr>
      </w:pPr>
      <w:r w:rsidRPr="003B6E34">
        <w:rPr>
          <w:rFonts w:asciiTheme="minorHAnsi" w:hAnsiTheme="minorHAnsi" w:cstheme="minorHAnsi"/>
        </w:rPr>
        <w:t>Tagastu</w:t>
      </w:r>
      <w:r w:rsidR="00D77463" w:rsidRPr="003B6E34">
        <w:rPr>
          <w:rFonts w:asciiTheme="minorHAnsi" w:hAnsiTheme="minorHAnsi" w:cstheme="minorHAnsi"/>
        </w:rPr>
        <w:t>s</w:t>
      </w:r>
    </w:p>
    <w:p w14:paraId="323789C2" w14:textId="77777777" w:rsidR="00EF6B33" w:rsidRPr="003B6E34" w:rsidRDefault="00EF6B33" w:rsidP="00EF6B33">
      <w:pPr>
        <w:ind w:left="360"/>
        <w:rPr>
          <w:rFonts w:asciiTheme="minorHAnsi" w:hAnsiTheme="minorHAnsi" w:cstheme="minorHAnsi"/>
        </w:rPr>
      </w:pPr>
    </w:p>
    <w:p w14:paraId="17ACA0E9" w14:textId="6ACF6E86" w:rsidR="000277D6" w:rsidRPr="003B6E34" w:rsidRDefault="006B0E65">
      <w:pPr>
        <w:pStyle w:val="Heading3"/>
        <w:rPr>
          <w:rFonts w:asciiTheme="minorHAnsi" w:hAnsiTheme="minorHAnsi" w:cstheme="minorHAnsi"/>
        </w:rPr>
      </w:pPr>
      <w:bookmarkStart w:id="17" w:name="_Toc50447285"/>
      <w:bookmarkStart w:id="18" w:name="_Toc240564719"/>
      <w:r w:rsidRPr="003B6E34">
        <w:rPr>
          <w:rFonts w:asciiTheme="minorHAnsi" w:hAnsiTheme="minorHAnsi" w:cstheme="minorHAnsi"/>
        </w:rPr>
        <w:t>Mõned p</w:t>
      </w:r>
      <w:r w:rsidR="000277D6" w:rsidRPr="003B6E34">
        <w:rPr>
          <w:rFonts w:asciiTheme="minorHAnsi" w:hAnsiTheme="minorHAnsi" w:cstheme="minorHAnsi"/>
        </w:rPr>
        <w:t>õhiprotsessid</w:t>
      </w:r>
      <w:bookmarkEnd w:id="17"/>
      <w:bookmarkEnd w:id="18"/>
    </w:p>
    <w:p w14:paraId="54A5BE6B" w14:textId="77777777" w:rsidR="000277D6" w:rsidRPr="003B6E34" w:rsidRDefault="00E97128" w:rsidP="00E04026">
      <w:pPr>
        <w:numPr>
          <w:ilvl w:val="0"/>
          <w:numId w:val="10"/>
        </w:numPr>
        <w:rPr>
          <w:rFonts w:asciiTheme="minorHAnsi" w:hAnsiTheme="minorHAnsi" w:cstheme="minorHAnsi"/>
        </w:rPr>
      </w:pPr>
      <w:r w:rsidRPr="003B6E34">
        <w:rPr>
          <w:rFonts w:asciiTheme="minorHAnsi" w:hAnsiTheme="minorHAnsi" w:cstheme="minorHAnsi"/>
        </w:rPr>
        <w:t>Isiku registreerimine</w:t>
      </w:r>
    </w:p>
    <w:p w14:paraId="7586FC6A" w14:textId="77777777" w:rsidR="00E97128" w:rsidRPr="003B6E34" w:rsidRDefault="00E97128" w:rsidP="00E04026">
      <w:pPr>
        <w:numPr>
          <w:ilvl w:val="0"/>
          <w:numId w:val="10"/>
        </w:numPr>
        <w:rPr>
          <w:rFonts w:asciiTheme="minorHAnsi" w:hAnsiTheme="minorHAnsi" w:cstheme="minorHAnsi"/>
        </w:rPr>
      </w:pPr>
      <w:r w:rsidRPr="003B6E34">
        <w:rPr>
          <w:rFonts w:asciiTheme="minorHAnsi" w:hAnsiTheme="minorHAnsi" w:cstheme="minorHAnsi"/>
        </w:rPr>
        <w:t>Isiku surnuks märkimine</w:t>
      </w:r>
    </w:p>
    <w:p w14:paraId="568E5DC6" w14:textId="77777777" w:rsidR="00E97128" w:rsidRPr="003B6E34" w:rsidRDefault="00E97128" w:rsidP="00E04026">
      <w:pPr>
        <w:numPr>
          <w:ilvl w:val="0"/>
          <w:numId w:val="10"/>
        </w:numPr>
        <w:rPr>
          <w:rFonts w:asciiTheme="minorHAnsi" w:hAnsiTheme="minorHAnsi" w:cstheme="minorHAnsi"/>
        </w:rPr>
      </w:pPr>
      <w:r w:rsidRPr="003B6E34">
        <w:rPr>
          <w:rFonts w:asciiTheme="minorHAnsi" w:hAnsiTheme="minorHAnsi" w:cstheme="minorHAnsi"/>
        </w:rPr>
        <w:t>Töötaja tööle võtmine</w:t>
      </w:r>
    </w:p>
    <w:p w14:paraId="2EB06B18" w14:textId="77777777" w:rsidR="00E97128" w:rsidRPr="003B6E34" w:rsidRDefault="00E97128" w:rsidP="00E04026">
      <w:pPr>
        <w:numPr>
          <w:ilvl w:val="0"/>
          <w:numId w:val="10"/>
        </w:numPr>
        <w:rPr>
          <w:rFonts w:asciiTheme="minorHAnsi" w:hAnsiTheme="minorHAnsi" w:cstheme="minorHAnsi"/>
        </w:rPr>
      </w:pPr>
      <w:r w:rsidRPr="003B6E34">
        <w:rPr>
          <w:rFonts w:asciiTheme="minorHAnsi" w:hAnsiTheme="minorHAnsi" w:cstheme="minorHAnsi"/>
        </w:rPr>
        <w:t>Töötaja ametikoha muutmine</w:t>
      </w:r>
    </w:p>
    <w:p w14:paraId="41093C5A" w14:textId="77777777" w:rsidR="00E97128" w:rsidRPr="003B6E34" w:rsidRDefault="00E97128" w:rsidP="00E04026">
      <w:pPr>
        <w:numPr>
          <w:ilvl w:val="0"/>
          <w:numId w:val="10"/>
        </w:numPr>
        <w:rPr>
          <w:rFonts w:asciiTheme="minorHAnsi" w:hAnsiTheme="minorHAnsi" w:cstheme="minorHAnsi"/>
        </w:rPr>
      </w:pPr>
      <w:r w:rsidRPr="003B6E34">
        <w:rPr>
          <w:rFonts w:asciiTheme="minorHAnsi" w:hAnsiTheme="minorHAnsi" w:cstheme="minorHAnsi"/>
        </w:rPr>
        <w:t>Töötaja ajutiselt töölt vabastamine</w:t>
      </w:r>
    </w:p>
    <w:p w14:paraId="1A5D3139" w14:textId="2F7C965A" w:rsidR="00E97128" w:rsidRPr="003B6E34" w:rsidRDefault="00E97128" w:rsidP="00E04026">
      <w:pPr>
        <w:numPr>
          <w:ilvl w:val="0"/>
          <w:numId w:val="10"/>
        </w:numPr>
        <w:rPr>
          <w:rFonts w:asciiTheme="minorHAnsi" w:hAnsiTheme="minorHAnsi" w:cstheme="minorHAnsi"/>
        </w:rPr>
      </w:pPr>
      <w:r w:rsidRPr="003B6E34">
        <w:rPr>
          <w:rFonts w:asciiTheme="minorHAnsi" w:hAnsiTheme="minorHAnsi" w:cstheme="minorHAnsi"/>
        </w:rPr>
        <w:t>Töötaja puhkusele siirdumine</w:t>
      </w:r>
    </w:p>
    <w:p w14:paraId="59A0C34D" w14:textId="0D199368" w:rsidR="00A2003E" w:rsidRPr="003B6E34" w:rsidRDefault="00A2003E" w:rsidP="00E04026">
      <w:pPr>
        <w:numPr>
          <w:ilvl w:val="0"/>
          <w:numId w:val="10"/>
        </w:numPr>
        <w:rPr>
          <w:rFonts w:asciiTheme="minorHAnsi" w:hAnsiTheme="minorHAnsi" w:cstheme="minorHAnsi"/>
        </w:rPr>
      </w:pPr>
      <w:r w:rsidRPr="003B6E34">
        <w:rPr>
          <w:rFonts w:asciiTheme="minorHAnsi" w:hAnsiTheme="minorHAnsi" w:cstheme="minorHAnsi"/>
        </w:rPr>
        <w:t>Kliendi poolt tellimuse esitamine</w:t>
      </w:r>
    </w:p>
    <w:p w14:paraId="04361A19" w14:textId="77777777" w:rsidR="00E97128" w:rsidRPr="003B6E34" w:rsidRDefault="00E97128" w:rsidP="00E04026">
      <w:pPr>
        <w:numPr>
          <w:ilvl w:val="0"/>
          <w:numId w:val="10"/>
        </w:numPr>
        <w:rPr>
          <w:rFonts w:asciiTheme="minorHAnsi" w:hAnsiTheme="minorHAnsi" w:cstheme="minorHAnsi"/>
        </w:rPr>
      </w:pPr>
      <w:r w:rsidRPr="003B6E34">
        <w:rPr>
          <w:rFonts w:asciiTheme="minorHAnsi" w:hAnsiTheme="minorHAnsi" w:cstheme="minorHAnsi"/>
        </w:rPr>
        <w:t>Klassifikaatori väärtuse lisamine</w:t>
      </w:r>
    </w:p>
    <w:p w14:paraId="2A93E203" w14:textId="77777777" w:rsidR="00E97128" w:rsidRPr="003B6E34" w:rsidRDefault="00E97128" w:rsidP="00E04026">
      <w:pPr>
        <w:numPr>
          <w:ilvl w:val="0"/>
          <w:numId w:val="10"/>
        </w:numPr>
        <w:rPr>
          <w:rFonts w:asciiTheme="minorHAnsi" w:hAnsiTheme="minorHAnsi" w:cstheme="minorHAnsi"/>
        </w:rPr>
      </w:pPr>
      <w:r w:rsidRPr="003B6E34">
        <w:rPr>
          <w:rFonts w:asciiTheme="minorHAnsi" w:hAnsiTheme="minorHAnsi" w:cstheme="minorHAnsi"/>
        </w:rPr>
        <w:t>Klassifikaatori väärtuse muutmine</w:t>
      </w:r>
    </w:p>
    <w:p w14:paraId="06525806" w14:textId="77777777" w:rsidR="00E97128" w:rsidRPr="003B6E34" w:rsidRDefault="00E97128" w:rsidP="00E04026">
      <w:pPr>
        <w:numPr>
          <w:ilvl w:val="0"/>
          <w:numId w:val="10"/>
        </w:numPr>
        <w:rPr>
          <w:rFonts w:asciiTheme="minorHAnsi" w:hAnsiTheme="minorHAnsi" w:cstheme="minorHAnsi"/>
        </w:rPr>
      </w:pPr>
      <w:r w:rsidRPr="003B6E34">
        <w:rPr>
          <w:rFonts w:asciiTheme="minorHAnsi" w:hAnsiTheme="minorHAnsi" w:cstheme="minorHAnsi"/>
        </w:rPr>
        <w:t>Lepingu sõlmimine</w:t>
      </w:r>
    </w:p>
    <w:p w14:paraId="200783DF" w14:textId="77777777" w:rsidR="00E97128" w:rsidRPr="003B6E34" w:rsidRDefault="00E97128" w:rsidP="00E04026">
      <w:pPr>
        <w:numPr>
          <w:ilvl w:val="0"/>
          <w:numId w:val="10"/>
        </w:numPr>
        <w:rPr>
          <w:rFonts w:asciiTheme="minorHAnsi" w:hAnsiTheme="minorHAnsi" w:cstheme="minorHAnsi"/>
        </w:rPr>
      </w:pPr>
      <w:r w:rsidRPr="003B6E34">
        <w:rPr>
          <w:rFonts w:asciiTheme="minorHAnsi" w:hAnsiTheme="minorHAnsi" w:cstheme="minorHAnsi"/>
        </w:rPr>
        <w:t>Lepingu peatamine</w:t>
      </w:r>
    </w:p>
    <w:p w14:paraId="5B5AC37F" w14:textId="77777777" w:rsidR="00E97128" w:rsidRPr="003B6E34" w:rsidRDefault="00E97128" w:rsidP="00E04026">
      <w:pPr>
        <w:numPr>
          <w:ilvl w:val="0"/>
          <w:numId w:val="10"/>
        </w:numPr>
        <w:rPr>
          <w:rFonts w:asciiTheme="minorHAnsi" w:hAnsiTheme="minorHAnsi" w:cstheme="minorHAnsi"/>
        </w:rPr>
      </w:pPr>
      <w:r w:rsidRPr="003B6E34">
        <w:rPr>
          <w:rFonts w:asciiTheme="minorHAnsi" w:hAnsiTheme="minorHAnsi" w:cstheme="minorHAnsi"/>
        </w:rPr>
        <w:t>Lepingu ühepoolne katkestamine</w:t>
      </w:r>
    </w:p>
    <w:p w14:paraId="440AD5E6" w14:textId="0A731B62" w:rsidR="00E97128" w:rsidRPr="003B6E34" w:rsidRDefault="00E97128" w:rsidP="00E04026">
      <w:pPr>
        <w:numPr>
          <w:ilvl w:val="0"/>
          <w:numId w:val="10"/>
        </w:numPr>
        <w:rPr>
          <w:rFonts w:asciiTheme="minorHAnsi" w:hAnsiTheme="minorHAnsi" w:cstheme="minorHAnsi"/>
        </w:rPr>
      </w:pPr>
      <w:r w:rsidRPr="003B6E34">
        <w:rPr>
          <w:rFonts w:asciiTheme="minorHAnsi" w:hAnsiTheme="minorHAnsi" w:cstheme="minorHAnsi"/>
        </w:rPr>
        <w:t>Lepingu pikendamine</w:t>
      </w:r>
    </w:p>
    <w:p w14:paraId="0F72B8B0" w14:textId="53C31DB5" w:rsidR="00E2467D" w:rsidRPr="003B6E34" w:rsidRDefault="00E2467D" w:rsidP="00E2467D">
      <w:pPr>
        <w:numPr>
          <w:ilvl w:val="0"/>
          <w:numId w:val="10"/>
        </w:numPr>
        <w:rPr>
          <w:rFonts w:asciiTheme="minorHAnsi" w:hAnsiTheme="minorHAnsi" w:cstheme="minorHAnsi"/>
        </w:rPr>
      </w:pPr>
      <w:r w:rsidRPr="003B6E34">
        <w:rPr>
          <w:rFonts w:asciiTheme="minorHAnsi" w:hAnsiTheme="minorHAnsi" w:cstheme="minorHAnsi"/>
        </w:rPr>
        <w:t>Kauba tellimine</w:t>
      </w:r>
    </w:p>
    <w:p w14:paraId="6EBCAE92" w14:textId="77777777" w:rsidR="00E97128" w:rsidRPr="003B6E34" w:rsidRDefault="0018444B" w:rsidP="00E04026">
      <w:pPr>
        <w:numPr>
          <w:ilvl w:val="0"/>
          <w:numId w:val="10"/>
        </w:numPr>
        <w:rPr>
          <w:rFonts w:asciiTheme="minorHAnsi" w:hAnsiTheme="minorHAnsi" w:cstheme="minorHAnsi"/>
        </w:rPr>
      </w:pPr>
      <w:r w:rsidRPr="003B6E34">
        <w:rPr>
          <w:rFonts w:asciiTheme="minorHAnsi" w:hAnsiTheme="minorHAnsi" w:cstheme="minorHAnsi"/>
        </w:rPr>
        <w:t>Kauba</w:t>
      </w:r>
      <w:r w:rsidR="00E97128" w:rsidRPr="003B6E34">
        <w:rPr>
          <w:rFonts w:asciiTheme="minorHAnsi" w:hAnsiTheme="minorHAnsi" w:cstheme="minorHAnsi"/>
        </w:rPr>
        <w:t xml:space="preserve"> registreerimine</w:t>
      </w:r>
    </w:p>
    <w:p w14:paraId="578204F5" w14:textId="77777777" w:rsidR="00E61CED" w:rsidRPr="003B6E34" w:rsidRDefault="0018444B" w:rsidP="00E04026">
      <w:pPr>
        <w:numPr>
          <w:ilvl w:val="0"/>
          <w:numId w:val="10"/>
        </w:numPr>
        <w:rPr>
          <w:rFonts w:asciiTheme="minorHAnsi" w:hAnsiTheme="minorHAnsi" w:cstheme="minorHAnsi"/>
        </w:rPr>
      </w:pPr>
      <w:r w:rsidRPr="003B6E34">
        <w:rPr>
          <w:rFonts w:asciiTheme="minorHAnsi" w:hAnsiTheme="minorHAnsi" w:cstheme="minorHAnsi"/>
        </w:rPr>
        <w:t>Kauba</w:t>
      </w:r>
      <w:r w:rsidR="00E61CED" w:rsidRPr="003B6E34">
        <w:rPr>
          <w:rFonts w:asciiTheme="minorHAnsi" w:hAnsiTheme="minorHAnsi" w:cstheme="minorHAnsi"/>
        </w:rPr>
        <w:t xml:space="preserve"> unustamine</w:t>
      </w:r>
    </w:p>
    <w:p w14:paraId="320516D4" w14:textId="77777777" w:rsidR="00E61CED" w:rsidRPr="003B6E34" w:rsidRDefault="0018444B" w:rsidP="00E04026">
      <w:pPr>
        <w:numPr>
          <w:ilvl w:val="0"/>
          <w:numId w:val="10"/>
        </w:numPr>
        <w:rPr>
          <w:rFonts w:asciiTheme="minorHAnsi" w:hAnsiTheme="minorHAnsi" w:cstheme="minorHAnsi"/>
        </w:rPr>
      </w:pPr>
      <w:r w:rsidRPr="003B6E34">
        <w:rPr>
          <w:rFonts w:asciiTheme="minorHAnsi" w:hAnsiTheme="minorHAnsi" w:cstheme="minorHAnsi"/>
        </w:rPr>
        <w:t>Kauba</w:t>
      </w:r>
      <w:r w:rsidR="00E61CED" w:rsidRPr="003B6E34">
        <w:rPr>
          <w:rFonts w:asciiTheme="minorHAnsi" w:hAnsiTheme="minorHAnsi" w:cstheme="minorHAnsi"/>
        </w:rPr>
        <w:t xml:space="preserve"> aktiveerimine</w:t>
      </w:r>
    </w:p>
    <w:p w14:paraId="0849851B" w14:textId="77777777" w:rsidR="00E97128" w:rsidRPr="003B6E34" w:rsidRDefault="0018444B" w:rsidP="00E04026">
      <w:pPr>
        <w:numPr>
          <w:ilvl w:val="0"/>
          <w:numId w:val="10"/>
        </w:numPr>
        <w:rPr>
          <w:rFonts w:asciiTheme="minorHAnsi" w:hAnsiTheme="minorHAnsi" w:cstheme="minorHAnsi"/>
        </w:rPr>
      </w:pPr>
      <w:r w:rsidRPr="003B6E34">
        <w:rPr>
          <w:rFonts w:asciiTheme="minorHAnsi" w:hAnsiTheme="minorHAnsi" w:cstheme="minorHAnsi"/>
        </w:rPr>
        <w:t>Kauba</w:t>
      </w:r>
      <w:r w:rsidR="00E97128" w:rsidRPr="003B6E34">
        <w:rPr>
          <w:rFonts w:asciiTheme="minorHAnsi" w:hAnsiTheme="minorHAnsi" w:cstheme="minorHAnsi"/>
        </w:rPr>
        <w:t xml:space="preserve"> ajutiselt kasutusest eemaldamine</w:t>
      </w:r>
      <w:r w:rsidR="005440A5" w:rsidRPr="003B6E34">
        <w:rPr>
          <w:rFonts w:asciiTheme="minorHAnsi" w:hAnsiTheme="minorHAnsi" w:cstheme="minorHAnsi"/>
        </w:rPr>
        <w:t xml:space="preserve"> (mitteaktiivseks muutmine)</w:t>
      </w:r>
    </w:p>
    <w:p w14:paraId="0784183B" w14:textId="700A752C" w:rsidR="00E97128" w:rsidRPr="003B6E34" w:rsidRDefault="0018444B" w:rsidP="00E04026">
      <w:pPr>
        <w:numPr>
          <w:ilvl w:val="0"/>
          <w:numId w:val="10"/>
        </w:numPr>
        <w:rPr>
          <w:rFonts w:asciiTheme="minorHAnsi" w:hAnsiTheme="minorHAnsi" w:cstheme="minorHAnsi"/>
        </w:rPr>
      </w:pPr>
      <w:r w:rsidRPr="003B6E34">
        <w:rPr>
          <w:rFonts w:asciiTheme="minorHAnsi" w:hAnsiTheme="minorHAnsi" w:cstheme="minorHAnsi"/>
        </w:rPr>
        <w:t>Kauba</w:t>
      </w:r>
      <w:r w:rsidR="00E97128" w:rsidRPr="003B6E34">
        <w:rPr>
          <w:rFonts w:asciiTheme="minorHAnsi" w:hAnsiTheme="minorHAnsi" w:cstheme="minorHAnsi"/>
        </w:rPr>
        <w:t xml:space="preserve"> lõplikult kasutusest eemaldamine</w:t>
      </w:r>
      <w:r w:rsidR="005440A5" w:rsidRPr="003B6E34">
        <w:rPr>
          <w:rFonts w:asciiTheme="minorHAnsi" w:hAnsiTheme="minorHAnsi" w:cstheme="minorHAnsi"/>
        </w:rPr>
        <w:t xml:space="preserve"> (</w:t>
      </w:r>
      <w:r w:rsidR="00E540F2" w:rsidRPr="003B6E34">
        <w:rPr>
          <w:rFonts w:asciiTheme="minorHAnsi" w:hAnsiTheme="minorHAnsi" w:cstheme="minorHAnsi"/>
        </w:rPr>
        <w:t>lõpetamine</w:t>
      </w:r>
      <w:r w:rsidR="005440A5" w:rsidRPr="003B6E34">
        <w:rPr>
          <w:rFonts w:asciiTheme="minorHAnsi" w:hAnsiTheme="minorHAnsi" w:cstheme="minorHAnsi"/>
        </w:rPr>
        <w:t>)</w:t>
      </w:r>
    </w:p>
    <w:p w14:paraId="091E7F10" w14:textId="4786F1D6" w:rsidR="00A2003E" w:rsidRPr="003B6E34" w:rsidRDefault="00A2003E" w:rsidP="00E04026">
      <w:pPr>
        <w:numPr>
          <w:ilvl w:val="0"/>
          <w:numId w:val="10"/>
        </w:numPr>
        <w:rPr>
          <w:rFonts w:asciiTheme="minorHAnsi" w:hAnsiTheme="minorHAnsi" w:cstheme="minorHAnsi"/>
        </w:rPr>
      </w:pPr>
      <w:r w:rsidRPr="003B6E34">
        <w:rPr>
          <w:rFonts w:asciiTheme="minorHAnsi" w:hAnsiTheme="minorHAnsi" w:cstheme="minorHAnsi"/>
        </w:rPr>
        <w:t>Klienditellimuse täitmine</w:t>
      </w:r>
    </w:p>
    <w:p w14:paraId="0FECB49C" w14:textId="5652E441" w:rsidR="00A2003E" w:rsidRPr="003B6E34" w:rsidRDefault="00A2003E" w:rsidP="00A2003E">
      <w:pPr>
        <w:numPr>
          <w:ilvl w:val="0"/>
          <w:numId w:val="10"/>
        </w:numPr>
        <w:rPr>
          <w:rFonts w:asciiTheme="minorHAnsi" w:hAnsiTheme="minorHAnsi" w:cstheme="minorHAnsi"/>
        </w:rPr>
      </w:pPr>
      <w:r w:rsidRPr="003B6E34">
        <w:rPr>
          <w:rFonts w:asciiTheme="minorHAnsi" w:hAnsiTheme="minorHAnsi" w:cstheme="minorHAnsi"/>
        </w:rPr>
        <w:t>Klienditellimuse tagasilükkamine</w:t>
      </w:r>
    </w:p>
    <w:p w14:paraId="173AF568" w14:textId="40A1232B" w:rsidR="00E2467D" w:rsidRPr="003B6E34" w:rsidRDefault="00E2467D" w:rsidP="00E04026">
      <w:pPr>
        <w:numPr>
          <w:ilvl w:val="0"/>
          <w:numId w:val="10"/>
        </w:numPr>
        <w:rPr>
          <w:rFonts w:asciiTheme="minorHAnsi" w:hAnsiTheme="minorHAnsi" w:cstheme="minorHAnsi"/>
        </w:rPr>
      </w:pPr>
      <w:r w:rsidRPr="003B6E34">
        <w:rPr>
          <w:rFonts w:asciiTheme="minorHAnsi" w:hAnsiTheme="minorHAnsi" w:cstheme="minorHAnsi"/>
        </w:rPr>
        <w:t>Arve väljastamine</w:t>
      </w:r>
    </w:p>
    <w:p w14:paraId="00CF1053" w14:textId="041C530E" w:rsidR="00E2467D" w:rsidRPr="003B6E34" w:rsidRDefault="00E2467D" w:rsidP="00E04026">
      <w:pPr>
        <w:numPr>
          <w:ilvl w:val="0"/>
          <w:numId w:val="10"/>
        </w:numPr>
        <w:rPr>
          <w:rFonts w:asciiTheme="minorHAnsi" w:hAnsiTheme="minorHAnsi" w:cstheme="minorHAnsi"/>
        </w:rPr>
      </w:pPr>
      <w:r w:rsidRPr="003B6E34">
        <w:rPr>
          <w:rFonts w:asciiTheme="minorHAnsi" w:hAnsiTheme="minorHAnsi" w:cstheme="minorHAnsi"/>
        </w:rPr>
        <w:t>Arve maksmine</w:t>
      </w:r>
    </w:p>
    <w:p w14:paraId="454BB440" w14:textId="6245CC89" w:rsidR="00A2003E" w:rsidRPr="003B6E34" w:rsidRDefault="00A2003E" w:rsidP="00A2003E">
      <w:pPr>
        <w:numPr>
          <w:ilvl w:val="0"/>
          <w:numId w:val="10"/>
        </w:numPr>
        <w:rPr>
          <w:rFonts w:asciiTheme="minorHAnsi" w:hAnsiTheme="minorHAnsi" w:cstheme="minorHAnsi"/>
        </w:rPr>
      </w:pPr>
      <w:r w:rsidRPr="003B6E34">
        <w:rPr>
          <w:rFonts w:asciiTheme="minorHAnsi" w:hAnsiTheme="minorHAnsi" w:cstheme="minorHAnsi"/>
        </w:rPr>
        <w:t>Partneritega suhtlemine</w:t>
      </w:r>
    </w:p>
    <w:p w14:paraId="09190661" w14:textId="116AE4CC" w:rsidR="00A2003E" w:rsidRPr="003B6E34" w:rsidRDefault="00A2003E" w:rsidP="00A2003E">
      <w:pPr>
        <w:numPr>
          <w:ilvl w:val="0"/>
          <w:numId w:val="10"/>
        </w:numPr>
        <w:rPr>
          <w:rFonts w:asciiTheme="minorHAnsi" w:hAnsiTheme="minorHAnsi" w:cstheme="minorHAnsi"/>
        </w:rPr>
      </w:pPr>
      <w:r w:rsidRPr="003B6E34">
        <w:rPr>
          <w:rFonts w:asciiTheme="minorHAnsi" w:hAnsiTheme="minorHAnsi" w:cstheme="minorHAnsi"/>
        </w:rPr>
        <w:t>Organisatsiooni eesmärkide täitmine</w:t>
      </w:r>
    </w:p>
    <w:p w14:paraId="430AB303" w14:textId="16CF73AA" w:rsidR="00E2467D" w:rsidRPr="003B6E34" w:rsidRDefault="00E2467D" w:rsidP="00E04026">
      <w:pPr>
        <w:numPr>
          <w:ilvl w:val="0"/>
          <w:numId w:val="10"/>
        </w:numPr>
        <w:rPr>
          <w:rFonts w:asciiTheme="minorHAnsi" w:hAnsiTheme="minorHAnsi" w:cstheme="minorHAnsi"/>
        </w:rPr>
      </w:pPr>
      <w:r w:rsidRPr="003B6E34">
        <w:rPr>
          <w:rFonts w:asciiTheme="minorHAnsi" w:hAnsiTheme="minorHAnsi" w:cstheme="minorHAnsi"/>
        </w:rPr>
        <w:t>Hinnareegli määramine</w:t>
      </w:r>
    </w:p>
    <w:p w14:paraId="2F94FBE1" w14:textId="55BFE420" w:rsidR="00E2467D" w:rsidRPr="003B6E34" w:rsidRDefault="00E2467D" w:rsidP="00E04026">
      <w:pPr>
        <w:numPr>
          <w:ilvl w:val="0"/>
          <w:numId w:val="10"/>
        </w:numPr>
        <w:rPr>
          <w:rFonts w:asciiTheme="minorHAnsi" w:hAnsiTheme="minorHAnsi" w:cstheme="minorHAnsi"/>
        </w:rPr>
      </w:pPr>
      <w:r w:rsidRPr="003B6E34">
        <w:rPr>
          <w:rFonts w:asciiTheme="minorHAnsi" w:hAnsiTheme="minorHAnsi" w:cstheme="minorHAnsi"/>
        </w:rPr>
        <w:t>Sooduspakkumise määramine</w:t>
      </w:r>
    </w:p>
    <w:p w14:paraId="3D9F7558" w14:textId="3030FECE" w:rsidR="00A2003E" w:rsidRPr="003B6E34" w:rsidRDefault="00A2003E" w:rsidP="00E04026">
      <w:pPr>
        <w:numPr>
          <w:ilvl w:val="0"/>
          <w:numId w:val="10"/>
        </w:numPr>
        <w:rPr>
          <w:rFonts w:asciiTheme="minorHAnsi" w:hAnsiTheme="minorHAnsi" w:cstheme="minorHAnsi"/>
        </w:rPr>
      </w:pPr>
      <w:r w:rsidRPr="003B6E34">
        <w:rPr>
          <w:rFonts w:asciiTheme="minorHAnsi" w:hAnsiTheme="minorHAnsi" w:cstheme="minorHAnsi"/>
        </w:rPr>
        <w:t>Töögraafiku koostamine</w:t>
      </w:r>
    </w:p>
    <w:p w14:paraId="550E8375" w14:textId="2E638A3A" w:rsidR="00A2003E" w:rsidRPr="003B6E34" w:rsidRDefault="00A2003E" w:rsidP="00E04026">
      <w:pPr>
        <w:numPr>
          <w:ilvl w:val="0"/>
          <w:numId w:val="10"/>
        </w:numPr>
        <w:rPr>
          <w:rFonts w:asciiTheme="minorHAnsi" w:hAnsiTheme="minorHAnsi" w:cstheme="minorHAnsi"/>
        </w:rPr>
      </w:pPr>
      <w:r w:rsidRPr="003B6E34">
        <w:rPr>
          <w:rFonts w:asciiTheme="minorHAnsi" w:hAnsiTheme="minorHAnsi" w:cstheme="minorHAnsi"/>
        </w:rPr>
        <w:t>Töötamine töögraafiku järgi</w:t>
      </w:r>
    </w:p>
    <w:p w14:paraId="3BBAAE7C" w14:textId="66277126" w:rsidR="00A2003E" w:rsidRPr="003B6E34" w:rsidRDefault="00A2003E" w:rsidP="00E04026">
      <w:pPr>
        <w:numPr>
          <w:ilvl w:val="0"/>
          <w:numId w:val="10"/>
        </w:numPr>
        <w:rPr>
          <w:rFonts w:asciiTheme="minorHAnsi" w:hAnsiTheme="minorHAnsi" w:cstheme="minorHAnsi"/>
        </w:rPr>
      </w:pPr>
      <w:r w:rsidRPr="003B6E34">
        <w:rPr>
          <w:rFonts w:asciiTheme="minorHAnsi" w:hAnsiTheme="minorHAnsi" w:cstheme="minorHAnsi"/>
        </w:rPr>
        <w:t>Varade arvele võtmine</w:t>
      </w:r>
    </w:p>
    <w:p w14:paraId="122CA2D6" w14:textId="6E6580B4" w:rsidR="00A2003E" w:rsidRPr="003B6E34" w:rsidRDefault="00A2003E" w:rsidP="00E04026">
      <w:pPr>
        <w:numPr>
          <w:ilvl w:val="0"/>
          <w:numId w:val="10"/>
        </w:numPr>
        <w:rPr>
          <w:rFonts w:asciiTheme="minorHAnsi" w:hAnsiTheme="minorHAnsi" w:cstheme="minorHAnsi"/>
        </w:rPr>
      </w:pPr>
      <w:r w:rsidRPr="003B6E34">
        <w:rPr>
          <w:rFonts w:asciiTheme="minorHAnsi" w:hAnsiTheme="minorHAnsi" w:cstheme="minorHAnsi"/>
        </w:rPr>
        <w:t>Varade mahakandmine</w:t>
      </w:r>
    </w:p>
    <w:p w14:paraId="47076FED" w14:textId="121AA25B" w:rsidR="00A2003E" w:rsidRPr="003B6E34" w:rsidRDefault="00A2003E" w:rsidP="00E04026">
      <w:pPr>
        <w:numPr>
          <w:ilvl w:val="0"/>
          <w:numId w:val="10"/>
        </w:numPr>
        <w:rPr>
          <w:rFonts w:asciiTheme="minorHAnsi" w:hAnsiTheme="minorHAnsi" w:cstheme="minorHAnsi"/>
        </w:rPr>
      </w:pPr>
      <w:r w:rsidRPr="003B6E34">
        <w:rPr>
          <w:rFonts w:asciiTheme="minorHAnsi" w:hAnsiTheme="minorHAnsi" w:cstheme="minorHAnsi"/>
        </w:rPr>
        <w:t>Kliendi tagasiside lugemine</w:t>
      </w:r>
    </w:p>
    <w:p w14:paraId="1D53CEE0" w14:textId="6CF54850" w:rsidR="00A2003E" w:rsidRPr="003B6E34" w:rsidRDefault="00A2003E" w:rsidP="00E04026">
      <w:pPr>
        <w:numPr>
          <w:ilvl w:val="0"/>
          <w:numId w:val="10"/>
        </w:numPr>
        <w:rPr>
          <w:rFonts w:asciiTheme="minorHAnsi" w:hAnsiTheme="minorHAnsi" w:cstheme="minorHAnsi"/>
        </w:rPr>
      </w:pPr>
      <w:r w:rsidRPr="003B6E34">
        <w:rPr>
          <w:rFonts w:asciiTheme="minorHAnsi" w:hAnsiTheme="minorHAnsi" w:cstheme="minorHAnsi"/>
        </w:rPr>
        <w:t>Laoliikumiste jälgimine</w:t>
      </w:r>
    </w:p>
    <w:p w14:paraId="18E4214C" w14:textId="2B4605C0" w:rsidR="00A2003E" w:rsidRPr="003B6E34" w:rsidRDefault="00A2003E" w:rsidP="00E04026">
      <w:pPr>
        <w:numPr>
          <w:ilvl w:val="0"/>
          <w:numId w:val="10"/>
        </w:numPr>
        <w:rPr>
          <w:rFonts w:asciiTheme="minorHAnsi" w:hAnsiTheme="minorHAnsi" w:cstheme="minorHAnsi"/>
        </w:rPr>
      </w:pPr>
      <w:r w:rsidRPr="003B6E34">
        <w:rPr>
          <w:rFonts w:asciiTheme="minorHAnsi" w:hAnsiTheme="minorHAnsi" w:cstheme="minorHAnsi"/>
        </w:rPr>
        <w:t>Garantiijuhtumite menetlemine</w:t>
      </w:r>
    </w:p>
    <w:p w14:paraId="38576BCB" w14:textId="3BF1442E" w:rsidR="00A2003E" w:rsidRPr="003B6E34" w:rsidRDefault="00A2003E" w:rsidP="00E04026">
      <w:pPr>
        <w:numPr>
          <w:ilvl w:val="0"/>
          <w:numId w:val="10"/>
        </w:numPr>
        <w:rPr>
          <w:rFonts w:asciiTheme="minorHAnsi" w:hAnsiTheme="minorHAnsi" w:cstheme="minorHAnsi"/>
        </w:rPr>
      </w:pPr>
      <w:r w:rsidRPr="003B6E34">
        <w:rPr>
          <w:rFonts w:asciiTheme="minorHAnsi" w:hAnsiTheme="minorHAnsi" w:cstheme="minorHAnsi"/>
        </w:rPr>
        <w:t>Tarnetellimuste esitamine partneritele</w:t>
      </w:r>
    </w:p>
    <w:p w14:paraId="5A39F9C4" w14:textId="492C6046" w:rsidR="00A2003E" w:rsidRPr="003B6E34" w:rsidRDefault="00A2003E" w:rsidP="00A2003E">
      <w:pPr>
        <w:numPr>
          <w:ilvl w:val="0"/>
          <w:numId w:val="10"/>
        </w:numPr>
        <w:rPr>
          <w:rFonts w:asciiTheme="minorHAnsi" w:hAnsiTheme="minorHAnsi" w:cstheme="minorHAnsi"/>
        </w:rPr>
      </w:pPr>
      <w:r w:rsidRPr="003B6E34">
        <w:rPr>
          <w:rFonts w:asciiTheme="minorHAnsi" w:hAnsiTheme="minorHAnsi" w:cstheme="minorHAnsi"/>
        </w:rPr>
        <w:t>Kauba tagastamine</w:t>
      </w:r>
    </w:p>
    <w:p w14:paraId="792A1399" w14:textId="77777777" w:rsidR="00E97128" w:rsidRDefault="00E97128">
      <w:pPr>
        <w:rPr>
          <w:rFonts w:asciiTheme="minorHAnsi" w:hAnsiTheme="minorHAnsi" w:cstheme="minorHAnsi"/>
        </w:rPr>
      </w:pPr>
    </w:p>
    <w:p w14:paraId="7B22D5E6" w14:textId="77777777" w:rsidR="003B6E34" w:rsidRPr="003B6E34" w:rsidRDefault="003B6E34">
      <w:pPr>
        <w:rPr>
          <w:rFonts w:asciiTheme="minorHAnsi" w:hAnsiTheme="minorHAnsi" w:cstheme="minorHAnsi"/>
        </w:rPr>
      </w:pPr>
    </w:p>
    <w:p w14:paraId="5E3ECA98" w14:textId="11FC1838" w:rsidR="000277D6" w:rsidRPr="003B6E34" w:rsidRDefault="006B0E65">
      <w:pPr>
        <w:pStyle w:val="Heading3"/>
        <w:rPr>
          <w:rFonts w:asciiTheme="minorHAnsi" w:hAnsiTheme="minorHAnsi" w:cstheme="minorHAnsi"/>
        </w:rPr>
      </w:pPr>
      <w:bookmarkStart w:id="19" w:name="_Toc50447286"/>
      <w:bookmarkStart w:id="20" w:name="_Toc240564720"/>
      <w:r w:rsidRPr="003B6E34">
        <w:rPr>
          <w:rFonts w:asciiTheme="minorHAnsi" w:hAnsiTheme="minorHAnsi" w:cstheme="minorHAnsi"/>
        </w:rPr>
        <w:lastRenderedPageBreak/>
        <w:t>Mõned p</w:t>
      </w:r>
      <w:r w:rsidR="000277D6" w:rsidRPr="003B6E34">
        <w:rPr>
          <w:rFonts w:asciiTheme="minorHAnsi" w:hAnsiTheme="minorHAnsi" w:cstheme="minorHAnsi"/>
        </w:rPr>
        <w:t>õhilised sü</w:t>
      </w:r>
      <w:bookmarkStart w:id="21" w:name="z_Põhisündmused"/>
      <w:r w:rsidR="000277D6" w:rsidRPr="003B6E34">
        <w:rPr>
          <w:rFonts w:asciiTheme="minorHAnsi" w:hAnsiTheme="minorHAnsi" w:cstheme="minorHAnsi"/>
        </w:rPr>
        <w:t>n</w:t>
      </w:r>
      <w:bookmarkEnd w:id="21"/>
      <w:r w:rsidR="000277D6" w:rsidRPr="003B6E34">
        <w:rPr>
          <w:rFonts w:asciiTheme="minorHAnsi" w:hAnsiTheme="minorHAnsi" w:cstheme="minorHAnsi"/>
        </w:rPr>
        <w:t>dmused</w:t>
      </w:r>
      <w:bookmarkEnd w:id="19"/>
      <w:bookmarkEnd w:id="20"/>
    </w:p>
    <w:p w14:paraId="29EF065B" w14:textId="77777777" w:rsidR="00C12F8B" w:rsidRPr="003B6E34" w:rsidRDefault="00C12F8B" w:rsidP="00C12F8B">
      <w:pPr>
        <w:rPr>
          <w:rFonts w:asciiTheme="minorHAnsi" w:hAnsiTheme="minorHAnsi" w:cstheme="minorHAnsi"/>
        </w:rPr>
      </w:pPr>
    </w:p>
    <w:p w14:paraId="51D3A26E" w14:textId="77777777" w:rsidR="000277D6" w:rsidRPr="003B6E34" w:rsidRDefault="00C12F8B" w:rsidP="00E04026">
      <w:pPr>
        <w:numPr>
          <w:ilvl w:val="0"/>
          <w:numId w:val="10"/>
        </w:numPr>
        <w:rPr>
          <w:rFonts w:asciiTheme="minorHAnsi" w:hAnsiTheme="minorHAnsi" w:cstheme="minorHAnsi"/>
        </w:rPr>
      </w:pPr>
      <w:r w:rsidRPr="003B6E34">
        <w:rPr>
          <w:rFonts w:asciiTheme="minorHAnsi" w:hAnsiTheme="minorHAnsi" w:cstheme="minorHAnsi"/>
        </w:rPr>
        <w:t>Organisatsiooni vaatevälja satub uus isik, kellega organisatsioon soovib  astuda mingil viisil lepingulistesse suhetesse</w:t>
      </w:r>
    </w:p>
    <w:p w14:paraId="3F0B39D7" w14:textId="77777777" w:rsidR="00C12F8B" w:rsidRPr="003B6E34" w:rsidRDefault="00C12F8B" w:rsidP="00E04026">
      <w:pPr>
        <w:numPr>
          <w:ilvl w:val="0"/>
          <w:numId w:val="10"/>
        </w:numPr>
        <w:rPr>
          <w:rFonts w:asciiTheme="minorHAnsi" w:hAnsiTheme="minorHAnsi" w:cstheme="minorHAnsi"/>
        </w:rPr>
      </w:pPr>
      <w:r w:rsidRPr="003B6E34">
        <w:rPr>
          <w:rFonts w:asciiTheme="minorHAnsi" w:hAnsiTheme="minorHAnsi" w:cstheme="minorHAnsi"/>
        </w:rPr>
        <w:t>Isik sureb</w:t>
      </w:r>
    </w:p>
    <w:p w14:paraId="2CB6CBD1" w14:textId="77777777" w:rsidR="00C12F8B" w:rsidRPr="003B6E34" w:rsidRDefault="00C12F8B" w:rsidP="00E04026">
      <w:pPr>
        <w:numPr>
          <w:ilvl w:val="0"/>
          <w:numId w:val="10"/>
        </w:numPr>
        <w:rPr>
          <w:rFonts w:asciiTheme="minorHAnsi" w:hAnsiTheme="minorHAnsi" w:cstheme="minorHAnsi"/>
        </w:rPr>
      </w:pPr>
      <w:r w:rsidRPr="003B6E34">
        <w:rPr>
          <w:rFonts w:asciiTheme="minorHAnsi" w:hAnsiTheme="minorHAnsi" w:cstheme="minorHAnsi"/>
        </w:rPr>
        <w:t>Organisatsiooni tuleb tööle uus töötaja</w:t>
      </w:r>
    </w:p>
    <w:p w14:paraId="7BB5DB2D" w14:textId="77777777" w:rsidR="00C12F8B" w:rsidRPr="003B6E34" w:rsidRDefault="00C12F8B" w:rsidP="00E04026">
      <w:pPr>
        <w:numPr>
          <w:ilvl w:val="0"/>
          <w:numId w:val="10"/>
        </w:numPr>
        <w:rPr>
          <w:rFonts w:asciiTheme="minorHAnsi" w:hAnsiTheme="minorHAnsi" w:cstheme="minorHAnsi"/>
        </w:rPr>
      </w:pPr>
      <w:r w:rsidRPr="003B6E34">
        <w:rPr>
          <w:rFonts w:asciiTheme="minorHAnsi" w:hAnsiTheme="minorHAnsi" w:cstheme="minorHAnsi"/>
        </w:rPr>
        <w:t>T</w:t>
      </w:r>
      <w:r w:rsidR="00202E38" w:rsidRPr="003B6E34">
        <w:rPr>
          <w:rFonts w:asciiTheme="minorHAnsi" w:hAnsiTheme="minorHAnsi" w:cstheme="minorHAnsi"/>
        </w:rPr>
        <w:t>öötaja liigub karjääriredelil</w:t>
      </w:r>
    </w:p>
    <w:p w14:paraId="0AA64DC7" w14:textId="77777777" w:rsidR="00202E38" w:rsidRPr="003B6E34" w:rsidRDefault="00202E38" w:rsidP="00E04026">
      <w:pPr>
        <w:numPr>
          <w:ilvl w:val="0"/>
          <w:numId w:val="10"/>
        </w:numPr>
        <w:rPr>
          <w:rFonts w:asciiTheme="minorHAnsi" w:hAnsiTheme="minorHAnsi" w:cstheme="minorHAnsi"/>
        </w:rPr>
      </w:pPr>
      <w:r w:rsidRPr="003B6E34">
        <w:rPr>
          <w:rFonts w:asciiTheme="minorHAnsi" w:hAnsiTheme="minorHAnsi" w:cstheme="minorHAnsi"/>
        </w:rPr>
        <w:t>Töötajat hakatakse kahtlustama organisatsiooni huve kahjustavas teos</w:t>
      </w:r>
    </w:p>
    <w:p w14:paraId="29028BA8" w14:textId="65AAB7F7" w:rsidR="00202E38" w:rsidRPr="003B6E34" w:rsidRDefault="001E40BA" w:rsidP="00E04026">
      <w:pPr>
        <w:numPr>
          <w:ilvl w:val="0"/>
          <w:numId w:val="10"/>
        </w:numPr>
        <w:rPr>
          <w:rFonts w:asciiTheme="minorHAnsi" w:hAnsiTheme="minorHAnsi" w:cstheme="minorHAnsi"/>
        </w:rPr>
      </w:pPr>
      <w:r w:rsidRPr="003B6E34">
        <w:rPr>
          <w:rFonts w:asciiTheme="minorHAnsi" w:hAnsiTheme="minorHAnsi" w:cstheme="minorHAnsi"/>
        </w:rPr>
        <w:t>Töötaja võtab välja kasutamata puhkuse</w:t>
      </w:r>
    </w:p>
    <w:p w14:paraId="616059EB" w14:textId="707A8178" w:rsidR="00F22C93" w:rsidRPr="003B6E34" w:rsidRDefault="00014FCE" w:rsidP="00E04026">
      <w:pPr>
        <w:numPr>
          <w:ilvl w:val="0"/>
          <w:numId w:val="10"/>
        </w:numPr>
        <w:rPr>
          <w:rFonts w:asciiTheme="minorHAnsi" w:hAnsiTheme="minorHAnsi" w:cstheme="minorHAnsi"/>
        </w:rPr>
      </w:pPr>
      <w:r w:rsidRPr="003B6E34">
        <w:rPr>
          <w:rFonts w:asciiTheme="minorHAnsi" w:hAnsiTheme="minorHAnsi" w:cstheme="minorHAnsi"/>
        </w:rPr>
        <w:t>Klient valib e-poest välja talle sobiva toote</w:t>
      </w:r>
    </w:p>
    <w:p w14:paraId="61B486FE" w14:textId="77777777" w:rsidR="001E40BA" w:rsidRPr="003B6E34" w:rsidRDefault="001E40BA" w:rsidP="00E04026">
      <w:pPr>
        <w:numPr>
          <w:ilvl w:val="0"/>
          <w:numId w:val="10"/>
        </w:numPr>
        <w:rPr>
          <w:rFonts w:asciiTheme="minorHAnsi" w:hAnsiTheme="minorHAnsi" w:cstheme="minorHAnsi"/>
        </w:rPr>
      </w:pPr>
      <w:r w:rsidRPr="003B6E34">
        <w:rPr>
          <w:rFonts w:asciiTheme="minorHAnsi" w:hAnsiTheme="minorHAnsi" w:cstheme="minorHAnsi"/>
        </w:rPr>
        <w:t>Tekib vajadus uue klassifikaatori väärtuse lisamiseks (nt tänu sellele, et täienes rahvusvaheline standard või tänu sellele, et ettevõtte äriprotsesse otsustati muuta)</w:t>
      </w:r>
    </w:p>
    <w:p w14:paraId="65ABABBE" w14:textId="1B87D21E" w:rsidR="001E40BA" w:rsidRPr="003B6E34" w:rsidRDefault="001E40BA" w:rsidP="00E04026">
      <w:pPr>
        <w:numPr>
          <w:ilvl w:val="0"/>
          <w:numId w:val="10"/>
        </w:numPr>
        <w:rPr>
          <w:rFonts w:asciiTheme="minorHAnsi" w:hAnsiTheme="minorHAnsi" w:cstheme="minorHAnsi"/>
        </w:rPr>
      </w:pPr>
      <w:r w:rsidRPr="003B6E34">
        <w:rPr>
          <w:rFonts w:asciiTheme="minorHAnsi" w:hAnsiTheme="minorHAnsi" w:cstheme="minorHAnsi"/>
        </w:rPr>
        <w:t>Selgus, et klassifikaatori väärtuse registreerimisel oli tehtud viga</w:t>
      </w:r>
    </w:p>
    <w:p w14:paraId="44948CA2" w14:textId="62E46FC9" w:rsidR="00E2467D" w:rsidRPr="003B6E34" w:rsidRDefault="00E2467D" w:rsidP="00E04026">
      <w:pPr>
        <w:numPr>
          <w:ilvl w:val="0"/>
          <w:numId w:val="10"/>
        </w:numPr>
        <w:rPr>
          <w:rFonts w:asciiTheme="minorHAnsi" w:hAnsiTheme="minorHAnsi" w:cstheme="minorHAnsi"/>
        </w:rPr>
      </w:pPr>
      <w:r w:rsidRPr="003B6E34">
        <w:rPr>
          <w:rFonts w:asciiTheme="minorHAnsi" w:hAnsiTheme="minorHAnsi" w:cstheme="minorHAnsi"/>
        </w:rPr>
        <w:t>Võetakse kasutusele uus klassifikaator</w:t>
      </w:r>
    </w:p>
    <w:p w14:paraId="05E88054" w14:textId="77777777" w:rsidR="001E40BA" w:rsidRPr="003B6E34" w:rsidRDefault="00EE7DAF" w:rsidP="00E04026">
      <w:pPr>
        <w:numPr>
          <w:ilvl w:val="0"/>
          <w:numId w:val="10"/>
        </w:numPr>
        <w:rPr>
          <w:rFonts w:asciiTheme="minorHAnsi" w:hAnsiTheme="minorHAnsi" w:cstheme="minorHAnsi"/>
        </w:rPr>
      </w:pPr>
      <w:r w:rsidRPr="003B6E34">
        <w:rPr>
          <w:rFonts w:asciiTheme="minorHAnsi" w:hAnsiTheme="minorHAnsi" w:cstheme="minorHAnsi"/>
        </w:rPr>
        <w:t>Huvitatud osapool (isik või organisatsioon) soovib astuda organisatsiooniga vastastikku kasulikesse lepingulistesse suhetesse</w:t>
      </w:r>
    </w:p>
    <w:p w14:paraId="438FC3FF" w14:textId="77777777" w:rsidR="00EE7DAF" w:rsidRPr="003B6E34" w:rsidRDefault="00E121AE" w:rsidP="00E04026">
      <w:pPr>
        <w:numPr>
          <w:ilvl w:val="0"/>
          <w:numId w:val="10"/>
        </w:numPr>
        <w:rPr>
          <w:rFonts w:asciiTheme="minorHAnsi" w:hAnsiTheme="minorHAnsi" w:cstheme="minorHAnsi"/>
        </w:rPr>
      </w:pPr>
      <w:r w:rsidRPr="003B6E34">
        <w:rPr>
          <w:rFonts w:asciiTheme="minorHAnsi" w:hAnsiTheme="minorHAnsi" w:cstheme="minorHAnsi"/>
        </w:rPr>
        <w:t>Vähemalt ü</w:t>
      </w:r>
      <w:r w:rsidR="00EE7DAF" w:rsidRPr="003B6E34">
        <w:rPr>
          <w:rFonts w:asciiTheme="minorHAnsi" w:hAnsiTheme="minorHAnsi" w:cstheme="minorHAnsi"/>
        </w:rPr>
        <w:t>ks lepingu osapooltest teatab, et ta pole ajutiselt võimeline lepingus toodud tingimusi täitma</w:t>
      </w:r>
    </w:p>
    <w:p w14:paraId="7D5EF14A" w14:textId="77777777" w:rsidR="00EE7DAF" w:rsidRPr="003B6E34" w:rsidRDefault="00E121AE" w:rsidP="00E04026">
      <w:pPr>
        <w:numPr>
          <w:ilvl w:val="0"/>
          <w:numId w:val="10"/>
        </w:numPr>
        <w:rPr>
          <w:rFonts w:asciiTheme="minorHAnsi" w:hAnsiTheme="minorHAnsi" w:cstheme="minorHAnsi"/>
        </w:rPr>
      </w:pPr>
      <w:r w:rsidRPr="003B6E34">
        <w:rPr>
          <w:rFonts w:asciiTheme="minorHAnsi" w:hAnsiTheme="minorHAnsi" w:cstheme="minorHAnsi"/>
        </w:rPr>
        <w:t>Vähemalt üks lepingu osapooltest teatab, et ta pole püsivalt võimeline lepingus toodud tingimusi täitma</w:t>
      </w:r>
    </w:p>
    <w:p w14:paraId="3E5B940D" w14:textId="77777777" w:rsidR="00E121AE" w:rsidRPr="003B6E34" w:rsidRDefault="00E121AE" w:rsidP="00E04026">
      <w:pPr>
        <w:numPr>
          <w:ilvl w:val="0"/>
          <w:numId w:val="10"/>
        </w:numPr>
        <w:rPr>
          <w:rFonts w:asciiTheme="minorHAnsi" w:hAnsiTheme="minorHAnsi" w:cstheme="minorHAnsi"/>
        </w:rPr>
      </w:pPr>
      <w:r w:rsidRPr="003B6E34">
        <w:rPr>
          <w:rFonts w:asciiTheme="minorHAnsi" w:hAnsiTheme="minorHAnsi" w:cstheme="minorHAnsi"/>
        </w:rPr>
        <w:t>Lepingu osapooled on oma lepingulise suhtega rahul ja soovivad selle pikendamist</w:t>
      </w:r>
    </w:p>
    <w:p w14:paraId="5A4B8D6A" w14:textId="77777777" w:rsidR="00E121AE" w:rsidRPr="003B6E34" w:rsidRDefault="00E121AE" w:rsidP="00E04026">
      <w:pPr>
        <w:numPr>
          <w:ilvl w:val="0"/>
          <w:numId w:val="10"/>
        </w:numPr>
        <w:rPr>
          <w:rFonts w:asciiTheme="minorHAnsi" w:hAnsiTheme="minorHAnsi" w:cstheme="minorHAnsi"/>
        </w:rPr>
      </w:pPr>
      <w:r w:rsidRPr="003B6E34">
        <w:rPr>
          <w:rFonts w:asciiTheme="minorHAnsi" w:hAnsiTheme="minorHAnsi" w:cstheme="minorHAnsi"/>
        </w:rPr>
        <w:t>O</w:t>
      </w:r>
      <w:r w:rsidR="0018444B" w:rsidRPr="003B6E34">
        <w:rPr>
          <w:rFonts w:asciiTheme="minorHAnsi" w:hAnsiTheme="minorHAnsi" w:cstheme="minorHAnsi"/>
        </w:rPr>
        <w:t>rganisatsiooni jõuab teave uue kauba</w:t>
      </w:r>
      <w:r w:rsidRPr="003B6E34">
        <w:rPr>
          <w:rFonts w:asciiTheme="minorHAnsi" w:hAnsiTheme="minorHAnsi" w:cstheme="minorHAnsi"/>
        </w:rPr>
        <w:t xml:space="preserve"> kohta</w:t>
      </w:r>
    </w:p>
    <w:p w14:paraId="1F7CFB6B" w14:textId="77777777" w:rsidR="005661D5" w:rsidRPr="003B6E34" w:rsidRDefault="005661D5" w:rsidP="00E04026">
      <w:pPr>
        <w:numPr>
          <w:ilvl w:val="0"/>
          <w:numId w:val="10"/>
        </w:numPr>
        <w:rPr>
          <w:rFonts w:asciiTheme="minorHAnsi" w:hAnsiTheme="minorHAnsi" w:cstheme="minorHAnsi"/>
        </w:rPr>
      </w:pPr>
      <w:r w:rsidRPr="003B6E34">
        <w:rPr>
          <w:rFonts w:asciiTheme="minorHAnsi" w:hAnsiTheme="minorHAnsi" w:cstheme="minorHAnsi"/>
        </w:rPr>
        <w:t>Selgus, et</w:t>
      </w:r>
      <w:r w:rsidR="0018444B" w:rsidRPr="003B6E34">
        <w:rPr>
          <w:rFonts w:asciiTheme="minorHAnsi" w:hAnsiTheme="minorHAnsi" w:cstheme="minorHAnsi"/>
        </w:rPr>
        <w:t xml:space="preserve"> organisatsiooni jõudnud teave kauba</w:t>
      </w:r>
      <w:r w:rsidRPr="003B6E34">
        <w:rPr>
          <w:rFonts w:asciiTheme="minorHAnsi" w:hAnsiTheme="minorHAnsi" w:cstheme="minorHAnsi"/>
        </w:rPr>
        <w:t xml:space="preserve"> kohta on </w:t>
      </w:r>
      <w:r w:rsidR="0018444B" w:rsidRPr="003B6E34">
        <w:rPr>
          <w:rFonts w:asciiTheme="minorHAnsi" w:hAnsiTheme="minorHAnsi" w:cstheme="minorHAnsi"/>
        </w:rPr>
        <w:t xml:space="preserve">enneaegne ning sellisel kujul kaupa </w:t>
      </w:r>
      <w:r w:rsidRPr="003B6E34">
        <w:rPr>
          <w:rFonts w:asciiTheme="minorHAnsi" w:hAnsiTheme="minorHAnsi" w:cstheme="minorHAnsi"/>
        </w:rPr>
        <w:t>ei ole vaja registreerida</w:t>
      </w:r>
    </w:p>
    <w:p w14:paraId="18C5FE88" w14:textId="77777777" w:rsidR="005661D5" w:rsidRPr="003B6E34" w:rsidRDefault="0018444B" w:rsidP="00E04026">
      <w:pPr>
        <w:numPr>
          <w:ilvl w:val="0"/>
          <w:numId w:val="10"/>
        </w:numPr>
        <w:rPr>
          <w:rFonts w:asciiTheme="minorHAnsi" w:hAnsiTheme="minorHAnsi" w:cstheme="minorHAnsi"/>
        </w:rPr>
      </w:pPr>
      <w:r w:rsidRPr="003B6E34">
        <w:rPr>
          <w:rFonts w:asciiTheme="minorHAnsi" w:hAnsiTheme="minorHAnsi" w:cstheme="minorHAnsi"/>
        </w:rPr>
        <w:t>On vaja muuta võimalikuks kauba</w:t>
      </w:r>
      <w:r w:rsidR="005661D5" w:rsidRPr="003B6E34">
        <w:rPr>
          <w:rFonts w:asciiTheme="minorHAnsi" w:hAnsiTheme="minorHAnsi" w:cstheme="minorHAnsi"/>
        </w:rPr>
        <w:t xml:space="preserve"> kasutamine </w:t>
      </w:r>
      <w:r w:rsidR="001422EF" w:rsidRPr="003B6E34">
        <w:rPr>
          <w:rFonts w:asciiTheme="minorHAnsi" w:hAnsiTheme="minorHAnsi" w:cstheme="minorHAnsi"/>
        </w:rPr>
        <w:t>tehingutes</w:t>
      </w:r>
    </w:p>
    <w:p w14:paraId="7EC265E5" w14:textId="77777777" w:rsidR="00E121AE" w:rsidRPr="003B6E34" w:rsidRDefault="0018444B" w:rsidP="00E04026">
      <w:pPr>
        <w:numPr>
          <w:ilvl w:val="0"/>
          <w:numId w:val="10"/>
        </w:numPr>
        <w:rPr>
          <w:rFonts w:asciiTheme="minorHAnsi" w:hAnsiTheme="minorHAnsi" w:cstheme="minorHAnsi"/>
        </w:rPr>
      </w:pPr>
      <w:r w:rsidRPr="003B6E34">
        <w:rPr>
          <w:rFonts w:asciiTheme="minorHAnsi" w:hAnsiTheme="minorHAnsi" w:cstheme="minorHAnsi"/>
        </w:rPr>
        <w:t>Kauba</w:t>
      </w:r>
      <w:r w:rsidR="00E121AE" w:rsidRPr="003B6E34">
        <w:rPr>
          <w:rFonts w:asciiTheme="minorHAnsi" w:hAnsiTheme="minorHAnsi" w:cstheme="minorHAnsi"/>
        </w:rPr>
        <w:t xml:space="preserve"> kasutamine </w:t>
      </w:r>
      <w:r w:rsidR="001422EF" w:rsidRPr="003B6E34">
        <w:rPr>
          <w:rFonts w:asciiTheme="minorHAnsi" w:hAnsiTheme="minorHAnsi" w:cstheme="minorHAnsi"/>
        </w:rPr>
        <w:t>tehingutes</w:t>
      </w:r>
      <w:r w:rsidR="00E121AE" w:rsidRPr="003B6E34">
        <w:rPr>
          <w:rFonts w:asciiTheme="minorHAnsi" w:hAnsiTheme="minorHAnsi" w:cstheme="minorHAnsi"/>
        </w:rPr>
        <w:t xml:space="preserve"> on vaja ajutiselt peatada</w:t>
      </w:r>
      <w:r w:rsidR="001F5745" w:rsidRPr="003B6E34">
        <w:rPr>
          <w:rFonts w:asciiTheme="minorHAnsi" w:hAnsiTheme="minorHAnsi" w:cstheme="minorHAnsi"/>
        </w:rPr>
        <w:t xml:space="preserve">, </w:t>
      </w:r>
      <w:r w:rsidR="00645037" w:rsidRPr="003B6E34">
        <w:rPr>
          <w:rFonts w:asciiTheme="minorHAnsi" w:hAnsiTheme="minorHAnsi" w:cstheme="minorHAnsi"/>
        </w:rPr>
        <w:t>kuna</w:t>
      </w:r>
      <w:r w:rsidRPr="003B6E34">
        <w:rPr>
          <w:rFonts w:asciiTheme="minorHAnsi" w:hAnsiTheme="minorHAnsi" w:cstheme="minorHAnsi"/>
        </w:rPr>
        <w:t xml:space="preserve"> seoses kaubaga</w:t>
      </w:r>
      <w:r w:rsidR="00126405" w:rsidRPr="003B6E34">
        <w:rPr>
          <w:rFonts w:asciiTheme="minorHAnsi" w:hAnsiTheme="minorHAnsi" w:cstheme="minorHAnsi"/>
        </w:rPr>
        <w:t xml:space="preserve"> on ilmnenud ajutise iseloomuga probleemid</w:t>
      </w:r>
    </w:p>
    <w:p w14:paraId="02CBEEC4" w14:textId="1FD4C8DE" w:rsidR="00D34980" w:rsidRPr="003B6E34" w:rsidRDefault="0018444B" w:rsidP="00A379A7">
      <w:pPr>
        <w:numPr>
          <w:ilvl w:val="0"/>
          <w:numId w:val="10"/>
        </w:numPr>
        <w:rPr>
          <w:rFonts w:asciiTheme="minorHAnsi" w:hAnsiTheme="minorHAnsi" w:cstheme="minorHAnsi"/>
        </w:rPr>
      </w:pPr>
      <w:r w:rsidRPr="003B6E34">
        <w:rPr>
          <w:rFonts w:asciiTheme="minorHAnsi" w:hAnsiTheme="minorHAnsi" w:cstheme="minorHAnsi"/>
        </w:rPr>
        <w:t>Kauba</w:t>
      </w:r>
      <w:r w:rsidR="00E121AE" w:rsidRPr="003B6E34">
        <w:rPr>
          <w:rFonts w:asciiTheme="minorHAnsi" w:hAnsiTheme="minorHAnsi" w:cstheme="minorHAnsi"/>
        </w:rPr>
        <w:t xml:space="preserve"> kasutamine </w:t>
      </w:r>
      <w:r w:rsidR="001422EF" w:rsidRPr="003B6E34">
        <w:rPr>
          <w:rFonts w:asciiTheme="minorHAnsi" w:hAnsiTheme="minorHAnsi" w:cstheme="minorHAnsi"/>
        </w:rPr>
        <w:t>tehingutes</w:t>
      </w:r>
      <w:r w:rsidR="00E121AE" w:rsidRPr="003B6E34">
        <w:rPr>
          <w:rFonts w:asciiTheme="minorHAnsi" w:hAnsiTheme="minorHAnsi" w:cstheme="minorHAnsi"/>
        </w:rPr>
        <w:t xml:space="preserve"> on vaja lõpetada</w:t>
      </w:r>
      <w:r w:rsidR="001F5745" w:rsidRPr="003B6E34">
        <w:rPr>
          <w:rFonts w:asciiTheme="minorHAnsi" w:hAnsiTheme="minorHAnsi" w:cstheme="minorHAnsi"/>
        </w:rPr>
        <w:t xml:space="preserve">, </w:t>
      </w:r>
      <w:r w:rsidR="00645037" w:rsidRPr="003B6E34">
        <w:rPr>
          <w:rFonts w:asciiTheme="minorHAnsi" w:hAnsiTheme="minorHAnsi" w:cstheme="minorHAnsi"/>
        </w:rPr>
        <w:t>kuna</w:t>
      </w:r>
      <w:r w:rsidRPr="003B6E34">
        <w:rPr>
          <w:rFonts w:asciiTheme="minorHAnsi" w:hAnsiTheme="minorHAnsi" w:cstheme="minorHAnsi"/>
        </w:rPr>
        <w:t xml:space="preserve"> seoses kaubaga</w:t>
      </w:r>
      <w:r w:rsidR="00126405" w:rsidRPr="003B6E34">
        <w:rPr>
          <w:rFonts w:asciiTheme="minorHAnsi" w:hAnsiTheme="minorHAnsi" w:cstheme="minorHAnsi"/>
        </w:rPr>
        <w:t xml:space="preserve"> on ilmnenud püsiva iseloomuga probleemid</w:t>
      </w:r>
      <w:r w:rsidRPr="003B6E34">
        <w:rPr>
          <w:rFonts w:asciiTheme="minorHAnsi" w:hAnsiTheme="minorHAnsi" w:cstheme="minorHAnsi"/>
        </w:rPr>
        <w:t xml:space="preserve"> või kuna kaup</w:t>
      </w:r>
      <w:r w:rsidR="00FF7FC8" w:rsidRPr="003B6E34">
        <w:rPr>
          <w:rFonts w:asciiTheme="minorHAnsi" w:hAnsiTheme="minorHAnsi" w:cstheme="minorHAnsi"/>
        </w:rPr>
        <w:t xml:space="preserve"> on oma aja lihtsalt ära elanud</w:t>
      </w:r>
    </w:p>
    <w:p w14:paraId="412AA106" w14:textId="2C64DDEA" w:rsidR="00E2467D" w:rsidRPr="003B6E34" w:rsidRDefault="00014FCE" w:rsidP="00A379A7">
      <w:pPr>
        <w:numPr>
          <w:ilvl w:val="0"/>
          <w:numId w:val="10"/>
        </w:numPr>
        <w:rPr>
          <w:rFonts w:asciiTheme="minorHAnsi" w:hAnsiTheme="minorHAnsi" w:cstheme="minorHAnsi"/>
        </w:rPr>
      </w:pPr>
      <w:r w:rsidRPr="003B6E34">
        <w:rPr>
          <w:rFonts w:asciiTheme="minorHAnsi" w:hAnsiTheme="minorHAnsi" w:cstheme="minorHAnsi"/>
        </w:rPr>
        <w:t>Klient tellib kaupa</w:t>
      </w:r>
    </w:p>
    <w:p w14:paraId="34A22E9A" w14:textId="3EB3F394" w:rsidR="00014FCE" w:rsidRPr="003B6E34" w:rsidRDefault="00014FCE" w:rsidP="00A379A7">
      <w:pPr>
        <w:numPr>
          <w:ilvl w:val="0"/>
          <w:numId w:val="10"/>
        </w:numPr>
        <w:rPr>
          <w:rFonts w:asciiTheme="minorHAnsi" w:hAnsiTheme="minorHAnsi" w:cstheme="minorHAnsi"/>
        </w:rPr>
      </w:pPr>
      <w:r w:rsidRPr="003B6E34">
        <w:rPr>
          <w:rFonts w:asciiTheme="minorHAnsi" w:hAnsiTheme="minorHAnsi" w:cstheme="minorHAnsi"/>
        </w:rPr>
        <w:t>Tellimuse põhjal koostatakse arve</w:t>
      </w:r>
    </w:p>
    <w:p w14:paraId="6A619B25" w14:textId="4A5A1D37" w:rsidR="00014FCE" w:rsidRPr="003B6E34" w:rsidRDefault="00014FCE" w:rsidP="00A379A7">
      <w:pPr>
        <w:numPr>
          <w:ilvl w:val="0"/>
          <w:numId w:val="10"/>
        </w:numPr>
        <w:rPr>
          <w:rFonts w:asciiTheme="minorHAnsi" w:hAnsiTheme="minorHAnsi" w:cstheme="minorHAnsi"/>
        </w:rPr>
      </w:pPr>
      <w:r w:rsidRPr="003B6E34">
        <w:rPr>
          <w:rFonts w:asciiTheme="minorHAnsi" w:hAnsiTheme="minorHAnsi" w:cstheme="minorHAnsi"/>
        </w:rPr>
        <w:t>Kliendile edastatakse arve</w:t>
      </w:r>
    </w:p>
    <w:p w14:paraId="0544AAEB" w14:textId="3B1D66C6" w:rsidR="00014FCE" w:rsidRPr="003B6E34" w:rsidRDefault="00014FCE" w:rsidP="00A379A7">
      <w:pPr>
        <w:numPr>
          <w:ilvl w:val="0"/>
          <w:numId w:val="10"/>
        </w:numPr>
        <w:rPr>
          <w:rFonts w:asciiTheme="minorHAnsi" w:hAnsiTheme="minorHAnsi" w:cstheme="minorHAnsi"/>
        </w:rPr>
      </w:pPr>
      <w:r w:rsidRPr="003B6E34">
        <w:rPr>
          <w:rFonts w:asciiTheme="minorHAnsi" w:hAnsiTheme="minorHAnsi" w:cstheme="minorHAnsi"/>
        </w:rPr>
        <w:t>Klient jätab tellitud kauba eest esitatud arve tasumata</w:t>
      </w:r>
    </w:p>
    <w:p w14:paraId="71FC9FAE" w14:textId="21E4252F" w:rsidR="00014FCE" w:rsidRPr="003B6E34" w:rsidRDefault="00014FCE" w:rsidP="00A379A7">
      <w:pPr>
        <w:numPr>
          <w:ilvl w:val="0"/>
          <w:numId w:val="10"/>
        </w:numPr>
        <w:rPr>
          <w:rFonts w:asciiTheme="minorHAnsi" w:hAnsiTheme="minorHAnsi" w:cstheme="minorHAnsi"/>
        </w:rPr>
      </w:pPr>
      <w:r w:rsidRPr="003B6E34">
        <w:rPr>
          <w:rFonts w:asciiTheme="minorHAnsi" w:hAnsiTheme="minorHAnsi" w:cstheme="minorHAnsi"/>
        </w:rPr>
        <w:t>Partnerite otsimine</w:t>
      </w:r>
    </w:p>
    <w:p w14:paraId="487337F1" w14:textId="7937E838" w:rsidR="00014FCE" w:rsidRPr="003B6E34" w:rsidRDefault="00014FCE" w:rsidP="00A379A7">
      <w:pPr>
        <w:numPr>
          <w:ilvl w:val="0"/>
          <w:numId w:val="10"/>
        </w:numPr>
        <w:rPr>
          <w:rFonts w:asciiTheme="minorHAnsi" w:hAnsiTheme="minorHAnsi" w:cstheme="minorHAnsi"/>
        </w:rPr>
      </w:pPr>
      <w:r w:rsidRPr="003B6E34">
        <w:rPr>
          <w:rFonts w:asciiTheme="minorHAnsi" w:hAnsiTheme="minorHAnsi" w:cstheme="minorHAnsi"/>
        </w:rPr>
        <w:t>Organisatsiooni registreerimine äriregistris</w:t>
      </w:r>
    </w:p>
    <w:p w14:paraId="70D495EA" w14:textId="68062AEE" w:rsidR="00014FCE" w:rsidRPr="003B6E34" w:rsidRDefault="00014FCE" w:rsidP="00A379A7">
      <w:pPr>
        <w:numPr>
          <w:ilvl w:val="0"/>
          <w:numId w:val="10"/>
        </w:numPr>
        <w:rPr>
          <w:rFonts w:asciiTheme="minorHAnsi" w:hAnsiTheme="minorHAnsi" w:cstheme="minorHAnsi"/>
        </w:rPr>
      </w:pPr>
      <w:r w:rsidRPr="003B6E34">
        <w:rPr>
          <w:rFonts w:asciiTheme="minorHAnsi" w:hAnsiTheme="minorHAnsi" w:cstheme="minorHAnsi"/>
        </w:rPr>
        <w:t>Organisatsiooni eesmärkide püstitamine</w:t>
      </w:r>
    </w:p>
    <w:p w14:paraId="4FA9DC2E" w14:textId="11CB42A7" w:rsidR="00014FCE" w:rsidRPr="003B6E34" w:rsidRDefault="00014FCE" w:rsidP="00A379A7">
      <w:pPr>
        <w:numPr>
          <w:ilvl w:val="0"/>
          <w:numId w:val="10"/>
        </w:numPr>
        <w:rPr>
          <w:rFonts w:asciiTheme="minorHAnsi" w:hAnsiTheme="minorHAnsi" w:cstheme="minorHAnsi"/>
        </w:rPr>
      </w:pPr>
      <w:r w:rsidRPr="003B6E34">
        <w:rPr>
          <w:rFonts w:asciiTheme="minorHAnsi" w:hAnsiTheme="minorHAnsi" w:cstheme="minorHAnsi"/>
        </w:rPr>
        <w:t xml:space="preserve">Kauba sisseostuhinnale maksude ja juurdehindluse protsendi </w:t>
      </w:r>
      <w:r w:rsidR="007F5765" w:rsidRPr="003B6E34">
        <w:rPr>
          <w:rFonts w:asciiTheme="minorHAnsi" w:hAnsiTheme="minorHAnsi" w:cstheme="minorHAnsi"/>
        </w:rPr>
        <w:t>lisamine ning väljamüügihinna väljaselgitamine</w:t>
      </w:r>
    </w:p>
    <w:p w14:paraId="3DC8B651" w14:textId="4A4F88D2" w:rsidR="007F5765" w:rsidRPr="003B6E34" w:rsidRDefault="007F5765" w:rsidP="00A379A7">
      <w:pPr>
        <w:numPr>
          <w:ilvl w:val="0"/>
          <w:numId w:val="10"/>
        </w:numPr>
        <w:rPr>
          <w:rFonts w:asciiTheme="minorHAnsi" w:hAnsiTheme="minorHAnsi" w:cstheme="minorHAnsi"/>
        </w:rPr>
      </w:pPr>
      <w:r w:rsidRPr="003B6E34">
        <w:rPr>
          <w:rFonts w:asciiTheme="minorHAnsi" w:hAnsiTheme="minorHAnsi" w:cstheme="minorHAnsi"/>
        </w:rPr>
        <w:t>Kliendile soodsamate hindade pakkumise soov</w:t>
      </w:r>
    </w:p>
    <w:p w14:paraId="6840AA77" w14:textId="2051566D" w:rsidR="007F5765" w:rsidRPr="003B6E34" w:rsidRDefault="007F5765" w:rsidP="00A379A7">
      <w:pPr>
        <w:numPr>
          <w:ilvl w:val="0"/>
          <w:numId w:val="10"/>
        </w:numPr>
        <w:rPr>
          <w:rFonts w:asciiTheme="minorHAnsi" w:hAnsiTheme="minorHAnsi" w:cstheme="minorHAnsi"/>
        </w:rPr>
      </w:pPr>
      <w:r w:rsidRPr="003B6E34">
        <w:rPr>
          <w:rFonts w:asciiTheme="minorHAnsi" w:hAnsiTheme="minorHAnsi" w:cstheme="minorHAnsi"/>
        </w:rPr>
        <w:t>Töötajate töötamiste reguleerimisvajaduse ilmnemine</w:t>
      </w:r>
    </w:p>
    <w:p w14:paraId="6B6D505D" w14:textId="38E76F87" w:rsidR="007F5765" w:rsidRPr="003B6E34" w:rsidRDefault="007F5765" w:rsidP="00A379A7">
      <w:pPr>
        <w:numPr>
          <w:ilvl w:val="0"/>
          <w:numId w:val="10"/>
        </w:numPr>
        <w:rPr>
          <w:rFonts w:asciiTheme="minorHAnsi" w:hAnsiTheme="minorHAnsi" w:cstheme="minorHAnsi"/>
        </w:rPr>
      </w:pPr>
      <w:r w:rsidRPr="003B6E34">
        <w:rPr>
          <w:rFonts w:asciiTheme="minorHAnsi" w:hAnsiTheme="minorHAnsi" w:cstheme="minorHAnsi"/>
        </w:rPr>
        <w:t>Töögraafiku jõusse viimine</w:t>
      </w:r>
    </w:p>
    <w:p w14:paraId="734B9338" w14:textId="77777777" w:rsidR="007F5765" w:rsidRPr="003B6E34" w:rsidRDefault="007F5765" w:rsidP="007F5765">
      <w:pPr>
        <w:numPr>
          <w:ilvl w:val="0"/>
          <w:numId w:val="10"/>
        </w:numPr>
        <w:rPr>
          <w:rFonts w:asciiTheme="minorHAnsi" w:hAnsiTheme="minorHAnsi" w:cstheme="minorHAnsi"/>
        </w:rPr>
      </w:pPr>
      <w:r w:rsidRPr="003B6E34">
        <w:rPr>
          <w:rFonts w:asciiTheme="minorHAnsi" w:hAnsiTheme="minorHAnsi" w:cstheme="minorHAnsi"/>
        </w:rPr>
        <w:t>Ettevõtte käsutusse saabub uus vara</w:t>
      </w:r>
    </w:p>
    <w:p w14:paraId="3306201E" w14:textId="442A4589" w:rsidR="007F5765" w:rsidRPr="003B6E34" w:rsidRDefault="007F5765" w:rsidP="007F5765">
      <w:pPr>
        <w:numPr>
          <w:ilvl w:val="0"/>
          <w:numId w:val="10"/>
        </w:numPr>
        <w:rPr>
          <w:rFonts w:asciiTheme="minorHAnsi" w:hAnsiTheme="minorHAnsi" w:cstheme="minorHAnsi"/>
        </w:rPr>
      </w:pPr>
      <w:r w:rsidRPr="003B6E34">
        <w:rPr>
          <w:rFonts w:asciiTheme="minorHAnsi" w:hAnsiTheme="minorHAnsi" w:cstheme="minorHAnsi"/>
        </w:rPr>
        <w:t>Teostatakse inventuur ettevõtte varadele</w:t>
      </w:r>
    </w:p>
    <w:p w14:paraId="24BA8472" w14:textId="5E3CBCD6" w:rsidR="007F5765" w:rsidRPr="003B6E34" w:rsidRDefault="007F5765" w:rsidP="007F5765">
      <w:pPr>
        <w:numPr>
          <w:ilvl w:val="0"/>
          <w:numId w:val="10"/>
        </w:numPr>
        <w:rPr>
          <w:rFonts w:asciiTheme="minorHAnsi" w:hAnsiTheme="minorHAnsi" w:cstheme="minorHAnsi"/>
        </w:rPr>
      </w:pPr>
      <w:r w:rsidRPr="003B6E34">
        <w:rPr>
          <w:rFonts w:asciiTheme="minorHAnsi" w:hAnsiTheme="minorHAnsi" w:cstheme="minorHAnsi"/>
        </w:rPr>
        <w:t>Ettevõtte käsutuses olevat vara enam ei eksisteeri, s.t vara on hävitatud, hävinud või kadunud</w:t>
      </w:r>
    </w:p>
    <w:p w14:paraId="5B253B1A" w14:textId="04A9CC4F" w:rsidR="007F5765" w:rsidRPr="003B6E34" w:rsidRDefault="007F5765" w:rsidP="007F5765">
      <w:pPr>
        <w:numPr>
          <w:ilvl w:val="0"/>
          <w:numId w:val="10"/>
        </w:numPr>
        <w:rPr>
          <w:rFonts w:asciiTheme="minorHAnsi" w:hAnsiTheme="minorHAnsi" w:cstheme="minorHAnsi"/>
        </w:rPr>
      </w:pPr>
      <w:r w:rsidRPr="003B6E34">
        <w:rPr>
          <w:rFonts w:asciiTheme="minorHAnsi" w:hAnsiTheme="minorHAnsi" w:cstheme="minorHAnsi"/>
        </w:rPr>
        <w:lastRenderedPageBreak/>
        <w:t>Klient annab talle osutatud teenuste kohta tagasisidet</w:t>
      </w:r>
    </w:p>
    <w:p w14:paraId="010FA9C7" w14:textId="5C6BAF6A" w:rsidR="007F5765" w:rsidRPr="003B6E34" w:rsidRDefault="007F5765" w:rsidP="007F5765">
      <w:pPr>
        <w:numPr>
          <w:ilvl w:val="0"/>
          <w:numId w:val="10"/>
        </w:numPr>
        <w:rPr>
          <w:rFonts w:asciiTheme="minorHAnsi" w:hAnsiTheme="minorHAnsi" w:cstheme="minorHAnsi"/>
        </w:rPr>
      </w:pPr>
      <w:r w:rsidRPr="003B6E34">
        <w:rPr>
          <w:rFonts w:asciiTheme="minorHAnsi" w:hAnsiTheme="minorHAnsi" w:cstheme="minorHAnsi"/>
        </w:rPr>
        <w:t>Uute toodete tarnetellimuse põhjal saabumine</w:t>
      </w:r>
    </w:p>
    <w:p w14:paraId="2A3559C3" w14:textId="7963750C" w:rsidR="007F5765" w:rsidRPr="003B6E34" w:rsidRDefault="007F5765" w:rsidP="007F5765">
      <w:pPr>
        <w:numPr>
          <w:ilvl w:val="0"/>
          <w:numId w:val="10"/>
        </w:numPr>
        <w:rPr>
          <w:rFonts w:asciiTheme="minorHAnsi" w:hAnsiTheme="minorHAnsi" w:cstheme="minorHAnsi"/>
        </w:rPr>
      </w:pPr>
      <w:r w:rsidRPr="003B6E34">
        <w:rPr>
          <w:rFonts w:asciiTheme="minorHAnsi" w:hAnsiTheme="minorHAnsi" w:cstheme="minorHAnsi"/>
        </w:rPr>
        <w:t>Klienditellimuste täitmine ehk kauba väljasaatmine</w:t>
      </w:r>
    </w:p>
    <w:p w14:paraId="38A51F70" w14:textId="325EF96B" w:rsidR="007F5765" w:rsidRPr="003B6E34" w:rsidRDefault="007F5765" w:rsidP="00A379A7">
      <w:pPr>
        <w:numPr>
          <w:ilvl w:val="0"/>
          <w:numId w:val="10"/>
        </w:numPr>
        <w:rPr>
          <w:rFonts w:asciiTheme="minorHAnsi" w:hAnsiTheme="minorHAnsi" w:cstheme="minorHAnsi"/>
        </w:rPr>
      </w:pPr>
      <w:r w:rsidRPr="003B6E34">
        <w:rPr>
          <w:rFonts w:asciiTheme="minorHAnsi" w:hAnsiTheme="minorHAnsi" w:cstheme="minorHAnsi"/>
        </w:rPr>
        <w:t>Klient vormistab garantiijuhtumi</w:t>
      </w:r>
    </w:p>
    <w:p w14:paraId="009358EA" w14:textId="4E2FF273" w:rsidR="007F5765" w:rsidRPr="003B6E34" w:rsidRDefault="007F5765" w:rsidP="00A379A7">
      <w:pPr>
        <w:numPr>
          <w:ilvl w:val="0"/>
          <w:numId w:val="10"/>
        </w:numPr>
        <w:rPr>
          <w:rFonts w:asciiTheme="minorHAnsi" w:hAnsiTheme="minorHAnsi" w:cstheme="minorHAnsi"/>
        </w:rPr>
      </w:pPr>
      <w:r w:rsidRPr="003B6E34">
        <w:rPr>
          <w:rFonts w:asciiTheme="minorHAnsi" w:hAnsiTheme="minorHAnsi" w:cstheme="minorHAnsi"/>
        </w:rPr>
        <w:t>Soov tellida uut kaupa</w:t>
      </w:r>
    </w:p>
    <w:p w14:paraId="2074F6C7" w14:textId="202CBA7A" w:rsidR="007F5765" w:rsidRPr="003B6E34" w:rsidRDefault="007F5765" w:rsidP="00A379A7">
      <w:pPr>
        <w:numPr>
          <w:ilvl w:val="0"/>
          <w:numId w:val="10"/>
        </w:numPr>
        <w:rPr>
          <w:rFonts w:asciiTheme="minorHAnsi" w:hAnsiTheme="minorHAnsi" w:cstheme="minorHAnsi"/>
        </w:rPr>
      </w:pPr>
      <w:r w:rsidRPr="003B6E34">
        <w:rPr>
          <w:rFonts w:asciiTheme="minorHAnsi" w:hAnsiTheme="minorHAnsi" w:cstheme="minorHAnsi"/>
        </w:rPr>
        <w:t>Soov täiendada olemasoleva kauba varusid</w:t>
      </w:r>
    </w:p>
    <w:p w14:paraId="6EFA92E3" w14:textId="2A56919F" w:rsidR="007F5765" w:rsidRPr="003B6E34" w:rsidRDefault="007F5765" w:rsidP="00A379A7">
      <w:pPr>
        <w:numPr>
          <w:ilvl w:val="0"/>
          <w:numId w:val="10"/>
        </w:numPr>
        <w:rPr>
          <w:rFonts w:asciiTheme="minorHAnsi" w:hAnsiTheme="minorHAnsi" w:cstheme="minorHAnsi"/>
        </w:rPr>
      </w:pPr>
      <w:r w:rsidRPr="003B6E34">
        <w:rPr>
          <w:rFonts w:asciiTheme="minorHAnsi" w:hAnsiTheme="minorHAnsi" w:cstheme="minorHAnsi"/>
        </w:rPr>
        <w:t>Klient ei ole tellitud kaubaga rahul</w:t>
      </w:r>
    </w:p>
    <w:p w14:paraId="0C147FB3" w14:textId="77777777" w:rsidR="000277D6" w:rsidRPr="003B6E34" w:rsidRDefault="000277D6">
      <w:pPr>
        <w:pStyle w:val="Heading3"/>
        <w:rPr>
          <w:rFonts w:asciiTheme="minorHAnsi" w:hAnsiTheme="minorHAnsi" w:cstheme="minorHAnsi"/>
        </w:rPr>
      </w:pPr>
      <w:bookmarkStart w:id="22" w:name="_Toc50447287"/>
      <w:bookmarkStart w:id="23" w:name="_Toc240564721"/>
      <w:r w:rsidRPr="003B6E34">
        <w:rPr>
          <w:rFonts w:asciiTheme="minorHAnsi" w:hAnsiTheme="minorHAnsi" w:cstheme="minorHAnsi"/>
        </w:rPr>
        <w:t>Tegutseja</w:t>
      </w:r>
      <w:bookmarkStart w:id="24" w:name="z_Tegutsejad"/>
      <w:bookmarkEnd w:id="24"/>
      <w:r w:rsidRPr="003B6E34">
        <w:rPr>
          <w:rFonts w:asciiTheme="minorHAnsi" w:hAnsiTheme="minorHAnsi" w:cstheme="minorHAnsi"/>
        </w:rPr>
        <w:t>d</w:t>
      </w:r>
      <w:bookmarkEnd w:id="22"/>
      <w:bookmarkEnd w:id="23"/>
    </w:p>
    <w:p w14:paraId="09739B58" w14:textId="77777777" w:rsidR="000277D6" w:rsidRPr="003B6E34" w:rsidRDefault="00F21AEF" w:rsidP="00E04026">
      <w:pPr>
        <w:numPr>
          <w:ilvl w:val="0"/>
          <w:numId w:val="10"/>
        </w:numPr>
        <w:rPr>
          <w:rFonts w:asciiTheme="minorHAnsi" w:hAnsiTheme="minorHAnsi" w:cstheme="minorHAnsi"/>
        </w:rPr>
      </w:pPr>
      <w:r w:rsidRPr="003B6E34">
        <w:rPr>
          <w:rFonts w:asciiTheme="minorHAnsi" w:hAnsiTheme="minorHAnsi" w:cstheme="minorHAnsi"/>
        </w:rPr>
        <w:t>Juhataja</w:t>
      </w:r>
      <w:r w:rsidR="00B962FE" w:rsidRPr="003B6E34">
        <w:rPr>
          <w:rFonts w:asciiTheme="minorHAnsi" w:hAnsiTheme="minorHAnsi" w:cstheme="minorHAnsi"/>
        </w:rPr>
        <w:t xml:space="preserve"> (ka omanik)</w:t>
      </w:r>
    </w:p>
    <w:p w14:paraId="331B43FB" w14:textId="77777777" w:rsidR="00051C5F" w:rsidRPr="003B6E34" w:rsidRDefault="0018444B" w:rsidP="00E04026">
      <w:pPr>
        <w:numPr>
          <w:ilvl w:val="0"/>
          <w:numId w:val="10"/>
        </w:numPr>
        <w:rPr>
          <w:rFonts w:asciiTheme="minorHAnsi" w:hAnsiTheme="minorHAnsi" w:cstheme="minorHAnsi"/>
        </w:rPr>
      </w:pPr>
      <w:r w:rsidRPr="003B6E34">
        <w:rPr>
          <w:rFonts w:asciiTheme="minorHAnsi" w:hAnsiTheme="minorHAnsi" w:cstheme="minorHAnsi"/>
        </w:rPr>
        <w:t>Kauba</w:t>
      </w:r>
      <w:r w:rsidR="00051C5F" w:rsidRPr="003B6E34">
        <w:rPr>
          <w:rFonts w:asciiTheme="minorHAnsi" w:hAnsiTheme="minorHAnsi" w:cstheme="minorHAnsi"/>
        </w:rPr>
        <w:t xml:space="preserve"> haldur</w:t>
      </w:r>
    </w:p>
    <w:p w14:paraId="380BB2D3" w14:textId="77777777" w:rsidR="00051C5F" w:rsidRPr="003B6E34" w:rsidRDefault="00051C5F" w:rsidP="00E04026">
      <w:pPr>
        <w:numPr>
          <w:ilvl w:val="0"/>
          <w:numId w:val="10"/>
        </w:numPr>
        <w:rPr>
          <w:rFonts w:asciiTheme="minorHAnsi" w:hAnsiTheme="minorHAnsi" w:cstheme="minorHAnsi"/>
        </w:rPr>
      </w:pPr>
      <w:r w:rsidRPr="003B6E34">
        <w:rPr>
          <w:rFonts w:asciiTheme="minorHAnsi" w:hAnsiTheme="minorHAnsi" w:cstheme="minorHAnsi"/>
        </w:rPr>
        <w:t>Klassifikaatorite haldur</w:t>
      </w:r>
    </w:p>
    <w:p w14:paraId="33D81CCC" w14:textId="77777777" w:rsidR="00F21AEF" w:rsidRPr="003B6E34" w:rsidRDefault="00F21AEF" w:rsidP="00E04026">
      <w:pPr>
        <w:numPr>
          <w:ilvl w:val="0"/>
          <w:numId w:val="10"/>
        </w:numPr>
        <w:rPr>
          <w:rFonts w:asciiTheme="minorHAnsi" w:hAnsiTheme="minorHAnsi" w:cstheme="minorHAnsi"/>
        </w:rPr>
      </w:pPr>
      <w:r w:rsidRPr="003B6E34">
        <w:rPr>
          <w:rFonts w:asciiTheme="minorHAnsi" w:hAnsiTheme="minorHAnsi" w:cstheme="minorHAnsi"/>
        </w:rPr>
        <w:t>Klient</w:t>
      </w:r>
    </w:p>
    <w:p w14:paraId="04D59747" w14:textId="77777777" w:rsidR="007A0013" w:rsidRPr="003B6E34" w:rsidRDefault="00F21AEF" w:rsidP="0088661B">
      <w:pPr>
        <w:numPr>
          <w:ilvl w:val="0"/>
          <w:numId w:val="10"/>
        </w:numPr>
        <w:rPr>
          <w:rFonts w:asciiTheme="minorHAnsi" w:hAnsiTheme="minorHAnsi" w:cstheme="minorHAnsi"/>
        </w:rPr>
      </w:pPr>
      <w:r w:rsidRPr="003B6E34">
        <w:rPr>
          <w:rFonts w:asciiTheme="minorHAnsi" w:hAnsiTheme="minorHAnsi" w:cstheme="minorHAnsi"/>
        </w:rPr>
        <w:t>Uudistaja</w:t>
      </w:r>
    </w:p>
    <w:p w14:paraId="50A93985" w14:textId="77777777" w:rsidR="00735794" w:rsidRPr="003B6E34" w:rsidRDefault="002807D6" w:rsidP="00735794">
      <w:pPr>
        <w:numPr>
          <w:ilvl w:val="0"/>
          <w:numId w:val="10"/>
        </w:numPr>
        <w:rPr>
          <w:rFonts w:asciiTheme="minorHAnsi" w:hAnsiTheme="minorHAnsi" w:cstheme="minorHAnsi"/>
        </w:rPr>
      </w:pPr>
      <w:r w:rsidRPr="003B6E34">
        <w:rPr>
          <w:rFonts w:asciiTheme="minorHAnsi" w:hAnsiTheme="minorHAnsi" w:cstheme="minorHAnsi"/>
        </w:rPr>
        <w:t>Kliendihaldur</w:t>
      </w:r>
    </w:p>
    <w:p w14:paraId="45B5E434" w14:textId="2A9A6FEE" w:rsidR="00764BB4" w:rsidRPr="003B6E34" w:rsidRDefault="00764BB4" w:rsidP="00735794">
      <w:pPr>
        <w:numPr>
          <w:ilvl w:val="0"/>
          <w:numId w:val="10"/>
        </w:numPr>
        <w:rPr>
          <w:rFonts w:asciiTheme="minorHAnsi" w:hAnsiTheme="minorHAnsi" w:cstheme="minorHAnsi"/>
        </w:rPr>
      </w:pPr>
      <w:r w:rsidRPr="003B6E34">
        <w:rPr>
          <w:rFonts w:asciiTheme="minorHAnsi" w:hAnsiTheme="minorHAnsi" w:cstheme="minorHAnsi"/>
        </w:rPr>
        <w:t>Raamatupidaja</w:t>
      </w:r>
    </w:p>
    <w:p w14:paraId="77A6F517" w14:textId="25F233FC" w:rsidR="00764BB4" w:rsidRPr="003B6E34" w:rsidRDefault="00764BB4" w:rsidP="00735794">
      <w:pPr>
        <w:numPr>
          <w:ilvl w:val="0"/>
          <w:numId w:val="10"/>
        </w:numPr>
        <w:rPr>
          <w:rFonts w:asciiTheme="minorHAnsi" w:hAnsiTheme="minorHAnsi" w:cstheme="minorHAnsi"/>
        </w:rPr>
      </w:pPr>
      <w:r w:rsidRPr="003B6E34">
        <w:rPr>
          <w:rFonts w:asciiTheme="minorHAnsi" w:hAnsiTheme="minorHAnsi" w:cstheme="minorHAnsi"/>
        </w:rPr>
        <w:t>Personalihaldur</w:t>
      </w:r>
    </w:p>
    <w:p w14:paraId="2141BAD0" w14:textId="611B648B" w:rsidR="007A0013" w:rsidRPr="003B6E34" w:rsidRDefault="007A0013" w:rsidP="00DF7A69">
      <w:pPr>
        <w:rPr>
          <w:rFonts w:asciiTheme="minorHAnsi" w:hAnsiTheme="minorHAnsi" w:cstheme="minorHAnsi"/>
        </w:rPr>
      </w:pPr>
    </w:p>
    <w:p w14:paraId="71A88D95" w14:textId="77777777" w:rsidR="000277D6" w:rsidRPr="003B6E34" w:rsidRDefault="000277D6">
      <w:pPr>
        <w:pStyle w:val="Heading3"/>
        <w:rPr>
          <w:rFonts w:asciiTheme="minorHAnsi" w:hAnsiTheme="minorHAnsi" w:cstheme="minorHAnsi"/>
        </w:rPr>
      </w:pPr>
      <w:bookmarkStart w:id="25" w:name="_Toc50447288"/>
      <w:bookmarkStart w:id="26" w:name="_Toc240564722"/>
      <w:r w:rsidRPr="003B6E34">
        <w:rPr>
          <w:rFonts w:asciiTheme="minorHAnsi" w:hAnsiTheme="minorHAnsi" w:cstheme="minorHAnsi"/>
        </w:rPr>
        <w:t>Asukohad</w:t>
      </w:r>
      <w:bookmarkEnd w:id="25"/>
      <w:bookmarkEnd w:id="26"/>
    </w:p>
    <w:p w14:paraId="6A4C8D07" w14:textId="77777777" w:rsidR="000277D6" w:rsidRPr="003B6E34" w:rsidRDefault="00C37922" w:rsidP="00E04026">
      <w:pPr>
        <w:numPr>
          <w:ilvl w:val="0"/>
          <w:numId w:val="9"/>
        </w:numPr>
        <w:rPr>
          <w:rFonts w:asciiTheme="minorHAnsi" w:hAnsiTheme="minorHAnsi" w:cstheme="minorHAnsi"/>
        </w:rPr>
      </w:pPr>
      <w:r w:rsidRPr="003B6E34">
        <w:rPr>
          <w:rFonts w:asciiTheme="minorHAnsi" w:hAnsiTheme="minorHAnsi" w:cstheme="minorHAnsi"/>
        </w:rPr>
        <w:t xml:space="preserve">Kliendid </w:t>
      </w:r>
      <w:r w:rsidR="002A1C9C" w:rsidRPr="003B6E34">
        <w:rPr>
          <w:rFonts w:asciiTheme="minorHAnsi" w:hAnsiTheme="minorHAnsi" w:cstheme="minorHAnsi"/>
        </w:rPr>
        <w:t>(</w:t>
      </w:r>
      <w:r w:rsidR="00322B04" w:rsidRPr="003B6E34">
        <w:rPr>
          <w:rFonts w:asciiTheme="minorHAnsi" w:hAnsiTheme="minorHAnsi" w:cstheme="minorHAnsi"/>
        </w:rPr>
        <w:t>on süsteemis registreeritud)</w:t>
      </w:r>
      <w:r w:rsidR="002A1C9C" w:rsidRPr="003B6E34">
        <w:rPr>
          <w:rFonts w:asciiTheme="minorHAnsi" w:hAnsiTheme="minorHAnsi" w:cstheme="minorHAnsi"/>
        </w:rPr>
        <w:t xml:space="preserve"> ja uudistajad (</w:t>
      </w:r>
      <w:r w:rsidR="00CF7014" w:rsidRPr="003B6E34">
        <w:rPr>
          <w:rFonts w:asciiTheme="minorHAnsi" w:hAnsiTheme="minorHAnsi" w:cstheme="minorHAnsi"/>
        </w:rPr>
        <w:t xml:space="preserve">veebikülalised; </w:t>
      </w:r>
      <w:r w:rsidR="002A1C9C" w:rsidRPr="003B6E34">
        <w:rPr>
          <w:rFonts w:asciiTheme="minorHAnsi" w:hAnsiTheme="minorHAnsi" w:cstheme="minorHAnsi"/>
        </w:rPr>
        <w:t>tuvastamata kasutajad) kasutavad veebirakendust, mille poole pöördumiseks on vaja arvutit, veebilehitsejat ja veebiühendust.</w:t>
      </w:r>
    </w:p>
    <w:p w14:paraId="15CB4825" w14:textId="77777777" w:rsidR="002A1C9C" w:rsidRPr="003B6E34" w:rsidRDefault="002A1C9C" w:rsidP="00E04026">
      <w:pPr>
        <w:numPr>
          <w:ilvl w:val="0"/>
          <w:numId w:val="9"/>
        </w:numPr>
        <w:rPr>
          <w:rFonts w:asciiTheme="minorHAnsi" w:hAnsiTheme="minorHAnsi" w:cstheme="minorHAnsi"/>
        </w:rPr>
      </w:pPr>
      <w:r w:rsidRPr="003B6E34">
        <w:rPr>
          <w:rFonts w:asciiTheme="minorHAnsi" w:hAnsiTheme="minorHAnsi" w:cstheme="minorHAnsi"/>
        </w:rPr>
        <w:t>Töötajad töötavad neile spetsiaalselt ettenähtud ruumides. Igale töötajale on ettenähtud oma arvuti.</w:t>
      </w:r>
      <w:r w:rsidR="00653A1E" w:rsidRPr="003B6E34">
        <w:rPr>
          <w:rFonts w:asciiTheme="minorHAnsi" w:hAnsiTheme="minorHAnsi" w:cstheme="minorHAnsi"/>
        </w:rPr>
        <w:t xml:space="preserve"> </w:t>
      </w:r>
    </w:p>
    <w:p w14:paraId="329B7DEC" w14:textId="77777777" w:rsidR="00F2624D" w:rsidRPr="003B6E34" w:rsidRDefault="00F2624D" w:rsidP="00F2624D">
      <w:pPr>
        <w:rPr>
          <w:rFonts w:asciiTheme="minorHAnsi" w:hAnsiTheme="minorHAnsi" w:cstheme="minorHAnsi"/>
        </w:rPr>
      </w:pPr>
    </w:p>
    <w:p w14:paraId="123A8F58" w14:textId="77777777" w:rsidR="000277D6" w:rsidRPr="003B6E34" w:rsidRDefault="000277D6">
      <w:pPr>
        <w:pStyle w:val="Heading3"/>
        <w:rPr>
          <w:rFonts w:asciiTheme="minorHAnsi" w:hAnsiTheme="minorHAnsi" w:cstheme="minorHAnsi"/>
        </w:rPr>
      </w:pPr>
      <w:bookmarkStart w:id="27" w:name="_Toc50447289"/>
      <w:bookmarkStart w:id="28" w:name="_Toc240564723"/>
      <w:r w:rsidRPr="003B6E34">
        <w:rPr>
          <w:rFonts w:asciiTheme="minorHAnsi" w:hAnsiTheme="minorHAnsi" w:cstheme="minorHAnsi"/>
        </w:rPr>
        <w:t>Terviksüsteemi tükeldus allsüsteemideks</w:t>
      </w:r>
      <w:bookmarkEnd w:id="27"/>
      <w:bookmarkEnd w:id="28"/>
    </w:p>
    <w:p w14:paraId="6B99D6D1" w14:textId="77777777" w:rsidR="000277D6" w:rsidRPr="003B6E34" w:rsidRDefault="000277D6">
      <w:pPr>
        <w:rPr>
          <w:rFonts w:asciiTheme="minorHAnsi" w:hAnsiTheme="minorHAnsi" w:cstheme="minorHAnsi"/>
        </w:rPr>
      </w:pPr>
      <w:r w:rsidRPr="003B6E34">
        <w:rPr>
          <w:rFonts w:asciiTheme="minorHAnsi" w:hAnsiTheme="minorHAnsi" w:cstheme="minorHAnsi"/>
        </w:rPr>
        <w:t xml:space="preserve"> </w:t>
      </w:r>
    </w:p>
    <w:p w14:paraId="07D30471" w14:textId="77777777" w:rsidR="00382FAF" w:rsidRPr="003B6E34" w:rsidRDefault="00CF66A0" w:rsidP="00382FAF">
      <w:pPr>
        <w:jc w:val="both"/>
        <w:rPr>
          <w:rFonts w:asciiTheme="minorHAnsi" w:hAnsiTheme="minorHAnsi" w:cstheme="minorHAnsi"/>
        </w:rPr>
      </w:pPr>
      <w:r w:rsidRPr="003B6E34">
        <w:rPr>
          <w:rFonts w:asciiTheme="minorHAnsi" w:hAnsiTheme="minorHAnsi" w:cstheme="minorHAnsi"/>
        </w:rPr>
        <w:t>Järgnevalt e</w:t>
      </w:r>
      <w:r w:rsidR="00382FAF" w:rsidRPr="003B6E34">
        <w:rPr>
          <w:rFonts w:asciiTheme="minorHAnsi" w:hAnsiTheme="minorHAnsi" w:cstheme="minorHAnsi"/>
        </w:rPr>
        <w:t>sitatakse infosüsteemi jaotus kolme erinevat liiki allsüsteemideks.</w:t>
      </w:r>
    </w:p>
    <w:p w14:paraId="455E27E9" w14:textId="77777777" w:rsidR="00CF66A0" w:rsidRPr="003B6E34" w:rsidRDefault="00CF66A0">
      <w:pPr>
        <w:rPr>
          <w:rFonts w:asciiTheme="minorHAnsi" w:hAnsiTheme="minorHAnsi" w:cstheme="minorHAnsi"/>
        </w:rPr>
      </w:pPr>
    </w:p>
    <w:p w14:paraId="482DECB6" w14:textId="77777777" w:rsidR="00C01DB3" w:rsidRPr="003B6E34" w:rsidRDefault="00C01DB3">
      <w:pPr>
        <w:rPr>
          <w:rFonts w:asciiTheme="minorHAnsi" w:hAnsiTheme="minorHAnsi" w:cstheme="minorHAnsi"/>
        </w:rPr>
      </w:pPr>
      <w:r w:rsidRPr="003B6E34">
        <w:rPr>
          <w:rFonts w:asciiTheme="minorHAnsi" w:hAnsiTheme="minorHAnsi" w:cstheme="minorHAnsi"/>
        </w:rPr>
        <w:t>Organisatsiooni sisesed pädevusalad.</w:t>
      </w:r>
    </w:p>
    <w:p w14:paraId="24DEDE81" w14:textId="77777777" w:rsidR="00941E70" w:rsidRPr="003B6E34" w:rsidRDefault="00941E70" w:rsidP="00E04026">
      <w:pPr>
        <w:numPr>
          <w:ilvl w:val="0"/>
          <w:numId w:val="8"/>
        </w:numPr>
        <w:rPr>
          <w:rFonts w:asciiTheme="minorHAnsi" w:hAnsiTheme="minorHAnsi" w:cstheme="minorHAnsi"/>
        </w:rPr>
      </w:pPr>
      <w:r w:rsidRPr="003B6E34">
        <w:rPr>
          <w:rFonts w:asciiTheme="minorHAnsi" w:hAnsiTheme="minorHAnsi" w:cstheme="minorHAnsi"/>
        </w:rPr>
        <w:t>Juhataja</w:t>
      </w:r>
    </w:p>
    <w:p w14:paraId="150AD348" w14:textId="77777777" w:rsidR="00051C5F" w:rsidRPr="003B6E34" w:rsidRDefault="0018444B" w:rsidP="00E04026">
      <w:pPr>
        <w:numPr>
          <w:ilvl w:val="0"/>
          <w:numId w:val="8"/>
        </w:numPr>
        <w:rPr>
          <w:rFonts w:asciiTheme="minorHAnsi" w:hAnsiTheme="minorHAnsi" w:cstheme="minorHAnsi"/>
        </w:rPr>
      </w:pPr>
      <w:r w:rsidRPr="003B6E34">
        <w:rPr>
          <w:rFonts w:asciiTheme="minorHAnsi" w:hAnsiTheme="minorHAnsi" w:cstheme="minorHAnsi"/>
        </w:rPr>
        <w:t>Kauba</w:t>
      </w:r>
      <w:r w:rsidR="00051C5F" w:rsidRPr="003B6E34">
        <w:rPr>
          <w:rFonts w:asciiTheme="minorHAnsi" w:hAnsiTheme="minorHAnsi" w:cstheme="minorHAnsi"/>
        </w:rPr>
        <w:t xml:space="preserve"> haldur</w:t>
      </w:r>
    </w:p>
    <w:p w14:paraId="5B583185" w14:textId="77777777" w:rsidR="002A7BDC" w:rsidRPr="003B6E34" w:rsidRDefault="002A7BDC" w:rsidP="002A7BDC">
      <w:pPr>
        <w:numPr>
          <w:ilvl w:val="0"/>
          <w:numId w:val="8"/>
        </w:numPr>
        <w:rPr>
          <w:rFonts w:asciiTheme="minorHAnsi" w:hAnsiTheme="minorHAnsi" w:cstheme="minorHAnsi"/>
        </w:rPr>
      </w:pPr>
      <w:r w:rsidRPr="003B6E34">
        <w:rPr>
          <w:rFonts w:asciiTheme="minorHAnsi" w:hAnsiTheme="minorHAnsi" w:cstheme="minorHAnsi"/>
        </w:rPr>
        <w:t>Klassifikaatorite haldur</w:t>
      </w:r>
    </w:p>
    <w:p w14:paraId="61709647" w14:textId="3FB5A741" w:rsidR="002A7BDC" w:rsidRPr="003B6E34" w:rsidRDefault="00CB4445" w:rsidP="002A7BDC">
      <w:pPr>
        <w:numPr>
          <w:ilvl w:val="0"/>
          <w:numId w:val="8"/>
        </w:numPr>
        <w:rPr>
          <w:rFonts w:asciiTheme="minorHAnsi" w:hAnsiTheme="minorHAnsi" w:cstheme="minorHAnsi"/>
        </w:rPr>
      </w:pPr>
      <w:r w:rsidRPr="003B6E34">
        <w:rPr>
          <w:rFonts w:asciiTheme="minorHAnsi" w:hAnsiTheme="minorHAnsi" w:cstheme="minorHAnsi"/>
        </w:rPr>
        <w:t>Kliendi</w:t>
      </w:r>
      <w:r w:rsidR="002A7BDC" w:rsidRPr="003B6E34">
        <w:rPr>
          <w:rFonts w:asciiTheme="minorHAnsi" w:hAnsiTheme="minorHAnsi" w:cstheme="minorHAnsi"/>
        </w:rPr>
        <w:t>haldur</w:t>
      </w:r>
    </w:p>
    <w:p w14:paraId="2225DA9F" w14:textId="21B1A1BA" w:rsidR="00764BB4" w:rsidRPr="003B6E34" w:rsidRDefault="00764BB4" w:rsidP="002A7BDC">
      <w:pPr>
        <w:numPr>
          <w:ilvl w:val="0"/>
          <w:numId w:val="8"/>
        </w:numPr>
        <w:rPr>
          <w:rFonts w:asciiTheme="minorHAnsi" w:hAnsiTheme="minorHAnsi" w:cstheme="minorHAnsi"/>
        </w:rPr>
      </w:pPr>
      <w:r w:rsidRPr="003B6E34">
        <w:rPr>
          <w:rFonts w:asciiTheme="minorHAnsi" w:hAnsiTheme="minorHAnsi" w:cstheme="minorHAnsi"/>
        </w:rPr>
        <w:t>Raamatupidaja</w:t>
      </w:r>
    </w:p>
    <w:p w14:paraId="0123393E" w14:textId="550A7062" w:rsidR="00764BB4" w:rsidRPr="003B6E34" w:rsidRDefault="00764BB4" w:rsidP="002A7BDC">
      <w:pPr>
        <w:numPr>
          <w:ilvl w:val="0"/>
          <w:numId w:val="8"/>
        </w:numPr>
        <w:rPr>
          <w:rFonts w:asciiTheme="minorHAnsi" w:hAnsiTheme="minorHAnsi" w:cstheme="minorHAnsi"/>
        </w:rPr>
      </w:pPr>
      <w:r w:rsidRPr="003B6E34">
        <w:rPr>
          <w:rFonts w:asciiTheme="minorHAnsi" w:hAnsiTheme="minorHAnsi" w:cstheme="minorHAnsi"/>
        </w:rPr>
        <w:t>Personalihaldur</w:t>
      </w:r>
    </w:p>
    <w:p w14:paraId="3358186D" w14:textId="77777777" w:rsidR="00C01DB3" w:rsidRPr="003B6E34" w:rsidRDefault="00C01DB3">
      <w:pPr>
        <w:rPr>
          <w:rFonts w:asciiTheme="minorHAnsi" w:hAnsiTheme="minorHAnsi" w:cstheme="minorHAnsi"/>
        </w:rPr>
      </w:pPr>
    </w:p>
    <w:p w14:paraId="55ADCAF7" w14:textId="77777777" w:rsidR="00C01DB3" w:rsidRPr="003B6E34" w:rsidRDefault="00C01DB3">
      <w:pPr>
        <w:rPr>
          <w:rFonts w:asciiTheme="minorHAnsi" w:hAnsiTheme="minorHAnsi" w:cstheme="minorHAnsi"/>
        </w:rPr>
      </w:pPr>
      <w:r w:rsidRPr="003B6E34">
        <w:rPr>
          <w:rFonts w:asciiTheme="minorHAnsi" w:hAnsiTheme="minorHAnsi" w:cstheme="minorHAnsi"/>
        </w:rPr>
        <w:t>Organisatsiooni välised pädevusalad.</w:t>
      </w:r>
    </w:p>
    <w:p w14:paraId="07503682" w14:textId="77777777" w:rsidR="004D2F17" w:rsidRPr="003B6E34" w:rsidRDefault="00941E70" w:rsidP="004D2F17">
      <w:pPr>
        <w:numPr>
          <w:ilvl w:val="0"/>
          <w:numId w:val="7"/>
        </w:numPr>
        <w:rPr>
          <w:rFonts w:asciiTheme="minorHAnsi" w:hAnsiTheme="minorHAnsi" w:cstheme="minorHAnsi"/>
        </w:rPr>
      </w:pPr>
      <w:r w:rsidRPr="003B6E34">
        <w:rPr>
          <w:rFonts w:asciiTheme="minorHAnsi" w:hAnsiTheme="minorHAnsi" w:cstheme="minorHAnsi"/>
        </w:rPr>
        <w:t>Klient</w:t>
      </w:r>
    </w:p>
    <w:p w14:paraId="2B47C55C" w14:textId="77777777" w:rsidR="00941E70" w:rsidRPr="003B6E34" w:rsidRDefault="00CF7014" w:rsidP="002A7BDC">
      <w:pPr>
        <w:numPr>
          <w:ilvl w:val="0"/>
          <w:numId w:val="7"/>
        </w:numPr>
        <w:rPr>
          <w:rFonts w:asciiTheme="minorHAnsi" w:hAnsiTheme="minorHAnsi" w:cstheme="minorHAnsi"/>
        </w:rPr>
      </w:pPr>
      <w:r w:rsidRPr="003B6E34">
        <w:rPr>
          <w:rFonts w:asciiTheme="minorHAnsi" w:hAnsiTheme="minorHAnsi" w:cstheme="minorHAnsi"/>
        </w:rPr>
        <w:t>Uudistaja</w:t>
      </w:r>
    </w:p>
    <w:p w14:paraId="06689E6E" w14:textId="77777777" w:rsidR="007220F3" w:rsidRPr="003B6E34" w:rsidRDefault="007220F3" w:rsidP="0061557E">
      <w:pPr>
        <w:jc w:val="both"/>
        <w:rPr>
          <w:rFonts w:asciiTheme="minorHAnsi" w:hAnsiTheme="minorHAnsi" w:cstheme="minorHAnsi"/>
        </w:rPr>
      </w:pPr>
    </w:p>
    <w:p w14:paraId="2BA62752" w14:textId="76B2D0DD" w:rsidR="000277D6" w:rsidRPr="003B6E34" w:rsidRDefault="007220F3" w:rsidP="0061557E">
      <w:pPr>
        <w:jc w:val="both"/>
        <w:rPr>
          <w:rFonts w:asciiTheme="minorHAnsi" w:hAnsiTheme="minorHAnsi" w:cstheme="minorHAnsi"/>
        </w:rPr>
      </w:pPr>
      <w:r w:rsidRPr="003B6E34">
        <w:rPr>
          <w:rFonts w:asciiTheme="minorHAnsi" w:hAnsiTheme="minorHAnsi" w:cstheme="minorHAnsi"/>
        </w:rPr>
        <w:fldChar w:fldCharType="begin"/>
      </w:r>
      <w:r w:rsidRPr="003B6E34">
        <w:rPr>
          <w:rFonts w:asciiTheme="minorHAnsi" w:hAnsiTheme="minorHAnsi" w:cstheme="minorHAnsi"/>
        </w:rPr>
        <w:instrText xml:space="preserve"> REF _Ref157940362 \h </w:instrText>
      </w:r>
      <w:r w:rsidR="003B6E34">
        <w:rPr>
          <w:rFonts w:asciiTheme="minorHAnsi" w:hAnsiTheme="minorHAnsi" w:cstheme="minorHAnsi"/>
        </w:rPr>
        <w:instrText xml:space="preserve"> \* MERGEFORMAT </w:instrText>
      </w:r>
      <w:r w:rsidRPr="003B6E34">
        <w:rPr>
          <w:rFonts w:asciiTheme="minorHAnsi" w:hAnsiTheme="minorHAnsi" w:cstheme="minorHAnsi"/>
        </w:rPr>
      </w:r>
      <w:r w:rsidRPr="003B6E34">
        <w:rPr>
          <w:rFonts w:asciiTheme="minorHAnsi" w:hAnsiTheme="minorHAnsi" w:cstheme="minorHAnsi"/>
        </w:rPr>
        <w:fldChar w:fldCharType="separate"/>
      </w:r>
      <w:r w:rsidR="00D778AB" w:rsidRPr="003B6E34">
        <w:rPr>
          <w:rFonts w:asciiTheme="minorHAnsi" w:hAnsiTheme="minorHAnsi" w:cstheme="minorHAnsi"/>
        </w:rPr>
        <w:t xml:space="preserve">Tabel </w:t>
      </w:r>
      <w:r w:rsidR="00D778AB" w:rsidRPr="003B6E34">
        <w:rPr>
          <w:rFonts w:asciiTheme="minorHAnsi" w:hAnsiTheme="minorHAnsi" w:cstheme="minorHAnsi"/>
          <w:noProof/>
        </w:rPr>
        <w:t>2</w:t>
      </w:r>
      <w:r w:rsidRPr="003B6E34">
        <w:rPr>
          <w:rFonts w:asciiTheme="minorHAnsi" w:hAnsiTheme="minorHAnsi" w:cstheme="minorHAnsi"/>
        </w:rPr>
        <w:fldChar w:fldCharType="end"/>
      </w:r>
      <w:r w:rsidRPr="003B6E34">
        <w:rPr>
          <w:rFonts w:asciiTheme="minorHAnsi" w:hAnsiTheme="minorHAnsi" w:cstheme="minorHAnsi"/>
        </w:rPr>
        <w:t xml:space="preserve"> </w:t>
      </w:r>
      <w:r w:rsidR="00B8361C" w:rsidRPr="003B6E34">
        <w:rPr>
          <w:rFonts w:asciiTheme="minorHAnsi" w:hAnsiTheme="minorHAnsi" w:cstheme="minorHAnsi"/>
        </w:rPr>
        <w:t>esitab s</w:t>
      </w:r>
      <w:r w:rsidR="00C01DB3" w:rsidRPr="003B6E34">
        <w:rPr>
          <w:rFonts w:asciiTheme="minorHAnsi" w:hAnsiTheme="minorHAnsi" w:cstheme="minorHAnsi"/>
        </w:rPr>
        <w:t xml:space="preserve">isulised </w:t>
      </w:r>
      <w:r w:rsidR="00CF66A0" w:rsidRPr="003B6E34">
        <w:rPr>
          <w:rFonts w:asciiTheme="minorHAnsi" w:hAnsiTheme="minorHAnsi" w:cstheme="minorHAnsi"/>
        </w:rPr>
        <w:t xml:space="preserve">funktsionaalsed </w:t>
      </w:r>
      <w:r w:rsidR="00C01DB3" w:rsidRPr="003B6E34">
        <w:rPr>
          <w:rFonts w:asciiTheme="minorHAnsi" w:hAnsiTheme="minorHAnsi" w:cstheme="minorHAnsi"/>
        </w:rPr>
        <w:t>allsüsteemid</w:t>
      </w:r>
      <w:r w:rsidR="00CF66A0" w:rsidRPr="003B6E34">
        <w:rPr>
          <w:rFonts w:asciiTheme="minorHAnsi" w:hAnsiTheme="minorHAnsi" w:cstheme="minorHAnsi"/>
        </w:rPr>
        <w:t xml:space="preserve"> ja nende teeni</w:t>
      </w:r>
      <w:r w:rsidR="0036018B" w:rsidRPr="003B6E34">
        <w:rPr>
          <w:rFonts w:asciiTheme="minorHAnsi" w:hAnsiTheme="minorHAnsi" w:cstheme="minorHAnsi"/>
        </w:rPr>
        <w:t>n</w:t>
      </w:r>
      <w:r w:rsidR="00CF66A0" w:rsidRPr="003B6E34">
        <w:rPr>
          <w:rFonts w:asciiTheme="minorHAnsi" w:hAnsiTheme="minorHAnsi" w:cstheme="minorHAnsi"/>
        </w:rPr>
        <w:t>datavad registrid</w:t>
      </w:r>
      <w:r w:rsidR="00C01DB3" w:rsidRPr="003B6E34">
        <w:rPr>
          <w:rFonts w:asciiTheme="minorHAnsi" w:hAnsiTheme="minorHAnsi" w:cstheme="minorHAnsi"/>
        </w:rPr>
        <w:t xml:space="preserve"> (seotud organisatsiooni põhitegevusega).</w:t>
      </w:r>
    </w:p>
    <w:p w14:paraId="3C1D6D95" w14:textId="559EE8B2" w:rsidR="00D01641" w:rsidRPr="003B6E34" w:rsidRDefault="00D01641">
      <w:pPr>
        <w:suppressAutoHyphens w:val="0"/>
        <w:rPr>
          <w:rFonts w:asciiTheme="minorHAnsi" w:hAnsiTheme="minorHAnsi" w:cstheme="minorHAnsi"/>
          <w:b/>
          <w:bCs/>
          <w:sz w:val="20"/>
          <w:szCs w:val="20"/>
        </w:rPr>
      </w:pPr>
      <w:bookmarkStart w:id="29" w:name="_Ref463174490"/>
    </w:p>
    <w:p w14:paraId="36A174B5" w14:textId="08094788" w:rsidR="00B8361C" w:rsidRPr="003B6E34" w:rsidRDefault="00B8361C" w:rsidP="00B8361C">
      <w:pPr>
        <w:pStyle w:val="Caption"/>
        <w:keepNext/>
        <w:rPr>
          <w:rFonts w:asciiTheme="minorHAnsi" w:hAnsiTheme="minorHAnsi" w:cstheme="minorHAnsi"/>
        </w:rPr>
      </w:pPr>
      <w:bookmarkStart w:id="30" w:name="_Ref157940362"/>
      <w:r w:rsidRPr="003B6E34">
        <w:rPr>
          <w:rFonts w:asciiTheme="minorHAnsi" w:hAnsiTheme="minorHAnsi" w:cstheme="minorHAnsi"/>
        </w:rPr>
        <w:t xml:space="preserve">Tabel </w:t>
      </w:r>
      <w:r w:rsidR="0035723F" w:rsidRPr="003B6E34">
        <w:rPr>
          <w:rFonts w:asciiTheme="minorHAnsi" w:hAnsiTheme="minorHAnsi" w:cstheme="minorHAnsi"/>
          <w:noProof/>
        </w:rPr>
        <w:fldChar w:fldCharType="begin"/>
      </w:r>
      <w:r w:rsidR="0035723F" w:rsidRPr="003B6E34">
        <w:rPr>
          <w:rFonts w:asciiTheme="minorHAnsi" w:hAnsiTheme="minorHAnsi" w:cstheme="minorHAnsi"/>
          <w:noProof/>
        </w:rPr>
        <w:instrText xml:space="preserve"> SEQ Tabel \* ARABIC </w:instrText>
      </w:r>
      <w:r w:rsidR="0035723F" w:rsidRPr="003B6E34">
        <w:rPr>
          <w:rFonts w:asciiTheme="minorHAnsi" w:hAnsiTheme="minorHAnsi" w:cstheme="minorHAnsi"/>
          <w:noProof/>
        </w:rPr>
        <w:fldChar w:fldCharType="separate"/>
      </w:r>
      <w:r w:rsidR="00D778AB" w:rsidRPr="003B6E34">
        <w:rPr>
          <w:rFonts w:asciiTheme="minorHAnsi" w:hAnsiTheme="minorHAnsi" w:cstheme="minorHAnsi"/>
          <w:noProof/>
        </w:rPr>
        <w:t>2</w:t>
      </w:r>
      <w:r w:rsidR="0035723F" w:rsidRPr="003B6E34">
        <w:rPr>
          <w:rFonts w:asciiTheme="minorHAnsi" w:hAnsiTheme="minorHAnsi" w:cstheme="minorHAnsi"/>
          <w:noProof/>
        </w:rPr>
        <w:fldChar w:fldCharType="end"/>
      </w:r>
      <w:bookmarkEnd w:id="29"/>
      <w:bookmarkEnd w:id="30"/>
      <w:r w:rsidR="001B3E0D" w:rsidRPr="003B6E34">
        <w:rPr>
          <w:rFonts w:asciiTheme="minorHAnsi" w:hAnsiTheme="minorHAnsi" w:cstheme="minorHAnsi"/>
        </w:rPr>
        <w:t xml:space="preserve"> Sisulised </w:t>
      </w:r>
      <w:r w:rsidRPr="003B6E34">
        <w:rPr>
          <w:rFonts w:asciiTheme="minorHAnsi" w:hAnsiTheme="minorHAnsi" w:cstheme="minorHAnsi"/>
        </w:rPr>
        <w:t>allsüsteemid.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6"/>
        <w:gridCol w:w="3845"/>
      </w:tblGrid>
      <w:tr w:rsidR="006E2705" w:rsidRPr="003B6E34" w14:paraId="2654AC6C" w14:textId="77777777" w:rsidTr="00296FBF">
        <w:tc>
          <w:tcPr>
            <w:tcW w:w="5070" w:type="dxa"/>
            <w:shd w:val="clear" w:color="auto" w:fill="D9D9D9"/>
          </w:tcPr>
          <w:p w14:paraId="6B0706E3" w14:textId="77777777" w:rsidR="006E2705" w:rsidRPr="003B6E34" w:rsidRDefault="006E2705" w:rsidP="00296FBF">
            <w:pPr>
              <w:pStyle w:val="Tabelipis"/>
              <w:snapToGrid w:val="0"/>
              <w:rPr>
                <w:rFonts w:asciiTheme="minorHAnsi" w:hAnsiTheme="minorHAnsi" w:cstheme="minorHAnsi"/>
              </w:rPr>
            </w:pPr>
            <w:r w:rsidRPr="003B6E34">
              <w:rPr>
                <w:rFonts w:asciiTheme="minorHAnsi" w:hAnsiTheme="minorHAnsi" w:cstheme="minorHAnsi"/>
              </w:rPr>
              <w:t>Funktsionaalne allsüsteem</w:t>
            </w:r>
          </w:p>
        </w:tc>
        <w:tc>
          <w:tcPr>
            <w:tcW w:w="3902" w:type="dxa"/>
            <w:shd w:val="clear" w:color="auto" w:fill="D9D9D9"/>
          </w:tcPr>
          <w:p w14:paraId="07A02915" w14:textId="77777777" w:rsidR="006E2705" w:rsidRPr="003B6E34" w:rsidRDefault="006E2705" w:rsidP="00296FBF">
            <w:pPr>
              <w:pStyle w:val="Tabelipis"/>
              <w:snapToGrid w:val="0"/>
              <w:rPr>
                <w:rFonts w:asciiTheme="minorHAnsi" w:hAnsiTheme="minorHAnsi" w:cstheme="minorHAnsi"/>
              </w:rPr>
            </w:pPr>
            <w:r w:rsidRPr="003B6E34">
              <w:rPr>
                <w:rFonts w:asciiTheme="minorHAnsi" w:hAnsiTheme="minorHAnsi" w:cstheme="minorHAnsi"/>
              </w:rPr>
              <w:t>Register, mida see funktsionaalne allsüsteem teenindab</w:t>
            </w:r>
          </w:p>
        </w:tc>
      </w:tr>
      <w:tr w:rsidR="006E2705" w:rsidRPr="003B6E34" w14:paraId="34411A47" w14:textId="77777777" w:rsidTr="00296FBF">
        <w:tc>
          <w:tcPr>
            <w:tcW w:w="5070" w:type="dxa"/>
          </w:tcPr>
          <w:p w14:paraId="19678201" w14:textId="77777777" w:rsidR="006E2705" w:rsidRPr="003B6E34" w:rsidRDefault="006E2705" w:rsidP="00731450">
            <w:pPr>
              <w:rPr>
                <w:rFonts w:asciiTheme="minorHAnsi" w:hAnsiTheme="minorHAnsi" w:cstheme="minorHAnsi"/>
              </w:rPr>
            </w:pPr>
            <w:r w:rsidRPr="003B6E34">
              <w:rPr>
                <w:rFonts w:asciiTheme="minorHAnsi" w:hAnsiTheme="minorHAnsi" w:cstheme="minorHAnsi"/>
              </w:rPr>
              <w:t>Klientide funktsionaalne allsüsteem</w:t>
            </w:r>
          </w:p>
        </w:tc>
        <w:tc>
          <w:tcPr>
            <w:tcW w:w="3902" w:type="dxa"/>
          </w:tcPr>
          <w:p w14:paraId="32F320E1" w14:textId="77777777" w:rsidR="006E2705" w:rsidRPr="003B6E34" w:rsidRDefault="006E2705" w:rsidP="00731450">
            <w:pPr>
              <w:rPr>
                <w:rFonts w:asciiTheme="minorHAnsi" w:hAnsiTheme="minorHAnsi" w:cstheme="minorHAnsi"/>
              </w:rPr>
            </w:pPr>
            <w:r w:rsidRPr="003B6E34">
              <w:rPr>
                <w:rFonts w:asciiTheme="minorHAnsi" w:hAnsiTheme="minorHAnsi" w:cstheme="minorHAnsi"/>
              </w:rPr>
              <w:t>Klientide register</w:t>
            </w:r>
          </w:p>
        </w:tc>
      </w:tr>
      <w:tr w:rsidR="006E2705" w:rsidRPr="003B6E34" w14:paraId="1575646F" w14:textId="77777777" w:rsidTr="00296FBF">
        <w:tc>
          <w:tcPr>
            <w:tcW w:w="5070" w:type="dxa"/>
          </w:tcPr>
          <w:p w14:paraId="4099D4A8" w14:textId="77777777" w:rsidR="006E2705" w:rsidRPr="003B6E34" w:rsidRDefault="0018444B" w:rsidP="00731450">
            <w:pPr>
              <w:rPr>
                <w:rFonts w:asciiTheme="minorHAnsi" w:hAnsiTheme="minorHAnsi" w:cstheme="minorHAnsi"/>
              </w:rPr>
            </w:pPr>
            <w:r w:rsidRPr="003B6E34">
              <w:rPr>
                <w:rFonts w:asciiTheme="minorHAnsi" w:hAnsiTheme="minorHAnsi" w:cstheme="minorHAnsi"/>
              </w:rPr>
              <w:t>Kaupade</w:t>
            </w:r>
            <w:r w:rsidR="006E2705" w:rsidRPr="003B6E34">
              <w:rPr>
                <w:rFonts w:asciiTheme="minorHAnsi" w:hAnsiTheme="minorHAnsi" w:cstheme="minorHAnsi"/>
              </w:rPr>
              <w:t xml:space="preserve"> funktsionaalne allsüsteem</w:t>
            </w:r>
          </w:p>
        </w:tc>
        <w:tc>
          <w:tcPr>
            <w:tcW w:w="3902" w:type="dxa"/>
          </w:tcPr>
          <w:p w14:paraId="68801A14" w14:textId="77777777" w:rsidR="006E2705" w:rsidRPr="003B6E34" w:rsidRDefault="0018444B" w:rsidP="00731450">
            <w:pPr>
              <w:rPr>
                <w:rFonts w:asciiTheme="minorHAnsi" w:hAnsiTheme="minorHAnsi" w:cstheme="minorHAnsi"/>
              </w:rPr>
            </w:pPr>
            <w:r w:rsidRPr="003B6E34">
              <w:rPr>
                <w:rFonts w:asciiTheme="minorHAnsi" w:hAnsiTheme="minorHAnsi" w:cstheme="minorHAnsi"/>
              </w:rPr>
              <w:t>Kaupade</w:t>
            </w:r>
            <w:r w:rsidR="006E2705" w:rsidRPr="003B6E34">
              <w:rPr>
                <w:rFonts w:asciiTheme="minorHAnsi" w:hAnsiTheme="minorHAnsi" w:cstheme="minorHAnsi"/>
              </w:rPr>
              <w:t xml:space="preserve"> register</w:t>
            </w:r>
          </w:p>
        </w:tc>
      </w:tr>
      <w:tr w:rsidR="006E2705" w:rsidRPr="003B6E34" w14:paraId="6A27AFA9" w14:textId="77777777" w:rsidTr="00296FBF">
        <w:tc>
          <w:tcPr>
            <w:tcW w:w="5070" w:type="dxa"/>
          </w:tcPr>
          <w:p w14:paraId="539AB0C4" w14:textId="77777777" w:rsidR="006E2705" w:rsidRPr="003B6E34" w:rsidRDefault="00516624" w:rsidP="00731450">
            <w:pPr>
              <w:rPr>
                <w:rFonts w:asciiTheme="minorHAnsi" w:hAnsiTheme="minorHAnsi" w:cstheme="minorHAnsi"/>
              </w:rPr>
            </w:pPr>
            <w:r w:rsidRPr="003B6E34">
              <w:rPr>
                <w:rFonts w:asciiTheme="minorHAnsi" w:hAnsiTheme="minorHAnsi" w:cstheme="minorHAnsi"/>
              </w:rPr>
              <w:t>Kliendit</w:t>
            </w:r>
            <w:r w:rsidR="002A7BDC" w:rsidRPr="003B6E34">
              <w:rPr>
                <w:rFonts w:asciiTheme="minorHAnsi" w:hAnsiTheme="minorHAnsi" w:cstheme="minorHAnsi"/>
              </w:rPr>
              <w:t>ellimuste funktsionaalne allsüsteem</w:t>
            </w:r>
          </w:p>
        </w:tc>
        <w:tc>
          <w:tcPr>
            <w:tcW w:w="3902" w:type="dxa"/>
          </w:tcPr>
          <w:p w14:paraId="707C431D" w14:textId="77777777" w:rsidR="002A7BDC" w:rsidRPr="003B6E34" w:rsidRDefault="00516624" w:rsidP="00731450">
            <w:pPr>
              <w:rPr>
                <w:rFonts w:asciiTheme="minorHAnsi" w:hAnsiTheme="minorHAnsi" w:cstheme="minorHAnsi"/>
              </w:rPr>
            </w:pPr>
            <w:r w:rsidRPr="003B6E34">
              <w:rPr>
                <w:rFonts w:asciiTheme="minorHAnsi" w:hAnsiTheme="minorHAnsi" w:cstheme="minorHAnsi"/>
              </w:rPr>
              <w:t>Kliendit</w:t>
            </w:r>
            <w:r w:rsidR="002A7BDC" w:rsidRPr="003B6E34">
              <w:rPr>
                <w:rFonts w:asciiTheme="minorHAnsi" w:hAnsiTheme="minorHAnsi" w:cstheme="minorHAnsi"/>
              </w:rPr>
              <w:t>ellimuste register</w:t>
            </w:r>
          </w:p>
        </w:tc>
      </w:tr>
      <w:tr w:rsidR="002A7BDC" w:rsidRPr="003B6E34" w14:paraId="7846D5DE" w14:textId="77777777" w:rsidTr="00296FBF">
        <w:tc>
          <w:tcPr>
            <w:tcW w:w="5070" w:type="dxa"/>
          </w:tcPr>
          <w:p w14:paraId="0F8AD79D" w14:textId="77777777" w:rsidR="002A7BDC" w:rsidRPr="003B6E34" w:rsidRDefault="002A7BDC" w:rsidP="00731450">
            <w:pPr>
              <w:rPr>
                <w:rFonts w:asciiTheme="minorHAnsi" w:hAnsiTheme="minorHAnsi" w:cstheme="minorHAnsi"/>
              </w:rPr>
            </w:pPr>
            <w:r w:rsidRPr="003B6E34">
              <w:rPr>
                <w:rFonts w:asciiTheme="minorHAnsi" w:hAnsiTheme="minorHAnsi" w:cstheme="minorHAnsi"/>
              </w:rPr>
              <w:t>Arvete funktsionaalne allsüsteem</w:t>
            </w:r>
          </w:p>
        </w:tc>
        <w:tc>
          <w:tcPr>
            <w:tcW w:w="3902" w:type="dxa"/>
          </w:tcPr>
          <w:p w14:paraId="5C7E671E" w14:textId="77777777" w:rsidR="002A7BDC" w:rsidRPr="003B6E34" w:rsidRDefault="002A7BDC" w:rsidP="00731450">
            <w:pPr>
              <w:rPr>
                <w:rFonts w:asciiTheme="minorHAnsi" w:hAnsiTheme="minorHAnsi" w:cstheme="minorHAnsi"/>
              </w:rPr>
            </w:pPr>
            <w:r w:rsidRPr="003B6E34">
              <w:rPr>
                <w:rFonts w:asciiTheme="minorHAnsi" w:hAnsiTheme="minorHAnsi" w:cstheme="minorHAnsi"/>
              </w:rPr>
              <w:t>Arvete register</w:t>
            </w:r>
          </w:p>
        </w:tc>
      </w:tr>
      <w:tr w:rsidR="002A7BDC" w:rsidRPr="003B6E34" w14:paraId="4765875C" w14:textId="77777777" w:rsidTr="00296FBF">
        <w:tc>
          <w:tcPr>
            <w:tcW w:w="5070" w:type="dxa"/>
          </w:tcPr>
          <w:p w14:paraId="50879C09" w14:textId="77777777" w:rsidR="002A7BDC" w:rsidRPr="003B6E34" w:rsidRDefault="002A7BDC" w:rsidP="00731450">
            <w:pPr>
              <w:rPr>
                <w:rFonts w:asciiTheme="minorHAnsi" w:hAnsiTheme="minorHAnsi" w:cstheme="minorHAnsi"/>
              </w:rPr>
            </w:pPr>
            <w:r w:rsidRPr="003B6E34">
              <w:rPr>
                <w:rFonts w:asciiTheme="minorHAnsi" w:hAnsiTheme="minorHAnsi" w:cstheme="minorHAnsi"/>
              </w:rPr>
              <w:t>Sooduspakkumiste funktsionaalne allsüsteem</w:t>
            </w:r>
          </w:p>
        </w:tc>
        <w:tc>
          <w:tcPr>
            <w:tcW w:w="3902" w:type="dxa"/>
          </w:tcPr>
          <w:p w14:paraId="7D79DECE" w14:textId="77777777" w:rsidR="002A7BDC" w:rsidRPr="003B6E34" w:rsidRDefault="002A7BDC" w:rsidP="00731450">
            <w:pPr>
              <w:rPr>
                <w:rFonts w:asciiTheme="minorHAnsi" w:hAnsiTheme="minorHAnsi" w:cstheme="minorHAnsi"/>
              </w:rPr>
            </w:pPr>
            <w:r w:rsidRPr="003B6E34">
              <w:rPr>
                <w:rFonts w:asciiTheme="minorHAnsi" w:hAnsiTheme="minorHAnsi" w:cstheme="minorHAnsi"/>
              </w:rPr>
              <w:t>Sooduspakkumiste register</w:t>
            </w:r>
          </w:p>
        </w:tc>
      </w:tr>
      <w:tr w:rsidR="00B2224C" w:rsidRPr="003B6E34" w14:paraId="6D212EDC" w14:textId="77777777" w:rsidTr="00296FBF">
        <w:tc>
          <w:tcPr>
            <w:tcW w:w="5070" w:type="dxa"/>
          </w:tcPr>
          <w:p w14:paraId="1D06BE73" w14:textId="77777777" w:rsidR="00B2224C" w:rsidRPr="003B6E34" w:rsidRDefault="00B2224C" w:rsidP="00731450">
            <w:pPr>
              <w:rPr>
                <w:rFonts w:asciiTheme="minorHAnsi" w:hAnsiTheme="minorHAnsi" w:cstheme="minorHAnsi"/>
              </w:rPr>
            </w:pPr>
            <w:r w:rsidRPr="003B6E34">
              <w:rPr>
                <w:rFonts w:asciiTheme="minorHAnsi" w:hAnsiTheme="minorHAnsi" w:cstheme="minorHAnsi"/>
              </w:rPr>
              <w:t>Kliendi tagasiside funktsionaalne allsüsteem</w:t>
            </w:r>
          </w:p>
        </w:tc>
        <w:tc>
          <w:tcPr>
            <w:tcW w:w="3902" w:type="dxa"/>
          </w:tcPr>
          <w:p w14:paraId="26C4F614" w14:textId="77777777" w:rsidR="00B2224C" w:rsidRPr="003B6E34" w:rsidRDefault="00B2224C" w:rsidP="00731450">
            <w:pPr>
              <w:rPr>
                <w:rFonts w:asciiTheme="minorHAnsi" w:hAnsiTheme="minorHAnsi" w:cstheme="minorHAnsi"/>
              </w:rPr>
            </w:pPr>
            <w:r w:rsidRPr="003B6E34">
              <w:rPr>
                <w:rFonts w:asciiTheme="minorHAnsi" w:hAnsiTheme="minorHAnsi" w:cstheme="minorHAnsi"/>
              </w:rPr>
              <w:t>Kliendi tagasiside register</w:t>
            </w:r>
          </w:p>
        </w:tc>
      </w:tr>
      <w:tr w:rsidR="00B2224C" w:rsidRPr="003B6E34" w14:paraId="2F56F0D3" w14:textId="77777777" w:rsidTr="00296FBF">
        <w:tc>
          <w:tcPr>
            <w:tcW w:w="5070" w:type="dxa"/>
          </w:tcPr>
          <w:p w14:paraId="2D0FA6B5" w14:textId="77777777" w:rsidR="00B2224C" w:rsidRPr="003B6E34" w:rsidRDefault="00296006" w:rsidP="00731450">
            <w:pPr>
              <w:rPr>
                <w:rFonts w:asciiTheme="minorHAnsi" w:hAnsiTheme="minorHAnsi" w:cstheme="minorHAnsi"/>
              </w:rPr>
            </w:pPr>
            <w:r w:rsidRPr="003B6E34">
              <w:rPr>
                <w:rFonts w:asciiTheme="minorHAnsi" w:hAnsiTheme="minorHAnsi" w:cstheme="minorHAnsi"/>
              </w:rPr>
              <w:t>Garantiijuhtumite funkt</w:t>
            </w:r>
            <w:r w:rsidR="00B2224C" w:rsidRPr="003B6E34">
              <w:rPr>
                <w:rFonts w:asciiTheme="minorHAnsi" w:hAnsiTheme="minorHAnsi" w:cstheme="minorHAnsi"/>
              </w:rPr>
              <w:t>s</w:t>
            </w:r>
            <w:r w:rsidRPr="003B6E34">
              <w:rPr>
                <w:rFonts w:asciiTheme="minorHAnsi" w:hAnsiTheme="minorHAnsi" w:cstheme="minorHAnsi"/>
              </w:rPr>
              <w:t>i</w:t>
            </w:r>
            <w:r w:rsidR="00B2224C" w:rsidRPr="003B6E34">
              <w:rPr>
                <w:rFonts w:asciiTheme="minorHAnsi" w:hAnsiTheme="minorHAnsi" w:cstheme="minorHAnsi"/>
              </w:rPr>
              <w:t>onaalne allsüsteem</w:t>
            </w:r>
          </w:p>
        </w:tc>
        <w:tc>
          <w:tcPr>
            <w:tcW w:w="3902" w:type="dxa"/>
          </w:tcPr>
          <w:p w14:paraId="4C7B401A" w14:textId="77777777" w:rsidR="00B2224C" w:rsidRPr="003B6E34" w:rsidRDefault="00B2224C" w:rsidP="00731450">
            <w:pPr>
              <w:rPr>
                <w:rFonts w:asciiTheme="minorHAnsi" w:hAnsiTheme="minorHAnsi" w:cstheme="minorHAnsi"/>
              </w:rPr>
            </w:pPr>
            <w:r w:rsidRPr="003B6E34">
              <w:rPr>
                <w:rFonts w:asciiTheme="minorHAnsi" w:hAnsiTheme="minorHAnsi" w:cstheme="minorHAnsi"/>
              </w:rPr>
              <w:t>Garantiijuhtumite register</w:t>
            </w:r>
          </w:p>
        </w:tc>
      </w:tr>
      <w:tr w:rsidR="00296006" w:rsidRPr="003B6E34" w14:paraId="12F3C8E5" w14:textId="77777777" w:rsidTr="00296FBF">
        <w:tc>
          <w:tcPr>
            <w:tcW w:w="5070" w:type="dxa"/>
          </w:tcPr>
          <w:p w14:paraId="35619E27" w14:textId="77777777" w:rsidR="00296006" w:rsidRPr="003B6E34" w:rsidRDefault="00296006" w:rsidP="00731450">
            <w:pPr>
              <w:rPr>
                <w:rFonts w:asciiTheme="minorHAnsi" w:hAnsiTheme="minorHAnsi" w:cstheme="minorHAnsi"/>
              </w:rPr>
            </w:pPr>
            <w:r w:rsidRPr="003B6E34">
              <w:rPr>
                <w:rFonts w:asciiTheme="minorHAnsi" w:hAnsiTheme="minorHAnsi" w:cstheme="minorHAnsi"/>
              </w:rPr>
              <w:t>Tagastuse funktsionaalne allsüsteem</w:t>
            </w:r>
          </w:p>
        </w:tc>
        <w:tc>
          <w:tcPr>
            <w:tcW w:w="3902" w:type="dxa"/>
          </w:tcPr>
          <w:p w14:paraId="7CFD0D4A" w14:textId="77777777" w:rsidR="00296006" w:rsidRPr="003B6E34" w:rsidRDefault="00296006" w:rsidP="00731450">
            <w:pPr>
              <w:rPr>
                <w:rFonts w:asciiTheme="minorHAnsi" w:hAnsiTheme="minorHAnsi" w:cstheme="minorHAnsi"/>
              </w:rPr>
            </w:pPr>
            <w:r w:rsidRPr="003B6E34">
              <w:rPr>
                <w:rFonts w:asciiTheme="minorHAnsi" w:hAnsiTheme="minorHAnsi" w:cstheme="minorHAnsi"/>
              </w:rPr>
              <w:t>Tagastuste register</w:t>
            </w:r>
          </w:p>
        </w:tc>
      </w:tr>
      <w:tr w:rsidR="00C61A20" w:rsidRPr="003B6E34" w14:paraId="6B4BD274" w14:textId="77777777" w:rsidTr="00296FBF">
        <w:tc>
          <w:tcPr>
            <w:tcW w:w="5070" w:type="dxa"/>
          </w:tcPr>
          <w:p w14:paraId="2D6EBA28" w14:textId="77777777" w:rsidR="00C61A20" w:rsidRPr="003B6E34" w:rsidRDefault="00C61A20" w:rsidP="00731450">
            <w:pPr>
              <w:rPr>
                <w:rFonts w:asciiTheme="minorHAnsi" w:hAnsiTheme="minorHAnsi" w:cstheme="minorHAnsi"/>
              </w:rPr>
            </w:pPr>
            <w:r w:rsidRPr="003B6E34">
              <w:rPr>
                <w:rFonts w:asciiTheme="minorHAnsi" w:hAnsiTheme="minorHAnsi" w:cstheme="minorHAnsi"/>
              </w:rPr>
              <w:t>Hinnareeglite funktsionaalne allsüsteem</w:t>
            </w:r>
          </w:p>
        </w:tc>
        <w:tc>
          <w:tcPr>
            <w:tcW w:w="3902" w:type="dxa"/>
          </w:tcPr>
          <w:p w14:paraId="0BE85685" w14:textId="77777777" w:rsidR="00C61A20" w:rsidRPr="003B6E34" w:rsidRDefault="00C61A20" w:rsidP="00731450">
            <w:pPr>
              <w:rPr>
                <w:rFonts w:asciiTheme="minorHAnsi" w:hAnsiTheme="minorHAnsi" w:cstheme="minorHAnsi"/>
              </w:rPr>
            </w:pPr>
            <w:r w:rsidRPr="003B6E34">
              <w:rPr>
                <w:rFonts w:asciiTheme="minorHAnsi" w:hAnsiTheme="minorHAnsi" w:cstheme="minorHAnsi"/>
              </w:rPr>
              <w:t>Hinnareeglite register</w:t>
            </w:r>
          </w:p>
        </w:tc>
      </w:tr>
    </w:tbl>
    <w:p w14:paraId="56D59770" w14:textId="77777777" w:rsidR="008704FD" w:rsidRPr="003B6E34" w:rsidRDefault="008704FD">
      <w:pPr>
        <w:rPr>
          <w:rFonts w:asciiTheme="minorHAnsi" w:hAnsiTheme="minorHAnsi" w:cstheme="minorHAnsi"/>
        </w:rPr>
      </w:pPr>
    </w:p>
    <w:p w14:paraId="5B1F81B9" w14:textId="45039610" w:rsidR="00C01DB3" w:rsidRPr="003B6E34" w:rsidRDefault="00892A97" w:rsidP="0061557E">
      <w:pPr>
        <w:jc w:val="both"/>
        <w:rPr>
          <w:rFonts w:asciiTheme="minorHAnsi" w:hAnsiTheme="minorHAnsi" w:cstheme="minorHAnsi"/>
        </w:rPr>
      </w:pPr>
      <w:r w:rsidRPr="003B6E34">
        <w:rPr>
          <w:rFonts w:asciiTheme="minorHAnsi" w:hAnsiTheme="minorHAnsi" w:cstheme="minorHAnsi"/>
        </w:rPr>
        <w:fldChar w:fldCharType="begin"/>
      </w:r>
      <w:r w:rsidRPr="003B6E34">
        <w:rPr>
          <w:rFonts w:asciiTheme="minorHAnsi" w:hAnsiTheme="minorHAnsi" w:cstheme="minorHAnsi"/>
        </w:rPr>
        <w:instrText xml:space="preserve"> REF _Ref463174549 \h </w:instrText>
      </w:r>
      <w:r w:rsidR="003B6E34">
        <w:rPr>
          <w:rFonts w:asciiTheme="minorHAnsi" w:hAnsiTheme="minorHAnsi" w:cstheme="minorHAnsi"/>
        </w:rPr>
        <w:instrText xml:space="preserve"> \* MERGEFORMAT </w:instrText>
      </w:r>
      <w:r w:rsidRPr="003B6E34">
        <w:rPr>
          <w:rFonts w:asciiTheme="minorHAnsi" w:hAnsiTheme="minorHAnsi" w:cstheme="minorHAnsi"/>
        </w:rPr>
      </w:r>
      <w:r w:rsidRPr="003B6E34">
        <w:rPr>
          <w:rFonts w:asciiTheme="minorHAnsi" w:hAnsiTheme="minorHAnsi" w:cstheme="minorHAnsi"/>
        </w:rPr>
        <w:fldChar w:fldCharType="separate"/>
      </w:r>
      <w:r w:rsidR="00D778AB" w:rsidRPr="003B6E34">
        <w:rPr>
          <w:rFonts w:asciiTheme="minorHAnsi" w:hAnsiTheme="minorHAnsi" w:cstheme="minorHAnsi"/>
        </w:rPr>
        <w:t xml:space="preserve">Tabel </w:t>
      </w:r>
      <w:r w:rsidR="00D778AB" w:rsidRPr="003B6E34">
        <w:rPr>
          <w:rFonts w:asciiTheme="minorHAnsi" w:hAnsiTheme="minorHAnsi" w:cstheme="minorHAnsi"/>
          <w:noProof/>
        </w:rPr>
        <w:t>3</w:t>
      </w:r>
      <w:r w:rsidRPr="003B6E34">
        <w:rPr>
          <w:rFonts w:asciiTheme="minorHAnsi" w:hAnsiTheme="minorHAnsi" w:cstheme="minorHAnsi"/>
        </w:rPr>
        <w:fldChar w:fldCharType="end"/>
      </w:r>
      <w:r w:rsidRPr="003B6E34">
        <w:rPr>
          <w:rFonts w:asciiTheme="minorHAnsi" w:hAnsiTheme="minorHAnsi" w:cstheme="minorHAnsi"/>
        </w:rPr>
        <w:t xml:space="preserve"> esitab a</w:t>
      </w:r>
      <w:r w:rsidR="00C01DB3" w:rsidRPr="003B6E34">
        <w:rPr>
          <w:rFonts w:asciiTheme="minorHAnsi" w:hAnsiTheme="minorHAnsi" w:cstheme="minorHAnsi"/>
        </w:rPr>
        <w:t>dministra</w:t>
      </w:r>
      <w:r w:rsidR="004B2CDA" w:rsidRPr="003B6E34">
        <w:rPr>
          <w:rFonts w:asciiTheme="minorHAnsi" w:hAnsiTheme="minorHAnsi" w:cstheme="minorHAnsi"/>
        </w:rPr>
        <w:t xml:space="preserve">tiivsed </w:t>
      </w:r>
      <w:r w:rsidR="00963C66" w:rsidRPr="003B6E34">
        <w:rPr>
          <w:rFonts w:asciiTheme="minorHAnsi" w:hAnsiTheme="minorHAnsi" w:cstheme="minorHAnsi"/>
        </w:rPr>
        <w:t>funktsionaalsed allsüsteemid ja nende teeni</w:t>
      </w:r>
      <w:r w:rsidR="00F43E53" w:rsidRPr="003B6E34">
        <w:rPr>
          <w:rFonts w:asciiTheme="minorHAnsi" w:hAnsiTheme="minorHAnsi" w:cstheme="minorHAnsi"/>
        </w:rPr>
        <w:t>n</w:t>
      </w:r>
      <w:r w:rsidR="00963C66" w:rsidRPr="003B6E34">
        <w:rPr>
          <w:rFonts w:asciiTheme="minorHAnsi" w:hAnsiTheme="minorHAnsi" w:cstheme="minorHAnsi"/>
        </w:rPr>
        <w:t xml:space="preserve">datavad registrid </w:t>
      </w:r>
      <w:r w:rsidR="004B2CDA" w:rsidRPr="003B6E34">
        <w:rPr>
          <w:rFonts w:asciiTheme="minorHAnsi" w:hAnsiTheme="minorHAnsi" w:cstheme="minorHAnsi"/>
        </w:rPr>
        <w:t>(</w:t>
      </w:r>
      <w:r w:rsidR="00737D21" w:rsidRPr="003B6E34">
        <w:rPr>
          <w:rFonts w:asciiTheme="minorHAnsi" w:hAnsiTheme="minorHAnsi" w:cstheme="minorHAnsi"/>
        </w:rPr>
        <w:t>võivad olla kasutusel paljudes erinevate eesmärkide ja tegevusaladega organisatsioonides</w:t>
      </w:r>
      <w:r w:rsidR="00C01DB3" w:rsidRPr="003B6E34">
        <w:rPr>
          <w:rFonts w:asciiTheme="minorHAnsi" w:hAnsiTheme="minorHAnsi" w:cstheme="minorHAnsi"/>
        </w:rPr>
        <w:t>).</w:t>
      </w:r>
    </w:p>
    <w:p w14:paraId="62C06E79" w14:textId="77777777" w:rsidR="00C61A20" w:rsidRPr="003B6E34" w:rsidRDefault="00C61A20" w:rsidP="0061557E">
      <w:pPr>
        <w:jc w:val="both"/>
        <w:rPr>
          <w:rFonts w:asciiTheme="minorHAnsi" w:hAnsiTheme="minorHAnsi" w:cstheme="minorHAnsi"/>
        </w:rPr>
      </w:pPr>
    </w:p>
    <w:p w14:paraId="0B5AF0C0" w14:textId="77777777" w:rsidR="00C61A20" w:rsidRPr="003B6E34" w:rsidRDefault="00C61A20" w:rsidP="0061557E">
      <w:pPr>
        <w:jc w:val="both"/>
        <w:rPr>
          <w:rFonts w:asciiTheme="minorHAnsi" w:hAnsiTheme="minorHAnsi" w:cstheme="minorHAnsi"/>
        </w:rPr>
      </w:pPr>
    </w:p>
    <w:p w14:paraId="3AD2B298" w14:textId="77777777" w:rsidR="00FB68A1" w:rsidRPr="003B6E34" w:rsidRDefault="00FB68A1">
      <w:pPr>
        <w:rPr>
          <w:rFonts w:asciiTheme="minorHAnsi" w:hAnsiTheme="minorHAnsi" w:cstheme="minorHAnsi"/>
        </w:rPr>
      </w:pPr>
    </w:p>
    <w:p w14:paraId="401A3794" w14:textId="7202EBED" w:rsidR="00892A97" w:rsidRPr="003B6E34" w:rsidRDefault="00892A97" w:rsidP="00892A97">
      <w:pPr>
        <w:pStyle w:val="Caption"/>
        <w:keepNext/>
        <w:rPr>
          <w:rFonts w:asciiTheme="minorHAnsi" w:hAnsiTheme="minorHAnsi" w:cstheme="minorHAnsi"/>
        </w:rPr>
      </w:pPr>
      <w:bookmarkStart w:id="31" w:name="_Ref463174549"/>
      <w:r w:rsidRPr="003B6E34">
        <w:rPr>
          <w:rFonts w:asciiTheme="minorHAnsi" w:hAnsiTheme="minorHAnsi" w:cstheme="minorHAnsi"/>
        </w:rPr>
        <w:t xml:space="preserve">Tabel </w:t>
      </w:r>
      <w:r w:rsidR="0035723F" w:rsidRPr="003B6E34">
        <w:rPr>
          <w:rFonts w:asciiTheme="minorHAnsi" w:hAnsiTheme="minorHAnsi" w:cstheme="minorHAnsi"/>
          <w:noProof/>
        </w:rPr>
        <w:fldChar w:fldCharType="begin"/>
      </w:r>
      <w:r w:rsidR="0035723F" w:rsidRPr="003B6E34">
        <w:rPr>
          <w:rFonts w:asciiTheme="minorHAnsi" w:hAnsiTheme="minorHAnsi" w:cstheme="minorHAnsi"/>
          <w:noProof/>
        </w:rPr>
        <w:instrText xml:space="preserve"> SEQ Tabel \* ARABIC </w:instrText>
      </w:r>
      <w:r w:rsidR="0035723F" w:rsidRPr="003B6E34">
        <w:rPr>
          <w:rFonts w:asciiTheme="minorHAnsi" w:hAnsiTheme="minorHAnsi" w:cstheme="minorHAnsi"/>
          <w:noProof/>
        </w:rPr>
        <w:fldChar w:fldCharType="separate"/>
      </w:r>
      <w:r w:rsidR="00D778AB" w:rsidRPr="003B6E34">
        <w:rPr>
          <w:rFonts w:asciiTheme="minorHAnsi" w:hAnsiTheme="minorHAnsi" w:cstheme="minorHAnsi"/>
          <w:noProof/>
        </w:rPr>
        <w:t>3</w:t>
      </w:r>
      <w:r w:rsidR="0035723F" w:rsidRPr="003B6E34">
        <w:rPr>
          <w:rFonts w:asciiTheme="minorHAnsi" w:hAnsiTheme="minorHAnsi" w:cstheme="minorHAnsi"/>
          <w:noProof/>
        </w:rPr>
        <w:fldChar w:fldCharType="end"/>
      </w:r>
      <w:bookmarkEnd w:id="31"/>
      <w:r w:rsidRPr="003B6E34">
        <w:rPr>
          <w:rFonts w:asciiTheme="minorHAnsi" w:hAnsiTheme="minorHAnsi" w:cstheme="minorHAnsi"/>
        </w:rPr>
        <w:t xml:space="preserve"> Administratiivsed allsüsteemid.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7"/>
        <w:gridCol w:w="3844"/>
      </w:tblGrid>
      <w:tr w:rsidR="00FB68A1" w:rsidRPr="003B6E34" w14:paraId="592FF62C" w14:textId="77777777" w:rsidTr="00296FBF">
        <w:tc>
          <w:tcPr>
            <w:tcW w:w="5070" w:type="dxa"/>
            <w:shd w:val="clear" w:color="auto" w:fill="D9D9D9"/>
          </w:tcPr>
          <w:p w14:paraId="48D2F1BF" w14:textId="77777777" w:rsidR="00FB68A1" w:rsidRPr="003B6E34" w:rsidRDefault="00FB68A1" w:rsidP="00296FBF">
            <w:pPr>
              <w:pStyle w:val="Tabelipis"/>
              <w:snapToGrid w:val="0"/>
              <w:rPr>
                <w:rFonts w:asciiTheme="minorHAnsi" w:hAnsiTheme="minorHAnsi" w:cstheme="minorHAnsi"/>
              </w:rPr>
            </w:pPr>
            <w:r w:rsidRPr="003B6E34">
              <w:rPr>
                <w:rFonts w:asciiTheme="minorHAnsi" w:hAnsiTheme="minorHAnsi" w:cstheme="minorHAnsi"/>
              </w:rPr>
              <w:t>Funktsionaalne allsüsteem</w:t>
            </w:r>
          </w:p>
        </w:tc>
        <w:tc>
          <w:tcPr>
            <w:tcW w:w="3902" w:type="dxa"/>
            <w:shd w:val="clear" w:color="auto" w:fill="D9D9D9"/>
          </w:tcPr>
          <w:p w14:paraId="5F910314" w14:textId="77777777" w:rsidR="00FB68A1" w:rsidRPr="003B6E34" w:rsidRDefault="00FB68A1" w:rsidP="00296FBF">
            <w:pPr>
              <w:pStyle w:val="Tabelipis"/>
              <w:snapToGrid w:val="0"/>
              <w:rPr>
                <w:rFonts w:asciiTheme="minorHAnsi" w:hAnsiTheme="minorHAnsi" w:cstheme="minorHAnsi"/>
              </w:rPr>
            </w:pPr>
            <w:r w:rsidRPr="003B6E34">
              <w:rPr>
                <w:rFonts w:asciiTheme="minorHAnsi" w:hAnsiTheme="minorHAnsi" w:cstheme="minorHAnsi"/>
              </w:rPr>
              <w:t>Register, mida see funktsionaalne allsüsteem teenindab</w:t>
            </w:r>
          </w:p>
        </w:tc>
      </w:tr>
      <w:tr w:rsidR="00FB68A1" w:rsidRPr="003B6E34" w14:paraId="3D18648D" w14:textId="77777777" w:rsidTr="00296FBF">
        <w:tc>
          <w:tcPr>
            <w:tcW w:w="5070" w:type="dxa"/>
          </w:tcPr>
          <w:p w14:paraId="2003E302" w14:textId="77777777" w:rsidR="00FB68A1" w:rsidRPr="003B6E34" w:rsidRDefault="00FB68A1" w:rsidP="00731450">
            <w:pPr>
              <w:rPr>
                <w:rFonts w:asciiTheme="minorHAnsi" w:hAnsiTheme="minorHAnsi" w:cstheme="minorHAnsi"/>
              </w:rPr>
            </w:pPr>
            <w:r w:rsidRPr="003B6E34">
              <w:rPr>
                <w:rFonts w:asciiTheme="minorHAnsi" w:hAnsiTheme="minorHAnsi" w:cstheme="minorHAnsi"/>
              </w:rPr>
              <w:t>Isikute funktsionaalne allsüsteem</w:t>
            </w:r>
          </w:p>
        </w:tc>
        <w:tc>
          <w:tcPr>
            <w:tcW w:w="3902" w:type="dxa"/>
          </w:tcPr>
          <w:p w14:paraId="50288237" w14:textId="77777777" w:rsidR="00FB68A1" w:rsidRPr="003B6E34" w:rsidRDefault="00FB68A1" w:rsidP="00731450">
            <w:pPr>
              <w:rPr>
                <w:rFonts w:asciiTheme="minorHAnsi" w:hAnsiTheme="minorHAnsi" w:cstheme="minorHAnsi"/>
              </w:rPr>
            </w:pPr>
            <w:r w:rsidRPr="003B6E34">
              <w:rPr>
                <w:rFonts w:asciiTheme="minorHAnsi" w:hAnsiTheme="minorHAnsi" w:cstheme="minorHAnsi"/>
              </w:rPr>
              <w:t>Isikute register</w:t>
            </w:r>
          </w:p>
        </w:tc>
      </w:tr>
      <w:tr w:rsidR="00FB68A1" w:rsidRPr="003B6E34" w14:paraId="082F3779" w14:textId="77777777" w:rsidTr="00296FBF">
        <w:tc>
          <w:tcPr>
            <w:tcW w:w="5070" w:type="dxa"/>
          </w:tcPr>
          <w:p w14:paraId="6BD656A1" w14:textId="77777777" w:rsidR="00FB68A1" w:rsidRPr="003B6E34" w:rsidRDefault="00FB68A1" w:rsidP="00731450">
            <w:pPr>
              <w:rPr>
                <w:rFonts w:asciiTheme="minorHAnsi" w:hAnsiTheme="minorHAnsi" w:cstheme="minorHAnsi"/>
              </w:rPr>
            </w:pPr>
            <w:r w:rsidRPr="003B6E34">
              <w:rPr>
                <w:rFonts w:asciiTheme="minorHAnsi" w:hAnsiTheme="minorHAnsi" w:cstheme="minorHAnsi"/>
              </w:rPr>
              <w:t>Töötajate funktsionaalne allsüsteem</w:t>
            </w:r>
          </w:p>
        </w:tc>
        <w:tc>
          <w:tcPr>
            <w:tcW w:w="3902" w:type="dxa"/>
          </w:tcPr>
          <w:p w14:paraId="18C63D6D" w14:textId="77777777" w:rsidR="00FB68A1" w:rsidRPr="003B6E34" w:rsidRDefault="00FB68A1" w:rsidP="00731450">
            <w:pPr>
              <w:rPr>
                <w:rFonts w:asciiTheme="minorHAnsi" w:hAnsiTheme="minorHAnsi" w:cstheme="minorHAnsi"/>
              </w:rPr>
            </w:pPr>
            <w:r w:rsidRPr="003B6E34">
              <w:rPr>
                <w:rFonts w:asciiTheme="minorHAnsi" w:hAnsiTheme="minorHAnsi" w:cstheme="minorHAnsi"/>
              </w:rPr>
              <w:t>Töötajate register</w:t>
            </w:r>
          </w:p>
        </w:tc>
      </w:tr>
      <w:tr w:rsidR="00FB68A1" w:rsidRPr="003B6E34" w14:paraId="75579C91" w14:textId="77777777" w:rsidTr="00296FBF">
        <w:tc>
          <w:tcPr>
            <w:tcW w:w="5070" w:type="dxa"/>
          </w:tcPr>
          <w:p w14:paraId="166FCB44" w14:textId="77777777" w:rsidR="00FB68A1" w:rsidRPr="003B6E34" w:rsidRDefault="00FB68A1" w:rsidP="00731450">
            <w:pPr>
              <w:rPr>
                <w:rFonts w:asciiTheme="minorHAnsi" w:hAnsiTheme="minorHAnsi" w:cstheme="minorHAnsi"/>
              </w:rPr>
            </w:pPr>
            <w:r w:rsidRPr="003B6E34">
              <w:rPr>
                <w:rFonts w:asciiTheme="minorHAnsi" w:hAnsiTheme="minorHAnsi" w:cstheme="minorHAnsi"/>
              </w:rPr>
              <w:t>Klassifikaatorite funktsionaalne allsüsteem</w:t>
            </w:r>
          </w:p>
        </w:tc>
        <w:tc>
          <w:tcPr>
            <w:tcW w:w="3902" w:type="dxa"/>
          </w:tcPr>
          <w:p w14:paraId="59D5ACEB" w14:textId="77777777" w:rsidR="00FB68A1" w:rsidRPr="003B6E34" w:rsidRDefault="00FB68A1" w:rsidP="00731450">
            <w:pPr>
              <w:rPr>
                <w:rFonts w:asciiTheme="minorHAnsi" w:hAnsiTheme="minorHAnsi" w:cstheme="minorHAnsi"/>
              </w:rPr>
            </w:pPr>
            <w:r w:rsidRPr="003B6E34">
              <w:rPr>
                <w:rFonts w:asciiTheme="minorHAnsi" w:hAnsiTheme="minorHAnsi" w:cstheme="minorHAnsi"/>
              </w:rPr>
              <w:t>Klassifikaatorite register</w:t>
            </w:r>
          </w:p>
        </w:tc>
      </w:tr>
      <w:tr w:rsidR="00FB68A1" w:rsidRPr="003B6E34" w14:paraId="16D64718" w14:textId="77777777" w:rsidTr="00296FBF">
        <w:tc>
          <w:tcPr>
            <w:tcW w:w="5070" w:type="dxa"/>
          </w:tcPr>
          <w:p w14:paraId="3D1E67C7" w14:textId="77777777" w:rsidR="00FB68A1" w:rsidRPr="003B6E34" w:rsidRDefault="00FB68A1" w:rsidP="00731450">
            <w:pPr>
              <w:rPr>
                <w:rFonts w:asciiTheme="minorHAnsi" w:hAnsiTheme="minorHAnsi" w:cstheme="minorHAnsi"/>
              </w:rPr>
            </w:pPr>
            <w:r w:rsidRPr="003B6E34">
              <w:rPr>
                <w:rFonts w:asciiTheme="minorHAnsi" w:hAnsiTheme="minorHAnsi" w:cstheme="minorHAnsi"/>
              </w:rPr>
              <w:t>Lepingute funktsionaalne allsüsteem</w:t>
            </w:r>
          </w:p>
        </w:tc>
        <w:tc>
          <w:tcPr>
            <w:tcW w:w="3902" w:type="dxa"/>
          </w:tcPr>
          <w:p w14:paraId="528015EF" w14:textId="77777777" w:rsidR="00FB68A1" w:rsidRPr="003B6E34" w:rsidRDefault="00FB68A1" w:rsidP="00731450">
            <w:pPr>
              <w:rPr>
                <w:rFonts w:asciiTheme="minorHAnsi" w:hAnsiTheme="minorHAnsi" w:cstheme="minorHAnsi"/>
              </w:rPr>
            </w:pPr>
            <w:r w:rsidRPr="003B6E34">
              <w:rPr>
                <w:rFonts w:asciiTheme="minorHAnsi" w:hAnsiTheme="minorHAnsi" w:cstheme="minorHAnsi"/>
              </w:rPr>
              <w:t>Lepingute register</w:t>
            </w:r>
          </w:p>
        </w:tc>
      </w:tr>
      <w:tr w:rsidR="00FB68A1" w:rsidRPr="003B6E34" w14:paraId="3F68698D" w14:textId="77777777" w:rsidTr="00296FBF">
        <w:tc>
          <w:tcPr>
            <w:tcW w:w="5070" w:type="dxa"/>
          </w:tcPr>
          <w:p w14:paraId="35723252" w14:textId="77777777" w:rsidR="00FB68A1" w:rsidRPr="003B6E34" w:rsidRDefault="002A7BDC" w:rsidP="00731450">
            <w:pPr>
              <w:rPr>
                <w:rFonts w:asciiTheme="minorHAnsi" w:hAnsiTheme="minorHAnsi" w:cstheme="minorHAnsi"/>
              </w:rPr>
            </w:pPr>
            <w:r w:rsidRPr="003B6E34">
              <w:rPr>
                <w:rFonts w:asciiTheme="minorHAnsi" w:hAnsiTheme="minorHAnsi" w:cstheme="minorHAnsi"/>
              </w:rPr>
              <w:t>Varade funktsionaalne allsüsteem</w:t>
            </w:r>
          </w:p>
        </w:tc>
        <w:tc>
          <w:tcPr>
            <w:tcW w:w="3902" w:type="dxa"/>
          </w:tcPr>
          <w:p w14:paraId="79013C04" w14:textId="77777777" w:rsidR="00FB68A1" w:rsidRPr="003B6E34" w:rsidRDefault="002A7BDC" w:rsidP="00731450">
            <w:pPr>
              <w:rPr>
                <w:rFonts w:asciiTheme="minorHAnsi" w:hAnsiTheme="minorHAnsi" w:cstheme="minorHAnsi"/>
              </w:rPr>
            </w:pPr>
            <w:r w:rsidRPr="003B6E34">
              <w:rPr>
                <w:rFonts w:asciiTheme="minorHAnsi" w:hAnsiTheme="minorHAnsi" w:cstheme="minorHAnsi"/>
              </w:rPr>
              <w:t>Varade register</w:t>
            </w:r>
          </w:p>
        </w:tc>
      </w:tr>
      <w:tr w:rsidR="002A7BDC" w:rsidRPr="003B6E34" w14:paraId="65E12C50" w14:textId="77777777" w:rsidTr="00296FBF">
        <w:tc>
          <w:tcPr>
            <w:tcW w:w="5070" w:type="dxa"/>
          </w:tcPr>
          <w:p w14:paraId="23A6290E" w14:textId="77777777" w:rsidR="002A7BDC" w:rsidRPr="003B6E34" w:rsidRDefault="002A7BDC" w:rsidP="00731450">
            <w:pPr>
              <w:rPr>
                <w:rFonts w:asciiTheme="minorHAnsi" w:hAnsiTheme="minorHAnsi" w:cstheme="minorHAnsi"/>
              </w:rPr>
            </w:pPr>
            <w:r w:rsidRPr="003B6E34">
              <w:rPr>
                <w:rFonts w:asciiTheme="minorHAnsi" w:hAnsiTheme="minorHAnsi" w:cstheme="minorHAnsi"/>
              </w:rPr>
              <w:t>Partnerite funktsionaalne allsüsteem</w:t>
            </w:r>
          </w:p>
        </w:tc>
        <w:tc>
          <w:tcPr>
            <w:tcW w:w="3902" w:type="dxa"/>
          </w:tcPr>
          <w:p w14:paraId="3881C7F7" w14:textId="77777777" w:rsidR="002A7BDC" w:rsidRPr="003B6E34" w:rsidRDefault="002A7BDC" w:rsidP="00731450">
            <w:pPr>
              <w:rPr>
                <w:rFonts w:asciiTheme="minorHAnsi" w:hAnsiTheme="minorHAnsi" w:cstheme="minorHAnsi"/>
              </w:rPr>
            </w:pPr>
            <w:r w:rsidRPr="003B6E34">
              <w:rPr>
                <w:rFonts w:asciiTheme="minorHAnsi" w:hAnsiTheme="minorHAnsi" w:cstheme="minorHAnsi"/>
              </w:rPr>
              <w:t>Partnerite register</w:t>
            </w:r>
          </w:p>
        </w:tc>
      </w:tr>
      <w:tr w:rsidR="002A7BDC" w:rsidRPr="003B6E34" w14:paraId="2882C097" w14:textId="77777777" w:rsidTr="00296FBF">
        <w:tc>
          <w:tcPr>
            <w:tcW w:w="5070" w:type="dxa"/>
          </w:tcPr>
          <w:p w14:paraId="0A6DF440" w14:textId="6C7171EE" w:rsidR="002A7BDC" w:rsidRPr="003B6E34" w:rsidRDefault="002A7BDC" w:rsidP="00731450">
            <w:pPr>
              <w:rPr>
                <w:rFonts w:asciiTheme="minorHAnsi" w:hAnsiTheme="minorHAnsi" w:cstheme="minorHAnsi"/>
              </w:rPr>
            </w:pPr>
            <w:r w:rsidRPr="003B6E34">
              <w:rPr>
                <w:rFonts w:asciiTheme="minorHAnsi" w:hAnsiTheme="minorHAnsi" w:cstheme="minorHAnsi"/>
              </w:rPr>
              <w:t>Töögraafikute funkts</w:t>
            </w:r>
            <w:r w:rsidR="00EF28F1" w:rsidRPr="003B6E34">
              <w:rPr>
                <w:rFonts w:asciiTheme="minorHAnsi" w:hAnsiTheme="minorHAnsi" w:cstheme="minorHAnsi"/>
              </w:rPr>
              <w:t>i</w:t>
            </w:r>
            <w:r w:rsidRPr="003B6E34">
              <w:rPr>
                <w:rFonts w:asciiTheme="minorHAnsi" w:hAnsiTheme="minorHAnsi" w:cstheme="minorHAnsi"/>
              </w:rPr>
              <w:t>onaalne allsüsteem</w:t>
            </w:r>
          </w:p>
        </w:tc>
        <w:tc>
          <w:tcPr>
            <w:tcW w:w="3902" w:type="dxa"/>
          </w:tcPr>
          <w:p w14:paraId="373FE00A" w14:textId="77777777" w:rsidR="002A7BDC" w:rsidRPr="003B6E34" w:rsidRDefault="002A7BDC" w:rsidP="00731450">
            <w:pPr>
              <w:rPr>
                <w:rFonts w:asciiTheme="minorHAnsi" w:hAnsiTheme="minorHAnsi" w:cstheme="minorHAnsi"/>
              </w:rPr>
            </w:pPr>
            <w:r w:rsidRPr="003B6E34">
              <w:rPr>
                <w:rFonts w:asciiTheme="minorHAnsi" w:hAnsiTheme="minorHAnsi" w:cstheme="minorHAnsi"/>
              </w:rPr>
              <w:t>Töögraafikute register</w:t>
            </w:r>
          </w:p>
        </w:tc>
      </w:tr>
      <w:tr w:rsidR="00B2224C" w:rsidRPr="003B6E34" w14:paraId="05AE263B" w14:textId="77777777" w:rsidTr="00296FBF">
        <w:tc>
          <w:tcPr>
            <w:tcW w:w="5070" w:type="dxa"/>
          </w:tcPr>
          <w:p w14:paraId="3B233C58" w14:textId="77777777" w:rsidR="00B2224C" w:rsidRPr="003B6E34" w:rsidRDefault="00B2224C" w:rsidP="00731450">
            <w:pPr>
              <w:rPr>
                <w:rFonts w:asciiTheme="minorHAnsi" w:hAnsiTheme="minorHAnsi" w:cstheme="minorHAnsi"/>
              </w:rPr>
            </w:pPr>
            <w:r w:rsidRPr="003B6E34">
              <w:rPr>
                <w:rFonts w:asciiTheme="minorHAnsi" w:hAnsiTheme="minorHAnsi" w:cstheme="minorHAnsi"/>
              </w:rPr>
              <w:t>Laoliikumiste funktsionaalne allsüsteem</w:t>
            </w:r>
          </w:p>
        </w:tc>
        <w:tc>
          <w:tcPr>
            <w:tcW w:w="3902" w:type="dxa"/>
          </w:tcPr>
          <w:p w14:paraId="51CECD7D" w14:textId="77777777" w:rsidR="00B2224C" w:rsidRPr="003B6E34" w:rsidRDefault="00B2224C" w:rsidP="00731450">
            <w:pPr>
              <w:rPr>
                <w:rFonts w:asciiTheme="minorHAnsi" w:hAnsiTheme="minorHAnsi" w:cstheme="minorHAnsi"/>
              </w:rPr>
            </w:pPr>
            <w:r w:rsidRPr="003B6E34">
              <w:rPr>
                <w:rFonts w:asciiTheme="minorHAnsi" w:hAnsiTheme="minorHAnsi" w:cstheme="minorHAnsi"/>
              </w:rPr>
              <w:t>Laoliikumiste register</w:t>
            </w:r>
          </w:p>
        </w:tc>
      </w:tr>
      <w:tr w:rsidR="00B2224C" w:rsidRPr="003B6E34" w14:paraId="4BD9C3BC" w14:textId="77777777" w:rsidTr="00296FBF">
        <w:tc>
          <w:tcPr>
            <w:tcW w:w="5070" w:type="dxa"/>
          </w:tcPr>
          <w:p w14:paraId="04FD558B" w14:textId="77777777" w:rsidR="00B2224C" w:rsidRPr="003B6E34" w:rsidRDefault="00296006" w:rsidP="00731450">
            <w:pPr>
              <w:rPr>
                <w:rFonts w:asciiTheme="minorHAnsi" w:hAnsiTheme="minorHAnsi" w:cstheme="minorHAnsi"/>
              </w:rPr>
            </w:pPr>
            <w:r w:rsidRPr="003B6E34">
              <w:rPr>
                <w:rFonts w:asciiTheme="minorHAnsi" w:hAnsiTheme="minorHAnsi" w:cstheme="minorHAnsi"/>
              </w:rPr>
              <w:t>Tarne</w:t>
            </w:r>
            <w:r w:rsidR="00516624" w:rsidRPr="003B6E34">
              <w:rPr>
                <w:rFonts w:asciiTheme="minorHAnsi" w:hAnsiTheme="minorHAnsi" w:cstheme="minorHAnsi"/>
              </w:rPr>
              <w:t>tellimuste</w:t>
            </w:r>
            <w:r w:rsidR="00B2224C" w:rsidRPr="003B6E34">
              <w:rPr>
                <w:rFonts w:asciiTheme="minorHAnsi" w:hAnsiTheme="minorHAnsi" w:cstheme="minorHAnsi"/>
              </w:rPr>
              <w:t xml:space="preserve"> funktsionaalne allsüsteem</w:t>
            </w:r>
          </w:p>
        </w:tc>
        <w:tc>
          <w:tcPr>
            <w:tcW w:w="3902" w:type="dxa"/>
          </w:tcPr>
          <w:p w14:paraId="05C75A24" w14:textId="77777777" w:rsidR="00C61A20" w:rsidRPr="003B6E34" w:rsidRDefault="00296006" w:rsidP="00731450">
            <w:pPr>
              <w:rPr>
                <w:rFonts w:asciiTheme="minorHAnsi" w:hAnsiTheme="minorHAnsi" w:cstheme="minorHAnsi"/>
              </w:rPr>
            </w:pPr>
            <w:r w:rsidRPr="003B6E34">
              <w:rPr>
                <w:rFonts w:asciiTheme="minorHAnsi" w:hAnsiTheme="minorHAnsi" w:cstheme="minorHAnsi"/>
              </w:rPr>
              <w:t>Tarne</w:t>
            </w:r>
            <w:r w:rsidR="00516624" w:rsidRPr="003B6E34">
              <w:rPr>
                <w:rFonts w:asciiTheme="minorHAnsi" w:hAnsiTheme="minorHAnsi" w:cstheme="minorHAnsi"/>
              </w:rPr>
              <w:t>tellimuste</w:t>
            </w:r>
            <w:r w:rsidR="00B2224C" w:rsidRPr="003B6E34">
              <w:rPr>
                <w:rFonts w:asciiTheme="minorHAnsi" w:hAnsiTheme="minorHAnsi" w:cstheme="minorHAnsi"/>
              </w:rPr>
              <w:t xml:space="preserve"> register</w:t>
            </w:r>
          </w:p>
        </w:tc>
      </w:tr>
      <w:tr w:rsidR="00C61A20" w:rsidRPr="003B6E34" w14:paraId="66969E12" w14:textId="77777777" w:rsidTr="00296FBF">
        <w:tc>
          <w:tcPr>
            <w:tcW w:w="5070" w:type="dxa"/>
          </w:tcPr>
          <w:p w14:paraId="7C36E706" w14:textId="77777777" w:rsidR="00C61A20" w:rsidRPr="003B6E34" w:rsidRDefault="00C61A20" w:rsidP="00731450">
            <w:pPr>
              <w:rPr>
                <w:rFonts w:asciiTheme="minorHAnsi" w:hAnsiTheme="minorHAnsi" w:cstheme="minorHAnsi"/>
              </w:rPr>
            </w:pPr>
            <w:r w:rsidRPr="003B6E34">
              <w:rPr>
                <w:rFonts w:asciiTheme="minorHAnsi" w:hAnsiTheme="minorHAnsi" w:cstheme="minorHAnsi"/>
              </w:rPr>
              <w:t>Organisatsioonide funktsionaalne allsüsteem</w:t>
            </w:r>
          </w:p>
        </w:tc>
        <w:tc>
          <w:tcPr>
            <w:tcW w:w="3902" w:type="dxa"/>
          </w:tcPr>
          <w:p w14:paraId="6149C850" w14:textId="77777777" w:rsidR="00C61A20" w:rsidRPr="003B6E34" w:rsidRDefault="00C61A20" w:rsidP="00731450">
            <w:pPr>
              <w:rPr>
                <w:rFonts w:asciiTheme="minorHAnsi" w:hAnsiTheme="minorHAnsi" w:cstheme="minorHAnsi"/>
              </w:rPr>
            </w:pPr>
            <w:r w:rsidRPr="003B6E34">
              <w:rPr>
                <w:rFonts w:asciiTheme="minorHAnsi" w:hAnsiTheme="minorHAnsi" w:cstheme="minorHAnsi"/>
              </w:rPr>
              <w:t>Organisatsioonide register</w:t>
            </w:r>
          </w:p>
        </w:tc>
      </w:tr>
      <w:tr w:rsidR="00C61A20" w:rsidRPr="003B6E34" w14:paraId="32A98277" w14:textId="77777777" w:rsidTr="00296FBF">
        <w:tc>
          <w:tcPr>
            <w:tcW w:w="5070" w:type="dxa"/>
          </w:tcPr>
          <w:p w14:paraId="3B3AFFCA" w14:textId="77777777" w:rsidR="00C61A20" w:rsidRPr="003B6E34" w:rsidRDefault="00C61A20" w:rsidP="00731450">
            <w:pPr>
              <w:rPr>
                <w:rFonts w:asciiTheme="minorHAnsi" w:hAnsiTheme="minorHAnsi" w:cstheme="minorHAnsi"/>
              </w:rPr>
            </w:pPr>
            <w:r w:rsidRPr="003B6E34">
              <w:rPr>
                <w:rFonts w:asciiTheme="minorHAnsi" w:hAnsiTheme="minorHAnsi" w:cstheme="minorHAnsi"/>
              </w:rPr>
              <w:t>Töötamise funktsionaalne allsüsteem</w:t>
            </w:r>
          </w:p>
        </w:tc>
        <w:tc>
          <w:tcPr>
            <w:tcW w:w="3902" w:type="dxa"/>
          </w:tcPr>
          <w:p w14:paraId="6173CDC2" w14:textId="77777777" w:rsidR="00C61A20" w:rsidRPr="003B6E34" w:rsidRDefault="00C61A20" w:rsidP="00731450">
            <w:pPr>
              <w:rPr>
                <w:rFonts w:asciiTheme="minorHAnsi" w:hAnsiTheme="minorHAnsi" w:cstheme="minorHAnsi"/>
              </w:rPr>
            </w:pPr>
            <w:r w:rsidRPr="003B6E34">
              <w:rPr>
                <w:rFonts w:asciiTheme="minorHAnsi" w:hAnsiTheme="minorHAnsi" w:cstheme="minorHAnsi"/>
              </w:rPr>
              <w:t>Töötamise register</w:t>
            </w:r>
          </w:p>
        </w:tc>
      </w:tr>
    </w:tbl>
    <w:p w14:paraId="2BFED3CB" w14:textId="5C6C2F07" w:rsidR="002E5852" w:rsidRPr="003B6E34" w:rsidRDefault="002E5852">
      <w:pPr>
        <w:rPr>
          <w:rFonts w:asciiTheme="minorHAnsi" w:hAnsiTheme="minorHAnsi" w:cstheme="minorHAnsi"/>
        </w:rPr>
      </w:pPr>
    </w:p>
    <w:p w14:paraId="1A9B8C90" w14:textId="25959D10" w:rsidR="004B16A2" w:rsidRPr="003B6E34" w:rsidRDefault="002E5852" w:rsidP="002E5852">
      <w:pPr>
        <w:suppressAutoHyphens w:val="0"/>
        <w:rPr>
          <w:rFonts w:asciiTheme="minorHAnsi" w:hAnsiTheme="minorHAnsi" w:cstheme="minorHAnsi"/>
        </w:rPr>
      </w:pPr>
      <w:r w:rsidRPr="003B6E34">
        <w:rPr>
          <w:rFonts w:asciiTheme="minorHAnsi" w:hAnsiTheme="minorHAnsi" w:cstheme="minorHAnsi"/>
        </w:rPr>
        <w:br w:type="page"/>
      </w:r>
    </w:p>
    <w:p w14:paraId="6A0FCDF0" w14:textId="77777777" w:rsidR="000277D6" w:rsidRPr="003B6E34" w:rsidRDefault="0018444B">
      <w:pPr>
        <w:pStyle w:val="Heading2"/>
        <w:ind w:left="528"/>
        <w:rPr>
          <w:rFonts w:asciiTheme="minorHAnsi" w:hAnsiTheme="minorHAnsi" w:cstheme="minorHAnsi"/>
        </w:rPr>
      </w:pPr>
      <w:bookmarkStart w:id="32" w:name="_Toc240564724"/>
      <w:r w:rsidRPr="003B6E34">
        <w:rPr>
          <w:rFonts w:asciiTheme="minorHAnsi" w:hAnsiTheme="minorHAnsi" w:cstheme="minorHAnsi"/>
        </w:rPr>
        <w:lastRenderedPageBreak/>
        <w:t>Kaupade</w:t>
      </w:r>
      <w:r w:rsidR="00923C6F" w:rsidRPr="003B6E34">
        <w:rPr>
          <w:rFonts w:asciiTheme="minorHAnsi" w:hAnsiTheme="minorHAnsi" w:cstheme="minorHAnsi"/>
        </w:rPr>
        <w:t xml:space="preserve"> f</w:t>
      </w:r>
      <w:r w:rsidR="000277D6" w:rsidRPr="003B6E34">
        <w:rPr>
          <w:rFonts w:asciiTheme="minorHAnsi" w:hAnsiTheme="minorHAnsi" w:cstheme="minorHAnsi"/>
        </w:rPr>
        <w:t>unktsionaalse allsüsteemi eskiismudelid</w:t>
      </w:r>
      <w:bookmarkEnd w:id="32"/>
    </w:p>
    <w:p w14:paraId="7B5C5D0E" w14:textId="77777777" w:rsidR="00831BDB" w:rsidRPr="003B6E34" w:rsidRDefault="00831BDB" w:rsidP="00831BDB">
      <w:pPr>
        <w:rPr>
          <w:rFonts w:asciiTheme="minorHAnsi" w:hAnsiTheme="minorHAnsi" w:cstheme="minorHAnsi"/>
        </w:rPr>
      </w:pPr>
    </w:p>
    <w:p w14:paraId="216ADF5E" w14:textId="77777777" w:rsidR="007B1F30" w:rsidRPr="003B6E34" w:rsidRDefault="007B1F30" w:rsidP="007B1F30">
      <w:pPr>
        <w:jc w:val="both"/>
        <w:rPr>
          <w:rFonts w:asciiTheme="minorHAnsi" w:hAnsiTheme="minorHAnsi" w:cstheme="minorHAnsi"/>
        </w:rPr>
      </w:pPr>
      <w:r w:rsidRPr="003B6E34">
        <w:rPr>
          <w:rFonts w:asciiTheme="minorHAnsi" w:hAnsiTheme="minorHAnsi" w:cstheme="minorHAnsi"/>
        </w:rPr>
        <w:t>Järgnevalt esitatakse eskiismudelid, mida detailanalüüsi käigus täpsustatakse ja täiendatakse.</w:t>
      </w:r>
    </w:p>
    <w:p w14:paraId="1C07E79A" w14:textId="77777777" w:rsidR="007B1F30" w:rsidRPr="003B6E34" w:rsidRDefault="007B1F30" w:rsidP="00831BDB">
      <w:pPr>
        <w:rPr>
          <w:rFonts w:asciiTheme="minorHAnsi" w:hAnsiTheme="minorHAnsi" w:cstheme="minorHAnsi"/>
        </w:rPr>
      </w:pPr>
    </w:p>
    <w:p w14:paraId="764CB93D" w14:textId="77777777" w:rsidR="000277D6" w:rsidRPr="003B6E34" w:rsidRDefault="000277D6">
      <w:pPr>
        <w:pStyle w:val="Heading3"/>
        <w:rPr>
          <w:rFonts w:asciiTheme="minorHAnsi" w:hAnsiTheme="minorHAnsi" w:cstheme="minorHAnsi"/>
        </w:rPr>
      </w:pPr>
      <w:bookmarkStart w:id="33" w:name="_Toc50447294"/>
      <w:bookmarkStart w:id="34" w:name="_Toc240564725"/>
      <w:r w:rsidRPr="003B6E34">
        <w:rPr>
          <w:rFonts w:asciiTheme="minorHAnsi" w:hAnsiTheme="minorHAnsi" w:cstheme="minorHAnsi"/>
        </w:rPr>
        <w:t>Eesmärgid</w:t>
      </w:r>
      <w:bookmarkEnd w:id="33"/>
      <w:bookmarkEnd w:id="34"/>
    </w:p>
    <w:p w14:paraId="786B3F22" w14:textId="77777777" w:rsidR="00A57F47" w:rsidRPr="003B6E34" w:rsidRDefault="0018444B" w:rsidP="00BA72FB">
      <w:pPr>
        <w:numPr>
          <w:ilvl w:val="0"/>
          <w:numId w:val="11"/>
        </w:numPr>
        <w:rPr>
          <w:rFonts w:asciiTheme="minorHAnsi" w:hAnsiTheme="minorHAnsi" w:cstheme="minorHAnsi"/>
        </w:rPr>
      </w:pPr>
      <w:r w:rsidRPr="003B6E34">
        <w:rPr>
          <w:rFonts w:asciiTheme="minorHAnsi" w:hAnsiTheme="minorHAnsi" w:cstheme="minorHAnsi"/>
        </w:rPr>
        <w:t>Muuta võimalikuks kaupade</w:t>
      </w:r>
      <w:r w:rsidR="00A57F47" w:rsidRPr="003B6E34">
        <w:rPr>
          <w:rFonts w:asciiTheme="minorHAnsi" w:hAnsiTheme="minorHAnsi" w:cstheme="minorHAnsi"/>
        </w:rPr>
        <w:t xml:space="preserve"> kasutamine erinevates tehingutes (transaktsioonides)</w:t>
      </w:r>
      <w:r w:rsidR="009065C9" w:rsidRPr="003B6E34">
        <w:rPr>
          <w:rFonts w:asciiTheme="minorHAnsi" w:hAnsiTheme="minorHAnsi" w:cstheme="minorHAnsi"/>
        </w:rPr>
        <w:t>, mille läbiviimist infosüsteem toetab</w:t>
      </w:r>
    </w:p>
    <w:p w14:paraId="456203CC" w14:textId="77777777" w:rsidR="000277D6" w:rsidRPr="003B6E34" w:rsidRDefault="0018444B" w:rsidP="00BA72FB">
      <w:pPr>
        <w:numPr>
          <w:ilvl w:val="0"/>
          <w:numId w:val="11"/>
        </w:numPr>
        <w:rPr>
          <w:rFonts w:asciiTheme="minorHAnsi" w:hAnsiTheme="minorHAnsi" w:cstheme="minorHAnsi"/>
        </w:rPr>
      </w:pPr>
      <w:r w:rsidRPr="003B6E34">
        <w:rPr>
          <w:rFonts w:asciiTheme="minorHAnsi" w:hAnsiTheme="minorHAnsi" w:cstheme="minorHAnsi"/>
        </w:rPr>
        <w:t>Võimaldada kaupa</w:t>
      </w:r>
      <w:r w:rsidR="00094110" w:rsidRPr="003B6E34">
        <w:rPr>
          <w:rFonts w:asciiTheme="minorHAnsi" w:hAnsiTheme="minorHAnsi" w:cstheme="minorHAnsi"/>
        </w:rPr>
        <w:t xml:space="preserve"> elektrooniliselt registreerida</w:t>
      </w:r>
    </w:p>
    <w:p w14:paraId="5C387A1B" w14:textId="77777777" w:rsidR="00094110" w:rsidRPr="003B6E34" w:rsidRDefault="0018444B" w:rsidP="00BA72FB">
      <w:pPr>
        <w:numPr>
          <w:ilvl w:val="0"/>
          <w:numId w:val="11"/>
        </w:numPr>
        <w:rPr>
          <w:rFonts w:asciiTheme="minorHAnsi" w:hAnsiTheme="minorHAnsi" w:cstheme="minorHAnsi"/>
        </w:rPr>
      </w:pPr>
      <w:r w:rsidRPr="003B6E34">
        <w:rPr>
          <w:rFonts w:asciiTheme="minorHAnsi" w:hAnsiTheme="minorHAnsi" w:cstheme="minorHAnsi"/>
        </w:rPr>
        <w:t>Võimaldada määrata kaupade</w:t>
      </w:r>
      <w:r w:rsidR="00094110" w:rsidRPr="003B6E34">
        <w:rPr>
          <w:rFonts w:asciiTheme="minorHAnsi" w:hAnsiTheme="minorHAnsi" w:cstheme="minorHAnsi"/>
        </w:rPr>
        <w:t xml:space="preserve"> hetkeseisundit vastavalt elutsüklile</w:t>
      </w:r>
    </w:p>
    <w:p w14:paraId="7DB14535" w14:textId="77777777" w:rsidR="00B51349" w:rsidRPr="003B6E34" w:rsidRDefault="00B51349" w:rsidP="00BA72FB">
      <w:pPr>
        <w:numPr>
          <w:ilvl w:val="0"/>
          <w:numId w:val="11"/>
        </w:numPr>
        <w:rPr>
          <w:rFonts w:asciiTheme="minorHAnsi" w:hAnsiTheme="minorHAnsi" w:cstheme="minorHAnsi"/>
        </w:rPr>
      </w:pPr>
      <w:r w:rsidRPr="003B6E34">
        <w:rPr>
          <w:rFonts w:asciiTheme="minorHAnsi" w:hAnsiTheme="minorHAnsi" w:cstheme="minorHAnsi"/>
        </w:rPr>
        <w:t>Võimaldada muuta s</w:t>
      </w:r>
      <w:r w:rsidR="0018444B" w:rsidRPr="003B6E34">
        <w:rPr>
          <w:rFonts w:asciiTheme="minorHAnsi" w:hAnsiTheme="minorHAnsi" w:cstheme="minorHAnsi"/>
        </w:rPr>
        <w:t>üsteemile teadaolevaid andmeid kaupade</w:t>
      </w:r>
      <w:r w:rsidRPr="003B6E34">
        <w:rPr>
          <w:rFonts w:asciiTheme="minorHAnsi" w:hAnsiTheme="minorHAnsi" w:cstheme="minorHAnsi"/>
        </w:rPr>
        <w:t xml:space="preserve"> kohta</w:t>
      </w:r>
    </w:p>
    <w:p w14:paraId="14B8F592" w14:textId="77777777" w:rsidR="00B51349" w:rsidRPr="003B6E34" w:rsidRDefault="0018444B" w:rsidP="00BA72FB">
      <w:pPr>
        <w:numPr>
          <w:ilvl w:val="0"/>
          <w:numId w:val="11"/>
        </w:numPr>
        <w:rPr>
          <w:rFonts w:asciiTheme="minorHAnsi" w:hAnsiTheme="minorHAnsi" w:cstheme="minorHAnsi"/>
        </w:rPr>
      </w:pPr>
      <w:r w:rsidRPr="003B6E34">
        <w:rPr>
          <w:rFonts w:asciiTheme="minorHAnsi" w:hAnsiTheme="minorHAnsi" w:cstheme="minorHAnsi"/>
        </w:rPr>
        <w:t>Võimalik kaupade</w:t>
      </w:r>
      <w:r w:rsidR="00B51349" w:rsidRPr="003B6E34">
        <w:rPr>
          <w:rFonts w:asciiTheme="minorHAnsi" w:hAnsiTheme="minorHAnsi" w:cstheme="minorHAnsi"/>
        </w:rPr>
        <w:t xml:space="preserve"> andmed kustutada e infosüsteemi mõttes unustada, k</w:t>
      </w:r>
      <w:r w:rsidRPr="003B6E34">
        <w:rPr>
          <w:rFonts w:asciiTheme="minorHAnsi" w:hAnsiTheme="minorHAnsi" w:cstheme="minorHAnsi"/>
        </w:rPr>
        <w:t>uid teha seda ainult siis, kui kaup</w:t>
      </w:r>
      <w:r w:rsidR="00B51349" w:rsidRPr="003B6E34">
        <w:rPr>
          <w:rFonts w:asciiTheme="minorHAnsi" w:hAnsiTheme="minorHAnsi" w:cstheme="minorHAnsi"/>
        </w:rPr>
        <w:t xml:space="preserve"> pole veel </w:t>
      </w:r>
      <w:r w:rsidR="002E7622" w:rsidRPr="003B6E34">
        <w:rPr>
          <w:rFonts w:asciiTheme="minorHAnsi" w:hAnsiTheme="minorHAnsi" w:cstheme="minorHAnsi"/>
        </w:rPr>
        <w:t xml:space="preserve">kordagi </w:t>
      </w:r>
      <w:r w:rsidR="00B51349" w:rsidRPr="003B6E34">
        <w:rPr>
          <w:rFonts w:asciiTheme="minorHAnsi" w:hAnsiTheme="minorHAnsi" w:cstheme="minorHAnsi"/>
        </w:rPr>
        <w:t>aktiivsesse kasutusse läinud</w:t>
      </w:r>
    </w:p>
    <w:p w14:paraId="16B1AA7F" w14:textId="77777777" w:rsidR="00482C6B" w:rsidRPr="003B6E34" w:rsidRDefault="00D44C8D" w:rsidP="00BA72FB">
      <w:pPr>
        <w:numPr>
          <w:ilvl w:val="0"/>
          <w:numId w:val="11"/>
        </w:numPr>
        <w:rPr>
          <w:rFonts w:asciiTheme="minorHAnsi" w:hAnsiTheme="minorHAnsi" w:cstheme="minorHAnsi"/>
        </w:rPr>
      </w:pPr>
      <w:r w:rsidRPr="003B6E34">
        <w:rPr>
          <w:rFonts w:asciiTheme="minorHAnsi" w:hAnsiTheme="minorHAnsi" w:cstheme="minorHAnsi"/>
        </w:rPr>
        <w:t xml:space="preserve">Võimaldada vastata fikseeritud päringutele </w:t>
      </w:r>
      <w:r w:rsidR="0018444B" w:rsidRPr="003B6E34">
        <w:rPr>
          <w:rFonts w:asciiTheme="minorHAnsi" w:hAnsiTheme="minorHAnsi" w:cstheme="minorHAnsi"/>
        </w:rPr>
        <w:t>kaupade</w:t>
      </w:r>
      <w:r w:rsidR="00C12F8B" w:rsidRPr="003B6E34">
        <w:rPr>
          <w:rFonts w:asciiTheme="minorHAnsi" w:hAnsiTheme="minorHAnsi" w:cstheme="minorHAnsi"/>
        </w:rPr>
        <w:t xml:space="preserve"> </w:t>
      </w:r>
      <w:r w:rsidRPr="003B6E34">
        <w:rPr>
          <w:rFonts w:asciiTheme="minorHAnsi" w:hAnsiTheme="minorHAnsi" w:cstheme="minorHAnsi"/>
        </w:rPr>
        <w:t>kohta</w:t>
      </w:r>
    </w:p>
    <w:p w14:paraId="38E6966A" w14:textId="77777777" w:rsidR="00832803" w:rsidRPr="003B6E34" w:rsidRDefault="00832803" w:rsidP="00832803">
      <w:pPr>
        <w:rPr>
          <w:rFonts w:asciiTheme="minorHAnsi" w:hAnsiTheme="minorHAnsi" w:cstheme="minorHAnsi"/>
        </w:rPr>
      </w:pPr>
    </w:p>
    <w:p w14:paraId="012536E7" w14:textId="73A4248B" w:rsidR="000277D6" w:rsidRPr="003B6E34" w:rsidRDefault="00B35EAE">
      <w:pPr>
        <w:pStyle w:val="Heading3"/>
        <w:rPr>
          <w:rFonts w:asciiTheme="minorHAnsi" w:hAnsiTheme="minorHAnsi" w:cstheme="minorHAnsi"/>
        </w:rPr>
      </w:pPr>
      <w:bookmarkStart w:id="35" w:name="_Toc240564726"/>
      <w:r w:rsidRPr="003B6E34">
        <w:rPr>
          <w:rFonts w:asciiTheme="minorHAnsi" w:hAnsiTheme="minorHAnsi" w:cstheme="minorHAnsi"/>
        </w:rPr>
        <w:t>Seosed pädevusalade ja registritega</w:t>
      </w:r>
      <w:bookmarkEnd w:id="35"/>
    </w:p>
    <w:p w14:paraId="0E39EE86" w14:textId="77777777" w:rsidR="0090433D" w:rsidRPr="003B6E34" w:rsidRDefault="0090433D" w:rsidP="0090433D">
      <w:pPr>
        <w:rPr>
          <w:rFonts w:asciiTheme="minorHAnsi" w:hAnsiTheme="minorHAnsi" w:cstheme="minorHAnsi"/>
        </w:rPr>
      </w:pPr>
    </w:p>
    <w:p w14:paraId="596C8D35" w14:textId="3F8442CD" w:rsidR="0090433D" w:rsidRPr="003B6E34" w:rsidRDefault="0090433D" w:rsidP="0090433D">
      <w:pPr>
        <w:jc w:val="both"/>
        <w:rPr>
          <w:rFonts w:asciiTheme="minorHAnsi" w:hAnsiTheme="minorHAnsi" w:cstheme="minorHAnsi"/>
        </w:rPr>
      </w:pPr>
      <w:r w:rsidRPr="003B6E34">
        <w:rPr>
          <w:rFonts w:asciiTheme="minorHAnsi" w:hAnsiTheme="minorHAnsi" w:cstheme="minorHAnsi"/>
        </w:rPr>
        <w:fldChar w:fldCharType="begin"/>
      </w:r>
      <w:r w:rsidRPr="003B6E34">
        <w:rPr>
          <w:rFonts w:asciiTheme="minorHAnsi" w:hAnsiTheme="minorHAnsi" w:cstheme="minorHAnsi"/>
        </w:rPr>
        <w:instrText xml:space="preserve"> REF _Ref157937849 \h  \* MERGEFORMAT </w:instrText>
      </w:r>
      <w:r w:rsidRPr="003B6E34">
        <w:rPr>
          <w:rFonts w:asciiTheme="minorHAnsi" w:hAnsiTheme="minorHAnsi" w:cstheme="minorHAnsi"/>
        </w:rPr>
      </w:r>
      <w:r w:rsidRPr="003B6E34">
        <w:rPr>
          <w:rFonts w:asciiTheme="minorHAnsi" w:hAnsiTheme="minorHAnsi" w:cstheme="minorHAnsi"/>
        </w:rPr>
        <w:fldChar w:fldCharType="separate"/>
      </w:r>
      <w:r w:rsidR="00D778AB" w:rsidRPr="003B6E34">
        <w:rPr>
          <w:rFonts w:asciiTheme="minorHAnsi" w:hAnsiTheme="minorHAnsi" w:cstheme="minorHAnsi"/>
        </w:rPr>
        <w:t xml:space="preserve">Joonis </w:t>
      </w:r>
      <w:r w:rsidR="00D778AB" w:rsidRPr="003B6E34">
        <w:rPr>
          <w:rFonts w:asciiTheme="minorHAnsi" w:hAnsiTheme="minorHAnsi" w:cstheme="minorHAnsi"/>
          <w:noProof/>
        </w:rPr>
        <w:t>1</w:t>
      </w:r>
      <w:r w:rsidRPr="003B6E34">
        <w:rPr>
          <w:rFonts w:asciiTheme="minorHAnsi" w:hAnsiTheme="minorHAnsi" w:cstheme="minorHAnsi"/>
        </w:rPr>
        <w:fldChar w:fldCharType="end"/>
      </w:r>
      <w:r w:rsidRPr="003B6E34">
        <w:rPr>
          <w:rFonts w:asciiTheme="minorHAnsi" w:hAnsiTheme="minorHAnsi" w:cstheme="minorHAnsi"/>
        </w:rPr>
        <w:t xml:space="preserve"> esitab paketidiagrammina kaupade funktsionaalse allsüsteemi kasutuse pädevusalade poolt ja selle allsüsteemi poolt kasutatavad registrid.</w:t>
      </w:r>
    </w:p>
    <w:p w14:paraId="289AF03B" w14:textId="50BA32FE" w:rsidR="00971962" w:rsidRPr="003B6E34" w:rsidRDefault="00971962" w:rsidP="00E90589">
      <w:pPr>
        <w:rPr>
          <w:rFonts w:asciiTheme="minorHAnsi" w:hAnsiTheme="minorHAnsi" w:cstheme="minorHAnsi"/>
          <w:noProof/>
        </w:rPr>
      </w:pPr>
    </w:p>
    <w:p w14:paraId="33B7BF14" w14:textId="2A795017" w:rsidR="00E90589" w:rsidRPr="003B6E34" w:rsidRDefault="00E90589" w:rsidP="00E90589">
      <w:pPr>
        <w:rPr>
          <w:rFonts w:asciiTheme="minorHAnsi" w:hAnsiTheme="minorHAnsi" w:cstheme="minorHAnsi"/>
        </w:rPr>
      </w:pPr>
      <w:r w:rsidRPr="003B6E34">
        <w:rPr>
          <w:rFonts w:asciiTheme="minorHAnsi" w:hAnsiTheme="minorHAnsi" w:cstheme="minorHAnsi"/>
          <w:noProof/>
        </w:rPr>
        <w:lastRenderedPageBreak/>
        <w:drawing>
          <wp:inline distT="0" distB="0" distL="0" distR="0" wp14:anchorId="44446126" wp14:editId="49A1C79E">
            <wp:extent cx="5607685" cy="7847330"/>
            <wp:effectExtent l="0" t="0" r="0" b="1270"/>
            <wp:docPr id="98732076" name="Pil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7685" cy="7847330"/>
                    </a:xfrm>
                    <a:prstGeom prst="rect">
                      <a:avLst/>
                    </a:prstGeom>
                    <a:noFill/>
                    <a:ln>
                      <a:noFill/>
                    </a:ln>
                  </pic:spPr>
                </pic:pic>
              </a:graphicData>
            </a:graphic>
          </wp:inline>
        </w:drawing>
      </w:r>
    </w:p>
    <w:p w14:paraId="554A7BDE" w14:textId="77777777" w:rsidR="00971962" w:rsidRPr="003B6E34" w:rsidRDefault="00971962" w:rsidP="00DF7A69">
      <w:pPr>
        <w:ind w:left="360"/>
        <w:rPr>
          <w:rFonts w:asciiTheme="minorHAnsi" w:hAnsiTheme="minorHAnsi" w:cstheme="minorHAnsi"/>
        </w:rPr>
      </w:pPr>
    </w:p>
    <w:p w14:paraId="23562BDA" w14:textId="65481C9B" w:rsidR="00971962" w:rsidRPr="003B6E34" w:rsidRDefault="00971962" w:rsidP="00971962">
      <w:pPr>
        <w:pStyle w:val="Caption"/>
        <w:rPr>
          <w:rFonts w:asciiTheme="minorHAnsi" w:hAnsiTheme="minorHAnsi" w:cstheme="minorHAnsi"/>
        </w:rPr>
      </w:pPr>
      <w:bookmarkStart w:id="36" w:name="_Ref157937849"/>
      <w:r w:rsidRPr="003B6E34">
        <w:rPr>
          <w:rFonts w:asciiTheme="minorHAnsi" w:hAnsiTheme="minorHAnsi" w:cstheme="minorHAnsi"/>
        </w:rPr>
        <w:t xml:space="preserve">Joonis </w:t>
      </w:r>
      <w:r w:rsidRPr="003B6E34">
        <w:rPr>
          <w:rFonts w:asciiTheme="minorHAnsi" w:hAnsiTheme="minorHAnsi" w:cstheme="minorHAnsi"/>
          <w:noProof/>
        </w:rPr>
        <w:fldChar w:fldCharType="begin"/>
      </w:r>
      <w:r w:rsidRPr="003B6E34">
        <w:rPr>
          <w:rFonts w:asciiTheme="minorHAnsi" w:hAnsiTheme="minorHAnsi" w:cstheme="minorHAnsi"/>
          <w:noProof/>
        </w:rPr>
        <w:instrText xml:space="preserve"> SEQ Joonis \* ARABIC </w:instrText>
      </w:r>
      <w:r w:rsidRPr="003B6E34">
        <w:rPr>
          <w:rFonts w:asciiTheme="minorHAnsi" w:hAnsiTheme="minorHAnsi" w:cstheme="minorHAnsi"/>
          <w:noProof/>
        </w:rPr>
        <w:fldChar w:fldCharType="separate"/>
      </w:r>
      <w:r w:rsidR="00D778AB" w:rsidRPr="003B6E34">
        <w:rPr>
          <w:rFonts w:asciiTheme="minorHAnsi" w:hAnsiTheme="minorHAnsi" w:cstheme="minorHAnsi"/>
          <w:noProof/>
        </w:rPr>
        <w:t>1</w:t>
      </w:r>
      <w:r w:rsidRPr="003B6E34">
        <w:rPr>
          <w:rFonts w:asciiTheme="minorHAnsi" w:hAnsiTheme="minorHAnsi" w:cstheme="minorHAnsi"/>
          <w:noProof/>
        </w:rPr>
        <w:fldChar w:fldCharType="end"/>
      </w:r>
      <w:bookmarkEnd w:id="36"/>
      <w:r w:rsidRPr="003B6E34">
        <w:rPr>
          <w:rFonts w:asciiTheme="minorHAnsi" w:hAnsiTheme="minorHAnsi" w:cstheme="minorHAnsi"/>
        </w:rPr>
        <w:t xml:space="preserve"> Kaupade funktsionaalse allsüsteemi seosed pädevusalade ja registritega.</w:t>
      </w:r>
    </w:p>
    <w:p w14:paraId="0CF16256" w14:textId="77777777" w:rsidR="00971962" w:rsidRPr="003B6E34" w:rsidRDefault="00971962" w:rsidP="00DF7A69">
      <w:pPr>
        <w:ind w:left="360"/>
        <w:rPr>
          <w:rFonts w:asciiTheme="minorHAnsi" w:hAnsiTheme="minorHAnsi" w:cstheme="minorHAnsi"/>
        </w:rPr>
      </w:pPr>
    </w:p>
    <w:p w14:paraId="7F626155" w14:textId="77777777" w:rsidR="00074822" w:rsidRPr="003B6E34" w:rsidRDefault="00392DCF" w:rsidP="00074822">
      <w:pPr>
        <w:ind w:left="360"/>
        <w:rPr>
          <w:rFonts w:asciiTheme="minorHAnsi" w:hAnsiTheme="minorHAnsi" w:cstheme="minorHAnsi"/>
        </w:rPr>
      </w:pPr>
      <w:r w:rsidRPr="003B6E34">
        <w:rPr>
          <w:rFonts w:asciiTheme="minorHAnsi" w:hAnsiTheme="minorHAnsi" w:cstheme="minorHAnsi"/>
        </w:rPr>
        <w:br w:type="page"/>
      </w:r>
    </w:p>
    <w:p w14:paraId="02BDB181" w14:textId="3E77AF68" w:rsidR="00074822" w:rsidRPr="003B6E34" w:rsidRDefault="00074822" w:rsidP="00D01641">
      <w:pPr>
        <w:suppressAutoHyphens w:val="0"/>
        <w:rPr>
          <w:rFonts w:asciiTheme="minorHAnsi" w:hAnsiTheme="minorHAnsi" w:cstheme="minorHAnsi"/>
        </w:rPr>
      </w:pPr>
    </w:p>
    <w:p w14:paraId="336B7C6C" w14:textId="5DA13B1D" w:rsidR="000277D6" w:rsidRPr="003B6E34" w:rsidRDefault="000277D6">
      <w:pPr>
        <w:pStyle w:val="Heading3"/>
        <w:rPr>
          <w:rFonts w:asciiTheme="minorHAnsi" w:hAnsiTheme="minorHAnsi" w:cstheme="minorHAnsi"/>
        </w:rPr>
      </w:pPr>
      <w:bookmarkStart w:id="37" w:name="_Toc50447298"/>
      <w:bookmarkStart w:id="38" w:name="_Toc240564727"/>
      <w:r w:rsidRPr="003B6E34">
        <w:rPr>
          <w:rFonts w:asciiTheme="minorHAnsi" w:hAnsiTheme="minorHAnsi" w:cstheme="minorHAnsi"/>
        </w:rPr>
        <w:t xml:space="preserve">Allsüsteemi </w:t>
      </w:r>
      <w:r w:rsidR="00F64322" w:rsidRPr="003B6E34">
        <w:rPr>
          <w:rFonts w:asciiTheme="minorHAnsi" w:hAnsiTheme="minorHAnsi" w:cstheme="minorHAnsi"/>
        </w:rPr>
        <w:t>funktsionaalsed nõuded</w:t>
      </w:r>
      <w:bookmarkEnd w:id="38"/>
    </w:p>
    <w:p w14:paraId="3D910B2F" w14:textId="24BD3974" w:rsidR="00935249" w:rsidRPr="003B6E34" w:rsidRDefault="00935249">
      <w:pPr>
        <w:rPr>
          <w:rFonts w:asciiTheme="minorHAnsi" w:hAnsiTheme="minorHAnsi" w:cstheme="minorHAnsi"/>
        </w:rPr>
      </w:pPr>
    </w:p>
    <w:p w14:paraId="64FAAD9D" w14:textId="3A45AD26" w:rsidR="00035603" w:rsidRPr="003B6E34" w:rsidRDefault="00035603" w:rsidP="00035603">
      <w:pPr>
        <w:jc w:val="both"/>
        <w:rPr>
          <w:rFonts w:asciiTheme="minorHAnsi" w:hAnsiTheme="minorHAnsi" w:cstheme="minorHAnsi"/>
        </w:rPr>
      </w:pPr>
      <w:r w:rsidRPr="003B6E34">
        <w:rPr>
          <w:rFonts w:asciiTheme="minorHAnsi" w:hAnsiTheme="minorHAnsi" w:cstheme="minorHAnsi"/>
        </w:rPr>
        <w:t xml:space="preserve">Allsüsteemi funktsionaalsete nõuete esitamiseks kasutatakse käesolevas töös kasutusjuhtude mudelit. Käesolevas peatükis esitatakse kasutusjuhtude mudel eskiisi täpsusega, mis tähendab, et kasutusjuhtude tekstikirjeldused on kõrgtaseme </w:t>
      </w:r>
      <w:r w:rsidR="00C42489">
        <w:rPr>
          <w:rFonts w:asciiTheme="minorHAnsi" w:hAnsiTheme="minorHAnsi" w:cstheme="minorHAnsi"/>
        </w:rPr>
        <w:t>vormingus</w:t>
      </w:r>
      <w:r w:rsidRPr="003B6E34">
        <w:rPr>
          <w:rFonts w:asciiTheme="minorHAnsi" w:hAnsiTheme="minorHAnsi" w:cstheme="minorHAnsi"/>
        </w:rPr>
        <w:t xml:space="preserve">. </w:t>
      </w:r>
    </w:p>
    <w:p w14:paraId="1A0C4D35" w14:textId="77777777" w:rsidR="00035603" w:rsidRPr="003B6E34" w:rsidRDefault="00035603">
      <w:pPr>
        <w:rPr>
          <w:rFonts w:asciiTheme="minorHAnsi" w:hAnsiTheme="minorHAnsi" w:cstheme="minorHAnsi"/>
        </w:rPr>
      </w:pPr>
    </w:p>
    <w:p w14:paraId="0066DCA6" w14:textId="7F4E333A" w:rsidR="003D5EF8" w:rsidRPr="003B6E34" w:rsidRDefault="00935249" w:rsidP="00A43B59">
      <w:pPr>
        <w:jc w:val="both"/>
        <w:rPr>
          <w:rFonts w:asciiTheme="minorHAnsi" w:hAnsiTheme="minorHAnsi" w:cstheme="minorHAnsi"/>
        </w:rPr>
      </w:pPr>
      <w:r w:rsidRPr="003B6E34">
        <w:rPr>
          <w:rFonts w:asciiTheme="minorHAnsi" w:hAnsiTheme="minorHAnsi" w:cstheme="minorHAnsi"/>
          <w:highlight w:val="yellow"/>
        </w:rPr>
        <w:fldChar w:fldCharType="begin"/>
      </w:r>
      <w:r w:rsidRPr="003B6E34">
        <w:rPr>
          <w:rFonts w:asciiTheme="minorHAnsi" w:hAnsiTheme="minorHAnsi" w:cstheme="minorHAnsi"/>
          <w:highlight w:val="yellow"/>
        </w:rPr>
        <w:instrText xml:space="preserve"> REF _Ref463174772 \h </w:instrText>
      </w:r>
      <w:r w:rsidR="00A43B59" w:rsidRPr="003B6E34">
        <w:rPr>
          <w:rFonts w:asciiTheme="minorHAnsi" w:hAnsiTheme="minorHAnsi" w:cstheme="minorHAnsi"/>
          <w:highlight w:val="yellow"/>
        </w:rPr>
        <w:instrText xml:space="preserve"> \* MERGEFORMAT </w:instrText>
      </w:r>
      <w:r w:rsidRPr="003B6E34">
        <w:rPr>
          <w:rFonts w:asciiTheme="minorHAnsi" w:hAnsiTheme="minorHAnsi" w:cstheme="minorHAnsi"/>
          <w:highlight w:val="yellow"/>
        </w:rPr>
      </w:r>
      <w:r w:rsidRPr="003B6E34">
        <w:rPr>
          <w:rFonts w:asciiTheme="minorHAnsi" w:hAnsiTheme="minorHAnsi" w:cstheme="minorHAnsi"/>
          <w:highlight w:val="yellow"/>
        </w:rPr>
        <w:fldChar w:fldCharType="separate"/>
      </w:r>
      <w:r w:rsidR="00D778AB" w:rsidRPr="003B6E34">
        <w:rPr>
          <w:rFonts w:asciiTheme="minorHAnsi" w:hAnsiTheme="minorHAnsi" w:cstheme="minorHAnsi"/>
        </w:rPr>
        <w:t xml:space="preserve">Joonis </w:t>
      </w:r>
      <w:r w:rsidR="00D778AB" w:rsidRPr="003B6E34">
        <w:rPr>
          <w:rFonts w:asciiTheme="minorHAnsi" w:hAnsiTheme="minorHAnsi" w:cstheme="minorHAnsi"/>
          <w:noProof/>
        </w:rPr>
        <w:t>2</w:t>
      </w:r>
      <w:r w:rsidRPr="003B6E34">
        <w:rPr>
          <w:rFonts w:asciiTheme="minorHAnsi" w:hAnsiTheme="minorHAnsi" w:cstheme="minorHAnsi"/>
          <w:highlight w:val="yellow"/>
        </w:rPr>
        <w:fldChar w:fldCharType="end"/>
      </w:r>
      <w:r w:rsidRPr="003B6E34">
        <w:rPr>
          <w:rFonts w:asciiTheme="minorHAnsi" w:hAnsiTheme="minorHAnsi" w:cstheme="minorHAnsi"/>
        </w:rPr>
        <w:t xml:space="preserve"> esitatud kasutusjuhtude diagrammil on värvidel järgmine tähendus.</w:t>
      </w:r>
    </w:p>
    <w:p w14:paraId="052B863A" w14:textId="79099FD8" w:rsidR="00D87138" w:rsidRPr="003B6E34" w:rsidRDefault="00DD0DC0" w:rsidP="00BA72FB">
      <w:pPr>
        <w:numPr>
          <w:ilvl w:val="0"/>
          <w:numId w:val="31"/>
        </w:numPr>
        <w:jc w:val="both"/>
        <w:rPr>
          <w:rFonts w:asciiTheme="minorHAnsi" w:hAnsiTheme="minorHAnsi" w:cstheme="minorHAnsi"/>
        </w:rPr>
      </w:pPr>
      <w:r w:rsidRPr="003B6E34">
        <w:rPr>
          <w:rFonts w:asciiTheme="minorHAnsi" w:hAnsiTheme="minorHAnsi" w:cstheme="minorHAnsi"/>
          <w:highlight w:val="cyan"/>
        </w:rPr>
        <w:t>Sinisega</w:t>
      </w:r>
      <w:r w:rsidR="00D87138" w:rsidRPr="003B6E34">
        <w:rPr>
          <w:rFonts w:asciiTheme="minorHAnsi" w:hAnsiTheme="minorHAnsi" w:cstheme="minorHAnsi"/>
        </w:rPr>
        <w:t xml:space="preserve"> on tähistatud põhikasutusjuhud.</w:t>
      </w:r>
    </w:p>
    <w:p w14:paraId="71C92234" w14:textId="77777777" w:rsidR="00BE29AD" w:rsidRPr="003B6E34" w:rsidRDefault="00D87138" w:rsidP="00BA72FB">
      <w:pPr>
        <w:numPr>
          <w:ilvl w:val="0"/>
          <w:numId w:val="31"/>
        </w:numPr>
        <w:jc w:val="both"/>
        <w:rPr>
          <w:rFonts w:asciiTheme="minorHAnsi" w:hAnsiTheme="minorHAnsi" w:cstheme="minorHAnsi"/>
        </w:rPr>
      </w:pPr>
      <w:r w:rsidRPr="003B6E34">
        <w:rPr>
          <w:rFonts w:asciiTheme="minorHAnsi" w:hAnsiTheme="minorHAnsi" w:cstheme="minorHAnsi"/>
          <w:b/>
          <w:color w:val="FFC000"/>
        </w:rPr>
        <w:t>Oranžiga</w:t>
      </w:r>
      <w:r w:rsidRPr="003B6E34">
        <w:rPr>
          <w:rFonts w:asciiTheme="minorHAnsi" w:hAnsiTheme="minorHAnsi" w:cstheme="minorHAnsi"/>
        </w:rPr>
        <w:t xml:space="preserve"> on tähistatud abistavad kasutusjuhud (sisuliselt kasutusjuhu fragmendid), mis on kirja pandud selleks, et mitte kirjeldada mitmekordselt erinevates kasutusjuhtudes esinevat ühesugust funktsionaalsust.</w:t>
      </w:r>
    </w:p>
    <w:p w14:paraId="4C3229E0" w14:textId="77777777" w:rsidR="00C622E2" w:rsidRPr="003B6E34" w:rsidRDefault="00C622E2" w:rsidP="00BA72FB">
      <w:pPr>
        <w:numPr>
          <w:ilvl w:val="0"/>
          <w:numId w:val="31"/>
        </w:numPr>
        <w:jc w:val="both"/>
        <w:rPr>
          <w:rFonts w:asciiTheme="minorHAnsi" w:hAnsiTheme="minorHAnsi" w:cstheme="minorHAnsi"/>
        </w:rPr>
      </w:pPr>
      <w:r w:rsidRPr="003B6E34">
        <w:rPr>
          <w:rFonts w:asciiTheme="minorHAnsi" w:hAnsiTheme="minorHAnsi" w:cstheme="minorHAnsi"/>
          <w:b/>
          <w:highlight w:val="lightGray"/>
        </w:rPr>
        <w:t>Halliga</w:t>
      </w:r>
      <w:r w:rsidRPr="003B6E34">
        <w:rPr>
          <w:rFonts w:asciiTheme="minorHAnsi" w:hAnsiTheme="minorHAnsi" w:cstheme="minorHAnsi"/>
        </w:rPr>
        <w:t xml:space="preserve"> on tähistatudkasutusjuhud, mis esitavad läbivaid huvisid ning on seotud rohkem</w:t>
      </w:r>
      <w:r w:rsidR="00F82EC1" w:rsidRPr="003B6E34">
        <w:rPr>
          <w:rFonts w:asciiTheme="minorHAnsi" w:hAnsiTheme="minorHAnsi" w:cstheme="minorHAnsi"/>
        </w:rPr>
        <w:t xml:space="preserve"> kui ühe funktsionaalse allsüsteemiga.</w:t>
      </w:r>
    </w:p>
    <w:p w14:paraId="4F1B71A5" w14:textId="77777777" w:rsidR="00D836EE" w:rsidRPr="003B6E34" w:rsidRDefault="00D836EE" w:rsidP="00D836EE">
      <w:pPr>
        <w:jc w:val="both"/>
        <w:rPr>
          <w:rFonts w:asciiTheme="minorHAnsi" w:hAnsiTheme="minorHAnsi" w:cstheme="minorHAnsi"/>
        </w:rPr>
      </w:pPr>
    </w:p>
    <w:p w14:paraId="78DDB767" w14:textId="09B7B28B" w:rsidR="00D836EE" w:rsidRPr="003B6E34" w:rsidRDefault="00D836EE" w:rsidP="00D836EE">
      <w:pPr>
        <w:jc w:val="both"/>
        <w:rPr>
          <w:rFonts w:asciiTheme="minorHAnsi" w:hAnsiTheme="minorHAnsi" w:cstheme="minorHAnsi"/>
        </w:rPr>
      </w:pPr>
      <w:r w:rsidRPr="003B6E34">
        <w:rPr>
          <w:rFonts w:asciiTheme="minorHAnsi" w:hAnsiTheme="minorHAnsi" w:cstheme="minorHAnsi"/>
          <w:noProof/>
        </w:rPr>
        <w:drawing>
          <wp:inline distT="0" distB="0" distL="0" distR="0" wp14:anchorId="67492681" wp14:editId="23C5672D">
            <wp:extent cx="5343525" cy="55704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49680" cy="5576849"/>
                    </a:xfrm>
                    <a:prstGeom prst="rect">
                      <a:avLst/>
                    </a:prstGeom>
                    <a:noFill/>
                    <a:ln>
                      <a:noFill/>
                    </a:ln>
                  </pic:spPr>
                </pic:pic>
              </a:graphicData>
            </a:graphic>
          </wp:inline>
        </w:drawing>
      </w:r>
    </w:p>
    <w:p w14:paraId="7D9F4155" w14:textId="77777777" w:rsidR="00935249" w:rsidRPr="003B6E34" w:rsidRDefault="00935249" w:rsidP="00935249">
      <w:pPr>
        <w:pStyle w:val="Joonis"/>
        <w:keepNext/>
        <w:rPr>
          <w:rFonts w:asciiTheme="minorHAnsi" w:hAnsiTheme="minorHAnsi" w:cstheme="minorHAnsi"/>
        </w:rPr>
      </w:pPr>
    </w:p>
    <w:p w14:paraId="619A519D" w14:textId="7449E000" w:rsidR="00935249" w:rsidRPr="003B6E34" w:rsidRDefault="00935249" w:rsidP="00935249">
      <w:pPr>
        <w:pStyle w:val="Caption"/>
        <w:rPr>
          <w:rFonts w:asciiTheme="minorHAnsi" w:hAnsiTheme="minorHAnsi" w:cstheme="minorHAnsi"/>
        </w:rPr>
      </w:pPr>
      <w:bookmarkStart w:id="39" w:name="_Ref463174772"/>
      <w:r w:rsidRPr="003B6E34">
        <w:rPr>
          <w:rFonts w:asciiTheme="minorHAnsi" w:hAnsiTheme="minorHAnsi" w:cstheme="minorHAnsi"/>
        </w:rPr>
        <w:t xml:space="preserve">Joonis </w:t>
      </w:r>
      <w:r w:rsidR="0035723F" w:rsidRPr="003B6E34">
        <w:rPr>
          <w:rFonts w:asciiTheme="minorHAnsi" w:hAnsiTheme="minorHAnsi" w:cstheme="minorHAnsi"/>
          <w:noProof/>
        </w:rPr>
        <w:fldChar w:fldCharType="begin"/>
      </w:r>
      <w:r w:rsidR="0035723F" w:rsidRPr="003B6E34">
        <w:rPr>
          <w:rFonts w:asciiTheme="minorHAnsi" w:hAnsiTheme="minorHAnsi" w:cstheme="minorHAnsi"/>
          <w:noProof/>
        </w:rPr>
        <w:instrText xml:space="preserve"> SEQ Joonis \* ARABIC </w:instrText>
      </w:r>
      <w:r w:rsidR="0035723F" w:rsidRPr="003B6E34">
        <w:rPr>
          <w:rFonts w:asciiTheme="minorHAnsi" w:hAnsiTheme="minorHAnsi" w:cstheme="minorHAnsi"/>
          <w:noProof/>
        </w:rPr>
        <w:fldChar w:fldCharType="separate"/>
      </w:r>
      <w:r w:rsidR="00D778AB" w:rsidRPr="003B6E34">
        <w:rPr>
          <w:rFonts w:asciiTheme="minorHAnsi" w:hAnsiTheme="minorHAnsi" w:cstheme="minorHAnsi"/>
          <w:noProof/>
        </w:rPr>
        <w:t>2</w:t>
      </w:r>
      <w:r w:rsidR="0035723F" w:rsidRPr="003B6E34">
        <w:rPr>
          <w:rFonts w:asciiTheme="minorHAnsi" w:hAnsiTheme="minorHAnsi" w:cstheme="minorHAnsi"/>
          <w:noProof/>
        </w:rPr>
        <w:fldChar w:fldCharType="end"/>
      </w:r>
      <w:bookmarkEnd w:id="39"/>
      <w:r w:rsidRPr="003B6E34">
        <w:rPr>
          <w:rFonts w:asciiTheme="minorHAnsi" w:hAnsiTheme="minorHAnsi" w:cstheme="minorHAnsi"/>
        </w:rPr>
        <w:t xml:space="preserve"> </w:t>
      </w:r>
      <w:r w:rsidR="0061462B" w:rsidRPr="003B6E34">
        <w:rPr>
          <w:rFonts w:asciiTheme="minorHAnsi" w:hAnsiTheme="minorHAnsi" w:cstheme="minorHAnsi"/>
        </w:rPr>
        <w:t>Kaupade</w:t>
      </w:r>
      <w:r w:rsidRPr="003B6E34">
        <w:rPr>
          <w:rFonts w:asciiTheme="minorHAnsi" w:hAnsiTheme="minorHAnsi" w:cstheme="minorHAnsi"/>
        </w:rPr>
        <w:t xml:space="preserve"> funktsionaalse allsüsteemi kasutusjuhtude diagramm.</w:t>
      </w:r>
    </w:p>
    <w:p w14:paraId="7839D810" w14:textId="77777777" w:rsidR="00BE7EEA" w:rsidRPr="003B6E34" w:rsidRDefault="00BE7EEA" w:rsidP="00D7452C">
      <w:pPr>
        <w:jc w:val="both"/>
        <w:rPr>
          <w:rFonts w:asciiTheme="minorHAnsi" w:hAnsiTheme="minorHAnsi" w:cstheme="minorHAnsi"/>
        </w:rPr>
      </w:pPr>
    </w:p>
    <w:p w14:paraId="5E22CA75" w14:textId="77777777" w:rsidR="00D7452C" w:rsidRPr="003B6E34" w:rsidRDefault="00D7452C" w:rsidP="00D7452C">
      <w:pPr>
        <w:jc w:val="both"/>
        <w:rPr>
          <w:rFonts w:asciiTheme="minorHAnsi" w:hAnsiTheme="minorHAnsi" w:cstheme="minorHAnsi"/>
          <w:u w:val="single"/>
        </w:rPr>
      </w:pPr>
      <w:r w:rsidRPr="003B6E34">
        <w:rPr>
          <w:rFonts w:asciiTheme="minorHAnsi" w:hAnsiTheme="minorHAnsi" w:cstheme="minorHAnsi"/>
          <w:b/>
          <w:u w:val="single"/>
        </w:rPr>
        <w:t>Kasutusjuht</w:t>
      </w:r>
      <w:r w:rsidRPr="003B6E34">
        <w:rPr>
          <w:rFonts w:asciiTheme="minorHAnsi" w:hAnsiTheme="minorHAnsi" w:cstheme="minorHAnsi"/>
          <w:u w:val="single"/>
        </w:rPr>
        <w:t xml:space="preserve">: </w:t>
      </w:r>
      <w:r w:rsidR="00224450" w:rsidRPr="003B6E34">
        <w:rPr>
          <w:rFonts w:asciiTheme="minorHAnsi" w:hAnsiTheme="minorHAnsi" w:cstheme="minorHAnsi"/>
          <w:u w:val="single"/>
        </w:rPr>
        <w:t>Tuvasta kasutaja</w:t>
      </w:r>
    </w:p>
    <w:p w14:paraId="77BDD307" w14:textId="77777777" w:rsidR="00D7452C" w:rsidRPr="003B6E34" w:rsidRDefault="00D7452C" w:rsidP="00D7452C">
      <w:pPr>
        <w:jc w:val="both"/>
        <w:rPr>
          <w:rFonts w:asciiTheme="minorHAnsi" w:hAnsiTheme="minorHAnsi" w:cstheme="minorHAnsi"/>
        </w:rPr>
      </w:pPr>
      <w:r w:rsidRPr="003B6E34">
        <w:rPr>
          <w:rFonts w:asciiTheme="minorHAnsi" w:hAnsiTheme="minorHAnsi" w:cstheme="minorHAnsi"/>
          <w:b/>
        </w:rPr>
        <w:t>Tegutsejad</w:t>
      </w:r>
      <w:r w:rsidRPr="003B6E34">
        <w:rPr>
          <w:rFonts w:asciiTheme="minorHAnsi" w:hAnsiTheme="minorHAnsi" w:cstheme="minorHAnsi"/>
        </w:rPr>
        <w:t>:</w:t>
      </w:r>
      <w:r w:rsidR="009D7F47" w:rsidRPr="003B6E34">
        <w:rPr>
          <w:rFonts w:asciiTheme="minorHAnsi" w:hAnsiTheme="minorHAnsi" w:cstheme="minorHAnsi"/>
        </w:rPr>
        <w:t xml:space="preserve"> </w:t>
      </w:r>
      <w:r w:rsidR="0061462B" w:rsidRPr="003B6E34">
        <w:rPr>
          <w:rFonts w:asciiTheme="minorHAnsi" w:hAnsiTheme="minorHAnsi" w:cstheme="minorHAnsi"/>
        </w:rPr>
        <w:t>Kauba</w:t>
      </w:r>
      <w:r w:rsidR="00BE7EEA" w:rsidRPr="003B6E34">
        <w:rPr>
          <w:rFonts w:asciiTheme="minorHAnsi" w:hAnsiTheme="minorHAnsi" w:cstheme="minorHAnsi"/>
        </w:rPr>
        <w:t xml:space="preserve"> haldur, Juhataja</w:t>
      </w:r>
      <w:r w:rsidR="000C4DBF" w:rsidRPr="003B6E34">
        <w:rPr>
          <w:rFonts w:asciiTheme="minorHAnsi" w:hAnsiTheme="minorHAnsi" w:cstheme="minorHAnsi"/>
        </w:rPr>
        <w:t>, Klient</w:t>
      </w:r>
      <w:r w:rsidR="002C1740" w:rsidRPr="003B6E34">
        <w:rPr>
          <w:rFonts w:asciiTheme="minorHAnsi" w:hAnsiTheme="minorHAnsi" w:cstheme="minorHAnsi"/>
        </w:rPr>
        <w:t>, Kliendihaldur</w:t>
      </w:r>
      <w:r w:rsidR="005B7B03" w:rsidRPr="003B6E34">
        <w:rPr>
          <w:rFonts w:asciiTheme="minorHAnsi" w:hAnsiTheme="minorHAnsi" w:cstheme="minorHAnsi"/>
        </w:rPr>
        <w:t xml:space="preserve"> – </w:t>
      </w:r>
      <w:r w:rsidRPr="003B6E34">
        <w:rPr>
          <w:rFonts w:asciiTheme="minorHAnsi" w:hAnsiTheme="minorHAnsi" w:cstheme="minorHAnsi"/>
        </w:rPr>
        <w:t>(edaspidi Subjekt)</w:t>
      </w:r>
    </w:p>
    <w:p w14:paraId="48559C4B" w14:textId="77777777" w:rsidR="00D7452C" w:rsidRPr="003B6E34" w:rsidRDefault="00D7452C" w:rsidP="00D7452C">
      <w:pPr>
        <w:jc w:val="both"/>
        <w:rPr>
          <w:rFonts w:asciiTheme="minorHAnsi" w:hAnsiTheme="minorHAnsi" w:cstheme="minorHAnsi"/>
        </w:rPr>
      </w:pPr>
      <w:r w:rsidRPr="003B6E34">
        <w:rPr>
          <w:rFonts w:asciiTheme="minorHAnsi" w:hAnsiTheme="minorHAnsi" w:cstheme="minorHAnsi"/>
          <w:b/>
        </w:rPr>
        <w:t>Kirjeldus</w:t>
      </w:r>
      <w:r w:rsidRPr="003B6E34">
        <w:rPr>
          <w:rFonts w:asciiTheme="minorHAnsi" w:hAnsiTheme="minorHAnsi" w:cstheme="minorHAnsi"/>
        </w:rPr>
        <w:t xml:space="preserve">: </w:t>
      </w:r>
      <w:r w:rsidR="00C27BB2" w:rsidRPr="003B6E34">
        <w:rPr>
          <w:rFonts w:asciiTheme="minorHAnsi" w:hAnsiTheme="minorHAnsi" w:cstheme="minorHAnsi"/>
        </w:rPr>
        <w:t xml:space="preserve">Subjekt identifitseerib ennast. Selleks sisestab ta kasutajanime, parooli ja oma rolli süsteemis. Süsteem autendib subjekti, st kontrollib subjekti väidetavat identiteeti. </w:t>
      </w:r>
      <w:r w:rsidR="001B65C2" w:rsidRPr="003B6E34">
        <w:rPr>
          <w:rFonts w:asciiTheme="minorHAnsi" w:hAnsiTheme="minorHAnsi" w:cstheme="minorHAnsi"/>
        </w:rPr>
        <w:t xml:space="preserve">Süsteemi sisenemiseks peab subjekt olema ka sobivas seisundis. </w:t>
      </w:r>
      <w:r w:rsidR="00C27BB2" w:rsidRPr="003B6E34">
        <w:rPr>
          <w:rFonts w:asciiTheme="minorHAnsi" w:hAnsiTheme="minorHAnsi" w:cstheme="minorHAnsi"/>
        </w:rPr>
        <w:t>Kui subjekt on autenditud (isik on tuvastatud ja identiteet kontrollitud), siis lubatakse subjekt süsteemi siseneda, vastasel juhul mitte.</w:t>
      </w:r>
      <w:r w:rsidR="00E21D64" w:rsidRPr="003B6E34">
        <w:rPr>
          <w:rFonts w:asciiTheme="minorHAnsi" w:hAnsiTheme="minorHAnsi" w:cstheme="minorHAnsi"/>
        </w:rPr>
        <w:t xml:space="preserve"> </w:t>
      </w:r>
      <w:r w:rsidR="00C27BB2" w:rsidRPr="003B6E34">
        <w:rPr>
          <w:rFonts w:asciiTheme="minorHAnsi" w:hAnsiTheme="minorHAnsi" w:cstheme="minorHAnsi"/>
        </w:rPr>
        <w:t>Lisaks autoriseeritakse subjekt, andes talle juurdepääsu infosüsteemi objektidele.</w:t>
      </w:r>
    </w:p>
    <w:p w14:paraId="1759C0B1" w14:textId="77777777" w:rsidR="00D1143A" w:rsidRPr="003B6E34" w:rsidRDefault="00D1143A" w:rsidP="00D7452C">
      <w:pPr>
        <w:rPr>
          <w:rFonts w:asciiTheme="minorHAnsi" w:hAnsiTheme="minorHAnsi" w:cstheme="minorHAnsi"/>
        </w:rPr>
      </w:pPr>
    </w:p>
    <w:p w14:paraId="6941F8CD" w14:textId="77777777" w:rsidR="00D7452C" w:rsidRPr="003B6E34" w:rsidRDefault="00BE7EEA" w:rsidP="00D7452C">
      <w:pPr>
        <w:jc w:val="both"/>
        <w:rPr>
          <w:rFonts w:asciiTheme="minorHAnsi" w:hAnsiTheme="minorHAnsi" w:cstheme="minorHAnsi"/>
          <w:u w:val="single"/>
        </w:rPr>
      </w:pPr>
      <w:r w:rsidRPr="003B6E34">
        <w:rPr>
          <w:rFonts w:asciiTheme="minorHAnsi" w:hAnsiTheme="minorHAnsi" w:cstheme="minorHAnsi"/>
          <w:b/>
          <w:u w:val="single"/>
        </w:rPr>
        <w:t>Kasutusjuht</w:t>
      </w:r>
      <w:r w:rsidRPr="003B6E34">
        <w:rPr>
          <w:rFonts w:asciiTheme="minorHAnsi" w:hAnsiTheme="minorHAnsi" w:cstheme="minorHAnsi"/>
          <w:u w:val="single"/>
        </w:rPr>
        <w:t xml:space="preserve">: </w:t>
      </w:r>
      <w:r w:rsidR="0061462B" w:rsidRPr="003B6E34">
        <w:rPr>
          <w:rFonts w:asciiTheme="minorHAnsi" w:hAnsiTheme="minorHAnsi" w:cstheme="minorHAnsi"/>
          <w:u w:val="single"/>
        </w:rPr>
        <w:t>Registreeri kaup</w:t>
      </w:r>
    </w:p>
    <w:p w14:paraId="22F2BAA6" w14:textId="77777777" w:rsidR="00D7452C" w:rsidRPr="003B6E34" w:rsidRDefault="00D7452C" w:rsidP="00D7452C">
      <w:pPr>
        <w:rPr>
          <w:rFonts w:asciiTheme="minorHAnsi" w:hAnsiTheme="minorHAnsi" w:cstheme="minorHAnsi"/>
        </w:rPr>
      </w:pPr>
      <w:r w:rsidRPr="003B6E34">
        <w:rPr>
          <w:rFonts w:asciiTheme="minorHAnsi" w:hAnsiTheme="minorHAnsi" w:cstheme="minorHAnsi"/>
          <w:b/>
        </w:rPr>
        <w:t>Tegutsejad</w:t>
      </w:r>
      <w:r w:rsidRPr="003B6E34">
        <w:rPr>
          <w:rFonts w:asciiTheme="minorHAnsi" w:hAnsiTheme="minorHAnsi" w:cstheme="minorHAnsi"/>
        </w:rPr>
        <w:t>:</w:t>
      </w:r>
      <w:r w:rsidR="009D7F47" w:rsidRPr="003B6E34">
        <w:rPr>
          <w:rFonts w:asciiTheme="minorHAnsi" w:hAnsiTheme="minorHAnsi" w:cstheme="minorHAnsi"/>
        </w:rPr>
        <w:t xml:space="preserve"> </w:t>
      </w:r>
      <w:r w:rsidR="0061462B" w:rsidRPr="003B6E34">
        <w:rPr>
          <w:rFonts w:asciiTheme="minorHAnsi" w:hAnsiTheme="minorHAnsi" w:cstheme="minorHAnsi"/>
        </w:rPr>
        <w:t>Kauba</w:t>
      </w:r>
      <w:r w:rsidR="004E68C6" w:rsidRPr="003B6E34">
        <w:rPr>
          <w:rFonts w:asciiTheme="minorHAnsi" w:hAnsiTheme="minorHAnsi" w:cstheme="minorHAnsi"/>
        </w:rPr>
        <w:t xml:space="preserve"> haldur</w:t>
      </w:r>
    </w:p>
    <w:p w14:paraId="54EF348A" w14:textId="77777777" w:rsidR="005D2D66" w:rsidRPr="003B6E34" w:rsidRDefault="00D7452C">
      <w:pPr>
        <w:rPr>
          <w:rFonts w:asciiTheme="minorHAnsi" w:hAnsiTheme="minorHAnsi" w:cstheme="minorHAnsi"/>
        </w:rPr>
      </w:pPr>
      <w:r w:rsidRPr="003B6E34">
        <w:rPr>
          <w:rFonts w:asciiTheme="minorHAnsi" w:hAnsiTheme="minorHAnsi" w:cstheme="minorHAnsi"/>
          <w:b/>
        </w:rPr>
        <w:t>Kirjeldus</w:t>
      </w:r>
      <w:r w:rsidRPr="003B6E34">
        <w:rPr>
          <w:rFonts w:asciiTheme="minorHAnsi" w:hAnsiTheme="minorHAnsi" w:cstheme="minorHAnsi"/>
        </w:rPr>
        <w:t>:</w:t>
      </w:r>
      <w:r w:rsidR="0061462B" w:rsidRPr="003B6E34">
        <w:rPr>
          <w:rFonts w:asciiTheme="minorHAnsi" w:hAnsiTheme="minorHAnsi" w:cstheme="minorHAnsi"/>
        </w:rPr>
        <w:t xml:space="preserve"> Kauba haldur registreerib uue kauba</w:t>
      </w:r>
      <w:r w:rsidR="00DC7CD7" w:rsidRPr="003B6E34">
        <w:rPr>
          <w:rFonts w:asciiTheme="minorHAnsi" w:hAnsiTheme="minorHAnsi" w:cstheme="minorHAnsi"/>
        </w:rPr>
        <w:t>.</w:t>
      </w:r>
    </w:p>
    <w:p w14:paraId="77BF81D9" w14:textId="767111E5" w:rsidR="005C7084" w:rsidRPr="003B6E34" w:rsidRDefault="005C7084" w:rsidP="005C7084">
      <w:pPr>
        <w:rPr>
          <w:rFonts w:asciiTheme="minorHAnsi" w:hAnsiTheme="minorHAnsi" w:cstheme="minorHAnsi"/>
        </w:rPr>
      </w:pPr>
    </w:p>
    <w:p w14:paraId="6AC8764D" w14:textId="77777777" w:rsidR="00785760" w:rsidRPr="003B6E34" w:rsidRDefault="00785760" w:rsidP="005C7084">
      <w:pPr>
        <w:rPr>
          <w:rFonts w:asciiTheme="minorHAnsi" w:hAnsiTheme="minorHAnsi" w:cstheme="minorHAnsi"/>
        </w:rPr>
      </w:pPr>
    </w:p>
    <w:p w14:paraId="08E55B5F" w14:textId="77777777" w:rsidR="005C7084" w:rsidRPr="003B6E34" w:rsidRDefault="005C7084" w:rsidP="005C7084">
      <w:pPr>
        <w:jc w:val="both"/>
        <w:rPr>
          <w:rFonts w:asciiTheme="minorHAnsi" w:hAnsiTheme="minorHAnsi" w:cstheme="minorHAnsi"/>
          <w:u w:val="single"/>
        </w:rPr>
      </w:pPr>
      <w:r w:rsidRPr="003B6E34">
        <w:rPr>
          <w:rFonts w:asciiTheme="minorHAnsi" w:hAnsiTheme="minorHAnsi" w:cstheme="minorHAnsi"/>
          <w:b/>
          <w:u w:val="single"/>
        </w:rPr>
        <w:t>Kasutusjuht</w:t>
      </w:r>
      <w:r w:rsidRPr="003B6E34">
        <w:rPr>
          <w:rFonts w:asciiTheme="minorHAnsi" w:hAnsiTheme="minorHAnsi" w:cstheme="minorHAnsi"/>
          <w:u w:val="single"/>
        </w:rPr>
        <w:t xml:space="preserve">: </w:t>
      </w:r>
      <w:r w:rsidR="0061462B" w:rsidRPr="003B6E34">
        <w:rPr>
          <w:rFonts w:asciiTheme="minorHAnsi" w:hAnsiTheme="minorHAnsi" w:cstheme="minorHAnsi"/>
          <w:u w:val="single"/>
        </w:rPr>
        <w:t>Unusta kaup</w:t>
      </w:r>
    </w:p>
    <w:p w14:paraId="61EEF099" w14:textId="77777777" w:rsidR="005C7084" w:rsidRPr="003B6E34" w:rsidRDefault="005C7084" w:rsidP="005C7084">
      <w:pPr>
        <w:rPr>
          <w:rFonts w:asciiTheme="minorHAnsi" w:hAnsiTheme="minorHAnsi" w:cstheme="minorHAnsi"/>
        </w:rPr>
      </w:pPr>
      <w:r w:rsidRPr="003B6E34">
        <w:rPr>
          <w:rFonts w:asciiTheme="minorHAnsi" w:hAnsiTheme="minorHAnsi" w:cstheme="minorHAnsi"/>
          <w:b/>
        </w:rPr>
        <w:t>Tegutsejad</w:t>
      </w:r>
      <w:r w:rsidR="0061462B" w:rsidRPr="003B6E34">
        <w:rPr>
          <w:rFonts w:asciiTheme="minorHAnsi" w:hAnsiTheme="minorHAnsi" w:cstheme="minorHAnsi"/>
        </w:rPr>
        <w:t>: Kauba</w:t>
      </w:r>
      <w:r w:rsidRPr="003B6E34">
        <w:rPr>
          <w:rFonts w:asciiTheme="minorHAnsi" w:hAnsiTheme="minorHAnsi" w:cstheme="minorHAnsi"/>
        </w:rPr>
        <w:t xml:space="preserve"> haldur</w:t>
      </w:r>
    </w:p>
    <w:p w14:paraId="26911A6A" w14:textId="77777777" w:rsidR="005C7084" w:rsidRPr="003B6E34" w:rsidRDefault="005C7084" w:rsidP="005C7084">
      <w:pPr>
        <w:rPr>
          <w:rFonts w:asciiTheme="minorHAnsi" w:hAnsiTheme="minorHAnsi" w:cstheme="minorHAnsi"/>
        </w:rPr>
      </w:pPr>
      <w:r w:rsidRPr="003B6E34">
        <w:rPr>
          <w:rFonts w:asciiTheme="minorHAnsi" w:hAnsiTheme="minorHAnsi" w:cstheme="minorHAnsi"/>
          <w:b/>
        </w:rPr>
        <w:t>Kirjeldus</w:t>
      </w:r>
      <w:r w:rsidR="0061462B" w:rsidRPr="003B6E34">
        <w:rPr>
          <w:rFonts w:asciiTheme="minorHAnsi" w:hAnsiTheme="minorHAnsi" w:cstheme="minorHAnsi"/>
        </w:rPr>
        <w:t>: Kauba</w:t>
      </w:r>
      <w:r w:rsidRPr="003B6E34">
        <w:rPr>
          <w:rFonts w:asciiTheme="minorHAnsi" w:hAnsiTheme="minorHAnsi" w:cstheme="minorHAnsi"/>
        </w:rPr>
        <w:t xml:space="preserve"> haldur vaatab </w:t>
      </w:r>
      <w:r w:rsidR="002E2888" w:rsidRPr="003B6E34">
        <w:rPr>
          <w:rFonts w:asciiTheme="minorHAnsi" w:hAnsiTheme="minorHAnsi" w:cstheme="minorHAnsi"/>
        </w:rPr>
        <w:t>ootel</w:t>
      </w:r>
      <w:r w:rsidR="0061462B" w:rsidRPr="003B6E34">
        <w:rPr>
          <w:rFonts w:asciiTheme="minorHAnsi" w:hAnsiTheme="minorHAnsi" w:cstheme="minorHAnsi"/>
        </w:rPr>
        <w:t xml:space="preserve"> kaupade</w:t>
      </w:r>
      <w:r w:rsidRPr="003B6E34">
        <w:rPr>
          <w:rFonts w:asciiTheme="minorHAnsi" w:hAnsiTheme="minorHAnsi" w:cstheme="minorHAnsi"/>
        </w:rPr>
        <w:t xml:space="preserve"> nimekirja, valib sealt </w:t>
      </w:r>
      <w:r w:rsidR="0061462B" w:rsidRPr="003B6E34">
        <w:rPr>
          <w:rFonts w:asciiTheme="minorHAnsi" w:hAnsiTheme="minorHAnsi" w:cstheme="minorHAnsi"/>
        </w:rPr>
        <w:t>kauba</w:t>
      </w:r>
      <w:r w:rsidRPr="003B6E34">
        <w:rPr>
          <w:rFonts w:asciiTheme="minorHAnsi" w:hAnsiTheme="minorHAnsi" w:cstheme="minorHAnsi"/>
        </w:rPr>
        <w:t xml:space="preserve"> ja kustutab selle andmebaasist.</w:t>
      </w:r>
      <w:r w:rsidR="00921F63" w:rsidRPr="003B6E34">
        <w:rPr>
          <w:rFonts w:asciiTheme="minorHAnsi" w:hAnsiTheme="minorHAnsi" w:cstheme="minorHAnsi"/>
        </w:rPr>
        <w:t xml:space="preserve"> Subjekt saab nimekirja sorteerida ja filtreerida.</w:t>
      </w:r>
    </w:p>
    <w:p w14:paraId="27AF1F83" w14:textId="77777777" w:rsidR="00D7452C" w:rsidRPr="003B6E34" w:rsidRDefault="00D7452C">
      <w:pPr>
        <w:rPr>
          <w:rFonts w:asciiTheme="minorHAnsi" w:hAnsiTheme="minorHAnsi" w:cstheme="minorHAnsi"/>
        </w:rPr>
      </w:pPr>
    </w:p>
    <w:p w14:paraId="0458B79D" w14:textId="4F474EC9" w:rsidR="00D7452C" w:rsidRPr="003B6E34" w:rsidRDefault="00D7452C" w:rsidP="00D7452C">
      <w:pPr>
        <w:jc w:val="both"/>
        <w:rPr>
          <w:rFonts w:asciiTheme="minorHAnsi" w:hAnsiTheme="minorHAnsi" w:cstheme="minorHAnsi"/>
          <w:u w:val="single"/>
        </w:rPr>
      </w:pPr>
      <w:r w:rsidRPr="003B6E34">
        <w:rPr>
          <w:rFonts w:asciiTheme="minorHAnsi" w:hAnsiTheme="minorHAnsi" w:cstheme="minorHAnsi"/>
          <w:b/>
          <w:u w:val="single"/>
        </w:rPr>
        <w:t>Kasutusjuht</w:t>
      </w:r>
      <w:r w:rsidRPr="003B6E34">
        <w:rPr>
          <w:rFonts w:asciiTheme="minorHAnsi" w:hAnsiTheme="minorHAnsi" w:cstheme="minorHAnsi"/>
          <w:u w:val="single"/>
        </w:rPr>
        <w:t xml:space="preserve">: </w:t>
      </w:r>
      <w:r w:rsidR="00224450" w:rsidRPr="003B6E34">
        <w:rPr>
          <w:rFonts w:asciiTheme="minorHAnsi" w:hAnsiTheme="minorHAnsi" w:cstheme="minorHAnsi"/>
          <w:u w:val="single"/>
        </w:rPr>
        <w:t>Muuda</w:t>
      </w:r>
      <w:r w:rsidR="008D0CCF" w:rsidRPr="003B6E34">
        <w:rPr>
          <w:rFonts w:asciiTheme="minorHAnsi" w:hAnsiTheme="minorHAnsi" w:cstheme="minorHAnsi"/>
          <w:u w:val="single"/>
        </w:rPr>
        <w:t xml:space="preserve"> kaupa</w:t>
      </w:r>
    </w:p>
    <w:p w14:paraId="5A88BF66" w14:textId="77777777" w:rsidR="00D7452C" w:rsidRPr="003B6E34" w:rsidRDefault="00D7452C" w:rsidP="00D7452C">
      <w:pPr>
        <w:rPr>
          <w:rFonts w:asciiTheme="minorHAnsi" w:hAnsiTheme="minorHAnsi" w:cstheme="minorHAnsi"/>
        </w:rPr>
      </w:pPr>
      <w:r w:rsidRPr="003B6E34">
        <w:rPr>
          <w:rFonts w:asciiTheme="minorHAnsi" w:hAnsiTheme="minorHAnsi" w:cstheme="minorHAnsi"/>
          <w:b/>
        </w:rPr>
        <w:t>Tegutsejad</w:t>
      </w:r>
      <w:r w:rsidRPr="003B6E34">
        <w:rPr>
          <w:rFonts w:asciiTheme="minorHAnsi" w:hAnsiTheme="minorHAnsi" w:cstheme="minorHAnsi"/>
        </w:rPr>
        <w:t>:</w:t>
      </w:r>
      <w:r w:rsidR="009D7F47" w:rsidRPr="003B6E34">
        <w:rPr>
          <w:rFonts w:asciiTheme="minorHAnsi" w:hAnsiTheme="minorHAnsi" w:cstheme="minorHAnsi"/>
        </w:rPr>
        <w:t xml:space="preserve"> </w:t>
      </w:r>
      <w:r w:rsidR="0061462B" w:rsidRPr="003B6E34">
        <w:rPr>
          <w:rFonts w:asciiTheme="minorHAnsi" w:hAnsiTheme="minorHAnsi" w:cstheme="minorHAnsi"/>
        </w:rPr>
        <w:t>Kauba</w:t>
      </w:r>
      <w:r w:rsidR="004E68C6" w:rsidRPr="003B6E34">
        <w:rPr>
          <w:rFonts w:asciiTheme="minorHAnsi" w:hAnsiTheme="minorHAnsi" w:cstheme="minorHAnsi"/>
        </w:rPr>
        <w:t xml:space="preserve"> haldur</w:t>
      </w:r>
    </w:p>
    <w:p w14:paraId="4B23A331" w14:textId="77777777" w:rsidR="00D7452C" w:rsidRPr="003B6E34" w:rsidRDefault="004E68C6">
      <w:pPr>
        <w:rPr>
          <w:rFonts w:asciiTheme="minorHAnsi" w:hAnsiTheme="minorHAnsi" w:cstheme="minorHAnsi"/>
        </w:rPr>
      </w:pPr>
      <w:r w:rsidRPr="003B6E34">
        <w:rPr>
          <w:rFonts w:asciiTheme="minorHAnsi" w:hAnsiTheme="minorHAnsi" w:cstheme="minorHAnsi"/>
          <w:b/>
        </w:rPr>
        <w:t>Kirjeldus</w:t>
      </w:r>
      <w:r w:rsidRPr="003B6E34">
        <w:rPr>
          <w:rFonts w:asciiTheme="minorHAnsi" w:hAnsiTheme="minorHAnsi" w:cstheme="minorHAnsi"/>
        </w:rPr>
        <w:t>:</w:t>
      </w:r>
      <w:r w:rsidR="00DC7CD7" w:rsidRPr="003B6E34">
        <w:rPr>
          <w:rFonts w:asciiTheme="minorHAnsi" w:hAnsiTheme="minorHAnsi" w:cstheme="minorHAnsi"/>
        </w:rPr>
        <w:t xml:space="preserve"> </w:t>
      </w:r>
      <w:r w:rsidR="0061462B" w:rsidRPr="003B6E34">
        <w:rPr>
          <w:rFonts w:asciiTheme="minorHAnsi" w:hAnsiTheme="minorHAnsi" w:cstheme="minorHAnsi"/>
        </w:rPr>
        <w:t>Kauba</w:t>
      </w:r>
      <w:r w:rsidR="00D22706" w:rsidRPr="003B6E34">
        <w:rPr>
          <w:rFonts w:asciiTheme="minorHAnsi" w:hAnsiTheme="minorHAnsi" w:cstheme="minorHAnsi"/>
        </w:rPr>
        <w:t xml:space="preserve"> haldur vaatab </w:t>
      </w:r>
      <w:r w:rsidR="00921F63" w:rsidRPr="003B6E34">
        <w:rPr>
          <w:rFonts w:asciiTheme="minorHAnsi" w:hAnsiTheme="minorHAnsi" w:cstheme="minorHAnsi"/>
        </w:rPr>
        <w:t xml:space="preserve">ootel </w:t>
      </w:r>
      <w:r w:rsidR="00353D0F" w:rsidRPr="003B6E34">
        <w:rPr>
          <w:rFonts w:asciiTheme="minorHAnsi" w:hAnsiTheme="minorHAnsi" w:cstheme="minorHAnsi"/>
        </w:rPr>
        <w:t xml:space="preserve"> või mitteaktiivsete</w:t>
      </w:r>
      <w:r w:rsidR="0061462B" w:rsidRPr="003B6E34">
        <w:rPr>
          <w:rFonts w:asciiTheme="minorHAnsi" w:hAnsiTheme="minorHAnsi" w:cstheme="minorHAnsi"/>
        </w:rPr>
        <w:t xml:space="preserve"> kaupade nimekirja, valib sealt kauba</w:t>
      </w:r>
      <w:r w:rsidR="002A6600" w:rsidRPr="003B6E34">
        <w:rPr>
          <w:rFonts w:asciiTheme="minorHAnsi" w:hAnsiTheme="minorHAnsi" w:cstheme="minorHAnsi"/>
        </w:rPr>
        <w:t xml:space="preserve"> ja muudab selle andmeid</w:t>
      </w:r>
      <w:r w:rsidR="0061462B" w:rsidRPr="003B6E34">
        <w:rPr>
          <w:rFonts w:asciiTheme="minorHAnsi" w:hAnsiTheme="minorHAnsi" w:cstheme="minorHAnsi"/>
        </w:rPr>
        <w:t>. Ei ole võimalik muuta kauba</w:t>
      </w:r>
      <w:r w:rsidR="00DC7CD7" w:rsidRPr="003B6E34">
        <w:rPr>
          <w:rFonts w:asciiTheme="minorHAnsi" w:hAnsiTheme="minorHAnsi" w:cstheme="minorHAnsi"/>
        </w:rPr>
        <w:t xml:space="preserve"> registreerimise </w:t>
      </w:r>
      <w:r w:rsidR="0061462B" w:rsidRPr="003B6E34">
        <w:rPr>
          <w:rFonts w:asciiTheme="minorHAnsi" w:hAnsiTheme="minorHAnsi" w:cstheme="minorHAnsi"/>
        </w:rPr>
        <w:t>aega ja infot selle kohta, kes kauba</w:t>
      </w:r>
      <w:r w:rsidR="00DC7CD7" w:rsidRPr="003B6E34">
        <w:rPr>
          <w:rFonts w:asciiTheme="minorHAnsi" w:hAnsiTheme="minorHAnsi" w:cstheme="minorHAnsi"/>
        </w:rPr>
        <w:t xml:space="preserve"> registreeris.</w:t>
      </w:r>
      <w:r w:rsidR="000D29E3" w:rsidRPr="003B6E34">
        <w:rPr>
          <w:rFonts w:asciiTheme="minorHAnsi" w:hAnsiTheme="minorHAnsi" w:cstheme="minorHAnsi"/>
        </w:rPr>
        <w:t xml:space="preserve"> Samuti ei kuulu </w:t>
      </w:r>
      <w:r w:rsidR="00017ECD" w:rsidRPr="003B6E34">
        <w:rPr>
          <w:rFonts w:asciiTheme="minorHAnsi" w:hAnsiTheme="minorHAnsi" w:cstheme="minorHAnsi"/>
        </w:rPr>
        <w:t>muudatuste</w:t>
      </w:r>
      <w:r w:rsidR="000D29E3" w:rsidRPr="003B6E34">
        <w:rPr>
          <w:rFonts w:asciiTheme="minorHAnsi" w:hAnsiTheme="minorHAnsi" w:cstheme="minorHAnsi"/>
        </w:rPr>
        <w:t xml:space="preserve"> hulk</w:t>
      </w:r>
      <w:r w:rsidR="0061462B" w:rsidRPr="003B6E34">
        <w:rPr>
          <w:rFonts w:asciiTheme="minorHAnsi" w:hAnsiTheme="minorHAnsi" w:cstheme="minorHAnsi"/>
        </w:rPr>
        <w:t>a kauba</w:t>
      </w:r>
      <w:r w:rsidR="000D29E3" w:rsidRPr="003B6E34">
        <w:rPr>
          <w:rFonts w:asciiTheme="minorHAnsi" w:hAnsiTheme="minorHAnsi" w:cstheme="minorHAnsi"/>
        </w:rPr>
        <w:t xml:space="preserve"> seisundi muutmin</w:t>
      </w:r>
      <w:r w:rsidR="00B86550" w:rsidRPr="003B6E34">
        <w:rPr>
          <w:rFonts w:asciiTheme="minorHAnsi" w:hAnsiTheme="minorHAnsi" w:cstheme="minorHAnsi"/>
        </w:rPr>
        <w:t>e (selleks on eraldi kasutusjuhud</w:t>
      </w:r>
      <w:r w:rsidR="000D29E3" w:rsidRPr="003B6E34">
        <w:rPr>
          <w:rFonts w:asciiTheme="minorHAnsi" w:hAnsiTheme="minorHAnsi" w:cstheme="minorHAnsi"/>
        </w:rPr>
        <w:t>).</w:t>
      </w:r>
      <w:r w:rsidR="0061462B" w:rsidRPr="003B6E34">
        <w:rPr>
          <w:rFonts w:asciiTheme="minorHAnsi" w:hAnsiTheme="minorHAnsi" w:cstheme="minorHAnsi"/>
        </w:rPr>
        <w:t xml:space="preserve"> Samas saab muuta kauba</w:t>
      </w:r>
      <w:r w:rsidR="00392DCF" w:rsidRPr="003B6E34">
        <w:rPr>
          <w:rFonts w:asciiTheme="minorHAnsi" w:hAnsiTheme="minorHAnsi" w:cstheme="minorHAnsi"/>
        </w:rPr>
        <w:t xml:space="preserve"> kategooriatesse kuuluvust.</w:t>
      </w:r>
    </w:p>
    <w:p w14:paraId="3138614C" w14:textId="77777777" w:rsidR="00D7452C" w:rsidRPr="003B6E34" w:rsidRDefault="00D7452C">
      <w:pPr>
        <w:rPr>
          <w:rFonts w:asciiTheme="minorHAnsi" w:hAnsiTheme="minorHAnsi" w:cstheme="minorHAnsi"/>
        </w:rPr>
      </w:pPr>
    </w:p>
    <w:p w14:paraId="5AF979EC" w14:textId="77777777" w:rsidR="00301F8E" w:rsidRPr="003B6E34" w:rsidRDefault="00301F8E" w:rsidP="00301F8E">
      <w:pPr>
        <w:jc w:val="both"/>
        <w:rPr>
          <w:rFonts w:asciiTheme="minorHAnsi" w:hAnsiTheme="minorHAnsi" w:cstheme="minorHAnsi"/>
          <w:u w:val="single"/>
        </w:rPr>
      </w:pPr>
      <w:r w:rsidRPr="003B6E34">
        <w:rPr>
          <w:rFonts w:asciiTheme="minorHAnsi" w:hAnsiTheme="minorHAnsi" w:cstheme="minorHAnsi"/>
          <w:b/>
          <w:u w:val="single"/>
        </w:rPr>
        <w:t>Kasutusjuht</w:t>
      </w:r>
      <w:r w:rsidRPr="003B6E34">
        <w:rPr>
          <w:rFonts w:asciiTheme="minorHAnsi" w:hAnsiTheme="minorHAnsi" w:cstheme="minorHAnsi"/>
          <w:u w:val="single"/>
        </w:rPr>
        <w:t xml:space="preserve">: </w:t>
      </w:r>
      <w:r w:rsidR="0061462B" w:rsidRPr="003B6E34">
        <w:rPr>
          <w:rFonts w:asciiTheme="minorHAnsi" w:hAnsiTheme="minorHAnsi" w:cstheme="minorHAnsi"/>
          <w:u w:val="single"/>
        </w:rPr>
        <w:t>Aktiveeri kaup</w:t>
      </w:r>
    </w:p>
    <w:p w14:paraId="2FC7405B" w14:textId="77777777" w:rsidR="00301F8E" w:rsidRPr="003B6E34" w:rsidRDefault="00301F8E" w:rsidP="00301F8E">
      <w:pPr>
        <w:rPr>
          <w:rFonts w:asciiTheme="minorHAnsi" w:hAnsiTheme="minorHAnsi" w:cstheme="minorHAnsi"/>
        </w:rPr>
      </w:pPr>
      <w:r w:rsidRPr="003B6E34">
        <w:rPr>
          <w:rFonts w:asciiTheme="minorHAnsi" w:hAnsiTheme="minorHAnsi" w:cstheme="minorHAnsi"/>
          <w:b/>
        </w:rPr>
        <w:t>Tegutsejad</w:t>
      </w:r>
      <w:r w:rsidRPr="003B6E34">
        <w:rPr>
          <w:rFonts w:asciiTheme="minorHAnsi" w:hAnsiTheme="minorHAnsi" w:cstheme="minorHAnsi"/>
        </w:rPr>
        <w:t>:</w:t>
      </w:r>
      <w:r w:rsidR="009D7F47" w:rsidRPr="003B6E34">
        <w:rPr>
          <w:rFonts w:asciiTheme="minorHAnsi" w:hAnsiTheme="minorHAnsi" w:cstheme="minorHAnsi"/>
        </w:rPr>
        <w:t xml:space="preserve"> </w:t>
      </w:r>
      <w:r w:rsidR="0061462B" w:rsidRPr="003B6E34">
        <w:rPr>
          <w:rFonts w:asciiTheme="minorHAnsi" w:hAnsiTheme="minorHAnsi" w:cstheme="minorHAnsi"/>
        </w:rPr>
        <w:t>Kauba</w:t>
      </w:r>
      <w:r w:rsidRPr="003B6E34">
        <w:rPr>
          <w:rFonts w:asciiTheme="minorHAnsi" w:hAnsiTheme="minorHAnsi" w:cstheme="minorHAnsi"/>
        </w:rPr>
        <w:t xml:space="preserve"> haldur</w:t>
      </w:r>
    </w:p>
    <w:p w14:paraId="09FCB2F0" w14:textId="77777777" w:rsidR="000A2EA9" w:rsidRPr="003B6E34" w:rsidRDefault="00301F8E" w:rsidP="00301F8E">
      <w:pPr>
        <w:rPr>
          <w:rFonts w:asciiTheme="minorHAnsi" w:hAnsiTheme="minorHAnsi" w:cstheme="minorHAnsi"/>
        </w:rPr>
      </w:pPr>
      <w:r w:rsidRPr="003B6E34">
        <w:rPr>
          <w:rFonts w:asciiTheme="minorHAnsi" w:hAnsiTheme="minorHAnsi" w:cstheme="minorHAnsi"/>
          <w:b/>
        </w:rPr>
        <w:t>Kirjeldus</w:t>
      </w:r>
      <w:r w:rsidRPr="003B6E34">
        <w:rPr>
          <w:rFonts w:asciiTheme="minorHAnsi" w:hAnsiTheme="minorHAnsi" w:cstheme="minorHAnsi"/>
        </w:rPr>
        <w:t>:</w:t>
      </w:r>
      <w:r w:rsidR="0061462B" w:rsidRPr="003B6E34">
        <w:rPr>
          <w:rFonts w:asciiTheme="minorHAnsi" w:hAnsiTheme="minorHAnsi" w:cstheme="minorHAnsi"/>
        </w:rPr>
        <w:t xml:space="preserve"> Kauba</w:t>
      </w:r>
      <w:r w:rsidR="00DC7CD7" w:rsidRPr="003B6E34">
        <w:rPr>
          <w:rFonts w:asciiTheme="minorHAnsi" w:hAnsiTheme="minorHAnsi" w:cstheme="minorHAnsi"/>
        </w:rPr>
        <w:t xml:space="preserve"> haldur</w:t>
      </w:r>
      <w:r w:rsidR="009F6B91" w:rsidRPr="003B6E34">
        <w:rPr>
          <w:rFonts w:asciiTheme="minorHAnsi" w:hAnsiTheme="minorHAnsi" w:cstheme="minorHAnsi"/>
        </w:rPr>
        <w:t xml:space="preserve"> vaatab </w:t>
      </w:r>
      <w:r w:rsidR="00921F63" w:rsidRPr="003B6E34">
        <w:rPr>
          <w:rFonts w:asciiTheme="minorHAnsi" w:hAnsiTheme="minorHAnsi" w:cstheme="minorHAnsi"/>
        </w:rPr>
        <w:t xml:space="preserve">ootel </w:t>
      </w:r>
      <w:r w:rsidR="001A7D24" w:rsidRPr="003B6E34">
        <w:rPr>
          <w:rFonts w:asciiTheme="minorHAnsi" w:hAnsiTheme="minorHAnsi" w:cstheme="minorHAnsi"/>
        </w:rPr>
        <w:t xml:space="preserve"> või mitteaktiivsete</w:t>
      </w:r>
      <w:r w:rsidR="0061462B" w:rsidRPr="003B6E34">
        <w:rPr>
          <w:rFonts w:asciiTheme="minorHAnsi" w:hAnsiTheme="minorHAnsi" w:cstheme="minorHAnsi"/>
        </w:rPr>
        <w:t xml:space="preserve"> kaupade</w:t>
      </w:r>
      <w:r w:rsidR="009F6B91" w:rsidRPr="003B6E34">
        <w:rPr>
          <w:rFonts w:asciiTheme="minorHAnsi" w:hAnsiTheme="minorHAnsi" w:cstheme="minorHAnsi"/>
        </w:rPr>
        <w:t xml:space="preserve"> nimekirja, valib sealt </w:t>
      </w:r>
      <w:r w:rsidR="0061462B" w:rsidRPr="003B6E34">
        <w:rPr>
          <w:rFonts w:asciiTheme="minorHAnsi" w:hAnsiTheme="minorHAnsi" w:cstheme="minorHAnsi"/>
        </w:rPr>
        <w:t>kauba</w:t>
      </w:r>
      <w:r w:rsidR="009F6B91" w:rsidRPr="003B6E34">
        <w:rPr>
          <w:rFonts w:asciiTheme="minorHAnsi" w:hAnsiTheme="minorHAnsi" w:cstheme="minorHAnsi"/>
        </w:rPr>
        <w:t xml:space="preserve"> ja </w:t>
      </w:r>
      <w:r w:rsidR="00DC7CD7" w:rsidRPr="003B6E34">
        <w:rPr>
          <w:rFonts w:asciiTheme="minorHAnsi" w:hAnsiTheme="minorHAnsi" w:cstheme="minorHAnsi"/>
        </w:rPr>
        <w:t>muudab</w:t>
      </w:r>
      <w:r w:rsidR="009620C1" w:rsidRPr="003B6E34">
        <w:rPr>
          <w:rFonts w:asciiTheme="minorHAnsi" w:hAnsiTheme="minorHAnsi" w:cstheme="minorHAnsi"/>
        </w:rPr>
        <w:t xml:space="preserve"> </w:t>
      </w:r>
      <w:r w:rsidR="009F6B91" w:rsidRPr="003B6E34">
        <w:rPr>
          <w:rFonts w:asciiTheme="minorHAnsi" w:hAnsiTheme="minorHAnsi" w:cstheme="minorHAnsi"/>
        </w:rPr>
        <w:t>selle</w:t>
      </w:r>
      <w:r w:rsidR="009620C1" w:rsidRPr="003B6E34">
        <w:rPr>
          <w:rFonts w:asciiTheme="minorHAnsi" w:hAnsiTheme="minorHAnsi" w:cstheme="minorHAnsi"/>
        </w:rPr>
        <w:t xml:space="preserve"> aktiivseks.</w:t>
      </w:r>
      <w:r w:rsidR="00921F63" w:rsidRPr="003B6E34">
        <w:rPr>
          <w:rFonts w:asciiTheme="minorHAnsi" w:hAnsiTheme="minorHAnsi" w:cstheme="minorHAnsi"/>
        </w:rPr>
        <w:t xml:space="preserve"> </w:t>
      </w:r>
    </w:p>
    <w:p w14:paraId="3E69466D" w14:textId="77777777" w:rsidR="00921F63" w:rsidRPr="003B6E34" w:rsidRDefault="00921F63" w:rsidP="00301F8E">
      <w:pPr>
        <w:rPr>
          <w:rFonts w:asciiTheme="minorHAnsi" w:hAnsiTheme="minorHAnsi" w:cstheme="minorHAnsi"/>
        </w:rPr>
      </w:pPr>
    </w:p>
    <w:p w14:paraId="67BFA800" w14:textId="77777777" w:rsidR="00301F8E" w:rsidRPr="003B6E34" w:rsidRDefault="00301F8E" w:rsidP="00301F8E">
      <w:pPr>
        <w:jc w:val="both"/>
        <w:rPr>
          <w:rFonts w:asciiTheme="minorHAnsi" w:hAnsiTheme="minorHAnsi" w:cstheme="minorHAnsi"/>
          <w:u w:val="single"/>
        </w:rPr>
      </w:pPr>
      <w:r w:rsidRPr="003B6E34">
        <w:rPr>
          <w:rFonts w:asciiTheme="minorHAnsi" w:hAnsiTheme="minorHAnsi" w:cstheme="minorHAnsi"/>
          <w:b/>
          <w:u w:val="single"/>
        </w:rPr>
        <w:t>Kasutusjuht</w:t>
      </w:r>
      <w:r w:rsidRPr="003B6E34">
        <w:rPr>
          <w:rFonts w:asciiTheme="minorHAnsi" w:hAnsiTheme="minorHAnsi" w:cstheme="minorHAnsi"/>
          <w:u w:val="single"/>
        </w:rPr>
        <w:t xml:space="preserve">: </w:t>
      </w:r>
      <w:r w:rsidR="0061462B" w:rsidRPr="003B6E34">
        <w:rPr>
          <w:rFonts w:asciiTheme="minorHAnsi" w:hAnsiTheme="minorHAnsi" w:cstheme="minorHAnsi"/>
          <w:u w:val="single"/>
        </w:rPr>
        <w:t>Muuda kaup</w:t>
      </w:r>
      <w:r w:rsidR="00224450" w:rsidRPr="003B6E34">
        <w:rPr>
          <w:rFonts w:asciiTheme="minorHAnsi" w:hAnsiTheme="minorHAnsi" w:cstheme="minorHAnsi"/>
          <w:u w:val="single"/>
        </w:rPr>
        <w:t xml:space="preserve"> mitteaktiivseks</w:t>
      </w:r>
    </w:p>
    <w:p w14:paraId="3E9CF120" w14:textId="77777777" w:rsidR="00301F8E" w:rsidRPr="003B6E34" w:rsidRDefault="00301F8E" w:rsidP="00301F8E">
      <w:pPr>
        <w:rPr>
          <w:rFonts w:asciiTheme="minorHAnsi" w:hAnsiTheme="minorHAnsi" w:cstheme="minorHAnsi"/>
        </w:rPr>
      </w:pPr>
      <w:r w:rsidRPr="003B6E34">
        <w:rPr>
          <w:rFonts w:asciiTheme="minorHAnsi" w:hAnsiTheme="minorHAnsi" w:cstheme="minorHAnsi"/>
          <w:b/>
        </w:rPr>
        <w:t>Tegutsejad</w:t>
      </w:r>
      <w:r w:rsidRPr="003B6E34">
        <w:rPr>
          <w:rFonts w:asciiTheme="minorHAnsi" w:hAnsiTheme="minorHAnsi" w:cstheme="minorHAnsi"/>
        </w:rPr>
        <w:t>:</w:t>
      </w:r>
      <w:r w:rsidR="009D7F47" w:rsidRPr="003B6E34">
        <w:rPr>
          <w:rFonts w:asciiTheme="minorHAnsi" w:hAnsiTheme="minorHAnsi" w:cstheme="minorHAnsi"/>
        </w:rPr>
        <w:t xml:space="preserve"> </w:t>
      </w:r>
      <w:r w:rsidR="0061462B" w:rsidRPr="003B6E34">
        <w:rPr>
          <w:rFonts w:asciiTheme="minorHAnsi" w:hAnsiTheme="minorHAnsi" w:cstheme="minorHAnsi"/>
        </w:rPr>
        <w:t>Kauba</w:t>
      </w:r>
      <w:r w:rsidRPr="003B6E34">
        <w:rPr>
          <w:rFonts w:asciiTheme="minorHAnsi" w:hAnsiTheme="minorHAnsi" w:cstheme="minorHAnsi"/>
        </w:rPr>
        <w:t xml:space="preserve"> haldur</w:t>
      </w:r>
    </w:p>
    <w:p w14:paraId="25DB2C66" w14:textId="77777777" w:rsidR="00301F8E" w:rsidRPr="003B6E34" w:rsidRDefault="00301F8E" w:rsidP="00301F8E">
      <w:pPr>
        <w:rPr>
          <w:rFonts w:asciiTheme="minorHAnsi" w:hAnsiTheme="minorHAnsi" w:cstheme="minorHAnsi"/>
        </w:rPr>
      </w:pPr>
      <w:r w:rsidRPr="003B6E34">
        <w:rPr>
          <w:rFonts w:asciiTheme="minorHAnsi" w:hAnsiTheme="minorHAnsi" w:cstheme="minorHAnsi"/>
          <w:b/>
        </w:rPr>
        <w:t>Kirjeldus</w:t>
      </w:r>
      <w:r w:rsidRPr="003B6E34">
        <w:rPr>
          <w:rFonts w:asciiTheme="minorHAnsi" w:hAnsiTheme="minorHAnsi" w:cstheme="minorHAnsi"/>
        </w:rPr>
        <w:t xml:space="preserve">: </w:t>
      </w:r>
      <w:r w:rsidR="0061462B" w:rsidRPr="003B6E34">
        <w:rPr>
          <w:rFonts w:asciiTheme="minorHAnsi" w:hAnsiTheme="minorHAnsi" w:cstheme="minorHAnsi"/>
        </w:rPr>
        <w:t>Kauba</w:t>
      </w:r>
      <w:r w:rsidR="009F6B91" w:rsidRPr="003B6E34">
        <w:rPr>
          <w:rFonts w:asciiTheme="minorHAnsi" w:hAnsiTheme="minorHAnsi" w:cstheme="minorHAnsi"/>
        </w:rPr>
        <w:t xml:space="preserve"> haldur vaatab </w:t>
      </w:r>
      <w:r w:rsidR="008722B4" w:rsidRPr="003B6E34">
        <w:rPr>
          <w:rFonts w:asciiTheme="minorHAnsi" w:hAnsiTheme="minorHAnsi" w:cstheme="minorHAnsi"/>
        </w:rPr>
        <w:t>aktiivsete</w:t>
      </w:r>
      <w:r w:rsidR="001142AA" w:rsidRPr="003B6E34">
        <w:rPr>
          <w:rFonts w:asciiTheme="minorHAnsi" w:hAnsiTheme="minorHAnsi" w:cstheme="minorHAnsi"/>
        </w:rPr>
        <w:t xml:space="preserve"> </w:t>
      </w:r>
      <w:r w:rsidR="0061462B" w:rsidRPr="003B6E34">
        <w:rPr>
          <w:rFonts w:asciiTheme="minorHAnsi" w:hAnsiTheme="minorHAnsi" w:cstheme="minorHAnsi"/>
        </w:rPr>
        <w:t>kaupade</w:t>
      </w:r>
      <w:r w:rsidR="009F6B91" w:rsidRPr="003B6E34">
        <w:rPr>
          <w:rFonts w:asciiTheme="minorHAnsi" w:hAnsiTheme="minorHAnsi" w:cstheme="minorHAnsi"/>
        </w:rPr>
        <w:t xml:space="preserve"> nimekirja, valib sealt </w:t>
      </w:r>
      <w:r w:rsidR="0061462B" w:rsidRPr="003B6E34">
        <w:rPr>
          <w:rFonts w:asciiTheme="minorHAnsi" w:hAnsiTheme="minorHAnsi" w:cstheme="minorHAnsi"/>
        </w:rPr>
        <w:t>kauba</w:t>
      </w:r>
      <w:r w:rsidR="009F6B91" w:rsidRPr="003B6E34">
        <w:rPr>
          <w:rFonts w:asciiTheme="minorHAnsi" w:hAnsiTheme="minorHAnsi" w:cstheme="minorHAnsi"/>
        </w:rPr>
        <w:t xml:space="preserve"> ja muudab selle mitteaktiivseks.</w:t>
      </w:r>
      <w:r w:rsidR="00921F63" w:rsidRPr="003B6E34">
        <w:rPr>
          <w:rFonts w:asciiTheme="minorHAnsi" w:hAnsiTheme="minorHAnsi" w:cstheme="minorHAnsi"/>
        </w:rPr>
        <w:t xml:space="preserve"> Subjekt saab nimekirja sorteerida ja filtreerida.</w:t>
      </w:r>
    </w:p>
    <w:p w14:paraId="6442FB60" w14:textId="77777777" w:rsidR="009620C1" w:rsidRPr="003B6E34" w:rsidRDefault="009620C1" w:rsidP="00301F8E">
      <w:pPr>
        <w:rPr>
          <w:rFonts w:asciiTheme="minorHAnsi" w:hAnsiTheme="minorHAnsi" w:cstheme="minorHAnsi"/>
        </w:rPr>
      </w:pPr>
    </w:p>
    <w:p w14:paraId="78B28629" w14:textId="77777777" w:rsidR="00DC7CD7" w:rsidRPr="003B6E34" w:rsidRDefault="00DC7CD7" w:rsidP="00DC7CD7">
      <w:pPr>
        <w:jc w:val="both"/>
        <w:rPr>
          <w:rFonts w:asciiTheme="minorHAnsi" w:hAnsiTheme="minorHAnsi" w:cstheme="minorHAnsi"/>
          <w:u w:val="single"/>
        </w:rPr>
      </w:pPr>
      <w:r w:rsidRPr="003B6E34">
        <w:rPr>
          <w:rFonts w:asciiTheme="minorHAnsi" w:hAnsiTheme="minorHAnsi" w:cstheme="minorHAnsi"/>
          <w:b/>
          <w:u w:val="single"/>
        </w:rPr>
        <w:t>Kasutusjuht</w:t>
      </w:r>
      <w:r w:rsidRPr="003B6E34">
        <w:rPr>
          <w:rFonts w:asciiTheme="minorHAnsi" w:hAnsiTheme="minorHAnsi" w:cstheme="minorHAnsi"/>
          <w:u w:val="single"/>
        </w:rPr>
        <w:t xml:space="preserve">: </w:t>
      </w:r>
      <w:r w:rsidR="00224450" w:rsidRPr="003B6E34">
        <w:rPr>
          <w:rFonts w:asciiTheme="minorHAnsi" w:hAnsiTheme="minorHAnsi" w:cstheme="minorHAnsi"/>
          <w:u w:val="single"/>
        </w:rPr>
        <w:t xml:space="preserve">Vaata kõiki </w:t>
      </w:r>
      <w:r w:rsidR="005B1BCD" w:rsidRPr="003B6E34">
        <w:rPr>
          <w:rFonts w:asciiTheme="minorHAnsi" w:hAnsiTheme="minorHAnsi" w:cstheme="minorHAnsi"/>
          <w:u w:val="single"/>
        </w:rPr>
        <w:t xml:space="preserve">ootel </w:t>
      </w:r>
      <w:r w:rsidR="00224450" w:rsidRPr="003B6E34">
        <w:rPr>
          <w:rFonts w:asciiTheme="minorHAnsi" w:hAnsiTheme="minorHAnsi" w:cstheme="minorHAnsi"/>
          <w:u w:val="single"/>
        </w:rPr>
        <w:t>või mitteaktii</w:t>
      </w:r>
      <w:r w:rsidR="0061462B" w:rsidRPr="003B6E34">
        <w:rPr>
          <w:rFonts w:asciiTheme="minorHAnsi" w:hAnsiTheme="minorHAnsi" w:cstheme="minorHAnsi"/>
          <w:u w:val="single"/>
        </w:rPr>
        <w:t>vseid kaupu</w:t>
      </w:r>
    </w:p>
    <w:p w14:paraId="73D1CF7F" w14:textId="77777777" w:rsidR="00DC7CD7" w:rsidRPr="003B6E34" w:rsidRDefault="00DC7CD7" w:rsidP="00DC7CD7">
      <w:pPr>
        <w:rPr>
          <w:rFonts w:asciiTheme="minorHAnsi" w:hAnsiTheme="minorHAnsi" w:cstheme="minorHAnsi"/>
        </w:rPr>
      </w:pPr>
      <w:r w:rsidRPr="003B6E34">
        <w:rPr>
          <w:rFonts w:asciiTheme="minorHAnsi" w:hAnsiTheme="minorHAnsi" w:cstheme="minorHAnsi"/>
          <w:b/>
        </w:rPr>
        <w:t>Tegutsejad</w:t>
      </w:r>
      <w:r w:rsidRPr="003B6E34">
        <w:rPr>
          <w:rFonts w:asciiTheme="minorHAnsi" w:hAnsiTheme="minorHAnsi" w:cstheme="minorHAnsi"/>
        </w:rPr>
        <w:t>:</w:t>
      </w:r>
      <w:r w:rsidR="009D7F47" w:rsidRPr="003B6E34">
        <w:rPr>
          <w:rFonts w:asciiTheme="minorHAnsi" w:hAnsiTheme="minorHAnsi" w:cstheme="minorHAnsi"/>
        </w:rPr>
        <w:t xml:space="preserve"> </w:t>
      </w:r>
      <w:r w:rsidR="0061462B" w:rsidRPr="003B6E34">
        <w:rPr>
          <w:rFonts w:asciiTheme="minorHAnsi" w:hAnsiTheme="minorHAnsi" w:cstheme="minorHAnsi"/>
        </w:rPr>
        <w:t>Kauba</w:t>
      </w:r>
      <w:r w:rsidRPr="003B6E34">
        <w:rPr>
          <w:rFonts w:asciiTheme="minorHAnsi" w:hAnsiTheme="minorHAnsi" w:cstheme="minorHAnsi"/>
        </w:rPr>
        <w:t xml:space="preserve"> haldur</w:t>
      </w:r>
    </w:p>
    <w:p w14:paraId="53123E09" w14:textId="77777777" w:rsidR="00921F63" w:rsidRPr="003B6E34" w:rsidRDefault="008D02B1" w:rsidP="00921F63">
      <w:pPr>
        <w:rPr>
          <w:rFonts w:asciiTheme="minorHAnsi" w:hAnsiTheme="minorHAnsi" w:cstheme="minorHAnsi"/>
        </w:rPr>
      </w:pPr>
      <w:r w:rsidRPr="003B6E34">
        <w:rPr>
          <w:rFonts w:asciiTheme="minorHAnsi" w:hAnsiTheme="minorHAnsi" w:cstheme="minorHAnsi"/>
          <w:b/>
        </w:rPr>
        <w:t>Kirjeldus</w:t>
      </w:r>
      <w:r w:rsidRPr="003B6E34">
        <w:rPr>
          <w:rFonts w:asciiTheme="minorHAnsi" w:hAnsiTheme="minorHAnsi" w:cstheme="minorHAnsi"/>
        </w:rPr>
        <w:t xml:space="preserve">: </w:t>
      </w:r>
      <w:r w:rsidR="0061462B" w:rsidRPr="003B6E34">
        <w:rPr>
          <w:rFonts w:asciiTheme="minorHAnsi" w:hAnsiTheme="minorHAnsi" w:cstheme="minorHAnsi"/>
        </w:rPr>
        <w:t>Kauba</w:t>
      </w:r>
      <w:r w:rsidR="005B7B03" w:rsidRPr="003B6E34">
        <w:rPr>
          <w:rFonts w:asciiTheme="minorHAnsi" w:hAnsiTheme="minorHAnsi" w:cstheme="minorHAnsi"/>
        </w:rPr>
        <w:t xml:space="preserve"> haldur</w:t>
      </w:r>
      <w:r w:rsidRPr="003B6E34">
        <w:rPr>
          <w:rFonts w:asciiTheme="minorHAnsi" w:hAnsiTheme="minorHAnsi" w:cstheme="minorHAnsi"/>
        </w:rPr>
        <w:t xml:space="preserve"> saab vaadata nimekirja </w:t>
      </w:r>
      <w:r w:rsidR="006A26EC" w:rsidRPr="003B6E34">
        <w:rPr>
          <w:rFonts w:asciiTheme="minorHAnsi" w:hAnsiTheme="minorHAnsi" w:cstheme="minorHAnsi"/>
        </w:rPr>
        <w:t>ootel</w:t>
      </w:r>
      <w:r w:rsidR="00CE7B6F" w:rsidRPr="003B6E34">
        <w:rPr>
          <w:rFonts w:asciiTheme="minorHAnsi" w:hAnsiTheme="minorHAnsi" w:cstheme="minorHAnsi"/>
        </w:rPr>
        <w:t xml:space="preserve"> või mitteaktiivses seisundis olevatest</w:t>
      </w:r>
      <w:r w:rsidR="000C7AF9" w:rsidRPr="003B6E34">
        <w:rPr>
          <w:rFonts w:asciiTheme="minorHAnsi" w:hAnsiTheme="minorHAnsi" w:cstheme="minorHAnsi"/>
        </w:rPr>
        <w:t xml:space="preserve"> </w:t>
      </w:r>
      <w:r w:rsidR="0061462B" w:rsidRPr="003B6E34">
        <w:rPr>
          <w:rFonts w:asciiTheme="minorHAnsi" w:hAnsiTheme="minorHAnsi" w:cstheme="minorHAnsi"/>
        </w:rPr>
        <w:t>kaupadest</w:t>
      </w:r>
      <w:r w:rsidR="00921F63" w:rsidRPr="003B6E34">
        <w:rPr>
          <w:rFonts w:asciiTheme="minorHAnsi" w:hAnsiTheme="minorHAnsi" w:cstheme="minorHAnsi"/>
        </w:rPr>
        <w:t>. Subjekt saab nimekirja sorteerida ja filtreerida.</w:t>
      </w:r>
    </w:p>
    <w:p w14:paraId="7DE2C5B1" w14:textId="77777777" w:rsidR="00DC7CD7" w:rsidRPr="003B6E34" w:rsidRDefault="00DC7CD7" w:rsidP="00301F8E">
      <w:pPr>
        <w:rPr>
          <w:rFonts w:asciiTheme="minorHAnsi" w:hAnsiTheme="minorHAnsi" w:cstheme="minorHAnsi"/>
        </w:rPr>
      </w:pPr>
    </w:p>
    <w:p w14:paraId="7FC7231D" w14:textId="77777777" w:rsidR="004517A7" w:rsidRPr="003B6E34" w:rsidRDefault="004517A7" w:rsidP="004517A7">
      <w:pPr>
        <w:jc w:val="both"/>
        <w:rPr>
          <w:rFonts w:asciiTheme="minorHAnsi" w:hAnsiTheme="minorHAnsi" w:cstheme="minorHAnsi"/>
          <w:u w:val="single"/>
        </w:rPr>
      </w:pPr>
      <w:r w:rsidRPr="003B6E34">
        <w:rPr>
          <w:rFonts w:asciiTheme="minorHAnsi" w:hAnsiTheme="minorHAnsi" w:cstheme="minorHAnsi"/>
          <w:b/>
          <w:u w:val="single"/>
        </w:rPr>
        <w:t>Kasutusjuht</w:t>
      </w:r>
      <w:r w:rsidRPr="003B6E34">
        <w:rPr>
          <w:rFonts w:asciiTheme="minorHAnsi" w:hAnsiTheme="minorHAnsi" w:cstheme="minorHAnsi"/>
          <w:u w:val="single"/>
        </w:rPr>
        <w:t xml:space="preserve">: </w:t>
      </w:r>
      <w:r w:rsidR="0061462B" w:rsidRPr="003B6E34">
        <w:rPr>
          <w:rFonts w:asciiTheme="minorHAnsi" w:hAnsiTheme="minorHAnsi" w:cstheme="minorHAnsi"/>
          <w:u w:val="single"/>
        </w:rPr>
        <w:t>Vaata kõiki kaupu</w:t>
      </w:r>
    </w:p>
    <w:p w14:paraId="159B0DA4" w14:textId="77777777" w:rsidR="004517A7" w:rsidRPr="003B6E34" w:rsidRDefault="004517A7" w:rsidP="004517A7">
      <w:pPr>
        <w:rPr>
          <w:rFonts w:asciiTheme="minorHAnsi" w:hAnsiTheme="minorHAnsi" w:cstheme="minorHAnsi"/>
        </w:rPr>
      </w:pPr>
      <w:r w:rsidRPr="003B6E34">
        <w:rPr>
          <w:rFonts w:asciiTheme="minorHAnsi" w:hAnsiTheme="minorHAnsi" w:cstheme="minorHAnsi"/>
          <w:b/>
        </w:rPr>
        <w:t>Tegutsejad</w:t>
      </w:r>
      <w:r w:rsidRPr="003B6E34">
        <w:rPr>
          <w:rFonts w:asciiTheme="minorHAnsi" w:hAnsiTheme="minorHAnsi" w:cstheme="minorHAnsi"/>
        </w:rPr>
        <w:t>:</w:t>
      </w:r>
      <w:r w:rsidR="009D7F47" w:rsidRPr="003B6E34">
        <w:rPr>
          <w:rFonts w:asciiTheme="minorHAnsi" w:hAnsiTheme="minorHAnsi" w:cstheme="minorHAnsi"/>
        </w:rPr>
        <w:t xml:space="preserve"> </w:t>
      </w:r>
      <w:r w:rsidR="0061462B" w:rsidRPr="003B6E34">
        <w:rPr>
          <w:rFonts w:asciiTheme="minorHAnsi" w:hAnsiTheme="minorHAnsi" w:cstheme="minorHAnsi"/>
        </w:rPr>
        <w:t>Kauba</w:t>
      </w:r>
      <w:r w:rsidRPr="003B6E34">
        <w:rPr>
          <w:rFonts w:asciiTheme="minorHAnsi" w:hAnsiTheme="minorHAnsi" w:cstheme="minorHAnsi"/>
        </w:rPr>
        <w:t xml:space="preserve"> haldur</w:t>
      </w:r>
      <w:r w:rsidR="009D7F47" w:rsidRPr="003B6E34">
        <w:rPr>
          <w:rFonts w:asciiTheme="minorHAnsi" w:hAnsiTheme="minorHAnsi" w:cstheme="minorHAnsi"/>
        </w:rPr>
        <w:t xml:space="preserve">, Juhataja </w:t>
      </w:r>
      <w:r w:rsidR="005B7B03" w:rsidRPr="003B6E34">
        <w:rPr>
          <w:rFonts w:asciiTheme="minorHAnsi" w:hAnsiTheme="minorHAnsi" w:cstheme="minorHAnsi"/>
        </w:rPr>
        <w:t xml:space="preserve">– </w:t>
      </w:r>
      <w:r w:rsidR="009D7F47" w:rsidRPr="003B6E34">
        <w:rPr>
          <w:rFonts w:asciiTheme="minorHAnsi" w:hAnsiTheme="minorHAnsi" w:cstheme="minorHAnsi"/>
        </w:rPr>
        <w:t>(edaspidi Subjekt)</w:t>
      </w:r>
    </w:p>
    <w:p w14:paraId="78671B06" w14:textId="77777777" w:rsidR="004517A7" w:rsidRPr="003B6E34" w:rsidRDefault="004517A7" w:rsidP="004517A7">
      <w:pPr>
        <w:rPr>
          <w:rFonts w:asciiTheme="minorHAnsi" w:hAnsiTheme="minorHAnsi" w:cstheme="minorHAnsi"/>
        </w:rPr>
      </w:pPr>
      <w:r w:rsidRPr="003B6E34">
        <w:rPr>
          <w:rFonts w:asciiTheme="minorHAnsi" w:hAnsiTheme="minorHAnsi" w:cstheme="minorHAnsi"/>
          <w:b/>
        </w:rPr>
        <w:lastRenderedPageBreak/>
        <w:t>Kirjeldus</w:t>
      </w:r>
      <w:r w:rsidRPr="003B6E34">
        <w:rPr>
          <w:rFonts w:asciiTheme="minorHAnsi" w:hAnsiTheme="minorHAnsi" w:cstheme="minorHAnsi"/>
        </w:rPr>
        <w:t>:</w:t>
      </w:r>
      <w:r w:rsidR="000C7AF9" w:rsidRPr="003B6E34">
        <w:rPr>
          <w:rFonts w:asciiTheme="minorHAnsi" w:hAnsiTheme="minorHAnsi" w:cstheme="minorHAnsi"/>
        </w:rPr>
        <w:t xml:space="preserve"> </w:t>
      </w:r>
      <w:r w:rsidR="009D7F47" w:rsidRPr="003B6E34">
        <w:rPr>
          <w:rFonts w:asciiTheme="minorHAnsi" w:hAnsiTheme="minorHAnsi" w:cstheme="minorHAnsi"/>
        </w:rPr>
        <w:t>Subjekt</w:t>
      </w:r>
      <w:r w:rsidR="000C7AF9" w:rsidRPr="003B6E34">
        <w:rPr>
          <w:rFonts w:asciiTheme="minorHAnsi" w:hAnsiTheme="minorHAnsi" w:cstheme="minorHAnsi"/>
        </w:rPr>
        <w:t xml:space="preserve"> s</w:t>
      </w:r>
      <w:r w:rsidR="00D22706" w:rsidRPr="003B6E34">
        <w:rPr>
          <w:rFonts w:asciiTheme="minorHAnsi" w:hAnsiTheme="minorHAnsi" w:cstheme="minorHAnsi"/>
        </w:rPr>
        <w:t xml:space="preserve">aab vaadata </w:t>
      </w:r>
      <w:r w:rsidR="0061462B" w:rsidRPr="003B6E34">
        <w:rPr>
          <w:rFonts w:asciiTheme="minorHAnsi" w:hAnsiTheme="minorHAnsi" w:cstheme="minorHAnsi"/>
        </w:rPr>
        <w:t>kaupade</w:t>
      </w:r>
      <w:r w:rsidR="006E4A8E" w:rsidRPr="003B6E34">
        <w:rPr>
          <w:rFonts w:asciiTheme="minorHAnsi" w:hAnsiTheme="minorHAnsi" w:cstheme="minorHAnsi"/>
        </w:rPr>
        <w:t xml:space="preserve"> </w:t>
      </w:r>
      <w:r w:rsidR="00D22706" w:rsidRPr="003B6E34">
        <w:rPr>
          <w:rFonts w:asciiTheme="minorHAnsi" w:hAnsiTheme="minorHAnsi" w:cstheme="minorHAnsi"/>
        </w:rPr>
        <w:t>nimekirja</w:t>
      </w:r>
      <w:r w:rsidR="000C7AF9" w:rsidRPr="003B6E34">
        <w:rPr>
          <w:rFonts w:asciiTheme="minorHAnsi" w:hAnsiTheme="minorHAnsi" w:cstheme="minorHAnsi"/>
        </w:rPr>
        <w:t xml:space="preserve">. </w:t>
      </w:r>
      <w:r w:rsidR="0097538C" w:rsidRPr="003B6E34">
        <w:rPr>
          <w:rFonts w:asciiTheme="minorHAnsi" w:hAnsiTheme="minorHAnsi" w:cstheme="minorHAnsi"/>
        </w:rPr>
        <w:t xml:space="preserve">Subjekt saab nimekirja sorteerida ja filtreerida. </w:t>
      </w:r>
      <w:r w:rsidR="0061462B" w:rsidRPr="003B6E34">
        <w:rPr>
          <w:rFonts w:asciiTheme="minorHAnsi" w:hAnsiTheme="minorHAnsi" w:cstheme="minorHAnsi"/>
        </w:rPr>
        <w:t>Samuti saab ta iga kauba</w:t>
      </w:r>
      <w:r w:rsidR="000C7AF9" w:rsidRPr="003B6E34">
        <w:rPr>
          <w:rFonts w:asciiTheme="minorHAnsi" w:hAnsiTheme="minorHAnsi" w:cstheme="minorHAnsi"/>
        </w:rPr>
        <w:t xml:space="preserve"> korral vaadata selle detailseid andmeid.</w:t>
      </w:r>
    </w:p>
    <w:p w14:paraId="2684BC34" w14:textId="77777777" w:rsidR="00CF5C77" w:rsidRPr="003B6E34" w:rsidRDefault="00CF5C77" w:rsidP="00301F8E">
      <w:pPr>
        <w:rPr>
          <w:rFonts w:asciiTheme="minorHAnsi" w:hAnsiTheme="minorHAnsi" w:cstheme="minorHAnsi"/>
        </w:rPr>
      </w:pPr>
    </w:p>
    <w:p w14:paraId="4D34D6A7" w14:textId="77777777" w:rsidR="00301F8E" w:rsidRPr="003B6E34" w:rsidRDefault="00301F8E" w:rsidP="00301F8E">
      <w:pPr>
        <w:jc w:val="both"/>
        <w:rPr>
          <w:rFonts w:asciiTheme="minorHAnsi" w:hAnsiTheme="minorHAnsi" w:cstheme="minorHAnsi"/>
          <w:u w:val="single"/>
        </w:rPr>
      </w:pPr>
      <w:r w:rsidRPr="003B6E34">
        <w:rPr>
          <w:rFonts w:asciiTheme="minorHAnsi" w:hAnsiTheme="minorHAnsi" w:cstheme="minorHAnsi"/>
          <w:b/>
          <w:u w:val="single"/>
        </w:rPr>
        <w:t>Kasutusjuht</w:t>
      </w:r>
      <w:r w:rsidRPr="003B6E34">
        <w:rPr>
          <w:rFonts w:asciiTheme="minorHAnsi" w:hAnsiTheme="minorHAnsi" w:cstheme="minorHAnsi"/>
          <w:u w:val="single"/>
        </w:rPr>
        <w:t xml:space="preserve">: </w:t>
      </w:r>
      <w:r w:rsidR="0061462B" w:rsidRPr="003B6E34">
        <w:rPr>
          <w:rFonts w:asciiTheme="minorHAnsi" w:hAnsiTheme="minorHAnsi" w:cstheme="minorHAnsi"/>
          <w:u w:val="single"/>
        </w:rPr>
        <w:t>Lõpeta kaup</w:t>
      </w:r>
    </w:p>
    <w:p w14:paraId="7F1BB49B" w14:textId="77777777" w:rsidR="00301F8E" w:rsidRPr="003B6E34" w:rsidRDefault="00301F8E" w:rsidP="00301F8E">
      <w:pPr>
        <w:rPr>
          <w:rFonts w:asciiTheme="minorHAnsi" w:hAnsiTheme="minorHAnsi" w:cstheme="minorHAnsi"/>
        </w:rPr>
      </w:pPr>
      <w:r w:rsidRPr="003B6E34">
        <w:rPr>
          <w:rFonts w:asciiTheme="minorHAnsi" w:hAnsiTheme="minorHAnsi" w:cstheme="minorHAnsi"/>
          <w:b/>
        </w:rPr>
        <w:t>Tegutsejad</w:t>
      </w:r>
      <w:r w:rsidRPr="003B6E34">
        <w:rPr>
          <w:rFonts w:asciiTheme="minorHAnsi" w:hAnsiTheme="minorHAnsi" w:cstheme="minorHAnsi"/>
        </w:rPr>
        <w:t>:</w:t>
      </w:r>
      <w:r w:rsidR="009D7F47" w:rsidRPr="003B6E34">
        <w:rPr>
          <w:rFonts w:asciiTheme="minorHAnsi" w:hAnsiTheme="minorHAnsi" w:cstheme="minorHAnsi"/>
        </w:rPr>
        <w:t xml:space="preserve"> </w:t>
      </w:r>
      <w:r w:rsidRPr="003B6E34">
        <w:rPr>
          <w:rFonts w:asciiTheme="minorHAnsi" w:hAnsiTheme="minorHAnsi" w:cstheme="minorHAnsi"/>
        </w:rPr>
        <w:t>Juhataja</w:t>
      </w:r>
    </w:p>
    <w:p w14:paraId="64ECACBF" w14:textId="77777777" w:rsidR="00301F8E" w:rsidRPr="003B6E34" w:rsidRDefault="00301F8E" w:rsidP="00301F8E">
      <w:pPr>
        <w:rPr>
          <w:rFonts w:asciiTheme="minorHAnsi" w:hAnsiTheme="minorHAnsi" w:cstheme="minorHAnsi"/>
        </w:rPr>
      </w:pPr>
      <w:r w:rsidRPr="003B6E34">
        <w:rPr>
          <w:rFonts w:asciiTheme="minorHAnsi" w:hAnsiTheme="minorHAnsi" w:cstheme="minorHAnsi"/>
          <w:b/>
        </w:rPr>
        <w:t>Kirjeldus</w:t>
      </w:r>
      <w:r w:rsidRPr="003B6E34">
        <w:rPr>
          <w:rFonts w:asciiTheme="minorHAnsi" w:hAnsiTheme="minorHAnsi" w:cstheme="minorHAnsi"/>
        </w:rPr>
        <w:t>:</w:t>
      </w:r>
      <w:r w:rsidR="000C7AF9" w:rsidRPr="003B6E34">
        <w:rPr>
          <w:rFonts w:asciiTheme="minorHAnsi" w:hAnsiTheme="minorHAnsi" w:cstheme="minorHAnsi"/>
        </w:rPr>
        <w:t xml:space="preserve"> J</w:t>
      </w:r>
      <w:r w:rsidR="00D22706" w:rsidRPr="003B6E34">
        <w:rPr>
          <w:rFonts w:asciiTheme="minorHAnsi" w:hAnsiTheme="minorHAnsi" w:cstheme="minorHAnsi"/>
        </w:rPr>
        <w:t xml:space="preserve">uhataja vaatab </w:t>
      </w:r>
      <w:r w:rsidR="007250BD" w:rsidRPr="003B6E34">
        <w:rPr>
          <w:rFonts w:asciiTheme="minorHAnsi" w:hAnsiTheme="minorHAnsi" w:cstheme="minorHAnsi"/>
        </w:rPr>
        <w:t>aktiivsete</w:t>
      </w:r>
      <w:r w:rsidR="00260F79" w:rsidRPr="003B6E34">
        <w:rPr>
          <w:rFonts w:asciiTheme="minorHAnsi" w:hAnsiTheme="minorHAnsi" w:cstheme="minorHAnsi"/>
        </w:rPr>
        <w:t xml:space="preserve"> või mitteaktiivsete</w:t>
      </w:r>
      <w:r w:rsidR="0061462B" w:rsidRPr="003B6E34">
        <w:rPr>
          <w:rFonts w:asciiTheme="minorHAnsi" w:hAnsiTheme="minorHAnsi" w:cstheme="minorHAnsi"/>
        </w:rPr>
        <w:t xml:space="preserve"> kaupade</w:t>
      </w:r>
      <w:r w:rsidR="000C7AF9" w:rsidRPr="003B6E34">
        <w:rPr>
          <w:rFonts w:asciiTheme="minorHAnsi" w:hAnsiTheme="minorHAnsi" w:cstheme="minorHAnsi"/>
        </w:rPr>
        <w:t xml:space="preserve"> nimekirja, vali</w:t>
      </w:r>
      <w:r w:rsidR="0061462B" w:rsidRPr="003B6E34">
        <w:rPr>
          <w:rFonts w:asciiTheme="minorHAnsi" w:hAnsiTheme="minorHAnsi" w:cstheme="minorHAnsi"/>
        </w:rPr>
        <w:t>b sealt kauba</w:t>
      </w:r>
      <w:r w:rsidR="000C7AF9" w:rsidRPr="003B6E34">
        <w:rPr>
          <w:rFonts w:asciiTheme="minorHAnsi" w:hAnsiTheme="minorHAnsi" w:cstheme="minorHAnsi"/>
        </w:rPr>
        <w:t xml:space="preserve"> ja </w:t>
      </w:r>
      <w:r w:rsidR="00E540F2" w:rsidRPr="003B6E34">
        <w:rPr>
          <w:rFonts w:asciiTheme="minorHAnsi" w:hAnsiTheme="minorHAnsi" w:cstheme="minorHAnsi"/>
        </w:rPr>
        <w:t>lõpetab</w:t>
      </w:r>
      <w:r w:rsidR="000C7AF9" w:rsidRPr="003B6E34">
        <w:rPr>
          <w:rFonts w:asciiTheme="minorHAnsi" w:hAnsiTheme="minorHAnsi" w:cstheme="minorHAnsi"/>
        </w:rPr>
        <w:t xml:space="preserve"> selle.</w:t>
      </w:r>
      <w:r w:rsidR="00746CF1" w:rsidRPr="003B6E34">
        <w:rPr>
          <w:rFonts w:asciiTheme="minorHAnsi" w:hAnsiTheme="minorHAnsi" w:cstheme="minorHAnsi"/>
        </w:rPr>
        <w:t xml:space="preserve"> Subjekt saab nimekirja sorteerida ja filtreerida.</w:t>
      </w:r>
    </w:p>
    <w:p w14:paraId="66AC00C3" w14:textId="77777777" w:rsidR="00DB4D22" w:rsidRPr="003B6E34" w:rsidRDefault="00DB4D22" w:rsidP="00301F8E">
      <w:pPr>
        <w:rPr>
          <w:rFonts w:asciiTheme="minorHAnsi" w:hAnsiTheme="minorHAnsi" w:cstheme="minorHAnsi"/>
        </w:rPr>
      </w:pPr>
    </w:p>
    <w:p w14:paraId="6FA62FD3" w14:textId="77777777" w:rsidR="004517A7" w:rsidRPr="003B6E34" w:rsidRDefault="004517A7" w:rsidP="004517A7">
      <w:pPr>
        <w:jc w:val="both"/>
        <w:rPr>
          <w:rFonts w:asciiTheme="minorHAnsi" w:hAnsiTheme="minorHAnsi" w:cstheme="minorHAnsi"/>
          <w:u w:val="single"/>
        </w:rPr>
      </w:pPr>
      <w:r w:rsidRPr="003B6E34">
        <w:rPr>
          <w:rFonts w:asciiTheme="minorHAnsi" w:hAnsiTheme="minorHAnsi" w:cstheme="minorHAnsi"/>
          <w:b/>
          <w:u w:val="single"/>
        </w:rPr>
        <w:t>Kasutusjuht</w:t>
      </w:r>
      <w:r w:rsidRPr="003B6E34">
        <w:rPr>
          <w:rFonts w:asciiTheme="minorHAnsi" w:hAnsiTheme="minorHAnsi" w:cstheme="minorHAnsi"/>
          <w:u w:val="single"/>
        </w:rPr>
        <w:t xml:space="preserve">: </w:t>
      </w:r>
      <w:r w:rsidR="0061462B" w:rsidRPr="003B6E34">
        <w:rPr>
          <w:rFonts w:asciiTheme="minorHAnsi" w:hAnsiTheme="minorHAnsi" w:cstheme="minorHAnsi"/>
          <w:u w:val="single"/>
        </w:rPr>
        <w:t>Vaata kaupade</w:t>
      </w:r>
      <w:r w:rsidR="00224450" w:rsidRPr="003B6E34">
        <w:rPr>
          <w:rFonts w:asciiTheme="minorHAnsi" w:hAnsiTheme="minorHAnsi" w:cstheme="minorHAnsi"/>
          <w:u w:val="single"/>
        </w:rPr>
        <w:t xml:space="preserve"> koondaruannet</w:t>
      </w:r>
    </w:p>
    <w:p w14:paraId="55859C93" w14:textId="77777777" w:rsidR="004517A7" w:rsidRPr="003B6E34" w:rsidRDefault="004517A7" w:rsidP="004517A7">
      <w:pPr>
        <w:rPr>
          <w:rFonts w:asciiTheme="minorHAnsi" w:hAnsiTheme="minorHAnsi" w:cstheme="minorHAnsi"/>
        </w:rPr>
      </w:pPr>
      <w:r w:rsidRPr="003B6E34">
        <w:rPr>
          <w:rFonts w:asciiTheme="minorHAnsi" w:hAnsiTheme="minorHAnsi" w:cstheme="minorHAnsi"/>
          <w:b/>
        </w:rPr>
        <w:t>Tegutsejad</w:t>
      </w:r>
      <w:r w:rsidRPr="003B6E34">
        <w:rPr>
          <w:rFonts w:asciiTheme="minorHAnsi" w:hAnsiTheme="minorHAnsi" w:cstheme="minorHAnsi"/>
        </w:rPr>
        <w:t>: Juhataja</w:t>
      </w:r>
    </w:p>
    <w:p w14:paraId="01D4950A" w14:textId="6E50360C" w:rsidR="004517A7" w:rsidRPr="003B6E34" w:rsidRDefault="004517A7" w:rsidP="004517A7">
      <w:pPr>
        <w:rPr>
          <w:rFonts w:asciiTheme="minorHAnsi" w:hAnsiTheme="minorHAnsi" w:cstheme="minorHAnsi"/>
        </w:rPr>
      </w:pPr>
      <w:r w:rsidRPr="003B6E34">
        <w:rPr>
          <w:rFonts w:asciiTheme="minorHAnsi" w:hAnsiTheme="minorHAnsi" w:cstheme="minorHAnsi"/>
          <w:b/>
        </w:rPr>
        <w:t>Kirjeldus</w:t>
      </w:r>
      <w:r w:rsidRPr="003B6E34">
        <w:rPr>
          <w:rFonts w:asciiTheme="minorHAnsi" w:hAnsiTheme="minorHAnsi" w:cstheme="minorHAnsi"/>
        </w:rPr>
        <w:t>:</w:t>
      </w:r>
      <w:r w:rsidR="009D7F47" w:rsidRPr="003B6E34">
        <w:rPr>
          <w:rFonts w:asciiTheme="minorHAnsi" w:hAnsiTheme="minorHAnsi" w:cstheme="minorHAnsi"/>
        </w:rPr>
        <w:t xml:space="preserve"> Juhata</w:t>
      </w:r>
      <w:r w:rsidR="009F0361" w:rsidRPr="003B6E34">
        <w:rPr>
          <w:rFonts w:asciiTheme="minorHAnsi" w:hAnsiTheme="minorHAnsi" w:cstheme="minorHAnsi"/>
        </w:rPr>
        <w:t>ja</w:t>
      </w:r>
      <w:r w:rsidR="0061462B" w:rsidRPr="003B6E34">
        <w:rPr>
          <w:rFonts w:asciiTheme="minorHAnsi" w:hAnsiTheme="minorHAnsi" w:cstheme="minorHAnsi"/>
        </w:rPr>
        <w:t xml:space="preserve"> näeb iga kauba</w:t>
      </w:r>
      <w:r w:rsidR="00BE29AD" w:rsidRPr="003B6E34">
        <w:rPr>
          <w:rFonts w:asciiTheme="minorHAnsi" w:hAnsiTheme="minorHAnsi" w:cstheme="minorHAnsi"/>
        </w:rPr>
        <w:t xml:space="preserve"> seisundi kohta selle koodi, nimetust ja selles seisundis olevate</w:t>
      </w:r>
      <w:r w:rsidR="0061462B" w:rsidRPr="003B6E34">
        <w:rPr>
          <w:rFonts w:asciiTheme="minorHAnsi" w:hAnsiTheme="minorHAnsi" w:cstheme="minorHAnsi"/>
        </w:rPr>
        <w:t xml:space="preserve"> kaupade</w:t>
      </w:r>
      <w:r w:rsidR="00BE29AD" w:rsidRPr="003B6E34">
        <w:rPr>
          <w:rFonts w:asciiTheme="minorHAnsi" w:hAnsiTheme="minorHAnsi" w:cstheme="minorHAnsi"/>
        </w:rPr>
        <w:t xml:space="preserve"> arvu. Kui s</w:t>
      </w:r>
      <w:r w:rsidR="0061462B" w:rsidRPr="003B6E34">
        <w:rPr>
          <w:rFonts w:asciiTheme="minorHAnsi" w:hAnsiTheme="minorHAnsi" w:cstheme="minorHAnsi"/>
        </w:rPr>
        <w:t>eisundiga pole seotud ühtegi kaupa</w:t>
      </w:r>
      <w:r w:rsidR="00BE29AD" w:rsidRPr="003B6E34">
        <w:rPr>
          <w:rFonts w:asciiTheme="minorHAnsi" w:hAnsiTheme="minorHAnsi" w:cstheme="minorHAnsi"/>
        </w:rPr>
        <w:t>, siis on see arv 0.</w:t>
      </w:r>
    </w:p>
    <w:p w14:paraId="536647BF" w14:textId="77777777" w:rsidR="004517A7" w:rsidRPr="003B6E34" w:rsidRDefault="004517A7" w:rsidP="004517A7">
      <w:pPr>
        <w:rPr>
          <w:rFonts w:asciiTheme="minorHAnsi" w:hAnsiTheme="minorHAnsi" w:cstheme="minorHAnsi"/>
        </w:rPr>
      </w:pPr>
    </w:p>
    <w:p w14:paraId="15DB3D30" w14:textId="77777777" w:rsidR="004517A7" w:rsidRPr="003B6E34" w:rsidRDefault="004517A7" w:rsidP="004517A7">
      <w:pPr>
        <w:jc w:val="both"/>
        <w:rPr>
          <w:rFonts w:asciiTheme="minorHAnsi" w:hAnsiTheme="minorHAnsi" w:cstheme="minorHAnsi"/>
          <w:u w:val="single"/>
        </w:rPr>
      </w:pPr>
      <w:r w:rsidRPr="003B6E34">
        <w:rPr>
          <w:rFonts w:asciiTheme="minorHAnsi" w:hAnsiTheme="minorHAnsi" w:cstheme="minorHAnsi"/>
          <w:b/>
          <w:u w:val="single"/>
        </w:rPr>
        <w:t>Kasutusjuht</w:t>
      </w:r>
      <w:r w:rsidRPr="003B6E34">
        <w:rPr>
          <w:rFonts w:asciiTheme="minorHAnsi" w:hAnsiTheme="minorHAnsi" w:cstheme="minorHAnsi"/>
          <w:u w:val="single"/>
        </w:rPr>
        <w:t xml:space="preserve">: </w:t>
      </w:r>
      <w:r w:rsidR="0061462B" w:rsidRPr="003B6E34">
        <w:rPr>
          <w:rFonts w:asciiTheme="minorHAnsi" w:hAnsiTheme="minorHAnsi" w:cstheme="minorHAnsi"/>
          <w:u w:val="single"/>
        </w:rPr>
        <w:t>Vaata aktiivseid kaupu</w:t>
      </w:r>
    </w:p>
    <w:p w14:paraId="16C719E8" w14:textId="77777777" w:rsidR="004517A7" w:rsidRPr="003B6E34" w:rsidRDefault="004517A7" w:rsidP="004517A7">
      <w:pPr>
        <w:rPr>
          <w:rFonts w:asciiTheme="minorHAnsi" w:hAnsiTheme="minorHAnsi" w:cstheme="minorHAnsi"/>
        </w:rPr>
      </w:pPr>
      <w:r w:rsidRPr="003B6E34">
        <w:rPr>
          <w:rFonts w:asciiTheme="minorHAnsi" w:hAnsiTheme="minorHAnsi" w:cstheme="minorHAnsi"/>
          <w:b/>
        </w:rPr>
        <w:t>Tegutsejad</w:t>
      </w:r>
      <w:r w:rsidRPr="003B6E34">
        <w:rPr>
          <w:rFonts w:asciiTheme="minorHAnsi" w:hAnsiTheme="minorHAnsi" w:cstheme="minorHAnsi"/>
        </w:rPr>
        <w:t xml:space="preserve">: </w:t>
      </w:r>
      <w:r w:rsidR="002C1740" w:rsidRPr="003B6E34">
        <w:rPr>
          <w:rFonts w:asciiTheme="minorHAnsi" w:hAnsiTheme="minorHAnsi" w:cstheme="minorHAnsi"/>
        </w:rPr>
        <w:t>Kliendihaldur,</w:t>
      </w:r>
      <w:r w:rsidR="002C1740" w:rsidRPr="003B6E34">
        <w:rPr>
          <w:rFonts w:asciiTheme="minorHAnsi" w:hAnsiTheme="minorHAnsi" w:cstheme="minorHAnsi"/>
          <w:color w:val="FF0000"/>
        </w:rPr>
        <w:t xml:space="preserve"> </w:t>
      </w:r>
      <w:r w:rsidR="00B13E72" w:rsidRPr="003B6E34">
        <w:rPr>
          <w:rFonts w:asciiTheme="minorHAnsi" w:hAnsiTheme="minorHAnsi" w:cstheme="minorHAnsi"/>
        </w:rPr>
        <w:t>Uudistaja</w:t>
      </w:r>
      <w:r w:rsidR="000C4DBF" w:rsidRPr="003B6E34">
        <w:rPr>
          <w:rFonts w:asciiTheme="minorHAnsi" w:hAnsiTheme="minorHAnsi" w:cstheme="minorHAnsi"/>
        </w:rPr>
        <w:t xml:space="preserve">, Klient </w:t>
      </w:r>
      <w:r w:rsidR="00DB4D22" w:rsidRPr="003B6E34">
        <w:rPr>
          <w:rFonts w:asciiTheme="minorHAnsi" w:hAnsiTheme="minorHAnsi" w:cstheme="minorHAnsi"/>
        </w:rPr>
        <w:t xml:space="preserve">– </w:t>
      </w:r>
      <w:r w:rsidR="000C4DBF" w:rsidRPr="003B6E34">
        <w:rPr>
          <w:rFonts w:asciiTheme="minorHAnsi" w:hAnsiTheme="minorHAnsi" w:cstheme="minorHAnsi"/>
        </w:rPr>
        <w:t>(edaspidi Subjekt)</w:t>
      </w:r>
    </w:p>
    <w:p w14:paraId="6F3986FC" w14:textId="77777777" w:rsidR="004517A7" w:rsidRPr="003B6E34" w:rsidRDefault="004517A7" w:rsidP="004517A7">
      <w:pPr>
        <w:rPr>
          <w:rFonts w:asciiTheme="minorHAnsi" w:hAnsiTheme="minorHAnsi" w:cstheme="minorHAnsi"/>
        </w:rPr>
      </w:pPr>
      <w:r w:rsidRPr="003B6E34">
        <w:rPr>
          <w:rFonts w:asciiTheme="minorHAnsi" w:hAnsiTheme="minorHAnsi" w:cstheme="minorHAnsi"/>
          <w:b/>
        </w:rPr>
        <w:t>Kirjeldus</w:t>
      </w:r>
      <w:r w:rsidRPr="003B6E34">
        <w:rPr>
          <w:rFonts w:asciiTheme="minorHAnsi" w:hAnsiTheme="minorHAnsi" w:cstheme="minorHAnsi"/>
        </w:rPr>
        <w:t>:</w:t>
      </w:r>
      <w:r w:rsidR="00B13E72" w:rsidRPr="003B6E34">
        <w:rPr>
          <w:rFonts w:asciiTheme="minorHAnsi" w:hAnsiTheme="minorHAnsi" w:cstheme="minorHAnsi"/>
        </w:rPr>
        <w:t xml:space="preserve"> </w:t>
      </w:r>
      <w:r w:rsidR="000C4DBF" w:rsidRPr="003B6E34">
        <w:rPr>
          <w:rFonts w:asciiTheme="minorHAnsi" w:hAnsiTheme="minorHAnsi" w:cstheme="minorHAnsi"/>
        </w:rPr>
        <w:t>Subjekt</w:t>
      </w:r>
      <w:r w:rsidR="00B13E72" w:rsidRPr="003B6E34">
        <w:rPr>
          <w:rFonts w:asciiTheme="minorHAnsi" w:hAnsiTheme="minorHAnsi" w:cstheme="minorHAnsi"/>
        </w:rPr>
        <w:t xml:space="preserve"> </w:t>
      </w:r>
      <w:r w:rsidR="002D3ED2" w:rsidRPr="003B6E34">
        <w:rPr>
          <w:rFonts w:asciiTheme="minorHAnsi" w:hAnsiTheme="minorHAnsi" w:cstheme="minorHAnsi"/>
        </w:rPr>
        <w:t xml:space="preserve">valib kategooria ja </w:t>
      </w:r>
      <w:r w:rsidR="00B13E72" w:rsidRPr="003B6E34">
        <w:rPr>
          <w:rFonts w:asciiTheme="minorHAnsi" w:hAnsiTheme="minorHAnsi" w:cstheme="minorHAnsi"/>
        </w:rPr>
        <w:t xml:space="preserve">näeb </w:t>
      </w:r>
      <w:r w:rsidR="00886BE1" w:rsidRPr="003B6E34">
        <w:rPr>
          <w:rFonts w:asciiTheme="minorHAnsi" w:hAnsiTheme="minorHAnsi" w:cstheme="minorHAnsi"/>
        </w:rPr>
        <w:t>kõigi</w:t>
      </w:r>
      <w:r w:rsidR="002D3ED2" w:rsidRPr="003B6E34">
        <w:rPr>
          <w:rFonts w:asciiTheme="minorHAnsi" w:hAnsiTheme="minorHAnsi" w:cstheme="minorHAnsi"/>
        </w:rPr>
        <w:t xml:space="preserve"> sellesse kuuluvate </w:t>
      </w:r>
      <w:r w:rsidR="00B13E72" w:rsidRPr="003B6E34">
        <w:rPr>
          <w:rFonts w:asciiTheme="minorHAnsi" w:hAnsiTheme="minorHAnsi" w:cstheme="minorHAnsi"/>
        </w:rPr>
        <w:t>a</w:t>
      </w:r>
      <w:r w:rsidR="0061462B" w:rsidRPr="003B6E34">
        <w:rPr>
          <w:rFonts w:asciiTheme="minorHAnsi" w:hAnsiTheme="minorHAnsi" w:cstheme="minorHAnsi"/>
        </w:rPr>
        <w:t>ktiivses seisundis olevate kaupade</w:t>
      </w:r>
      <w:r w:rsidR="00B13E72" w:rsidRPr="003B6E34">
        <w:rPr>
          <w:rFonts w:asciiTheme="minorHAnsi" w:hAnsiTheme="minorHAnsi" w:cstheme="minorHAnsi"/>
        </w:rPr>
        <w:t xml:space="preserve"> kõiki andmeid, v.a registreerimise aeg ja registreerinud töötaja.</w:t>
      </w:r>
    </w:p>
    <w:p w14:paraId="0CFC6A1C" w14:textId="77777777" w:rsidR="00301F8E" w:rsidRPr="003B6E34" w:rsidRDefault="00301F8E">
      <w:pPr>
        <w:rPr>
          <w:rFonts w:asciiTheme="minorHAnsi" w:hAnsiTheme="minorHAnsi" w:cstheme="minorHAnsi"/>
        </w:rPr>
      </w:pPr>
    </w:p>
    <w:p w14:paraId="4A7F71B0" w14:textId="772CF98C" w:rsidR="000277D6" w:rsidRPr="003B6E34" w:rsidRDefault="007D14BF">
      <w:pPr>
        <w:pStyle w:val="Heading3"/>
        <w:rPr>
          <w:rFonts w:asciiTheme="minorHAnsi" w:hAnsiTheme="minorHAnsi" w:cstheme="minorHAnsi"/>
        </w:rPr>
      </w:pPr>
      <w:bookmarkStart w:id="40" w:name="_Ref30414349"/>
      <w:bookmarkStart w:id="41" w:name="_Toc240564728"/>
      <w:bookmarkEnd w:id="37"/>
      <w:r w:rsidRPr="003B6E34">
        <w:rPr>
          <w:rFonts w:asciiTheme="minorHAnsi" w:hAnsiTheme="minorHAnsi" w:cstheme="minorHAnsi"/>
        </w:rPr>
        <w:t>Allsüsteemi m</w:t>
      </w:r>
      <w:r w:rsidR="000277D6" w:rsidRPr="003B6E34">
        <w:rPr>
          <w:rFonts w:asciiTheme="minorHAnsi" w:hAnsiTheme="minorHAnsi" w:cstheme="minorHAnsi"/>
        </w:rPr>
        <w:t>ittefunktsionaalsed nõuded</w:t>
      </w:r>
      <w:bookmarkEnd w:id="40"/>
      <w:bookmarkEnd w:id="41"/>
    </w:p>
    <w:p w14:paraId="16394BA6" w14:textId="77777777" w:rsidR="000277D6" w:rsidRPr="003B6E34" w:rsidRDefault="000277D6">
      <w:pPr>
        <w:rPr>
          <w:rFonts w:asciiTheme="minorHAnsi" w:hAnsiTheme="minorHAnsi" w:cstheme="minorHAnsi"/>
        </w:rPr>
      </w:pPr>
    </w:p>
    <w:p w14:paraId="2F17E98F" w14:textId="0B6821AC" w:rsidR="00F87394" w:rsidRPr="003B6E34" w:rsidRDefault="00F87394" w:rsidP="00A43B59">
      <w:pPr>
        <w:jc w:val="both"/>
        <w:rPr>
          <w:rFonts w:asciiTheme="minorHAnsi" w:hAnsiTheme="minorHAnsi" w:cstheme="minorHAnsi"/>
        </w:rPr>
      </w:pPr>
      <w:r w:rsidRPr="003B6E34">
        <w:rPr>
          <w:rFonts w:asciiTheme="minorHAnsi" w:hAnsiTheme="minorHAnsi" w:cstheme="minorHAnsi"/>
        </w:rPr>
        <w:fldChar w:fldCharType="begin"/>
      </w:r>
      <w:r w:rsidRPr="003B6E34">
        <w:rPr>
          <w:rFonts w:asciiTheme="minorHAnsi" w:hAnsiTheme="minorHAnsi" w:cstheme="minorHAnsi"/>
        </w:rPr>
        <w:instrText xml:space="preserve"> REF _Ref463174922 \h </w:instrText>
      </w:r>
      <w:r w:rsidR="00A43B59" w:rsidRPr="003B6E34">
        <w:rPr>
          <w:rFonts w:asciiTheme="minorHAnsi" w:hAnsiTheme="minorHAnsi" w:cstheme="minorHAnsi"/>
        </w:rPr>
        <w:instrText xml:space="preserve"> \* MERGEFORMAT </w:instrText>
      </w:r>
      <w:r w:rsidRPr="003B6E34">
        <w:rPr>
          <w:rFonts w:asciiTheme="minorHAnsi" w:hAnsiTheme="minorHAnsi" w:cstheme="minorHAnsi"/>
        </w:rPr>
      </w:r>
      <w:r w:rsidRPr="003B6E34">
        <w:rPr>
          <w:rFonts w:asciiTheme="minorHAnsi" w:hAnsiTheme="minorHAnsi" w:cstheme="minorHAnsi"/>
        </w:rPr>
        <w:fldChar w:fldCharType="separate"/>
      </w:r>
      <w:r w:rsidR="00D778AB" w:rsidRPr="003B6E34">
        <w:rPr>
          <w:rFonts w:asciiTheme="minorHAnsi" w:hAnsiTheme="minorHAnsi" w:cstheme="minorHAnsi"/>
        </w:rPr>
        <w:t xml:space="preserve">Tabel </w:t>
      </w:r>
      <w:r w:rsidR="00D778AB" w:rsidRPr="003B6E34">
        <w:rPr>
          <w:rFonts w:asciiTheme="minorHAnsi" w:hAnsiTheme="minorHAnsi" w:cstheme="minorHAnsi"/>
          <w:noProof/>
        </w:rPr>
        <w:t>4</w:t>
      </w:r>
      <w:r w:rsidRPr="003B6E34">
        <w:rPr>
          <w:rFonts w:asciiTheme="minorHAnsi" w:hAnsiTheme="minorHAnsi" w:cstheme="minorHAnsi"/>
        </w:rPr>
        <w:fldChar w:fldCharType="end"/>
      </w:r>
      <w:r w:rsidRPr="003B6E34">
        <w:rPr>
          <w:rFonts w:asciiTheme="minorHAnsi" w:hAnsiTheme="minorHAnsi" w:cstheme="minorHAnsi"/>
        </w:rPr>
        <w:t xml:space="preserve"> esitab vaadeldava allsüsteemi mittefunktsionaalsed nõuded.</w:t>
      </w:r>
    </w:p>
    <w:p w14:paraId="4367ED03" w14:textId="77777777" w:rsidR="00F87394" w:rsidRPr="003B6E34" w:rsidRDefault="00F87394">
      <w:pPr>
        <w:rPr>
          <w:rFonts w:asciiTheme="minorHAnsi" w:hAnsiTheme="minorHAnsi" w:cstheme="minorHAnsi"/>
        </w:rPr>
      </w:pPr>
    </w:p>
    <w:p w14:paraId="04FC72AC" w14:textId="00565B72" w:rsidR="00F87394" w:rsidRDefault="00F87394" w:rsidP="00F87394">
      <w:pPr>
        <w:pStyle w:val="Caption"/>
        <w:keepNext/>
        <w:rPr>
          <w:rFonts w:asciiTheme="minorHAnsi" w:hAnsiTheme="minorHAnsi" w:cstheme="minorHAnsi"/>
        </w:rPr>
      </w:pPr>
      <w:bookmarkStart w:id="42" w:name="_Ref463174922"/>
      <w:r w:rsidRPr="003B6E34">
        <w:rPr>
          <w:rFonts w:asciiTheme="minorHAnsi" w:hAnsiTheme="minorHAnsi" w:cstheme="minorHAnsi"/>
        </w:rPr>
        <w:t xml:space="preserve">Tabel </w:t>
      </w:r>
      <w:r w:rsidR="0035723F" w:rsidRPr="003B6E34">
        <w:rPr>
          <w:rFonts w:asciiTheme="minorHAnsi" w:hAnsiTheme="minorHAnsi" w:cstheme="minorHAnsi"/>
          <w:noProof/>
        </w:rPr>
        <w:fldChar w:fldCharType="begin"/>
      </w:r>
      <w:r w:rsidR="0035723F" w:rsidRPr="003B6E34">
        <w:rPr>
          <w:rFonts w:asciiTheme="minorHAnsi" w:hAnsiTheme="minorHAnsi" w:cstheme="minorHAnsi"/>
          <w:noProof/>
        </w:rPr>
        <w:instrText xml:space="preserve"> SEQ Tabel \* ARABIC </w:instrText>
      </w:r>
      <w:r w:rsidR="0035723F" w:rsidRPr="003B6E34">
        <w:rPr>
          <w:rFonts w:asciiTheme="minorHAnsi" w:hAnsiTheme="minorHAnsi" w:cstheme="minorHAnsi"/>
          <w:noProof/>
        </w:rPr>
        <w:fldChar w:fldCharType="separate"/>
      </w:r>
      <w:r w:rsidR="00D778AB" w:rsidRPr="003B6E34">
        <w:rPr>
          <w:rFonts w:asciiTheme="minorHAnsi" w:hAnsiTheme="minorHAnsi" w:cstheme="minorHAnsi"/>
          <w:noProof/>
        </w:rPr>
        <w:t>4</w:t>
      </w:r>
      <w:r w:rsidR="0035723F" w:rsidRPr="003B6E34">
        <w:rPr>
          <w:rFonts w:asciiTheme="minorHAnsi" w:hAnsiTheme="minorHAnsi" w:cstheme="minorHAnsi"/>
          <w:noProof/>
        </w:rPr>
        <w:fldChar w:fldCharType="end"/>
      </w:r>
      <w:bookmarkEnd w:id="42"/>
      <w:r w:rsidR="00AB1D38" w:rsidRPr="003B6E34">
        <w:rPr>
          <w:rFonts w:asciiTheme="minorHAnsi" w:hAnsiTheme="minorHAnsi" w:cstheme="minorHAnsi"/>
        </w:rPr>
        <w:t xml:space="preserve"> Alls</w:t>
      </w:r>
      <w:r w:rsidRPr="003B6E34">
        <w:rPr>
          <w:rFonts w:asciiTheme="minorHAnsi" w:hAnsiTheme="minorHAnsi" w:cstheme="minorHAnsi"/>
        </w:rPr>
        <w:t>üsteemi mittefunktsionaalsed nõuded.</w:t>
      </w:r>
    </w:p>
    <w:tbl>
      <w:tblPr>
        <w:tblW w:w="8961" w:type="dxa"/>
        <w:tblInd w:w="55" w:type="dxa"/>
        <w:tblLayout w:type="fixed"/>
        <w:tblCellMar>
          <w:top w:w="55" w:type="dxa"/>
          <w:left w:w="55" w:type="dxa"/>
          <w:bottom w:w="55" w:type="dxa"/>
          <w:right w:w="55" w:type="dxa"/>
        </w:tblCellMar>
        <w:tblLook w:val="0000" w:firstRow="0" w:lastRow="0" w:firstColumn="0" w:lastColumn="0" w:noHBand="0" w:noVBand="0"/>
      </w:tblPr>
      <w:tblGrid>
        <w:gridCol w:w="2024"/>
        <w:gridCol w:w="6937"/>
      </w:tblGrid>
      <w:tr w:rsidR="00730EB1" w:rsidRPr="007B0716" w14:paraId="72C1065D" w14:textId="77777777" w:rsidTr="00A1010A">
        <w:trPr>
          <w:tblHeader/>
        </w:trPr>
        <w:tc>
          <w:tcPr>
            <w:tcW w:w="2024" w:type="dxa"/>
            <w:tcBorders>
              <w:top w:val="single" w:sz="1" w:space="0" w:color="000000"/>
              <w:left w:val="single" w:sz="1" w:space="0" w:color="000000"/>
              <w:bottom w:val="single" w:sz="1" w:space="0" w:color="000000"/>
            </w:tcBorders>
            <w:shd w:val="clear" w:color="auto" w:fill="E6E6E6"/>
          </w:tcPr>
          <w:p w14:paraId="773DC05F" w14:textId="77777777" w:rsidR="00730EB1" w:rsidRPr="007B0716" w:rsidRDefault="00730EB1" w:rsidP="00A1010A">
            <w:pPr>
              <w:pStyle w:val="Tabelipis"/>
              <w:snapToGrid w:val="0"/>
              <w:rPr>
                <w:rFonts w:cs="Calibri"/>
                <w:i w:val="0"/>
              </w:rPr>
            </w:pPr>
            <w:r w:rsidRPr="003058EC">
              <w:rPr>
                <w:rFonts w:cs="Calibri"/>
                <w:i w:val="0"/>
                <w:iCs/>
              </w:rPr>
              <w:t>Tüüp</w:t>
            </w:r>
          </w:p>
        </w:tc>
        <w:tc>
          <w:tcPr>
            <w:tcW w:w="6937" w:type="dxa"/>
            <w:tcBorders>
              <w:top w:val="single" w:sz="1" w:space="0" w:color="000000"/>
              <w:left w:val="single" w:sz="1" w:space="0" w:color="000000"/>
              <w:bottom w:val="single" w:sz="1" w:space="0" w:color="000000"/>
              <w:right w:val="single" w:sz="1" w:space="0" w:color="000000"/>
            </w:tcBorders>
            <w:shd w:val="clear" w:color="auto" w:fill="E6E6E6"/>
          </w:tcPr>
          <w:p w14:paraId="1709EC75" w14:textId="77777777" w:rsidR="00730EB1" w:rsidRPr="007B0716" w:rsidRDefault="00730EB1" w:rsidP="00A1010A">
            <w:pPr>
              <w:pStyle w:val="Tabelipis"/>
              <w:snapToGrid w:val="0"/>
              <w:rPr>
                <w:rFonts w:cs="Calibri"/>
                <w:i w:val="0"/>
              </w:rPr>
            </w:pPr>
            <w:r w:rsidRPr="003058EC">
              <w:rPr>
                <w:rFonts w:cs="Calibri"/>
                <w:i w:val="0"/>
                <w:iCs/>
              </w:rPr>
              <w:t>Nõude kirjeldus</w:t>
            </w:r>
          </w:p>
        </w:tc>
      </w:tr>
      <w:tr w:rsidR="00730EB1" w:rsidRPr="007B0716" w14:paraId="76D1123F" w14:textId="77777777" w:rsidTr="00A1010A">
        <w:tc>
          <w:tcPr>
            <w:tcW w:w="2024" w:type="dxa"/>
            <w:tcBorders>
              <w:left w:val="single" w:sz="1" w:space="0" w:color="000000"/>
              <w:bottom w:val="single" w:sz="1" w:space="0" w:color="000000"/>
            </w:tcBorders>
          </w:tcPr>
          <w:p w14:paraId="721E1106" w14:textId="77777777" w:rsidR="00730EB1" w:rsidRPr="007B0716" w:rsidRDefault="00730EB1" w:rsidP="00A1010A">
            <w:pPr>
              <w:pStyle w:val="Tabelipis"/>
              <w:snapToGrid w:val="0"/>
              <w:jc w:val="left"/>
              <w:rPr>
                <w:rFonts w:cs="Calibri"/>
                <w:b w:val="0"/>
                <w:i w:val="0"/>
                <w:sz w:val="24"/>
              </w:rPr>
            </w:pPr>
            <w:r w:rsidRPr="00BC6A3C">
              <w:rPr>
                <w:rFonts w:cs="Calibri"/>
                <w:b w:val="0"/>
                <w:bCs/>
                <w:i w:val="0"/>
                <w:iCs/>
                <w:sz w:val="24"/>
              </w:rPr>
              <w:t>modelleerimiskeel</w:t>
            </w:r>
          </w:p>
        </w:tc>
        <w:tc>
          <w:tcPr>
            <w:tcW w:w="6937" w:type="dxa"/>
            <w:tcBorders>
              <w:left w:val="single" w:sz="1" w:space="0" w:color="000000"/>
              <w:bottom w:val="single" w:sz="1" w:space="0" w:color="000000"/>
              <w:right w:val="single" w:sz="1" w:space="0" w:color="000000"/>
            </w:tcBorders>
          </w:tcPr>
          <w:p w14:paraId="067FFB1C" w14:textId="77777777" w:rsidR="00730EB1" w:rsidRPr="007B0716" w:rsidRDefault="00730EB1" w:rsidP="00A1010A">
            <w:pPr>
              <w:pStyle w:val="Tabelipis"/>
              <w:snapToGrid w:val="0"/>
              <w:jc w:val="left"/>
              <w:rPr>
                <w:rFonts w:cs="Calibri"/>
                <w:b w:val="0"/>
                <w:i w:val="0"/>
                <w:sz w:val="24"/>
              </w:rPr>
            </w:pPr>
            <w:r w:rsidRPr="00BC6A3C">
              <w:rPr>
                <w:rFonts w:cs="Calibri"/>
                <w:b w:val="0"/>
                <w:bCs/>
                <w:i w:val="0"/>
                <w:iCs/>
                <w:sz w:val="24"/>
              </w:rPr>
              <w:t>UML.</w:t>
            </w:r>
          </w:p>
        </w:tc>
      </w:tr>
      <w:tr w:rsidR="00730EB1" w:rsidRPr="007B0716" w14:paraId="63B20C18" w14:textId="77777777" w:rsidTr="00A1010A">
        <w:tc>
          <w:tcPr>
            <w:tcW w:w="2024" w:type="dxa"/>
            <w:tcBorders>
              <w:left w:val="single" w:sz="1" w:space="0" w:color="000000"/>
              <w:bottom w:val="single" w:sz="1" w:space="0" w:color="000000"/>
            </w:tcBorders>
          </w:tcPr>
          <w:p w14:paraId="4DB5FA1D" w14:textId="77777777" w:rsidR="00730EB1" w:rsidRPr="007B0716" w:rsidRDefault="00730EB1" w:rsidP="00A1010A">
            <w:pPr>
              <w:pStyle w:val="Tabelisisu"/>
              <w:snapToGrid w:val="0"/>
              <w:jc w:val="both"/>
              <w:rPr>
                <w:rFonts w:cs="Calibri"/>
                <w:sz w:val="24"/>
              </w:rPr>
            </w:pPr>
            <w:r w:rsidRPr="003058EC">
              <w:rPr>
                <w:rFonts w:cs="Calibri"/>
                <w:sz w:val="24"/>
              </w:rPr>
              <w:t>serveri tarkvara</w:t>
            </w:r>
          </w:p>
        </w:tc>
        <w:tc>
          <w:tcPr>
            <w:tcW w:w="6937" w:type="dxa"/>
            <w:tcBorders>
              <w:left w:val="single" w:sz="1" w:space="0" w:color="000000"/>
              <w:bottom w:val="single" w:sz="1" w:space="0" w:color="000000"/>
              <w:right w:val="single" w:sz="1" w:space="0" w:color="000000"/>
            </w:tcBorders>
          </w:tcPr>
          <w:p w14:paraId="594914DB" w14:textId="77777777" w:rsidR="00730EB1" w:rsidRPr="007B0716" w:rsidRDefault="00730EB1" w:rsidP="00A1010A">
            <w:pPr>
              <w:pStyle w:val="Tabelisisu"/>
              <w:snapToGrid w:val="0"/>
              <w:jc w:val="both"/>
              <w:rPr>
                <w:rFonts w:cs="Calibri"/>
                <w:sz w:val="24"/>
              </w:rPr>
            </w:pPr>
            <w:r w:rsidRPr="003058EC">
              <w:rPr>
                <w:rFonts w:cs="Calibri"/>
                <w:sz w:val="24"/>
              </w:rPr>
              <w:t>Süsteem peab andmete hoidmiseks kasutama SQL</w:t>
            </w:r>
            <w:r>
              <w:rPr>
                <w:rFonts w:cs="Calibri"/>
                <w:sz w:val="24"/>
              </w:rPr>
              <w:noBreakHyphen/>
            </w:r>
            <w:r w:rsidRPr="003058EC">
              <w:rPr>
                <w:rFonts w:cs="Calibri"/>
                <w:sz w:val="24"/>
              </w:rPr>
              <w:t>andmebaasisüsteemi abil loodud andmebaasi. Loodava tarkvara näol on tegemist on äritarkvaraga, mis kasutab tööks struktureeritud andmeid ning neid andmeid ei hakka olema väga palju (räägime maksimaalselt kümnest tuhandest uuest reast aastas). Seega puudub vajadus mõne NoSQL süsteemi kasutamise järele. Serverite operatsioonisüsteemiks peaks olema Linux, et vähendada süsteemi maksumust. Andmebaasisüsteemina on soovitav kasutada PostgreSQLi, kuna see on avatud lähtekoodiga, seda pakutakse tasuta, see jälgib küllaltki hästi SQL standardit, see pakub häid võimalusi andmebaasi programmeerijale ning sellele on suur kasutajate kogukond (st abi ja tuge pole keeruline leida).</w:t>
            </w:r>
          </w:p>
        </w:tc>
      </w:tr>
      <w:tr w:rsidR="00730EB1" w:rsidRPr="007B0716" w14:paraId="4337979A" w14:textId="77777777" w:rsidTr="00A1010A">
        <w:tc>
          <w:tcPr>
            <w:tcW w:w="2024" w:type="dxa"/>
            <w:tcBorders>
              <w:left w:val="single" w:sz="1" w:space="0" w:color="000000"/>
              <w:bottom w:val="single" w:sz="1" w:space="0" w:color="000000"/>
            </w:tcBorders>
          </w:tcPr>
          <w:p w14:paraId="4086DC32" w14:textId="77777777" w:rsidR="00730EB1" w:rsidRPr="007B0716" w:rsidRDefault="00730EB1" w:rsidP="00A1010A">
            <w:pPr>
              <w:pStyle w:val="Tabelisisu"/>
              <w:snapToGrid w:val="0"/>
              <w:jc w:val="both"/>
              <w:rPr>
                <w:rFonts w:cs="Calibri"/>
                <w:sz w:val="24"/>
              </w:rPr>
            </w:pPr>
            <w:r w:rsidRPr="003058EC">
              <w:rPr>
                <w:rFonts w:cs="Calibri"/>
                <w:sz w:val="24"/>
              </w:rPr>
              <w:t>arendusvahendid</w:t>
            </w:r>
          </w:p>
        </w:tc>
        <w:tc>
          <w:tcPr>
            <w:tcW w:w="6937" w:type="dxa"/>
            <w:tcBorders>
              <w:left w:val="single" w:sz="1" w:space="0" w:color="000000"/>
              <w:bottom w:val="single" w:sz="1" w:space="0" w:color="000000"/>
              <w:right w:val="single" w:sz="1" w:space="0" w:color="000000"/>
            </w:tcBorders>
          </w:tcPr>
          <w:p w14:paraId="10BA3E16" w14:textId="77777777" w:rsidR="00730EB1" w:rsidRDefault="00730EB1" w:rsidP="00A1010A">
            <w:pPr>
              <w:pStyle w:val="tabeli-sisu-western"/>
              <w:rPr>
                <w:rFonts w:cs="Calibri"/>
                <w:sz w:val="24"/>
                <w:szCs w:val="24"/>
              </w:rPr>
            </w:pPr>
            <w:r w:rsidRPr="003058EC">
              <w:rPr>
                <w:rFonts w:cs="Calibri"/>
                <w:sz w:val="24"/>
                <w:szCs w:val="24"/>
              </w:rPr>
              <w:t>Modelleerimisvahendina tuleks kasutada organisatsioonile hangitud CASE tarkvara Enterprise Architect või Rational Rose. Prototüübi koostamiseks kasutatakse töölaua andmebaasisüsteemi MS Access või LibreOffice Base, kuhu on integreeritud kasutajaliidese ehitamise vahendid.</w:t>
            </w:r>
          </w:p>
          <w:p w14:paraId="53EC9640" w14:textId="77777777" w:rsidR="00730EB1" w:rsidRDefault="00730EB1" w:rsidP="00A1010A">
            <w:pPr>
              <w:pStyle w:val="Tabelisisu"/>
              <w:snapToGrid w:val="0"/>
              <w:jc w:val="both"/>
              <w:rPr>
                <w:rFonts w:cs="Calibri"/>
                <w:sz w:val="24"/>
              </w:rPr>
            </w:pPr>
          </w:p>
          <w:p w14:paraId="364D014C" w14:textId="77777777" w:rsidR="00730EB1" w:rsidRPr="007B0716" w:rsidRDefault="00730EB1" w:rsidP="00A1010A">
            <w:pPr>
              <w:pStyle w:val="Tabelisisu"/>
              <w:snapToGrid w:val="0"/>
              <w:jc w:val="both"/>
              <w:rPr>
                <w:rFonts w:cs="Calibri"/>
                <w:sz w:val="24"/>
              </w:rPr>
            </w:pPr>
            <w:r w:rsidRPr="003058EC">
              <w:rPr>
                <w:rFonts w:cs="Calibri"/>
                <w:sz w:val="24"/>
              </w:rPr>
              <w:lastRenderedPageBreak/>
              <w:t>Töötavas süsteemis peab üliõpilastele mõeldud kasutajaliides olema igal juhul veebipõhine. Töötajatele mõeldud rakendus võib olla kahekihiline, kus kasutaja arvutis on rakendus ning see suhtleb üle arvutivõrgu serveril paikneva andmebaasisüsteemiga. Soovi korral on võimalik selle jaoks MS Accessis või LibreOffice Base abil tehtud prototüüpi evolutsioneerida nii, et kasutatakse nendes loodud kasutajaliidest, kuid andmebaas on serveril.</w:t>
            </w:r>
          </w:p>
        </w:tc>
      </w:tr>
      <w:tr w:rsidR="00730EB1" w:rsidRPr="007B0716" w14:paraId="4A623024" w14:textId="77777777" w:rsidTr="00A1010A">
        <w:tc>
          <w:tcPr>
            <w:tcW w:w="2024" w:type="dxa"/>
            <w:tcBorders>
              <w:left w:val="single" w:sz="1" w:space="0" w:color="000000"/>
              <w:bottom w:val="single" w:sz="1" w:space="0" w:color="000000"/>
            </w:tcBorders>
          </w:tcPr>
          <w:p w14:paraId="46BFC45D" w14:textId="77777777" w:rsidR="00730EB1" w:rsidRPr="007B0716" w:rsidRDefault="00730EB1" w:rsidP="00A1010A">
            <w:pPr>
              <w:pStyle w:val="Tabelisisu"/>
              <w:snapToGrid w:val="0"/>
              <w:jc w:val="both"/>
              <w:rPr>
                <w:rFonts w:cs="Calibri"/>
                <w:sz w:val="24"/>
              </w:rPr>
            </w:pPr>
            <w:r w:rsidRPr="003058EC">
              <w:rPr>
                <w:rFonts w:cs="Calibri"/>
                <w:sz w:val="24"/>
              </w:rPr>
              <w:lastRenderedPageBreak/>
              <w:t>keel</w:t>
            </w:r>
          </w:p>
        </w:tc>
        <w:tc>
          <w:tcPr>
            <w:tcW w:w="6937" w:type="dxa"/>
            <w:tcBorders>
              <w:left w:val="single" w:sz="1" w:space="0" w:color="000000"/>
              <w:bottom w:val="single" w:sz="1" w:space="0" w:color="000000"/>
              <w:right w:val="single" w:sz="1" w:space="0" w:color="000000"/>
            </w:tcBorders>
          </w:tcPr>
          <w:p w14:paraId="45DD0052" w14:textId="77777777" w:rsidR="00730EB1" w:rsidRPr="007B0716" w:rsidRDefault="00730EB1" w:rsidP="00A1010A">
            <w:pPr>
              <w:pStyle w:val="Tabelisisu"/>
              <w:snapToGrid w:val="0"/>
              <w:jc w:val="both"/>
              <w:rPr>
                <w:rFonts w:cs="Calibri"/>
                <w:sz w:val="24"/>
              </w:rPr>
            </w:pPr>
            <w:r w:rsidRPr="003058EC">
              <w:rPr>
                <w:rFonts w:cs="Calibri"/>
                <w:sz w:val="24"/>
              </w:rPr>
              <w:t>Süsteemi kasutajaliides ja dokumentatsioon peavad olema eesti keeles. Süsteem tuleks üles ehitada nii, et ei oleks väga raske lisada kasutajaliidesesse uusi keeli (inglise keel).</w:t>
            </w:r>
          </w:p>
        </w:tc>
      </w:tr>
      <w:tr w:rsidR="00730EB1" w:rsidRPr="007B0716" w14:paraId="3B857DE8" w14:textId="77777777" w:rsidTr="00A1010A">
        <w:tc>
          <w:tcPr>
            <w:tcW w:w="2024" w:type="dxa"/>
            <w:tcBorders>
              <w:left w:val="single" w:sz="1" w:space="0" w:color="000000"/>
              <w:bottom w:val="single" w:sz="1" w:space="0" w:color="000000"/>
            </w:tcBorders>
          </w:tcPr>
          <w:p w14:paraId="33DDB390" w14:textId="77777777" w:rsidR="00730EB1" w:rsidRPr="007B0716" w:rsidRDefault="00730EB1" w:rsidP="00A1010A">
            <w:pPr>
              <w:pStyle w:val="Tabelisisu"/>
              <w:snapToGrid w:val="0"/>
              <w:jc w:val="both"/>
              <w:rPr>
                <w:rFonts w:cs="Calibri"/>
                <w:sz w:val="24"/>
              </w:rPr>
            </w:pPr>
            <w:r w:rsidRPr="003058EC">
              <w:rPr>
                <w:rFonts w:cs="Calibri"/>
                <w:sz w:val="24"/>
              </w:rPr>
              <w:t>kasutajaliides</w:t>
            </w:r>
          </w:p>
        </w:tc>
        <w:tc>
          <w:tcPr>
            <w:tcW w:w="6937" w:type="dxa"/>
            <w:tcBorders>
              <w:left w:val="single" w:sz="1" w:space="0" w:color="000000"/>
              <w:bottom w:val="single" w:sz="1" w:space="0" w:color="000000"/>
              <w:right w:val="single" w:sz="1" w:space="0" w:color="000000"/>
            </w:tcBorders>
          </w:tcPr>
          <w:p w14:paraId="5B3E7706" w14:textId="77777777" w:rsidR="00730EB1" w:rsidRPr="003058EC" w:rsidRDefault="00730EB1" w:rsidP="00A1010A">
            <w:pPr>
              <w:pStyle w:val="tabeli-sisu-western"/>
              <w:rPr>
                <w:rFonts w:cs="Calibri"/>
              </w:rPr>
            </w:pPr>
            <w:r w:rsidRPr="003058EC">
              <w:rPr>
                <w:rFonts w:cs="Calibri"/>
                <w:sz w:val="24"/>
                <w:szCs w:val="24"/>
              </w:rPr>
              <w:t xml:space="preserve">Kasutajaliidese värvivalikus tuleb kasutada Tallinna Tehnikaülikooli tunnusgraafika värve Pantone 221 CV (kirsipunane) ja Pantone Cool Gray 8 (terashall). </w:t>
            </w:r>
          </w:p>
          <w:p w14:paraId="0669079C" w14:textId="77777777" w:rsidR="00730EB1" w:rsidRPr="003058EC" w:rsidRDefault="00730EB1" w:rsidP="00A1010A">
            <w:pPr>
              <w:pStyle w:val="tabeli-sisu-western"/>
              <w:rPr>
                <w:rFonts w:cs="Calibri"/>
              </w:rPr>
            </w:pPr>
            <w:r w:rsidRPr="003058EC">
              <w:rPr>
                <w:rFonts w:cs="Calibri"/>
                <w:sz w:val="24"/>
                <w:szCs w:val="24"/>
              </w:rPr>
              <w:t>Nõuded kasutajaliidese ülesehitusele.</w:t>
            </w:r>
          </w:p>
          <w:p w14:paraId="0655AAC4" w14:textId="77777777" w:rsidR="00730EB1" w:rsidRPr="003058EC" w:rsidRDefault="00730EB1" w:rsidP="00BA72FB">
            <w:pPr>
              <w:pStyle w:val="western"/>
              <w:numPr>
                <w:ilvl w:val="0"/>
                <w:numId w:val="33"/>
              </w:numPr>
              <w:rPr>
                <w:rFonts w:cs="Calibri"/>
              </w:rPr>
            </w:pPr>
            <w:r w:rsidRPr="003058EC">
              <w:rPr>
                <w:rFonts w:cs="Calibri"/>
                <w:sz w:val="24"/>
                <w:szCs w:val="24"/>
              </w:rPr>
              <w:t>Ülesehituse põhimõtteid tuleb järjekindlalt järgida.</w:t>
            </w:r>
          </w:p>
          <w:p w14:paraId="1F84D26F" w14:textId="77777777" w:rsidR="00730EB1" w:rsidRPr="003058EC" w:rsidRDefault="00730EB1" w:rsidP="00BA72FB">
            <w:pPr>
              <w:pStyle w:val="western"/>
              <w:numPr>
                <w:ilvl w:val="0"/>
                <w:numId w:val="33"/>
              </w:numPr>
              <w:rPr>
                <w:rFonts w:cs="Calibri"/>
              </w:rPr>
            </w:pPr>
            <w:r w:rsidRPr="003058EC">
              <w:rPr>
                <w:rFonts w:cs="Calibri"/>
                <w:sz w:val="24"/>
                <w:szCs w:val="24"/>
              </w:rPr>
              <w:t>Rakenduses peab olema peavorm või pealehekülg, kust saab töökohaga seotud tegevuste juurde edasi liikuda.</w:t>
            </w:r>
          </w:p>
          <w:p w14:paraId="4589ACC3" w14:textId="77777777" w:rsidR="00730EB1" w:rsidRPr="003058EC" w:rsidRDefault="00730EB1" w:rsidP="00BA72FB">
            <w:pPr>
              <w:pStyle w:val="western"/>
              <w:numPr>
                <w:ilvl w:val="0"/>
                <w:numId w:val="33"/>
              </w:numPr>
              <w:rPr>
                <w:rFonts w:cs="Calibri"/>
              </w:rPr>
            </w:pPr>
            <w:r w:rsidRPr="003058EC">
              <w:rPr>
                <w:rFonts w:cs="Calibri"/>
                <w:sz w:val="24"/>
                <w:szCs w:val="24"/>
              </w:rPr>
              <w:t>Välisvõtme väärtuste registreerimiseks tuleb kasutada liitbokse või hüpikaknaid.</w:t>
            </w:r>
          </w:p>
          <w:p w14:paraId="4DB596C5" w14:textId="77777777" w:rsidR="00730EB1" w:rsidRPr="003058EC" w:rsidRDefault="00730EB1" w:rsidP="00BA72FB">
            <w:pPr>
              <w:pStyle w:val="western"/>
              <w:numPr>
                <w:ilvl w:val="0"/>
                <w:numId w:val="33"/>
              </w:numPr>
              <w:rPr>
                <w:rFonts w:cs="Calibri"/>
              </w:rPr>
            </w:pPr>
            <w:r w:rsidRPr="003058EC">
              <w:rPr>
                <w:rFonts w:cs="Calibri"/>
                <w:sz w:val="24"/>
                <w:szCs w:val="24"/>
              </w:rPr>
              <w:t>Klassifikaatorite väärtuste valimisel tuleb kasutajale koodi asemel näidata nimetust.</w:t>
            </w:r>
          </w:p>
          <w:p w14:paraId="4A65ECEA" w14:textId="77777777" w:rsidR="00730EB1" w:rsidRPr="003058EC" w:rsidRDefault="00730EB1" w:rsidP="00BA72FB">
            <w:pPr>
              <w:pStyle w:val="western"/>
              <w:numPr>
                <w:ilvl w:val="0"/>
                <w:numId w:val="33"/>
              </w:numPr>
              <w:rPr>
                <w:rFonts w:cs="Calibri"/>
              </w:rPr>
            </w:pPr>
            <w:r w:rsidRPr="003058EC">
              <w:rPr>
                <w:rFonts w:cs="Calibri"/>
                <w:sz w:val="24"/>
                <w:szCs w:val="24"/>
              </w:rPr>
              <w:t>Kasutajaliideses ei näidata kasutajatele surrogaatvõtme väärtuseid.</w:t>
            </w:r>
          </w:p>
          <w:p w14:paraId="433EB5AF" w14:textId="77777777" w:rsidR="00730EB1" w:rsidRPr="003058EC" w:rsidRDefault="00730EB1" w:rsidP="00BA72FB">
            <w:pPr>
              <w:pStyle w:val="western"/>
              <w:numPr>
                <w:ilvl w:val="0"/>
                <w:numId w:val="33"/>
              </w:numPr>
              <w:rPr>
                <w:rFonts w:cs="Calibri"/>
              </w:rPr>
            </w:pPr>
            <w:r w:rsidRPr="003058EC">
              <w:rPr>
                <w:rFonts w:cs="Calibri"/>
                <w:sz w:val="24"/>
                <w:szCs w:val="24"/>
              </w:rPr>
              <w:t>Kohustuslikud sisestusväljad tuleb tähistada (nt lisades lipikule *).</w:t>
            </w:r>
          </w:p>
          <w:p w14:paraId="57CCCAE5" w14:textId="77777777" w:rsidR="00730EB1" w:rsidRPr="003058EC" w:rsidRDefault="00730EB1" w:rsidP="00BA72FB">
            <w:pPr>
              <w:pStyle w:val="western"/>
              <w:numPr>
                <w:ilvl w:val="0"/>
                <w:numId w:val="33"/>
              </w:numPr>
              <w:rPr>
                <w:rFonts w:cs="Calibri"/>
              </w:rPr>
            </w:pPr>
            <w:r w:rsidRPr="003058EC">
              <w:rPr>
                <w:rFonts w:cs="Calibri"/>
                <w:sz w:val="24"/>
                <w:szCs w:val="24"/>
              </w:rPr>
              <w:t>Andmete lugemiseks ning andmete muutmiseks mõeldud väljad peavad erinevalt välja nägema (nt olema erineva taustavärviga).</w:t>
            </w:r>
          </w:p>
          <w:p w14:paraId="6690A89A" w14:textId="77777777" w:rsidR="00730EB1" w:rsidRPr="003058EC" w:rsidRDefault="00730EB1" w:rsidP="00BA72FB">
            <w:pPr>
              <w:pStyle w:val="western"/>
              <w:numPr>
                <w:ilvl w:val="0"/>
                <w:numId w:val="33"/>
              </w:numPr>
              <w:rPr>
                <w:rFonts w:cs="Calibri"/>
              </w:rPr>
            </w:pPr>
            <w:r w:rsidRPr="003058EC">
              <w:rPr>
                <w:rFonts w:cs="Calibri"/>
                <w:sz w:val="24"/>
                <w:szCs w:val="24"/>
              </w:rPr>
              <w:t>Väljad peavad olema joondatud.</w:t>
            </w:r>
          </w:p>
          <w:p w14:paraId="56A10DFC" w14:textId="77777777" w:rsidR="00730EB1" w:rsidRPr="003058EC" w:rsidRDefault="00730EB1" w:rsidP="00BA72FB">
            <w:pPr>
              <w:pStyle w:val="western"/>
              <w:numPr>
                <w:ilvl w:val="0"/>
                <w:numId w:val="33"/>
              </w:numPr>
              <w:rPr>
                <w:rFonts w:cs="Calibri"/>
              </w:rPr>
            </w:pPr>
            <w:r w:rsidRPr="003058EC">
              <w:rPr>
                <w:rFonts w:cs="Calibri"/>
                <w:sz w:val="24"/>
                <w:szCs w:val="24"/>
              </w:rPr>
              <w:t>Kuupäeva ja ajatempli valimiseks tuleb esitada kalendrivalik.</w:t>
            </w:r>
          </w:p>
          <w:p w14:paraId="7BA267EA" w14:textId="77777777" w:rsidR="00730EB1" w:rsidRPr="003058EC" w:rsidRDefault="00730EB1" w:rsidP="00BA72FB">
            <w:pPr>
              <w:pStyle w:val="western"/>
              <w:numPr>
                <w:ilvl w:val="0"/>
                <w:numId w:val="33"/>
              </w:numPr>
              <w:rPr>
                <w:rFonts w:cs="Calibri"/>
              </w:rPr>
            </w:pPr>
            <w:r w:rsidRPr="003058EC">
              <w:rPr>
                <w:rFonts w:cs="Calibri"/>
                <w:sz w:val="24"/>
                <w:szCs w:val="24"/>
              </w:rPr>
              <w:t>Kalendrivalikus peab nädala esimene päev olema esmaspäev.</w:t>
            </w:r>
          </w:p>
          <w:p w14:paraId="20798760" w14:textId="77777777" w:rsidR="00730EB1" w:rsidRPr="003058EC" w:rsidRDefault="00730EB1" w:rsidP="00BA72FB">
            <w:pPr>
              <w:pStyle w:val="western"/>
              <w:numPr>
                <w:ilvl w:val="0"/>
                <w:numId w:val="33"/>
              </w:numPr>
              <w:rPr>
                <w:rFonts w:cs="Calibri"/>
              </w:rPr>
            </w:pPr>
            <w:r w:rsidRPr="003058EC">
              <w:rPr>
                <w:rFonts w:cs="Calibri"/>
                <w:sz w:val="24"/>
                <w:szCs w:val="24"/>
              </w:rPr>
              <w:t>Kui kalendrivalikus on tunnid ja minutid, siis ei ole seal sekundeid.</w:t>
            </w:r>
          </w:p>
          <w:p w14:paraId="714B4204" w14:textId="77FD55F7" w:rsidR="00730EB1" w:rsidRPr="003058EC" w:rsidRDefault="00730EB1" w:rsidP="00BA72FB">
            <w:pPr>
              <w:pStyle w:val="western"/>
              <w:numPr>
                <w:ilvl w:val="0"/>
                <w:numId w:val="33"/>
              </w:numPr>
              <w:rPr>
                <w:rFonts w:cs="Calibri"/>
              </w:rPr>
            </w:pPr>
            <w:r w:rsidRPr="003058EC">
              <w:rPr>
                <w:rFonts w:cs="Calibri"/>
                <w:sz w:val="24"/>
                <w:szCs w:val="24"/>
              </w:rPr>
              <w:t xml:space="preserve">Kuupäevad tuleb esitada Euroopas kasutatavas </w:t>
            </w:r>
            <w:r w:rsidR="00C42489">
              <w:rPr>
                <w:rFonts w:cs="Calibri"/>
                <w:sz w:val="24"/>
                <w:szCs w:val="24"/>
              </w:rPr>
              <w:t>vormingus</w:t>
            </w:r>
            <w:r w:rsidRPr="003058EC">
              <w:rPr>
                <w:rFonts w:cs="Calibri"/>
                <w:sz w:val="24"/>
                <w:szCs w:val="24"/>
              </w:rPr>
              <w:t xml:space="preserve"> DD.MM.YYYY</w:t>
            </w:r>
          </w:p>
          <w:p w14:paraId="6F3092FB" w14:textId="105143C4" w:rsidR="00730EB1" w:rsidRPr="003058EC" w:rsidRDefault="00730EB1" w:rsidP="00BA72FB">
            <w:pPr>
              <w:pStyle w:val="western"/>
              <w:numPr>
                <w:ilvl w:val="0"/>
                <w:numId w:val="33"/>
              </w:numPr>
              <w:rPr>
                <w:rFonts w:cs="Calibri"/>
              </w:rPr>
            </w:pPr>
            <w:r w:rsidRPr="003058EC">
              <w:rPr>
                <w:rFonts w:cs="Calibri"/>
                <w:sz w:val="24"/>
                <w:szCs w:val="24"/>
              </w:rPr>
              <w:t xml:space="preserve">Kellaajad tuleb esitada 24-tunni </w:t>
            </w:r>
            <w:r w:rsidR="00C42489">
              <w:rPr>
                <w:rFonts w:cs="Calibri"/>
                <w:sz w:val="24"/>
                <w:szCs w:val="24"/>
              </w:rPr>
              <w:t>vormingus</w:t>
            </w:r>
            <w:r w:rsidRPr="003058EC">
              <w:rPr>
                <w:rFonts w:cs="Calibri"/>
                <w:sz w:val="24"/>
                <w:szCs w:val="24"/>
              </w:rPr>
              <w:t xml:space="preserve"> HH24:MI:SS</w:t>
            </w:r>
          </w:p>
          <w:p w14:paraId="35838705" w14:textId="041AE17B" w:rsidR="00730EB1" w:rsidRPr="003058EC" w:rsidRDefault="00730EB1" w:rsidP="00BA72FB">
            <w:pPr>
              <w:pStyle w:val="western"/>
              <w:numPr>
                <w:ilvl w:val="0"/>
                <w:numId w:val="33"/>
              </w:numPr>
              <w:rPr>
                <w:rFonts w:cs="Calibri"/>
              </w:rPr>
            </w:pPr>
            <w:r w:rsidRPr="003058EC">
              <w:rPr>
                <w:rFonts w:cs="Calibri"/>
                <w:sz w:val="24"/>
                <w:szCs w:val="24"/>
              </w:rPr>
              <w:t xml:space="preserve">Ajatemplid tuleb esitada </w:t>
            </w:r>
            <w:r w:rsidR="00C42489">
              <w:rPr>
                <w:rFonts w:cs="Calibri"/>
                <w:sz w:val="24"/>
                <w:szCs w:val="24"/>
              </w:rPr>
              <w:t>vormingus</w:t>
            </w:r>
            <w:r w:rsidRPr="003058EC">
              <w:rPr>
                <w:rFonts w:cs="Calibri"/>
                <w:sz w:val="24"/>
                <w:szCs w:val="24"/>
              </w:rPr>
              <w:t xml:space="preserve"> DD.MM.YYYY HH24:MI:SS</w:t>
            </w:r>
          </w:p>
          <w:p w14:paraId="11DF8A95" w14:textId="77777777" w:rsidR="00730EB1" w:rsidRPr="003058EC" w:rsidRDefault="00730EB1" w:rsidP="00BA72FB">
            <w:pPr>
              <w:pStyle w:val="western"/>
              <w:numPr>
                <w:ilvl w:val="0"/>
                <w:numId w:val="33"/>
              </w:numPr>
              <w:rPr>
                <w:rFonts w:cs="Calibri"/>
              </w:rPr>
            </w:pPr>
            <w:r w:rsidRPr="003058EC">
              <w:rPr>
                <w:rFonts w:cs="Calibri"/>
                <w:sz w:val="24"/>
                <w:szCs w:val="24"/>
              </w:rPr>
              <w:t>Tegevused, mida süsteem saab ise teha (nt kindlaks tegema, kes andmed registreeris), peab tegema süsteem ilma kasutajalt tagasiside küsimisega tülitamata.</w:t>
            </w:r>
          </w:p>
          <w:p w14:paraId="47D43FB5" w14:textId="77777777" w:rsidR="00730EB1" w:rsidRPr="003058EC" w:rsidRDefault="00730EB1" w:rsidP="00BA72FB">
            <w:pPr>
              <w:pStyle w:val="western"/>
              <w:numPr>
                <w:ilvl w:val="0"/>
                <w:numId w:val="33"/>
              </w:numPr>
              <w:rPr>
                <w:rFonts w:cs="Calibri"/>
              </w:rPr>
            </w:pPr>
            <w:r w:rsidRPr="003058EC">
              <w:rPr>
                <w:rFonts w:cs="Calibri"/>
                <w:sz w:val="24"/>
                <w:szCs w:val="24"/>
              </w:rPr>
              <w:t xml:space="preserve">Kõikides olemite nimekirjades tuleb esitada selline hulk andmeid, et nende andmete alusel oleks võimalik olemeid </w:t>
            </w:r>
            <w:r w:rsidRPr="003058EC">
              <w:rPr>
                <w:rFonts w:cs="Calibri"/>
                <w:sz w:val="24"/>
                <w:szCs w:val="24"/>
              </w:rPr>
              <w:lastRenderedPageBreak/>
              <w:t>üksteisest üheselt eristada ning et need andmed oleksid konkreetse kasutaja jaoks mõistetavad ja sisukad.</w:t>
            </w:r>
          </w:p>
          <w:p w14:paraId="349CEAD5" w14:textId="77777777" w:rsidR="00730EB1" w:rsidRPr="003058EC" w:rsidRDefault="00730EB1" w:rsidP="00BA72FB">
            <w:pPr>
              <w:pStyle w:val="western"/>
              <w:numPr>
                <w:ilvl w:val="0"/>
                <w:numId w:val="33"/>
              </w:numPr>
              <w:rPr>
                <w:rFonts w:cs="Calibri"/>
              </w:rPr>
            </w:pPr>
            <w:r w:rsidRPr="003058EC">
              <w:rPr>
                <w:rFonts w:cs="Calibri"/>
                <w:sz w:val="24"/>
                <w:szCs w:val="24"/>
              </w:rPr>
              <w:t xml:space="preserve">Andmete sisestamiseks ja vaatamiseks mõeldud väljade juures peab olema võimalikult arusaadavalt ja täielikult välja toodud nende andmete tähendus. </w:t>
            </w:r>
          </w:p>
          <w:p w14:paraId="02E9AC53" w14:textId="77777777" w:rsidR="00730EB1" w:rsidRPr="003058EC" w:rsidRDefault="00730EB1" w:rsidP="00BA72FB">
            <w:pPr>
              <w:pStyle w:val="western"/>
              <w:numPr>
                <w:ilvl w:val="1"/>
                <w:numId w:val="33"/>
              </w:numPr>
              <w:rPr>
                <w:rFonts w:cs="Calibri"/>
              </w:rPr>
            </w:pPr>
            <w:r w:rsidRPr="003058EC">
              <w:rPr>
                <w:rFonts w:cs="Calibri"/>
                <w:sz w:val="24"/>
                <w:szCs w:val="24"/>
              </w:rPr>
              <w:t>Mõõtmistulemusi või rahasummasid esitavate atribuutide väärtuste juures tuleb esitada ühik – rahasummade puhul valuuta tähis ning mõõtmistulemuste korral mõõtühik.</w:t>
            </w:r>
          </w:p>
          <w:p w14:paraId="59848F71" w14:textId="77777777" w:rsidR="00730EB1" w:rsidRPr="00B81D10" w:rsidRDefault="00730EB1" w:rsidP="00BA72FB">
            <w:pPr>
              <w:pStyle w:val="western"/>
              <w:numPr>
                <w:ilvl w:val="1"/>
                <w:numId w:val="33"/>
              </w:numPr>
              <w:rPr>
                <w:rFonts w:cs="Calibri"/>
              </w:rPr>
            </w:pPr>
            <w:r w:rsidRPr="003058EC">
              <w:rPr>
                <w:rFonts w:cs="Calibri"/>
                <w:sz w:val="24"/>
                <w:szCs w:val="24"/>
              </w:rPr>
              <w:t>Hinna/maksumuse välja juures tuleb öelda, kas väärtus sisaldab ka maksudeks minevat osa.</w:t>
            </w:r>
          </w:p>
          <w:p w14:paraId="4D7FD119" w14:textId="77777777" w:rsidR="00730EB1" w:rsidRPr="007B0716" w:rsidRDefault="00730EB1" w:rsidP="00BA72FB">
            <w:pPr>
              <w:pStyle w:val="western"/>
              <w:numPr>
                <w:ilvl w:val="0"/>
                <w:numId w:val="33"/>
              </w:numPr>
              <w:rPr>
                <w:rFonts w:cs="Calibri"/>
              </w:rPr>
            </w:pPr>
            <w:r w:rsidRPr="003058EC">
              <w:rPr>
                <w:rFonts w:cs="Calibri"/>
                <w:sz w:val="24"/>
                <w:szCs w:val="24"/>
              </w:rPr>
              <w:t>Kasutajale esitatavad andmed peavad olema sorteeritud viisil, mis võimaldab tal vajalikud andmed lihtsalt üles leida või peab olema kasutajal võimalik sorteerimiseeskirja ise muuta.</w:t>
            </w:r>
          </w:p>
        </w:tc>
      </w:tr>
      <w:tr w:rsidR="00730EB1" w:rsidRPr="007B0716" w14:paraId="7F7E93E2" w14:textId="77777777" w:rsidTr="00A1010A">
        <w:tc>
          <w:tcPr>
            <w:tcW w:w="2024" w:type="dxa"/>
            <w:tcBorders>
              <w:left w:val="single" w:sz="1" w:space="0" w:color="000000"/>
              <w:bottom w:val="single" w:sz="1" w:space="0" w:color="000000"/>
            </w:tcBorders>
          </w:tcPr>
          <w:p w14:paraId="0B3BEE3F" w14:textId="77777777" w:rsidR="00730EB1" w:rsidRPr="007B0716" w:rsidRDefault="00730EB1" w:rsidP="00A1010A">
            <w:pPr>
              <w:pStyle w:val="Tabelisisu"/>
              <w:snapToGrid w:val="0"/>
              <w:jc w:val="both"/>
              <w:rPr>
                <w:rFonts w:cs="Calibri"/>
                <w:sz w:val="24"/>
              </w:rPr>
            </w:pPr>
            <w:r w:rsidRPr="003058EC">
              <w:rPr>
                <w:rFonts w:cs="Calibri"/>
                <w:sz w:val="24"/>
              </w:rPr>
              <w:lastRenderedPageBreak/>
              <w:t>andmebaasi-operatsioonide töökiirus</w:t>
            </w:r>
          </w:p>
        </w:tc>
        <w:tc>
          <w:tcPr>
            <w:tcW w:w="6937" w:type="dxa"/>
            <w:tcBorders>
              <w:left w:val="single" w:sz="1" w:space="0" w:color="000000"/>
              <w:bottom w:val="single" w:sz="1" w:space="0" w:color="000000"/>
              <w:right w:val="single" w:sz="1" w:space="0" w:color="000000"/>
            </w:tcBorders>
          </w:tcPr>
          <w:p w14:paraId="152FACDF" w14:textId="77777777" w:rsidR="00730EB1" w:rsidRPr="00506C40" w:rsidRDefault="00730EB1" w:rsidP="00BA72FB">
            <w:pPr>
              <w:pStyle w:val="western"/>
              <w:numPr>
                <w:ilvl w:val="0"/>
                <w:numId w:val="34"/>
              </w:numPr>
              <w:rPr>
                <w:rFonts w:cs="Calibri"/>
                <w:sz w:val="24"/>
              </w:rPr>
            </w:pPr>
            <w:r w:rsidRPr="003058EC">
              <w:rPr>
                <w:rFonts w:cs="Calibri"/>
                <w:sz w:val="24"/>
                <w:szCs w:val="24"/>
              </w:rPr>
              <w:t>Päringu tegemisel ei tohi vastuse kuvamine võtta aega rohkem kui 5 sekundit. Andmete muudatuse salvestamine süsteemi poolt ei tohi võtta aega rohkem kui 5 sekundit.</w:t>
            </w:r>
          </w:p>
          <w:p w14:paraId="6107B383" w14:textId="77777777" w:rsidR="00730EB1" w:rsidRPr="007B0716" w:rsidRDefault="00730EB1" w:rsidP="00BA72FB">
            <w:pPr>
              <w:pStyle w:val="western"/>
              <w:numPr>
                <w:ilvl w:val="0"/>
                <w:numId w:val="34"/>
              </w:numPr>
              <w:rPr>
                <w:rFonts w:cs="Calibri"/>
                <w:sz w:val="24"/>
              </w:rPr>
            </w:pPr>
            <w:r w:rsidRPr="003058EC">
              <w:rPr>
                <w:rFonts w:cs="Calibri"/>
                <w:sz w:val="24"/>
                <w:szCs w:val="24"/>
              </w:rPr>
              <w:t>Kõik välisvõtme veerud peavad olema kaetud indeksiga, et tagada ühendamisoperatsioonide jõudlus ja vältida tabelite lukustumisprobleeme. Erand: Eraldi indeksit ei tohi luua, kui välisvõtme veerg (või veerud õiges järjestuses) moodustavad juba mõne olemasoleva indeksi (sh primaarvõtme või unikaalsuse kitsenduse indeksi) eesliite (on indeksi esimesed veerud).</w:t>
            </w:r>
          </w:p>
        </w:tc>
      </w:tr>
      <w:tr w:rsidR="00730EB1" w:rsidRPr="007B0716" w14:paraId="483B786B" w14:textId="77777777" w:rsidTr="00A1010A">
        <w:tc>
          <w:tcPr>
            <w:tcW w:w="2024" w:type="dxa"/>
            <w:tcBorders>
              <w:left w:val="single" w:sz="1" w:space="0" w:color="000000"/>
              <w:bottom w:val="single" w:sz="1" w:space="0" w:color="000000"/>
            </w:tcBorders>
          </w:tcPr>
          <w:p w14:paraId="35FC4980" w14:textId="77777777" w:rsidR="00730EB1" w:rsidRPr="007B0716" w:rsidRDefault="00730EB1" w:rsidP="00A1010A">
            <w:pPr>
              <w:pStyle w:val="Tabelisisu"/>
              <w:snapToGrid w:val="0"/>
              <w:jc w:val="both"/>
              <w:rPr>
                <w:rFonts w:cs="Calibri"/>
                <w:sz w:val="24"/>
              </w:rPr>
            </w:pPr>
            <w:r w:rsidRPr="003058EC">
              <w:rPr>
                <w:rFonts w:cs="Calibri"/>
                <w:sz w:val="24"/>
              </w:rPr>
              <w:t>töökindlus</w:t>
            </w:r>
          </w:p>
        </w:tc>
        <w:tc>
          <w:tcPr>
            <w:tcW w:w="6937" w:type="dxa"/>
            <w:tcBorders>
              <w:left w:val="single" w:sz="1" w:space="0" w:color="000000"/>
              <w:bottom w:val="single" w:sz="1" w:space="0" w:color="000000"/>
              <w:right w:val="single" w:sz="1" w:space="0" w:color="000000"/>
            </w:tcBorders>
          </w:tcPr>
          <w:p w14:paraId="2A9C8BD8" w14:textId="77777777" w:rsidR="00730EB1" w:rsidRPr="003058EC" w:rsidRDefault="00730EB1" w:rsidP="00A1010A">
            <w:pPr>
              <w:pStyle w:val="tabeli-sisu-western"/>
              <w:rPr>
                <w:rFonts w:cs="Calibri"/>
              </w:rPr>
            </w:pPr>
            <w:r w:rsidRPr="003058EC">
              <w:rPr>
                <w:rFonts w:cs="Calibri"/>
                <w:sz w:val="24"/>
                <w:szCs w:val="24"/>
              </w:rPr>
              <w:t xml:space="preserve">Vastuvõtuaegade haldamise süsteemi tõrgeteta töö on hädavajalik organisatsiooni tõrgeteta töötamiseks. Tõrked tekitaksid suurt praktilist kahju ja ka moraalset kahju. </w:t>
            </w:r>
          </w:p>
          <w:p w14:paraId="52AD96DD" w14:textId="77777777" w:rsidR="00730EB1" w:rsidRPr="003058EC" w:rsidRDefault="00730EB1" w:rsidP="00A1010A">
            <w:pPr>
              <w:pStyle w:val="tabeli-sisu-western"/>
              <w:rPr>
                <w:rFonts w:cs="Calibri"/>
              </w:rPr>
            </w:pPr>
            <w:r w:rsidRPr="003058EC">
              <w:rPr>
                <w:rFonts w:cs="Calibri"/>
                <w:sz w:val="24"/>
                <w:szCs w:val="24"/>
              </w:rPr>
              <w:t>Taasteaja siht (</w:t>
            </w:r>
            <w:r w:rsidRPr="003058EC">
              <w:rPr>
                <w:rFonts w:cs="Calibri"/>
                <w:i/>
                <w:iCs/>
                <w:sz w:val="24"/>
                <w:szCs w:val="24"/>
              </w:rPr>
              <w:t>recovery time objective</w:t>
            </w:r>
            <w:r w:rsidRPr="003058EC">
              <w:rPr>
                <w:rFonts w:cs="Calibri"/>
                <w:sz w:val="24"/>
                <w:szCs w:val="24"/>
              </w:rPr>
              <w:t>)(</w:t>
            </w:r>
            <w:r w:rsidRPr="003058EC">
              <w:rPr>
                <w:rFonts w:cs="Calibri"/>
                <w:sz w:val="20"/>
                <w:szCs w:val="20"/>
              </w:rPr>
              <w:t>"maksimaalne talutav süsteemi käideldamatuse kestus pärast intsidenti" (AKIT)</w:t>
            </w:r>
            <w:r w:rsidRPr="003058EC">
              <w:rPr>
                <w:rFonts w:cs="Calibri"/>
                <w:sz w:val="24"/>
                <w:szCs w:val="24"/>
              </w:rPr>
              <w:t xml:space="preserve">): Juhul kui tekib veaolukord ja andmebaas või rakendus kahjustub, siis tuleb need taastada viimase tehtud varukoopia põhjal. </w:t>
            </w:r>
          </w:p>
          <w:p w14:paraId="68817B5E" w14:textId="77777777" w:rsidR="00730EB1" w:rsidRPr="003058EC" w:rsidRDefault="00730EB1" w:rsidP="00BA72FB">
            <w:pPr>
              <w:pStyle w:val="western"/>
              <w:numPr>
                <w:ilvl w:val="0"/>
                <w:numId w:val="35"/>
              </w:numPr>
              <w:rPr>
                <w:rFonts w:cs="Calibri"/>
              </w:rPr>
            </w:pPr>
            <w:r w:rsidRPr="003058EC">
              <w:rPr>
                <w:rFonts w:cs="Calibri"/>
                <w:sz w:val="24"/>
                <w:szCs w:val="24"/>
              </w:rPr>
              <w:t xml:space="preserve">Õppetöö perioodil (15. august – 21. juuni (otspunktid kaasa arvatud)) tuleb seda teha kahe tunni jooksul peale rikke põhjuse kõrvaldamist ja serveri töökorda saamist. </w:t>
            </w:r>
          </w:p>
          <w:p w14:paraId="4A66B23E" w14:textId="77777777" w:rsidR="00730EB1" w:rsidRPr="003058EC" w:rsidRDefault="00730EB1" w:rsidP="00BA72FB">
            <w:pPr>
              <w:pStyle w:val="western"/>
              <w:numPr>
                <w:ilvl w:val="0"/>
                <w:numId w:val="35"/>
              </w:numPr>
              <w:rPr>
                <w:rFonts w:cs="Calibri"/>
              </w:rPr>
            </w:pPr>
            <w:r w:rsidRPr="003058EC">
              <w:rPr>
                <w:rFonts w:cs="Calibri"/>
                <w:sz w:val="24"/>
                <w:szCs w:val="24"/>
              </w:rPr>
              <w:t>Suvisel perioodil (22. juuni – 14. august (otspunktid kaasa arvatud)) tuleb seda teha kahekümne nelja tunni jooksul peale rikke põhjuse kõrvaldamist ja serveri töökorda saamist.</w:t>
            </w:r>
          </w:p>
          <w:p w14:paraId="60D0E058" w14:textId="77777777" w:rsidR="00730EB1" w:rsidRPr="007B0716" w:rsidRDefault="00730EB1" w:rsidP="00A1010A">
            <w:pPr>
              <w:pStyle w:val="tabeli-sisu-western"/>
              <w:jc w:val="both"/>
              <w:rPr>
                <w:rFonts w:cs="Calibri"/>
              </w:rPr>
            </w:pPr>
            <w:r w:rsidRPr="003058EC">
              <w:rPr>
                <w:rFonts w:cs="Calibri"/>
                <w:sz w:val="24"/>
                <w:szCs w:val="24"/>
              </w:rPr>
              <w:t>Taasteseisu siht (</w:t>
            </w:r>
            <w:r w:rsidRPr="003058EC">
              <w:rPr>
                <w:rFonts w:cs="Calibri"/>
                <w:i/>
                <w:iCs/>
                <w:sz w:val="24"/>
                <w:szCs w:val="24"/>
              </w:rPr>
              <w:t>recovery point objective</w:t>
            </w:r>
            <w:r w:rsidRPr="003058EC">
              <w:rPr>
                <w:rFonts w:cs="Calibri"/>
                <w:sz w:val="24"/>
                <w:szCs w:val="24"/>
              </w:rPr>
              <w:t>)(</w:t>
            </w:r>
            <w:r w:rsidRPr="003058EC">
              <w:rPr>
                <w:rFonts w:cs="Calibri"/>
                <w:sz w:val="20"/>
                <w:szCs w:val="20"/>
              </w:rPr>
              <w:t>"intsidendijärgsele taastele seatud eesmärk ajahetkena, millele eelnevad andmed peavad olema täielikult taastatud (näiteks eelmine tund, eelmine tööpäev, eelmine nädal)"(AKIT)</w:t>
            </w:r>
            <w:r w:rsidRPr="003058EC">
              <w:rPr>
                <w:rFonts w:cs="Calibri"/>
                <w:sz w:val="24"/>
                <w:szCs w:val="24"/>
              </w:rPr>
              <w:t>): Maksimaalselt võivad kaotsi minna viimase 24 tunni andmed, st. et sellele eelnevad andmed peavad olema täielikult taastatud.</w:t>
            </w:r>
          </w:p>
        </w:tc>
      </w:tr>
      <w:tr w:rsidR="00730EB1" w:rsidRPr="007B0716" w14:paraId="16BE1C2F" w14:textId="77777777" w:rsidTr="00A1010A">
        <w:tc>
          <w:tcPr>
            <w:tcW w:w="2024" w:type="dxa"/>
            <w:tcBorders>
              <w:left w:val="single" w:sz="1" w:space="0" w:color="000000"/>
              <w:bottom w:val="single" w:sz="4" w:space="0" w:color="auto"/>
            </w:tcBorders>
          </w:tcPr>
          <w:p w14:paraId="2C8782A7" w14:textId="77777777" w:rsidR="00730EB1" w:rsidRPr="007B0716" w:rsidRDefault="00730EB1" w:rsidP="00A1010A">
            <w:pPr>
              <w:pStyle w:val="Tabelisisu"/>
              <w:snapToGrid w:val="0"/>
              <w:jc w:val="both"/>
              <w:rPr>
                <w:rFonts w:cs="Calibri"/>
                <w:sz w:val="24"/>
              </w:rPr>
            </w:pPr>
            <w:r w:rsidRPr="003058EC">
              <w:rPr>
                <w:rFonts w:cs="Calibri"/>
                <w:sz w:val="24"/>
              </w:rPr>
              <w:lastRenderedPageBreak/>
              <w:t>varukoopiad</w:t>
            </w:r>
          </w:p>
        </w:tc>
        <w:tc>
          <w:tcPr>
            <w:tcW w:w="6937" w:type="dxa"/>
            <w:tcBorders>
              <w:left w:val="single" w:sz="1" w:space="0" w:color="000000"/>
              <w:bottom w:val="single" w:sz="4" w:space="0" w:color="auto"/>
              <w:right w:val="single" w:sz="1" w:space="0" w:color="000000"/>
            </w:tcBorders>
          </w:tcPr>
          <w:p w14:paraId="65AC1C14" w14:textId="77777777" w:rsidR="00730EB1" w:rsidRPr="007B0716" w:rsidRDefault="00730EB1" w:rsidP="00A1010A">
            <w:pPr>
              <w:pStyle w:val="Tabelisisu"/>
              <w:snapToGrid w:val="0"/>
              <w:jc w:val="both"/>
              <w:rPr>
                <w:rFonts w:cs="Calibri"/>
                <w:sz w:val="24"/>
              </w:rPr>
            </w:pPr>
            <w:r w:rsidRPr="003058EC">
              <w:rPr>
                <w:rFonts w:cs="Calibri"/>
                <w:sz w:val="24"/>
              </w:rPr>
              <w:t>Kuna hallatavad andmed on organisatsiooni jaoks väga olulised, siis tuleb vähemalt kord päevas teha andmetest varukoopia ja säilitada koopiaid mitmes erinevas asukohas.</w:t>
            </w:r>
          </w:p>
        </w:tc>
      </w:tr>
      <w:tr w:rsidR="00730EB1" w:rsidRPr="007B0716" w14:paraId="0A75F9F1" w14:textId="77777777" w:rsidTr="00A1010A">
        <w:tc>
          <w:tcPr>
            <w:tcW w:w="2024" w:type="dxa"/>
            <w:tcBorders>
              <w:top w:val="single" w:sz="4" w:space="0" w:color="auto"/>
              <w:left w:val="single" w:sz="4" w:space="0" w:color="auto"/>
              <w:bottom w:val="single" w:sz="4" w:space="0" w:color="auto"/>
              <w:right w:val="single" w:sz="4" w:space="0" w:color="auto"/>
            </w:tcBorders>
          </w:tcPr>
          <w:p w14:paraId="164C06A7" w14:textId="77777777" w:rsidR="00730EB1" w:rsidRPr="007B0716" w:rsidRDefault="00730EB1" w:rsidP="00A1010A">
            <w:pPr>
              <w:pStyle w:val="Tabelisisu"/>
              <w:snapToGrid w:val="0"/>
              <w:jc w:val="both"/>
              <w:rPr>
                <w:rFonts w:cs="Calibri"/>
                <w:sz w:val="24"/>
              </w:rPr>
            </w:pPr>
            <w:r w:rsidRPr="003058EC">
              <w:rPr>
                <w:rFonts w:cs="Calibri"/>
                <w:sz w:val="24"/>
              </w:rPr>
              <w:t>turvalisus</w:t>
            </w:r>
          </w:p>
        </w:tc>
        <w:tc>
          <w:tcPr>
            <w:tcW w:w="6937" w:type="dxa"/>
            <w:tcBorders>
              <w:top w:val="single" w:sz="4" w:space="0" w:color="auto"/>
              <w:left w:val="single" w:sz="4" w:space="0" w:color="auto"/>
              <w:bottom w:val="single" w:sz="4" w:space="0" w:color="auto"/>
              <w:right w:val="single" w:sz="4" w:space="0" w:color="auto"/>
            </w:tcBorders>
          </w:tcPr>
          <w:p w14:paraId="7DA7E465" w14:textId="77777777" w:rsidR="00730EB1" w:rsidRPr="003058EC" w:rsidRDefault="00730EB1" w:rsidP="00A1010A">
            <w:pPr>
              <w:pStyle w:val="western"/>
              <w:rPr>
                <w:rFonts w:cs="Calibri"/>
              </w:rPr>
            </w:pPr>
            <w:r w:rsidRPr="003058EC">
              <w:rPr>
                <w:rFonts w:cs="Calibri"/>
                <w:sz w:val="24"/>
                <w:szCs w:val="24"/>
              </w:rPr>
              <w:t>Andmebaasis olevad andmed on mõeldud asutusesiseseks kasutamiseks. See tähendab, et juurdepääs teabele on lubatav juurdepääsu taotleva isiku õigustatud huvi korral.</w:t>
            </w:r>
          </w:p>
          <w:p w14:paraId="2CF1EB95" w14:textId="77777777" w:rsidR="00730EB1" w:rsidRPr="003058EC" w:rsidRDefault="00730EB1" w:rsidP="00A1010A">
            <w:pPr>
              <w:pStyle w:val="western"/>
              <w:rPr>
                <w:rFonts w:cs="Calibri"/>
              </w:rPr>
            </w:pPr>
            <w:r>
              <w:rPr>
                <w:rFonts w:cs="Calibri"/>
                <w:sz w:val="24"/>
                <w:szCs w:val="24"/>
              </w:rPr>
              <w:t>K</w:t>
            </w:r>
            <w:r w:rsidRPr="003058EC">
              <w:rPr>
                <w:rFonts w:cs="Calibri"/>
                <w:sz w:val="24"/>
                <w:szCs w:val="24"/>
              </w:rPr>
              <w:t>ui parooli hoitakse andmebaasis, siis ei tohi see olla avatekst, vaid peab olema parooli räsiväärtus, mis on leitud selle parooli jaoks genereeritud soola kasutades. Räsiväärtuse leidmiseks ei tohi kasutada MD5 või SHA-1 räsifunktsioone, sest need on juba liiga ebaturvalised ja võimaldavad liiga lihtsalt algset parooli teada saada ning selle kaudu kasutaja identiteet varastada.</w:t>
            </w:r>
          </w:p>
          <w:p w14:paraId="57E77464" w14:textId="77777777" w:rsidR="00730EB1" w:rsidRDefault="00730EB1" w:rsidP="00A1010A">
            <w:pPr>
              <w:pStyle w:val="western"/>
              <w:rPr>
                <w:rFonts w:cs="Calibri"/>
                <w:sz w:val="24"/>
                <w:szCs w:val="24"/>
              </w:rPr>
            </w:pPr>
            <w:r w:rsidRPr="003058EC">
              <w:rPr>
                <w:rFonts w:cs="Calibri"/>
                <w:sz w:val="24"/>
                <w:szCs w:val="24"/>
              </w:rPr>
              <w:t>Kasutajanimed peavad olema tõstutundetud. Seega, näiteks:</w:t>
            </w:r>
            <w:r>
              <w:rPr>
                <w:rFonts w:cs="Calibri"/>
                <w:sz w:val="24"/>
                <w:szCs w:val="24"/>
              </w:rPr>
              <w:t xml:space="preserve"> </w:t>
            </w:r>
          </w:p>
          <w:p w14:paraId="6569022F" w14:textId="77777777" w:rsidR="00730EB1" w:rsidRPr="003C4980" w:rsidRDefault="00730EB1" w:rsidP="00BA72FB">
            <w:pPr>
              <w:pStyle w:val="western"/>
              <w:numPr>
                <w:ilvl w:val="0"/>
                <w:numId w:val="36"/>
              </w:numPr>
              <w:rPr>
                <w:rFonts w:cs="Calibri"/>
              </w:rPr>
            </w:pPr>
            <w:r w:rsidRPr="003058EC">
              <w:rPr>
                <w:rFonts w:cs="Calibri"/>
                <w:sz w:val="24"/>
                <w:szCs w:val="24"/>
              </w:rPr>
              <w:t xml:space="preserve">kui süsteemis on registreeritud kasutajanimi </w:t>
            </w:r>
            <w:r w:rsidRPr="003058EC">
              <w:rPr>
                <w:rFonts w:cs="Calibri"/>
                <w:i/>
                <w:iCs/>
                <w:sz w:val="24"/>
                <w:szCs w:val="24"/>
              </w:rPr>
              <w:t>Kasutaja1</w:t>
            </w:r>
            <w:r w:rsidRPr="003058EC">
              <w:rPr>
                <w:rFonts w:cs="Calibri"/>
                <w:sz w:val="24"/>
                <w:szCs w:val="24"/>
              </w:rPr>
              <w:t xml:space="preserve">, siis ei saa registreerida kasutajanime </w:t>
            </w:r>
            <w:r w:rsidRPr="003058EC">
              <w:rPr>
                <w:rFonts w:cs="Calibri"/>
                <w:i/>
                <w:iCs/>
                <w:sz w:val="24"/>
                <w:szCs w:val="24"/>
              </w:rPr>
              <w:t>kasutaja1,</w:t>
            </w:r>
            <w:r>
              <w:rPr>
                <w:rFonts w:cs="Calibri"/>
                <w:i/>
                <w:iCs/>
                <w:sz w:val="24"/>
                <w:szCs w:val="24"/>
              </w:rPr>
              <w:t xml:space="preserve"> </w:t>
            </w:r>
          </w:p>
          <w:p w14:paraId="0885A775" w14:textId="77777777" w:rsidR="00730EB1" w:rsidRPr="007B0716" w:rsidRDefault="00730EB1" w:rsidP="00BA72FB">
            <w:pPr>
              <w:pStyle w:val="western"/>
              <w:numPr>
                <w:ilvl w:val="0"/>
                <w:numId w:val="36"/>
              </w:numPr>
              <w:rPr>
                <w:rFonts w:cs="Calibri"/>
              </w:rPr>
            </w:pPr>
            <w:r w:rsidRPr="003058EC">
              <w:rPr>
                <w:rFonts w:cs="Calibri"/>
                <w:sz w:val="24"/>
                <w:szCs w:val="24"/>
              </w:rPr>
              <w:t xml:space="preserve">kui süsteemis on registreeritud kasutajanimi </w:t>
            </w:r>
            <w:r w:rsidRPr="003058EC">
              <w:rPr>
                <w:rFonts w:cs="Calibri"/>
                <w:i/>
                <w:iCs/>
                <w:sz w:val="24"/>
                <w:szCs w:val="24"/>
              </w:rPr>
              <w:t>Kasutaja1</w:t>
            </w:r>
            <w:r w:rsidRPr="003058EC">
              <w:rPr>
                <w:rFonts w:cs="Calibri"/>
                <w:sz w:val="24"/>
                <w:szCs w:val="24"/>
              </w:rPr>
              <w:t xml:space="preserve">, siis kasutaja tuvastamisel loetakse see samaväärseks sisestatud kasutajanimega </w:t>
            </w:r>
            <w:r w:rsidRPr="003058EC">
              <w:rPr>
                <w:rFonts w:cs="Calibri"/>
                <w:i/>
                <w:iCs/>
                <w:sz w:val="24"/>
                <w:szCs w:val="24"/>
              </w:rPr>
              <w:t>kasutaja1</w:t>
            </w:r>
            <w:r w:rsidRPr="003058EC">
              <w:rPr>
                <w:rFonts w:cs="Calibri"/>
                <w:sz w:val="24"/>
                <w:szCs w:val="24"/>
              </w:rPr>
              <w:t>.</w:t>
            </w:r>
          </w:p>
        </w:tc>
      </w:tr>
      <w:tr w:rsidR="00730EB1" w:rsidRPr="007B0716" w14:paraId="455A127D" w14:textId="77777777" w:rsidTr="00A1010A">
        <w:tc>
          <w:tcPr>
            <w:tcW w:w="2024" w:type="dxa"/>
            <w:tcBorders>
              <w:top w:val="single" w:sz="4" w:space="0" w:color="auto"/>
              <w:left w:val="single" w:sz="4" w:space="0" w:color="auto"/>
              <w:bottom w:val="single" w:sz="4" w:space="0" w:color="auto"/>
              <w:right w:val="single" w:sz="4" w:space="0" w:color="auto"/>
            </w:tcBorders>
          </w:tcPr>
          <w:p w14:paraId="6B023C22" w14:textId="77777777" w:rsidR="00730EB1" w:rsidRPr="007B0716" w:rsidRDefault="00730EB1" w:rsidP="00A1010A">
            <w:pPr>
              <w:pStyle w:val="Tabelisisu"/>
              <w:snapToGrid w:val="0"/>
              <w:jc w:val="both"/>
              <w:rPr>
                <w:rFonts w:cs="Calibri"/>
                <w:sz w:val="24"/>
              </w:rPr>
            </w:pPr>
            <w:r w:rsidRPr="003058EC">
              <w:rPr>
                <w:rFonts w:cs="Calibri"/>
                <w:sz w:val="24"/>
              </w:rPr>
              <w:t>andmekvaliteet</w:t>
            </w:r>
          </w:p>
        </w:tc>
        <w:tc>
          <w:tcPr>
            <w:tcW w:w="6937" w:type="dxa"/>
            <w:tcBorders>
              <w:top w:val="single" w:sz="4" w:space="0" w:color="auto"/>
              <w:left w:val="single" w:sz="4" w:space="0" w:color="auto"/>
              <w:bottom w:val="single" w:sz="4" w:space="0" w:color="auto"/>
              <w:right w:val="single" w:sz="4" w:space="0" w:color="auto"/>
            </w:tcBorders>
          </w:tcPr>
          <w:p w14:paraId="4FC9DD49" w14:textId="77777777" w:rsidR="00730EB1" w:rsidRPr="003058EC" w:rsidRDefault="00730EB1" w:rsidP="00BA72FB">
            <w:pPr>
              <w:pStyle w:val="western"/>
              <w:numPr>
                <w:ilvl w:val="0"/>
                <w:numId w:val="37"/>
              </w:numPr>
              <w:rPr>
                <w:rFonts w:cs="Calibri"/>
              </w:rPr>
            </w:pPr>
            <w:r w:rsidRPr="003058EC">
              <w:rPr>
                <w:rFonts w:cs="Calibri"/>
                <w:sz w:val="24"/>
                <w:szCs w:val="24"/>
              </w:rPr>
              <w:t xml:space="preserve">Rakenduses võib andmeid kontrollida, andmebaasis peab andmeid kontrollima. Andmete reeglitele vastavust tuleb eelistatult kontrollida andmebaasi tasemel loodud deklaratiivsete kitsendustega (PRIMARY KEY, UNIQUE, FOREIGN KEY, NOT NULL, CHECK). MS Accessi kasutamise korral võib CHECK kitsenduste asemel luua veeru- ja tabelitaseme valideerimisreegleid ning muuta veeru </w:t>
            </w:r>
            <w:r w:rsidRPr="003058EC">
              <w:rPr>
                <w:rFonts w:cs="Calibri"/>
                <w:i/>
                <w:iCs/>
                <w:sz w:val="24"/>
                <w:szCs w:val="24"/>
              </w:rPr>
              <w:t>Allow Zero Length</w:t>
            </w:r>
            <w:r w:rsidRPr="003058EC">
              <w:rPr>
                <w:rFonts w:cs="Calibri"/>
                <w:sz w:val="24"/>
                <w:szCs w:val="24"/>
              </w:rPr>
              <w:t xml:space="preserve"> omadust. Iga valideerimisreegli kohta MS Accessis tuleb luua sisukas valideerimistekst. </w:t>
            </w:r>
          </w:p>
          <w:p w14:paraId="0E3B19F5" w14:textId="77777777" w:rsidR="00730EB1" w:rsidRPr="003C4980" w:rsidRDefault="00730EB1" w:rsidP="00BA72FB">
            <w:pPr>
              <w:pStyle w:val="western"/>
              <w:numPr>
                <w:ilvl w:val="0"/>
                <w:numId w:val="37"/>
              </w:numPr>
              <w:rPr>
                <w:rFonts w:cs="Calibri"/>
              </w:rPr>
            </w:pPr>
            <w:r w:rsidRPr="003058EC">
              <w:rPr>
                <w:rFonts w:cs="Calibri"/>
                <w:sz w:val="24"/>
                <w:szCs w:val="24"/>
              </w:rPr>
              <w:t>Igas baastabelis tuleb deklareerida primaarvõti.</w:t>
            </w:r>
          </w:p>
          <w:p w14:paraId="0C5F76B7" w14:textId="77777777" w:rsidR="00730EB1" w:rsidRPr="007B0716" w:rsidRDefault="00730EB1" w:rsidP="00BA72FB">
            <w:pPr>
              <w:pStyle w:val="western"/>
              <w:numPr>
                <w:ilvl w:val="0"/>
                <w:numId w:val="37"/>
              </w:numPr>
              <w:rPr>
                <w:rFonts w:cs="Calibri"/>
              </w:rPr>
            </w:pPr>
            <w:r w:rsidRPr="003058EC">
              <w:rPr>
                <w:rFonts w:cs="Calibri"/>
                <w:sz w:val="24"/>
                <w:szCs w:val="24"/>
              </w:rPr>
              <w:t>Andmete seosed tuleb tagada andmebaasi tasemel välisvõtmetega (</w:t>
            </w:r>
            <w:r w:rsidRPr="003058EC">
              <w:rPr>
                <w:rFonts w:cs="Calibri"/>
                <w:i/>
                <w:iCs/>
                <w:sz w:val="24"/>
                <w:szCs w:val="24"/>
              </w:rPr>
              <w:t>Foreign Keys</w:t>
            </w:r>
            <w:r w:rsidRPr="003058EC">
              <w:rPr>
                <w:rFonts w:cs="Calibri"/>
                <w:sz w:val="24"/>
                <w:szCs w:val="24"/>
              </w:rPr>
              <w:t>), mitte ainult rakenduse loogikas.</w:t>
            </w:r>
          </w:p>
        </w:tc>
      </w:tr>
      <w:tr w:rsidR="00730EB1" w:rsidRPr="007B0716" w14:paraId="7725992F" w14:textId="77777777" w:rsidTr="00A1010A">
        <w:tc>
          <w:tcPr>
            <w:tcW w:w="2024" w:type="dxa"/>
            <w:tcBorders>
              <w:top w:val="single" w:sz="4" w:space="0" w:color="auto"/>
              <w:left w:val="single" w:sz="4" w:space="0" w:color="auto"/>
              <w:bottom w:val="single" w:sz="4" w:space="0" w:color="auto"/>
              <w:right w:val="single" w:sz="4" w:space="0" w:color="auto"/>
            </w:tcBorders>
          </w:tcPr>
          <w:p w14:paraId="2B840E3E" w14:textId="77777777" w:rsidR="00730EB1" w:rsidRPr="007B0716" w:rsidRDefault="00730EB1" w:rsidP="00A1010A">
            <w:pPr>
              <w:pStyle w:val="Tabelisisu"/>
              <w:snapToGrid w:val="0"/>
              <w:jc w:val="both"/>
              <w:rPr>
                <w:rFonts w:cs="Calibri"/>
                <w:sz w:val="24"/>
              </w:rPr>
            </w:pPr>
            <w:r w:rsidRPr="003058EC">
              <w:rPr>
                <w:rFonts w:cs="Calibri"/>
                <w:sz w:val="24"/>
              </w:rPr>
              <w:t>andmebaasi-objektide nimetamine</w:t>
            </w:r>
          </w:p>
        </w:tc>
        <w:tc>
          <w:tcPr>
            <w:tcW w:w="6937" w:type="dxa"/>
            <w:tcBorders>
              <w:top w:val="single" w:sz="4" w:space="0" w:color="auto"/>
              <w:left w:val="single" w:sz="4" w:space="0" w:color="auto"/>
              <w:bottom w:val="single" w:sz="4" w:space="0" w:color="auto"/>
              <w:right w:val="single" w:sz="4" w:space="0" w:color="auto"/>
            </w:tcBorders>
          </w:tcPr>
          <w:p w14:paraId="04232948" w14:textId="77777777" w:rsidR="00730EB1" w:rsidRPr="003058EC" w:rsidRDefault="00730EB1" w:rsidP="00BA72FB">
            <w:pPr>
              <w:pStyle w:val="western"/>
              <w:numPr>
                <w:ilvl w:val="0"/>
                <w:numId w:val="38"/>
              </w:numPr>
              <w:rPr>
                <w:rFonts w:cs="Calibri"/>
              </w:rPr>
            </w:pPr>
            <w:r w:rsidRPr="003058EC">
              <w:rPr>
                <w:rFonts w:cs="Calibri"/>
                <w:sz w:val="24"/>
                <w:szCs w:val="24"/>
              </w:rPr>
              <w:t>Andmebaasiobjektide nimed peavad olema sisukad (selgitama andmebaasiobjekti tähendust) ja järjekindlad.</w:t>
            </w:r>
          </w:p>
          <w:p w14:paraId="53F370F1" w14:textId="77777777" w:rsidR="00730EB1" w:rsidRPr="003C4980" w:rsidRDefault="00730EB1" w:rsidP="00BA72FB">
            <w:pPr>
              <w:pStyle w:val="western"/>
              <w:numPr>
                <w:ilvl w:val="0"/>
                <w:numId w:val="38"/>
              </w:numPr>
              <w:rPr>
                <w:rFonts w:cs="Calibri"/>
              </w:rPr>
            </w:pPr>
            <w:r w:rsidRPr="003058EC">
              <w:rPr>
                <w:rFonts w:cs="Calibri"/>
                <w:sz w:val="24"/>
                <w:szCs w:val="24"/>
              </w:rPr>
              <w:t xml:space="preserve">Andmebaasiobjektide nimed peavad järgima </w:t>
            </w:r>
            <w:r w:rsidRPr="003058EC">
              <w:rPr>
                <w:rFonts w:cs="Calibri"/>
                <w:i/>
                <w:iCs/>
                <w:sz w:val="24"/>
                <w:szCs w:val="24"/>
              </w:rPr>
              <w:t>snake_case</w:t>
            </w:r>
            <w:r w:rsidRPr="003058EC">
              <w:rPr>
                <w:rFonts w:cs="Calibri"/>
                <w:sz w:val="24"/>
                <w:szCs w:val="24"/>
              </w:rPr>
              <w:t xml:space="preserve"> nimekonventsiooni.</w:t>
            </w:r>
          </w:p>
          <w:p w14:paraId="3D40B9D3" w14:textId="77777777" w:rsidR="00730EB1" w:rsidRPr="007B0716" w:rsidRDefault="00730EB1" w:rsidP="00BA72FB">
            <w:pPr>
              <w:pStyle w:val="western"/>
              <w:numPr>
                <w:ilvl w:val="0"/>
                <w:numId w:val="38"/>
              </w:numPr>
              <w:rPr>
                <w:rFonts w:cs="Calibri"/>
              </w:rPr>
            </w:pPr>
            <w:r w:rsidRPr="003058EC">
              <w:rPr>
                <w:rFonts w:cs="Calibri"/>
                <w:sz w:val="24"/>
                <w:szCs w:val="24"/>
              </w:rPr>
              <w:t xml:space="preserve">Baastabelite nimed peavad olema ainsuses. </w:t>
            </w:r>
          </w:p>
        </w:tc>
      </w:tr>
      <w:tr w:rsidR="00730EB1" w:rsidRPr="007B0716" w14:paraId="206C01B1" w14:textId="77777777" w:rsidTr="00A1010A">
        <w:tc>
          <w:tcPr>
            <w:tcW w:w="2024" w:type="dxa"/>
            <w:tcBorders>
              <w:top w:val="single" w:sz="4" w:space="0" w:color="auto"/>
              <w:left w:val="single" w:sz="4" w:space="0" w:color="auto"/>
              <w:bottom w:val="single" w:sz="4" w:space="0" w:color="auto"/>
              <w:right w:val="single" w:sz="4" w:space="0" w:color="auto"/>
            </w:tcBorders>
          </w:tcPr>
          <w:p w14:paraId="78728F7D" w14:textId="77777777" w:rsidR="00730EB1" w:rsidRPr="007B0716" w:rsidRDefault="00730EB1" w:rsidP="00A1010A">
            <w:pPr>
              <w:pStyle w:val="Tabelisisu"/>
              <w:snapToGrid w:val="0"/>
              <w:jc w:val="both"/>
              <w:rPr>
                <w:rFonts w:cs="Calibri"/>
                <w:sz w:val="24"/>
              </w:rPr>
            </w:pPr>
            <w:r w:rsidRPr="003058EC">
              <w:rPr>
                <w:rFonts w:cs="Calibri"/>
                <w:sz w:val="24"/>
              </w:rPr>
              <w:t>lähtekood</w:t>
            </w:r>
          </w:p>
        </w:tc>
        <w:tc>
          <w:tcPr>
            <w:tcW w:w="6937" w:type="dxa"/>
            <w:tcBorders>
              <w:top w:val="single" w:sz="4" w:space="0" w:color="auto"/>
              <w:left w:val="single" w:sz="4" w:space="0" w:color="auto"/>
              <w:bottom w:val="single" w:sz="4" w:space="0" w:color="auto"/>
              <w:right w:val="single" w:sz="4" w:space="0" w:color="auto"/>
            </w:tcBorders>
          </w:tcPr>
          <w:p w14:paraId="5DF7B282" w14:textId="77777777" w:rsidR="00730EB1" w:rsidRPr="003058EC" w:rsidRDefault="00730EB1" w:rsidP="00BA72FB">
            <w:pPr>
              <w:pStyle w:val="western"/>
              <w:numPr>
                <w:ilvl w:val="0"/>
                <w:numId w:val="39"/>
              </w:numPr>
              <w:rPr>
                <w:rFonts w:cs="Calibri"/>
              </w:rPr>
            </w:pPr>
            <w:r w:rsidRPr="003058EC">
              <w:rPr>
                <w:rFonts w:cs="Calibri"/>
                <w:sz w:val="24"/>
                <w:szCs w:val="24"/>
              </w:rPr>
              <w:t>Andmebaasis loodavad vaated ja rutiinid tuleb kommenteerida, selgitades, miks midagi tehakse, mitte ainult mida tehakse.</w:t>
            </w:r>
          </w:p>
          <w:p w14:paraId="02880810" w14:textId="77777777" w:rsidR="00730EB1" w:rsidRPr="003058EC" w:rsidRDefault="00730EB1" w:rsidP="00BA72FB">
            <w:pPr>
              <w:pStyle w:val="western"/>
              <w:numPr>
                <w:ilvl w:val="0"/>
                <w:numId w:val="39"/>
              </w:numPr>
              <w:rPr>
                <w:rFonts w:cs="Calibri"/>
              </w:rPr>
            </w:pPr>
            <w:r w:rsidRPr="003058EC">
              <w:rPr>
                <w:rFonts w:cs="Calibri"/>
                <w:sz w:val="24"/>
                <w:szCs w:val="24"/>
              </w:rPr>
              <w:lastRenderedPageBreak/>
              <w:t>Kõik rakenduse viidatavad andmebaasiobjektid (nt vaated, rutiinid) peavad päringutes olema kvalifitseeritud skeemi nimega (nt schema_name.view_name).</w:t>
            </w:r>
          </w:p>
          <w:p w14:paraId="37A9F154" w14:textId="77777777" w:rsidR="00730EB1" w:rsidRPr="003058EC" w:rsidRDefault="00730EB1" w:rsidP="00BA72FB">
            <w:pPr>
              <w:pStyle w:val="western"/>
              <w:numPr>
                <w:ilvl w:val="0"/>
                <w:numId w:val="39"/>
              </w:numPr>
              <w:rPr>
                <w:rFonts w:cs="Calibri"/>
              </w:rPr>
            </w:pPr>
            <w:r w:rsidRPr="003058EC">
              <w:rPr>
                <w:rFonts w:cs="Calibri"/>
                <w:sz w:val="24"/>
                <w:szCs w:val="24"/>
              </w:rPr>
              <w:t>Tootmiskoodis on keelatud kasutada SELECT * konstruktsiooni. Kõik vajalikud veerud tuleb nimeliselt välja kirjutada. See tagab, et tabeli struktuuri muutumine (veergude lisandumine) ei tekita rakenduses ootamatut mälukasutuse kasvu ega lõhu ORM-i (objekt-relatsioonilist) vastendust.</w:t>
            </w:r>
          </w:p>
          <w:p w14:paraId="0D9C011B" w14:textId="77777777" w:rsidR="00730EB1" w:rsidRPr="003058EC" w:rsidRDefault="00730EB1" w:rsidP="00BA72FB">
            <w:pPr>
              <w:pStyle w:val="western"/>
              <w:numPr>
                <w:ilvl w:val="0"/>
                <w:numId w:val="39"/>
              </w:numPr>
              <w:rPr>
                <w:rFonts w:cs="Calibri"/>
              </w:rPr>
            </w:pPr>
            <w:r w:rsidRPr="003058EC">
              <w:rPr>
                <w:rFonts w:cs="Calibri"/>
                <w:sz w:val="24"/>
                <w:szCs w:val="24"/>
              </w:rPr>
              <w:t>INSERT laused peavad alati sisaldama sihtveergude loetelu (nt INSERT INTO table (col1, col2) VALUES ...). Veergude positsiooniline sisestamine ilma nimedeta on keelatud, vältimaks andmete riknemist tabeli struktuuri muutumisel.</w:t>
            </w:r>
          </w:p>
          <w:p w14:paraId="34E32E45" w14:textId="77777777" w:rsidR="00730EB1" w:rsidRPr="003058EC" w:rsidRDefault="00730EB1" w:rsidP="00BA72FB">
            <w:pPr>
              <w:pStyle w:val="western"/>
              <w:numPr>
                <w:ilvl w:val="0"/>
                <w:numId w:val="39"/>
              </w:numPr>
              <w:rPr>
                <w:rFonts w:cs="Calibri"/>
              </w:rPr>
            </w:pPr>
            <w:r w:rsidRPr="003058EC">
              <w:rPr>
                <w:rFonts w:cs="Calibri"/>
                <w:sz w:val="24"/>
                <w:szCs w:val="24"/>
              </w:rPr>
              <w:t>Andmebaasis talletatud rutiinide väljakutsetes, kus on rohkem kui üks sisendparameeter, tuleb kasutada nimelist parameetrite sidumist (nt exec_proc(p_id =&gt; 5, p_name =&gt; 'Test')). See vähendab vigade riski parameetrite järjekorra muutumisel või uute (vaikimisi väärtustega) parameetrite lisandumisel.</w:t>
            </w:r>
          </w:p>
          <w:p w14:paraId="0A72CF28" w14:textId="77777777" w:rsidR="00730EB1" w:rsidRPr="003C4980" w:rsidRDefault="00730EB1" w:rsidP="00BA72FB">
            <w:pPr>
              <w:pStyle w:val="western"/>
              <w:numPr>
                <w:ilvl w:val="0"/>
                <w:numId w:val="39"/>
              </w:numPr>
              <w:rPr>
                <w:rFonts w:cs="Calibri"/>
              </w:rPr>
            </w:pPr>
            <w:r w:rsidRPr="003058EC">
              <w:rPr>
                <w:rFonts w:cs="Calibri"/>
                <w:sz w:val="24"/>
                <w:szCs w:val="24"/>
              </w:rPr>
              <w:t>SQL-koodi dünaamiline kokkupanek stringide liitmise teel (</w:t>
            </w:r>
            <w:r w:rsidRPr="003058EC">
              <w:rPr>
                <w:rFonts w:cs="Calibri"/>
                <w:i/>
                <w:iCs/>
                <w:sz w:val="24"/>
                <w:szCs w:val="24"/>
              </w:rPr>
              <w:t>concatenation</w:t>
            </w:r>
            <w:r w:rsidRPr="003058EC">
              <w:rPr>
                <w:rFonts w:cs="Calibri"/>
                <w:sz w:val="24"/>
                <w:szCs w:val="24"/>
              </w:rPr>
              <w:t>) on rangelt keelatud, kui see sisaldab väliseid sisendväärtuseid. Kasutada tuleb parameetritud päringuid (</w:t>
            </w:r>
            <w:r w:rsidRPr="003058EC">
              <w:rPr>
                <w:rFonts w:cs="Calibri"/>
                <w:i/>
                <w:iCs/>
                <w:sz w:val="24"/>
                <w:szCs w:val="24"/>
              </w:rPr>
              <w:t>bind variables / prepared statements</w:t>
            </w:r>
            <w:r w:rsidRPr="003058EC">
              <w:rPr>
                <w:rFonts w:cs="Calibri"/>
                <w:sz w:val="24"/>
                <w:szCs w:val="24"/>
              </w:rPr>
              <w:t>). See välistab SQL-süstimise (</w:t>
            </w:r>
            <w:r w:rsidRPr="003058EC">
              <w:rPr>
                <w:rFonts w:cs="Calibri"/>
                <w:i/>
                <w:iCs/>
                <w:sz w:val="24"/>
                <w:szCs w:val="24"/>
              </w:rPr>
              <w:t>SQL Injection</w:t>
            </w:r>
            <w:r w:rsidRPr="003058EC">
              <w:rPr>
                <w:rFonts w:cs="Calibri"/>
                <w:sz w:val="24"/>
                <w:szCs w:val="24"/>
              </w:rPr>
              <w:t>) võimaluse.</w:t>
            </w:r>
          </w:p>
          <w:p w14:paraId="7181ECF2" w14:textId="77777777" w:rsidR="00730EB1" w:rsidRPr="007B0716" w:rsidRDefault="00730EB1" w:rsidP="00BA72FB">
            <w:pPr>
              <w:pStyle w:val="western"/>
              <w:numPr>
                <w:ilvl w:val="0"/>
                <w:numId w:val="39"/>
              </w:numPr>
              <w:rPr>
                <w:rFonts w:cs="Calibri"/>
              </w:rPr>
            </w:pPr>
            <w:r w:rsidRPr="003058EC">
              <w:rPr>
                <w:rFonts w:cs="Calibri"/>
                <w:sz w:val="24"/>
                <w:szCs w:val="24"/>
              </w:rPr>
              <w:t>Identne või olemuslikult sarnane äriloogika, andmetöötlusreegel või päring, mida kasutatakse süsteemis rohkem kui ühes kohas, peab olema realiseeritud ühekordselt taaskasutatava komponendina (nt andmebaasi funktsioon, vaade, protseduur või ühine teek). Koodiplokkide kopeerimine (</w:t>
            </w:r>
            <w:r w:rsidRPr="003058EC">
              <w:rPr>
                <w:rFonts w:cs="Calibri"/>
                <w:i/>
                <w:iCs/>
                <w:sz w:val="24"/>
                <w:szCs w:val="24"/>
              </w:rPr>
              <w:t>copy-paste</w:t>
            </w:r>
            <w:r w:rsidRPr="003058EC">
              <w:rPr>
                <w:rFonts w:cs="Calibri"/>
                <w:sz w:val="24"/>
                <w:szCs w:val="24"/>
              </w:rPr>
              <w:t>) on keelatud.</w:t>
            </w:r>
          </w:p>
        </w:tc>
      </w:tr>
    </w:tbl>
    <w:p w14:paraId="2588414C" w14:textId="77777777" w:rsidR="00730EB1" w:rsidRPr="00730EB1" w:rsidRDefault="00730EB1" w:rsidP="00730EB1"/>
    <w:p w14:paraId="36A4A379" w14:textId="0F198C6D" w:rsidR="00314203" w:rsidRPr="003B6E34" w:rsidRDefault="00314203" w:rsidP="00314203">
      <w:pPr>
        <w:pStyle w:val="Heading3"/>
        <w:rPr>
          <w:rFonts w:asciiTheme="minorHAnsi" w:hAnsiTheme="minorHAnsi" w:cstheme="minorHAnsi"/>
        </w:rPr>
      </w:pPr>
      <w:bookmarkStart w:id="43" w:name="_Toc50447297"/>
      <w:bookmarkStart w:id="44" w:name="_Toc240564729"/>
      <w:r w:rsidRPr="003B6E34">
        <w:rPr>
          <w:rFonts w:asciiTheme="minorHAnsi" w:hAnsiTheme="minorHAnsi" w:cstheme="minorHAnsi"/>
        </w:rPr>
        <w:lastRenderedPageBreak/>
        <w:t>Allsüsteemi ühe elementaarse äriprotsessi tegevusdiagramm</w:t>
      </w:r>
      <w:bookmarkEnd w:id="43"/>
      <w:bookmarkEnd w:id="44"/>
    </w:p>
    <w:p w14:paraId="55A8A86A" w14:textId="77777777" w:rsidR="0070683B" w:rsidRPr="003B6E34" w:rsidRDefault="0070683B" w:rsidP="00314203">
      <w:pPr>
        <w:keepNext/>
        <w:jc w:val="both"/>
        <w:rPr>
          <w:rFonts w:asciiTheme="minorHAnsi" w:hAnsiTheme="minorHAnsi" w:cstheme="minorHAnsi"/>
        </w:rPr>
      </w:pPr>
    </w:p>
    <w:p w14:paraId="5EE316EA" w14:textId="2AD9BC90" w:rsidR="00642C4C" w:rsidRPr="003B6E34" w:rsidRDefault="00314203" w:rsidP="00314203">
      <w:pPr>
        <w:keepNext/>
        <w:jc w:val="both"/>
        <w:rPr>
          <w:rFonts w:asciiTheme="minorHAnsi" w:hAnsiTheme="minorHAnsi" w:cstheme="minorHAnsi"/>
        </w:rPr>
      </w:pPr>
      <w:r w:rsidRPr="003B6E34">
        <w:rPr>
          <w:rFonts w:asciiTheme="minorHAnsi" w:hAnsiTheme="minorHAnsi" w:cstheme="minorHAnsi"/>
        </w:rPr>
        <w:fldChar w:fldCharType="begin"/>
      </w:r>
      <w:r w:rsidRPr="003B6E34">
        <w:rPr>
          <w:rFonts w:asciiTheme="minorHAnsi" w:hAnsiTheme="minorHAnsi" w:cstheme="minorHAnsi"/>
        </w:rPr>
        <w:instrText xml:space="preserve"> REF _Ref463174684 \h  \* MERGEFORMAT </w:instrText>
      </w:r>
      <w:r w:rsidRPr="003B6E34">
        <w:rPr>
          <w:rFonts w:asciiTheme="minorHAnsi" w:hAnsiTheme="minorHAnsi" w:cstheme="minorHAnsi"/>
        </w:rPr>
      </w:r>
      <w:r w:rsidRPr="003B6E34">
        <w:rPr>
          <w:rFonts w:asciiTheme="minorHAnsi" w:hAnsiTheme="minorHAnsi" w:cstheme="minorHAnsi"/>
        </w:rPr>
        <w:fldChar w:fldCharType="separate"/>
      </w:r>
      <w:r w:rsidR="00D778AB" w:rsidRPr="003B6E34">
        <w:rPr>
          <w:rFonts w:asciiTheme="minorHAnsi" w:hAnsiTheme="minorHAnsi" w:cstheme="minorHAnsi"/>
        </w:rPr>
        <w:t xml:space="preserve">Joonis </w:t>
      </w:r>
      <w:r w:rsidR="00D778AB" w:rsidRPr="003B6E34">
        <w:rPr>
          <w:rFonts w:asciiTheme="minorHAnsi" w:hAnsiTheme="minorHAnsi" w:cstheme="minorHAnsi"/>
          <w:noProof/>
        </w:rPr>
        <w:t>3</w:t>
      </w:r>
      <w:r w:rsidRPr="003B6E34">
        <w:rPr>
          <w:rFonts w:asciiTheme="minorHAnsi" w:hAnsiTheme="minorHAnsi" w:cstheme="minorHAnsi"/>
        </w:rPr>
        <w:fldChar w:fldCharType="end"/>
      </w:r>
      <w:r w:rsidRPr="003B6E34">
        <w:rPr>
          <w:rFonts w:asciiTheme="minorHAnsi" w:hAnsiTheme="minorHAnsi" w:cstheme="minorHAnsi"/>
        </w:rPr>
        <w:t xml:space="preserve"> esitab </w:t>
      </w:r>
      <w:r w:rsidR="00642C4C" w:rsidRPr="003B6E34">
        <w:rPr>
          <w:rFonts w:asciiTheme="minorHAnsi" w:hAnsiTheme="minorHAnsi" w:cstheme="minorHAnsi"/>
        </w:rPr>
        <w:t xml:space="preserve">kasutusjuhu "Lõpeta kaup" </w:t>
      </w:r>
      <w:r w:rsidRPr="003B6E34">
        <w:rPr>
          <w:rFonts w:asciiTheme="minorHAnsi" w:hAnsiTheme="minorHAnsi" w:cstheme="minorHAnsi"/>
        </w:rPr>
        <w:t>protsessi kirjelduse tegevusdiagrammina.</w:t>
      </w:r>
    </w:p>
    <w:p w14:paraId="0A6C67FC" w14:textId="77777777" w:rsidR="00642C4C" w:rsidRPr="003B6E34" w:rsidRDefault="00642C4C" w:rsidP="00314203">
      <w:pPr>
        <w:keepNext/>
        <w:jc w:val="both"/>
        <w:rPr>
          <w:rFonts w:asciiTheme="minorHAnsi" w:hAnsiTheme="minorHAnsi" w:cstheme="minorHAnsi"/>
        </w:rPr>
      </w:pPr>
    </w:p>
    <w:p w14:paraId="1EA89507" w14:textId="2CAF5F2D" w:rsidR="00314203" w:rsidRPr="003B6E34" w:rsidRDefault="00314203" w:rsidP="00314203">
      <w:pPr>
        <w:keepNext/>
        <w:jc w:val="both"/>
        <w:rPr>
          <w:rFonts w:asciiTheme="minorHAnsi" w:hAnsiTheme="minorHAnsi" w:cstheme="minorHAnsi"/>
        </w:rPr>
      </w:pPr>
      <w:r w:rsidRPr="003B6E34">
        <w:rPr>
          <w:rFonts w:asciiTheme="minorHAnsi" w:hAnsiTheme="minorHAnsi" w:cstheme="minorHAnsi"/>
          <w:noProof/>
        </w:rPr>
        <w:drawing>
          <wp:inline distT="0" distB="0" distL="0" distR="0" wp14:anchorId="2CF00E3B" wp14:editId="3A40319D">
            <wp:extent cx="5314950" cy="6836094"/>
            <wp:effectExtent l="0" t="0" r="0" b="317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21971" cy="6845124"/>
                    </a:xfrm>
                    <a:prstGeom prst="rect">
                      <a:avLst/>
                    </a:prstGeom>
                    <a:noFill/>
                    <a:ln>
                      <a:noFill/>
                    </a:ln>
                  </pic:spPr>
                </pic:pic>
              </a:graphicData>
            </a:graphic>
          </wp:inline>
        </w:drawing>
      </w:r>
    </w:p>
    <w:p w14:paraId="4469E12B" w14:textId="2F1B63B7" w:rsidR="00314203" w:rsidRPr="003B6E34" w:rsidRDefault="00314203" w:rsidP="00314203">
      <w:pPr>
        <w:pStyle w:val="Caption"/>
        <w:rPr>
          <w:rFonts w:asciiTheme="minorHAnsi" w:hAnsiTheme="minorHAnsi" w:cstheme="minorHAnsi"/>
        </w:rPr>
      </w:pPr>
      <w:bookmarkStart w:id="45" w:name="_Ref463174684"/>
      <w:bookmarkStart w:id="46" w:name="_Ref463174679"/>
      <w:r w:rsidRPr="003B6E34">
        <w:rPr>
          <w:rFonts w:asciiTheme="minorHAnsi" w:hAnsiTheme="minorHAnsi" w:cstheme="minorHAnsi"/>
        </w:rPr>
        <w:t xml:space="preserve">Joonis </w:t>
      </w:r>
      <w:r w:rsidRPr="003B6E34">
        <w:rPr>
          <w:rFonts w:asciiTheme="minorHAnsi" w:hAnsiTheme="minorHAnsi" w:cstheme="minorHAnsi"/>
          <w:noProof/>
        </w:rPr>
        <w:fldChar w:fldCharType="begin"/>
      </w:r>
      <w:r w:rsidRPr="003B6E34">
        <w:rPr>
          <w:rFonts w:asciiTheme="minorHAnsi" w:hAnsiTheme="minorHAnsi" w:cstheme="minorHAnsi"/>
          <w:noProof/>
        </w:rPr>
        <w:instrText xml:space="preserve"> SEQ Joonis \* ARABIC </w:instrText>
      </w:r>
      <w:r w:rsidRPr="003B6E34">
        <w:rPr>
          <w:rFonts w:asciiTheme="minorHAnsi" w:hAnsiTheme="minorHAnsi" w:cstheme="minorHAnsi"/>
          <w:noProof/>
        </w:rPr>
        <w:fldChar w:fldCharType="separate"/>
      </w:r>
      <w:r w:rsidR="00D778AB" w:rsidRPr="003B6E34">
        <w:rPr>
          <w:rFonts w:asciiTheme="minorHAnsi" w:hAnsiTheme="minorHAnsi" w:cstheme="minorHAnsi"/>
          <w:noProof/>
        </w:rPr>
        <w:t>3</w:t>
      </w:r>
      <w:r w:rsidRPr="003B6E34">
        <w:rPr>
          <w:rFonts w:asciiTheme="minorHAnsi" w:hAnsiTheme="minorHAnsi" w:cstheme="minorHAnsi"/>
          <w:noProof/>
        </w:rPr>
        <w:fldChar w:fldCharType="end"/>
      </w:r>
      <w:bookmarkEnd w:id="45"/>
      <w:r w:rsidRPr="003B6E34">
        <w:rPr>
          <w:rFonts w:asciiTheme="minorHAnsi" w:hAnsiTheme="minorHAnsi" w:cstheme="minorHAnsi"/>
        </w:rPr>
        <w:t xml:space="preserve"> Kaupade lõpetamise tegevusdiagramm.</w:t>
      </w:r>
      <w:bookmarkEnd w:id="46"/>
    </w:p>
    <w:p w14:paraId="25A884BD" w14:textId="77777777" w:rsidR="00314203" w:rsidRPr="003B6E34" w:rsidRDefault="00314203" w:rsidP="00785760">
      <w:pPr>
        <w:jc w:val="both"/>
        <w:rPr>
          <w:rFonts w:asciiTheme="minorHAnsi" w:hAnsiTheme="minorHAnsi" w:cstheme="minorHAnsi"/>
        </w:rPr>
      </w:pPr>
    </w:p>
    <w:p w14:paraId="08E2A865" w14:textId="77777777" w:rsidR="00314203" w:rsidRPr="003B6E34" w:rsidRDefault="00314203" w:rsidP="00785760">
      <w:pPr>
        <w:jc w:val="both"/>
        <w:rPr>
          <w:rFonts w:asciiTheme="minorHAnsi" w:hAnsiTheme="minorHAnsi" w:cstheme="minorHAnsi"/>
        </w:rPr>
      </w:pPr>
    </w:p>
    <w:p w14:paraId="34CB55A6" w14:textId="022D0F71" w:rsidR="000277D6" w:rsidRPr="003B6E34" w:rsidRDefault="0061462B">
      <w:pPr>
        <w:pStyle w:val="Heading2"/>
        <w:ind w:left="528"/>
        <w:rPr>
          <w:rFonts w:asciiTheme="minorHAnsi" w:hAnsiTheme="minorHAnsi" w:cstheme="minorHAnsi"/>
        </w:rPr>
      </w:pPr>
      <w:bookmarkStart w:id="47" w:name="_Toc240564730"/>
      <w:r w:rsidRPr="003B6E34">
        <w:rPr>
          <w:rFonts w:asciiTheme="minorHAnsi" w:hAnsiTheme="minorHAnsi" w:cstheme="minorHAnsi"/>
        </w:rPr>
        <w:lastRenderedPageBreak/>
        <w:t>Kaupade</w:t>
      </w:r>
      <w:r w:rsidR="00FE1FB6" w:rsidRPr="003B6E34">
        <w:rPr>
          <w:rFonts w:asciiTheme="minorHAnsi" w:hAnsiTheme="minorHAnsi" w:cstheme="minorHAnsi"/>
        </w:rPr>
        <w:t xml:space="preserve"> </w:t>
      </w:r>
      <w:r w:rsidR="000277D6" w:rsidRPr="003B6E34">
        <w:rPr>
          <w:rFonts w:asciiTheme="minorHAnsi" w:hAnsiTheme="minorHAnsi" w:cstheme="minorHAnsi"/>
        </w:rPr>
        <w:t>registri eskiismudelid</w:t>
      </w:r>
      <w:bookmarkEnd w:id="47"/>
      <w:r w:rsidR="000277D6" w:rsidRPr="003B6E34">
        <w:rPr>
          <w:rFonts w:asciiTheme="minorHAnsi" w:hAnsiTheme="minorHAnsi" w:cstheme="minorHAnsi"/>
        </w:rPr>
        <w:t xml:space="preserve"> </w:t>
      </w:r>
    </w:p>
    <w:p w14:paraId="77A18E67" w14:textId="77777777" w:rsidR="000277D6" w:rsidRPr="003B6E34" w:rsidRDefault="000277D6">
      <w:pPr>
        <w:rPr>
          <w:rFonts w:asciiTheme="minorHAnsi" w:hAnsiTheme="minorHAnsi" w:cstheme="minorHAnsi"/>
        </w:rPr>
      </w:pPr>
    </w:p>
    <w:p w14:paraId="0BE1021A" w14:textId="77777777" w:rsidR="0021521A" w:rsidRPr="003B6E34" w:rsidRDefault="0021521A" w:rsidP="0021521A">
      <w:pPr>
        <w:jc w:val="both"/>
        <w:rPr>
          <w:rFonts w:asciiTheme="minorHAnsi" w:hAnsiTheme="minorHAnsi" w:cstheme="minorHAnsi"/>
        </w:rPr>
      </w:pPr>
      <w:r w:rsidRPr="003B6E34">
        <w:rPr>
          <w:rFonts w:asciiTheme="minorHAnsi" w:hAnsiTheme="minorHAnsi" w:cstheme="minorHAnsi"/>
        </w:rPr>
        <w:t>Järgnevalt esitatakse eskiismudelid, mida detailanalüüsi käigus täpsustatakse ja täiendatakse.</w:t>
      </w:r>
    </w:p>
    <w:p w14:paraId="521A5C83" w14:textId="77777777" w:rsidR="00524E62" w:rsidRPr="003B6E34" w:rsidRDefault="00524E62">
      <w:pPr>
        <w:rPr>
          <w:rFonts w:asciiTheme="minorHAnsi" w:hAnsiTheme="minorHAnsi" w:cstheme="minorHAnsi"/>
        </w:rPr>
      </w:pPr>
    </w:p>
    <w:p w14:paraId="585BE8DA" w14:textId="77777777" w:rsidR="000277D6" w:rsidRPr="003B6E34" w:rsidRDefault="000277D6">
      <w:pPr>
        <w:pStyle w:val="Heading3"/>
        <w:rPr>
          <w:rFonts w:asciiTheme="minorHAnsi" w:hAnsiTheme="minorHAnsi" w:cstheme="minorHAnsi"/>
        </w:rPr>
      </w:pPr>
      <w:bookmarkStart w:id="48" w:name="_Toc50447300"/>
      <w:bookmarkStart w:id="49" w:name="_Toc240564731"/>
      <w:r w:rsidRPr="003B6E34">
        <w:rPr>
          <w:rFonts w:asciiTheme="minorHAnsi" w:hAnsiTheme="minorHAnsi" w:cstheme="minorHAnsi"/>
        </w:rPr>
        <w:t>Eesmärgid</w:t>
      </w:r>
      <w:bookmarkEnd w:id="48"/>
      <w:bookmarkEnd w:id="49"/>
    </w:p>
    <w:p w14:paraId="5900D62D" w14:textId="77777777" w:rsidR="009E2570" w:rsidRPr="003B6E34" w:rsidRDefault="009E2570" w:rsidP="009E2570">
      <w:pPr>
        <w:jc w:val="both"/>
        <w:rPr>
          <w:rFonts w:asciiTheme="minorHAnsi" w:hAnsiTheme="minorHAnsi" w:cstheme="minorHAnsi"/>
        </w:rPr>
      </w:pPr>
    </w:p>
    <w:p w14:paraId="1025542B" w14:textId="77777777" w:rsidR="009E2570" w:rsidRPr="003B6E34" w:rsidRDefault="0061462B" w:rsidP="009E2570">
      <w:pPr>
        <w:jc w:val="both"/>
        <w:rPr>
          <w:rFonts w:asciiTheme="minorHAnsi" w:hAnsiTheme="minorHAnsi" w:cstheme="minorHAnsi"/>
        </w:rPr>
      </w:pPr>
      <w:r w:rsidRPr="003B6E34">
        <w:rPr>
          <w:rFonts w:asciiTheme="minorHAnsi" w:hAnsiTheme="minorHAnsi" w:cstheme="minorHAnsi"/>
        </w:rPr>
        <w:t>Säilitada informatsiooni kaupade</w:t>
      </w:r>
      <w:r w:rsidR="009E2570" w:rsidRPr="003B6E34">
        <w:rPr>
          <w:rFonts w:asciiTheme="minorHAnsi" w:hAnsiTheme="minorHAnsi" w:cstheme="minorHAnsi"/>
        </w:rPr>
        <w:t xml:space="preserve"> kohta sellises mahus, et oleks tagatud </w:t>
      </w:r>
      <w:r w:rsidRPr="003B6E34">
        <w:rPr>
          <w:rFonts w:asciiTheme="minorHAnsi" w:hAnsiTheme="minorHAnsi" w:cstheme="minorHAnsi"/>
        </w:rPr>
        <w:t>kaupade</w:t>
      </w:r>
      <w:r w:rsidR="0057257E" w:rsidRPr="003B6E34">
        <w:rPr>
          <w:rFonts w:asciiTheme="minorHAnsi" w:hAnsiTheme="minorHAnsi" w:cstheme="minorHAnsi"/>
        </w:rPr>
        <w:t xml:space="preserve"> </w:t>
      </w:r>
      <w:r w:rsidR="009E2570" w:rsidRPr="003B6E34">
        <w:rPr>
          <w:rFonts w:asciiTheme="minorHAnsi" w:hAnsiTheme="minorHAnsi" w:cstheme="minorHAnsi"/>
        </w:rPr>
        <w:t>funktsionaalses allsüsteemis defineeritud eesmärkide täitmine.</w:t>
      </w:r>
    </w:p>
    <w:p w14:paraId="031AA49B" w14:textId="77777777" w:rsidR="009E2570" w:rsidRPr="003B6E34" w:rsidRDefault="009E2570">
      <w:pPr>
        <w:rPr>
          <w:rFonts w:asciiTheme="minorHAnsi" w:hAnsiTheme="minorHAnsi" w:cstheme="minorHAnsi"/>
        </w:rPr>
      </w:pPr>
    </w:p>
    <w:p w14:paraId="30297D84" w14:textId="77777777" w:rsidR="000277D6" w:rsidRPr="003B6E34" w:rsidRDefault="000277D6">
      <w:pPr>
        <w:pStyle w:val="Heading3"/>
        <w:rPr>
          <w:rFonts w:asciiTheme="minorHAnsi" w:hAnsiTheme="minorHAnsi" w:cstheme="minorHAnsi"/>
        </w:rPr>
      </w:pPr>
      <w:bookmarkStart w:id="50" w:name="_Toc50447301"/>
      <w:bookmarkStart w:id="51" w:name="_Toc240564732"/>
      <w:r w:rsidRPr="003B6E34">
        <w:rPr>
          <w:rFonts w:asciiTheme="minorHAnsi" w:hAnsiTheme="minorHAnsi" w:cstheme="minorHAnsi"/>
        </w:rPr>
        <w:t>Registrit kasutavad pädevusalad</w:t>
      </w:r>
      <w:bookmarkEnd w:id="50"/>
      <w:bookmarkEnd w:id="51"/>
    </w:p>
    <w:p w14:paraId="4FD7CE49" w14:textId="77777777" w:rsidR="00404145" w:rsidRPr="003B6E34" w:rsidRDefault="00404145" w:rsidP="00BA72FB">
      <w:pPr>
        <w:numPr>
          <w:ilvl w:val="0"/>
          <w:numId w:val="13"/>
        </w:numPr>
        <w:rPr>
          <w:rFonts w:asciiTheme="minorHAnsi" w:hAnsiTheme="minorHAnsi" w:cstheme="minorHAnsi"/>
        </w:rPr>
      </w:pPr>
      <w:r w:rsidRPr="003B6E34">
        <w:rPr>
          <w:rFonts w:asciiTheme="minorHAnsi" w:hAnsiTheme="minorHAnsi" w:cstheme="minorHAnsi"/>
        </w:rPr>
        <w:t>Juhataja (ka omanik)</w:t>
      </w:r>
    </w:p>
    <w:p w14:paraId="25119C77" w14:textId="77777777" w:rsidR="00404145" w:rsidRPr="003B6E34" w:rsidRDefault="00404145" w:rsidP="00BA72FB">
      <w:pPr>
        <w:numPr>
          <w:ilvl w:val="0"/>
          <w:numId w:val="13"/>
        </w:numPr>
        <w:rPr>
          <w:rFonts w:asciiTheme="minorHAnsi" w:hAnsiTheme="minorHAnsi" w:cstheme="minorHAnsi"/>
        </w:rPr>
      </w:pPr>
      <w:r w:rsidRPr="003B6E34">
        <w:rPr>
          <w:rFonts w:asciiTheme="minorHAnsi" w:hAnsiTheme="minorHAnsi" w:cstheme="minorHAnsi"/>
        </w:rPr>
        <w:t>Kauba haldur</w:t>
      </w:r>
    </w:p>
    <w:p w14:paraId="2FAC41D2" w14:textId="77777777" w:rsidR="00404145" w:rsidRPr="003B6E34" w:rsidRDefault="00404145" w:rsidP="00BA72FB">
      <w:pPr>
        <w:numPr>
          <w:ilvl w:val="0"/>
          <w:numId w:val="13"/>
        </w:numPr>
        <w:rPr>
          <w:rFonts w:asciiTheme="minorHAnsi" w:hAnsiTheme="minorHAnsi" w:cstheme="minorHAnsi"/>
        </w:rPr>
      </w:pPr>
      <w:r w:rsidRPr="003B6E34">
        <w:rPr>
          <w:rFonts w:asciiTheme="minorHAnsi" w:hAnsiTheme="minorHAnsi" w:cstheme="minorHAnsi"/>
        </w:rPr>
        <w:t>Klassifikaatorite haldur</w:t>
      </w:r>
    </w:p>
    <w:p w14:paraId="7E65DECA" w14:textId="77777777" w:rsidR="00404145" w:rsidRPr="003B6E34" w:rsidRDefault="00404145" w:rsidP="00BA72FB">
      <w:pPr>
        <w:numPr>
          <w:ilvl w:val="0"/>
          <w:numId w:val="13"/>
        </w:numPr>
        <w:rPr>
          <w:rFonts w:asciiTheme="minorHAnsi" w:hAnsiTheme="minorHAnsi" w:cstheme="minorHAnsi"/>
        </w:rPr>
      </w:pPr>
      <w:r w:rsidRPr="003B6E34">
        <w:rPr>
          <w:rFonts w:asciiTheme="minorHAnsi" w:hAnsiTheme="minorHAnsi" w:cstheme="minorHAnsi"/>
        </w:rPr>
        <w:t>Klient</w:t>
      </w:r>
    </w:p>
    <w:p w14:paraId="2520F2DB" w14:textId="77777777" w:rsidR="00404145" w:rsidRPr="003B6E34" w:rsidRDefault="00404145" w:rsidP="00BA72FB">
      <w:pPr>
        <w:numPr>
          <w:ilvl w:val="0"/>
          <w:numId w:val="13"/>
        </w:numPr>
        <w:rPr>
          <w:rFonts w:asciiTheme="minorHAnsi" w:hAnsiTheme="minorHAnsi" w:cstheme="minorHAnsi"/>
        </w:rPr>
      </w:pPr>
      <w:r w:rsidRPr="003B6E34">
        <w:rPr>
          <w:rFonts w:asciiTheme="minorHAnsi" w:hAnsiTheme="minorHAnsi" w:cstheme="minorHAnsi"/>
        </w:rPr>
        <w:t>Uudistaja</w:t>
      </w:r>
    </w:p>
    <w:p w14:paraId="30F6FF44" w14:textId="3AA7E4F9" w:rsidR="00404145" w:rsidRPr="003B6E34" w:rsidRDefault="00404145" w:rsidP="00BA72FB">
      <w:pPr>
        <w:numPr>
          <w:ilvl w:val="0"/>
          <w:numId w:val="13"/>
        </w:numPr>
        <w:rPr>
          <w:rFonts w:asciiTheme="minorHAnsi" w:hAnsiTheme="minorHAnsi" w:cstheme="minorHAnsi"/>
        </w:rPr>
      </w:pPr>
      <w:r w:rsidRPr="003B6E34">
        <w:rPr>
          <w:rFonts w:asciiTheme="minorHAnsi" w:hAnsiTheme="minorHAnsi" w:cstheme="minorHAnsi"/>
        </w:rPr>
        <w:t>Kliendihaldur</w:t>
      </w:r>
    </w:p>
    <w:p w14:paraId="047BC06A" w14:textId="77777777" w:rsidR="009E5419" w:rsidRPr="003B6E34" w:rsidRDefault="009E5419" w:rsidP="003F273B">
      <w:pPr>
        <w:ind w:left="360"/>
        <w:rPr>
          <w:rFonts w:asciiTheme="minorHAnsi" w:hAnsiTheme="minorHAnsi" w:cstheme="minorHAnsi"/>
        </w:rPr>
      </w:pPr>
    </w:p>
    <w:p w14:paraId="1A915623" w14:textId="77777777" w:rsidR="009E2570" w:rsidRPr="003B6E34" w:rsidRDefault="009E2570" w:rsidP="009E2570">
      <w:pPr>
        <w:ind w:left="360"/>
        <w:rPr>
          <w:rFonts w:asciiTheme="minorHAnsi" w:hAnsiTheme="minorHAnsi" w:cstheme="minorHAnsi"/>
        </w:rPr>
      </w:pPr>
    </w:p>
    <w:p w14:paraId="54A235F6" w14:textId="77777777" w:rsidR="000277D6" w:rsidRPr="003B6E34" w:rsidRDefault="000277D6">
      <w:pPr>
        <w:pStyle w:val="Heading3"/>
        <w:rPr>
          <w:rFonts w:asciiTheme="minorHAnsi" w:hAnsiTheme="minorHAnsi" w:cstheme="minorHAnsi"/>
        </w:rPr>
      </w:pPr>
      <w:bookmarkStart w:id="52" w:name="_Toc50447302"/>
      <w:bookmarkStart w:id="53" w:name="_Toc240564733"/>
      <w:r w:rsidRPr="003B6E34">
        <w:rPr>
          <w:rFonts w:asciiTheme="minorHAnsi" w:hAnsiTheme="minorHAnsi" w:cstheme="minorHAnsi"/>
        </w:rPr>
        <w:t>Registrit teenindavad funktsionaalsed allsüsteemid</w:t>
      </w:r>
      <w:bookmarkEnd w:id="52"/>
      <w:bookmarkEnd w:id="53"/>
    </w:p>
    <w:p w14:paraId="6DFCEF83" w14:textId="77777777" w:rsidR="000277D6" w:rsidRPr="003B6E34" w:rsidRDefault="000277D6">
      <w:pPr>
        <w:rPr>
          <w:rFonts w:asciiTheme="minorHAnsi" w:hAnsiTheme="minorHAnsi" w:cstheme="minorHAnsi"/>
        </w:rPr>
      </w:pPr>
    </w:p>
    <w:p w14:paraId="1B7D69EE" w14:textId="77777777" w:rsidR="009E2570" w:rsidRPr="003B6E34" w:rsidRDefault="00380863" w:rsidP="009E2570">
      <w:pPr>
        <w:jc w:val="both"/>
        <w:rPr>
          <w:rFonts w:asciiTheme="minorHAnsi" w:hAnsiTheme="minorHAnsi" w:cstheme="minorHAnsi"/>
        </w:rPr>
      </w:pPr>
      <w:r w:rsidRPr="003B6E34">
        <w:rPr>
          <w:rFonts w:asciiTheme="minorHAnsi" w:hAnsiTheme="minorHAnsi" w:cstheme="minorHAnsi"/>
        </w:rPr>
        <w:t>Kaupade</w:t>
      </w:r>
      <w:r w:rsidR="009E2570" w:rsidRPr="003B6E34">
        <w:rPr>
          <w:rFonts w:asciiTheme="minorHAnsi" w:hAnsiTheme="minorHAnsi" w:cstheme="minorHAnsi"/>
        </w:rPr>
        <w:t xml:space="preserve"> regi</w:t>
      </w:r>
      <w:r w:rsidR="00FE1FB6" w:rsidRPr="003B6E34">
        <w:rPr>
          <w:rFonts w:asciiTheme="minorHAnsi" w:hAnsiTheme="minorHAnsi" w:cstheme="minorHAnsi"/>
        </w:rPr>
        <w:t>stri</w:t>
      </w:r>
      <w:r w:rsidR="00625CF8" w:rsidRPr="003B6E34">
        <w:rPr>
          <w:rFonts w:asciiTheme="minorHAnsi" w:hAnsiTheme="minorHAnsi" w:cstheme="minorHAnsi"/>
        </w:rPr>
        <w:t>t teenindab (loeb ja muudab)</w:t>
      </w:r>
      <w:r w:rsidRPr="003B6E34">
        <w:rPr>
          <w:rFonts w:asciiTheme="minorHAnsi" w:hAnsiTheme="minorHAnsi" w:cstheme="minorHAnsi"/>
        </w:rPr>
        <w:t xml:space="preserve"> kaupade</w:t>
      </w:r>
      <w:r w:rsidR="009E2570" w:rsidRPr="003B6E34">
        <w:rPr>
          <w:rFonts w:asciiTheme="minorHAnsi" w:hAnsiTheme="minorHAnsi" w:cstheme="minorHAnsi"/>
        </w:rPr>
        <w:t xml:space="preserve"> funktsionaalne allsüsteem.</w:t>
      </w:r>
    </w:p>
    <w:p w14:paraId="35559452" w14:textId="77777777" w:rsidR="009E2570" w:rsidRPr="003B6E34" w:rsidRDefault="009E2570">
      <w:pPr>
        <w:rPr>
          <w:rFonts w:asciiTheme="minorHAnsi" w:hAnsiTheme="minorHAnsi" w:cstheme="minorHAnsi"/>
        </w:rPr>
      </w:pPr>
    </w:p>
    <w:p w14:paraId="2F27E4DB" w14:textId="77777777" w:rsidR="000277D6" w:rsidRPr="003B6E34" w:rsidRDefault="000277D6">
      <w:pPr>
        <w:pStyle w:val="Heading3"/>
        <w:rPr>
          <w:rFonts w:asciiTheme="minorHAnsi" w:hAnsiTheme="minorHAnsi" w:cstheme="minorHAnsi"/>
        </w:rPr>
      </w:pPr>
      <w:bookmarkStart w:id="54" w:name="_Toc50447303"/>
      <w:bookmarkStart w:id="55" w:name="_Toc240564734"/>
      <w:r w:rsidRPr="003B6E34">
        <w:rPr>
          <w:rFonts w:asciiTheme="minorHAnsi" w:hAnsiTheme="minorHAnsi" w:cstheme="minorHAnsi"/>
        </w:rPr>
        <w:t>Infovajadused</w:t>
      </w:r>
      <w:bookmarkEnd w:id="54"/>
      <w:r w:rsidR="00D9657C" w:rsidRPr="003B6E34">
        <w:rPr>
          <w:rFonts w:asciiTheme="minorHAnsi" w:hAnsiTheme="minorHAnsi" w:cstheme="minorHAnsi"/>
        </w:rPr>
        <w:t>, mida register aitab rahuldada</w:t>
      </w:r>
      <w:bookmarkEnd w:id="55"/>
    </w:p>
    <w:p w14:paraId="288381F2" w14:textId="77777777" w:rsidR="000277D6" w:rsidRPr="003B6E34" w:rsidRDefault="000277D6">
      <w:pPr>
        <w:rPr>
          <w:rFonts w:asciiTheme="minorHAnsi" w:hAnsiTheme="minorHAnsi" w:cstheme="minorHAnsi"/>
        </w:rPr>
      </w:pPr>
    </w:p>
    <w:p w14:paraId="581CF954" w14:textId="77777777" w:rsidR="00847D17" w:rsidRPr="003B6E34" w:rsidRDefault="00380863" w:rsidP="00BA72FB">
      <w:pPr>
        <w:numPr>
          <w:ilvl w:val="0"/>
          <w:numId w:val="14"/>
        </w:numPr>
        <w:rPr>
          <w:rFonts w:asciiTheme="minorHAnsi" w:hAnsiTheme="minorHAnsi" w:cstheme="minorHAnsi"/>
        </w:rPr>
      </w:pPr>
      <w:r w:rsidRPr="003B6E34">
        <w:rPr>
          <w:rFonts w:asciiTheme="minorHAnsi" w:hAnsiTheme="minorHAnsi" w:cstheme="minorHAnsi"/>
        </w:rPr>
        <w:t>Ootel kaupade</w:t>
      </w:r>
      <w:r w:rsidR="00847D17" w:rsidRPr="003B6E34">
        <w:rPr>
          <w:rFonts w:asciiTheme="minorHAnsi" w:hAnsiTheme="minorHAnsi" w:cstheme="minorHAnsi"/>
        </w:rPr>
        <w:t xml:space="preserve"> nimekiri, kus on vähemalt</w:t>
      </w:r>
      <w:r w:rsidRPr="003B6E34">
        <w:rPr>
          <w:rFonts w:asciiTheme="minorHAnsi" w:hAnsiTheme="minorHAnsi" w:cstheme="minorHAnsi"/>
        </w:rPr>
        <w:t xml:space="preserve"> kauba</w:t>
      </w:r>
      <w:r w:rsidR="00847D17" w:rsidRPr="003B6E34">
        <w:rPr>
          <w:rFonts w:asciiTheme="minorHAnsi" w:hAnsiTheme="minorHAnsi" w:cstheme="minorHAnsi"/>
        </w:rPr>
        <w:t xml:space="preserve"> ko</w:t>
      </w:r>
      <w:r w:rsidR="00791DBA" w:rsidRPr="003B6E34">
        <w:rPr>
          <w:rFonts w:asciiTheme="minorHAnsi" w:hAnsiTheme="minorHAnsi" w:cstheme="minorHAnsi"/>
        </w:rPr>
        <w:t>od ja</w:t>
      </w:r>
      <w:r w:rsidR="00847D17" w:rsidRPr="003B6E34">
        <w:rPr>
          <w:rFonts w:asciiTheme="minorHAnsi" w:hAnsiTheme="minorHAnsi" w:cstheme="minorHAnsi"/>
        </w:rPr>
        <w:t xml:space="preserve"> nimetus.</w:t>
      </w:r>
    </w:p>
    <w:p w14:paraId="6A95F23D" w14:textId="77777777" w:rsidR="00B4673C" w:rsidRPr="003B6E34" w:rsidRDefault="00380863" w:rsidP="00BA72FB">
      <w:pPr>
        <w:numPr>
          <w:ilvl w:val="0"/>
          <w:numId w:val="14"/>
        </w:numPr>
        <w:rPr>
          <w:rFonts w:asciiTheme="minorHAnsi" w:hAnsiTheme="minorHAnsi" w:cstheme="minorHAnsi"/>
        </w:rPr>
      </w:pPr>
      <w:r w:rsidRPr="003B6E34">
        <w:rPr>
          <w:rFonts w:asciiTheme="minorHAnsi" w:hAnsiTheme="minorHAnsi" w:cstheme="minorHAnsi"/>
        </w:rPr>
        <w:t>Aktiivsete kaupade</w:t>
      </w:r>
      <w:r w:rsidR="00847D17" w:rsidRPr="003B6E34">
        <w:rPr>
          <w:rFonts w:asciiTheme="minorHAnsi" w:hAnsiTheme="minorHAnsi" w:cstheme="minorHAnsi"/>
        </w:rPr>
        <w:t xml:space="preserve"> nimekiri, kus on vähemalt</w:t>
      </w:r>
      <w:r w:rsidRPr="003B6E34">
        <w:rPr>
          <w:rFonts w:asciiTheme="minorHAnsi" w:hAnsiTheme="minorHAnsi" w:cstheme="minorHAnsi"/>
        </w:rPr>
        <w:t xml:space="preserve"> kauba</w:t>
      </w:r>
      <w:r w:rsidR="00847D17" w:rsidRPr="003B6E34">
        <w:rPr>
          <w:rFonts w:asciiTheme="minorHAnsi" w:hAnsiTheme="minorHAnsi" w:cstheme="minorHAnsi"/>
        </w:rPr>
        <w:t xml:space="preserve"> kood</w:t>
      </w:r>
      <w:r w:rsidR="00791DBA" w:rsidRPr="003B6E34">
        <w:rPr>
          <w:rFonts w:asciiTheme="minorHAnsi" w:hAnsiTheme="minorHAnsi" w:cstheme="minorHAnsi"/>
        </w:rPr>
        <w:t xml:space="preserve"> ja</w:t>
      </w:r>
      <w:r w:rsidR="00847D17" w:rsidRPr="003B6E34">
        <w:rPr>
          <w:rFonts w:asciiTheme="minorHAnsi" w:hAnsiTheme="minorHAnsi" w:cstheme="minorHAnsi"/>
        </w:rPr>
        <w:t xml:space="preserve"> nimetus.</w:t>
      </w:r>
    </w:p>
    <w:p w14:paraId="157B0F7D" w14:textId="77777777" w:rsidR="005E7552" w:rsidRPr="003B6E34" w:rsidRDefault="00380863" w:rsidP="00BA72FB">
      <w:pPr>
        <w:numPr>
          <w:ilvl w:val="0"/>
          <w:numId w:val="14"/>
        </w:numPr>
        <w:rPr>
          <w:rFonts w:asciiTheme="minorHAnsi" w:hAnsiTheme="minorHAnsi" w:cstheme="minorHAnsi"/>
        </w:rPr>
      </w:pPr>
      <w:r w:rsidRPr="003B6E34">
        <w:rPr>
          <w:rFonts w:asciiTheme="minorHAnsi" w:hAnsiTheme="minorHAnsi" w:cstheme="minorHAnsi"/>
        </w:rPr>
        <w:t>Ootel või mitteaktiivsete kaupade</w:t>
      </w:r>
      <w:r w:rsidR="005E7552" w:rsidRPr="003B6E34">
        <w:rPr>
          <w:rFonts w:asciiTheme="minorHAnsi" w:hAnsiTheme="minorHAnsi" w:cstheme="minorHAnsi"/>
        </w:rPr>
        <w:t xml:space="preserve"> nimekiri, kus on vähemalt</w:t>
      </w:r>
      <w:r w:rsidRPr="003B6E34">
        <w:rPr>
          <w:rFonts w:asciiTheme="minorHAnsi" w:hAnsiTheme="minorHAnsi" w:cstheme="minorHAnsi"/>
        </w:rPr>
        <w:t xml:space="preserve"> kauba</w:t>
      </w:r>
      <w:r w:rsidR="005E7552" w:rsidRPr="003B6E34">
        <w:rPr>
          <w:rFonts w:asciiTheme="minorHAnsi" w:hAnsiTheme="minorHAnsi" w:cstheme="minorHAnsi"/>
        </w:rPr>
        <w:t xml:space="preserve"> kood, nimetus ja seisundi nimetus.</w:t>
      </w:r>
    </w:p>
    <w:p w14:paraId="2D0DF585" w14:textId="77777777" w:rsidR="00847D17" w:rsidRPr="003B6E34" w:rsidRDefault="00380863" w:rsidP="00BA72FB">
      <w:pPr>
        <w:numPr>
          <w:ilvl w:val="0"/>
          <w:numId w:val="14"/>
        </w:numPr>
        <w:rPr>
          <w:rFonts w:asciiTheme="minorHAnsi" w:hAnsiTheme="minorHAnsi" w:cstheme="minorHAnsi"/>
        </w:rPr>
      </w:pPr>
      <w:r w:rsidRPr="003B6E34">
        <w:rPr>
          <w:rFonts w:asciiTheme="minorHAnsi" w:hAnsiTheme="minorHAnsi" w:cstheme="minorHAnsi"/>
        </w:rPr>
        <w:t>Aktiivsete või mitteaktiivsete kaupade</w:t>
      </w:r>
      <w:r w:rsidR="00847D17" w:rsidRPr="003B6E34">
        <w:rPr>
          <w:rFonts w:asciiTheme="minorHAnsi" w:hAnsiTheme="minorHAnsi" w:cstheme="minorHAnsi"/>
        </w:rPr>
        <w:t xml:space="preserve"> nimekiri, kus on vähemalt</w:t>
      </w:r>
      <w:r w:rsidRPr="003B6E34">
        <w:rPr>
          <w:rFonts w:asciiTheme="minorHAnsi" w:hAnsiTheme="minorHAnsi" w:cstheme="minorHAnsi"/>
        </w:rPr>
        <w:t xml:space="preserve"> kauba</w:t>
      </w:r>
      <w:r w:rsidR="00847D17" w:rsidRPr="003B6E34">
        <w:rPr>
          <w:rFonts w:asciiTheme="minorHAnsi" w:hAnsiTheme="minorHAnsi" w:cstheme="minorHAnsi"/>
        </w:rPr>
        <w:t xml:space="preserve"> kood, nimetus ja seisundi nimetus.</w:t>
      </w:r>
    </w:p>
    <w:p w14:paraId="0B90B142" w14:textId="77777777" w:rsidR="00054459" w:rsidRPr="003B6E34" w:rsidRDefault="00380863" w:rsidP="00BA72FB">
      <w:pPr>
        <w:numPr>
          <w:ilvl w:val="0"/>
          <w:numId w:val="14"/>
        </w:numPr>
        <w:rPr>
          <w:rFonts w:asciiTheme="minorHAnsi" w:hAnsiTheme="minorHAnsi" w:cstheme="minorHAnsi"/>
        </w:rPr>
      </w:pPr>
      <w:r w:rsidRPr="003B6E34">
        <w:rPr>
          <w:rFonts w:asciiTheme="minorHAnsi" w:hAnsiTheme="minorHAnsi" w:cstheme="minorHAnsi"/>
        </w:rPr>
        <w:t>Kõikide kaupade</w:t>
      </w:r>
      <w:r w:rsidR="00054459" w:rsidRPr="003B6E34">
        <w:rPr>
          <w:rFonts w:asciiTheme="minorHAnsi" w:hAnsiTheme="minorHAnsi" w:cstheme="minorHAnsi"/>
        </w:rPr>
        <w:t xml:space="preserve"> nimekiri, kus on</w:t>
      </w:r>
      <w:r w:rsidR="00847D17" w:rsidRPr="003B6E34">
        <w:rPr>
          <w:rFonts w:asciiTheme="minorHAnsi" w:hAnsiTheme="minorHAnsi" w:cstheme="minorHAnsi"/>
        </w:rPr>
        <w:t xml:space="preserve"> vähemalt</w:t>
      </w:r>
      <w:r w:rsidRPr="003B6E34">
        <w:rPr>
          <w:rFonts w:asciiTheme="minorHAnsi" w:hAnsiTheme="minorHAnsi" w:cstheme="minorHAnsi"/>
        </w:rPr>
        <w:t xml:space="preserve"> kauba</w:t>
      </w:r>
      <w:r w:rsidR="00054459" w:rsidRPr="003B6E34">
        <w:rPr>
          <w:rFonts w:asciiTheme="minorHAnsi" w:hAnsiTheme="minorHAnsi" w:cstheme="minorHAnsi"/>
        </w:rPr>
        <w:t xml:space="preserve"> kood, nimetus ja seisund</w:t>
      </w:r>
      <w:r w:rsidR="00847D17" w:rsidRPr="003B6E34">
        <w:rPr>
          <w:rFonts w:asciiTheme="minorHAnsi" w:hAnsiTheme="minorHAnsi" w:cstheme="minorHAnsi"/>
        </w:rPr>
        <w:t>i nimetus</w:t>
      </w:r>
      <w:r w:rsidR="00054459" w:rsidRPr="003B6E34">
        <w:rPr>
          <w:rFonts w:asciiTheme="minorHAnsi" w:hAnsiTheme="minorHAnsi" w:cstheme="minorHAnsi"/>
        </w:rPr>
        <w:t>.</w:t>
      </w:r>
    </w:p>
    <w:p w14:paraId="48ECDE75" w14:textId="77777777" w:rsidR="006E6304" w:rsidRPr="003B6E34" w:rsidRDefault="00380863" w:rsidP="00BA72FB">
      <w:pPr>
        <w:numPr>
          <w:ilvl w:val="0"/>
          <w:numId w:val="14"/>
        </w:numPr>
        <w:rPr>
          <w:rFonts w:asciiTheme="minorHAnsi" w:hAnsiTheme="minorHAnsi" w:cstheme="minorHAnsi"/>
        </w:rPr>
      </w:pPr>
      <w:r w:rsidRPr="003B6E34">
        <w:rPr>
          <w:rFonts w:asciiTheme="minorHAnsi" w:hAnsiTheme="minorHAnsi" w:cstheme="minorHAnsi"/>
        </w:rPr>
        <w:t>Kaupade</w:t>
      </w:r>
      <w:r w:rsidR="00B4673C" w:rsidRPr="003B6E34">
        <w:rPr>
          <w:rFonts w:asciiTheme="minorHAnsi" w:hAnsiTheme="minorHAnsi" w:cstheme="minorHAnsi"/>
        </w:rPr>
        <w:t xml:space="preserve"> detailandmed, kus seotud klassifikaatorite väärtuste koodide asemel on nim</w:t>
      </w:r>
      <w:r w:rsidRPr="003B6E34">
        <w:rPr>
          <w:rFonts w:asciiTheme="minorHAnsi" w:hAnsiTheme="minorHAnsi" w:cstheme="minorHAnsi"/>
        </w:rPr>
        <w:t>etused ning esitatakse info ka kauba</w:t>
      </w:r>
      <w:r w:rsidR="00B4673C" w:rsidRPr="003B6E34">
        <w:rPr>
          <w:rFonts w:asciiTheme="minorHAnsi" w:hAnsiTheme="minorHAnsi" w:cstheme="minorHAnsi"/>
        </w:rPr>
        <w:t xml:space="preserve"> registreerinud töötaja kohta (eesnimi, perenimi, e-meili aadress)</w:t>
      </w:r>
      <w:r w:rsidR="008D77DF" w:rsidRPr="003B6E34">
        <w:rPr>
          <w:rFonts w:asciiTheme="minorHAnsi" w:hAnsiTheme="minorHAnsi" w:cstheme="minorHAnsi"/>
        </w:rPr>
        <w:t>.</w:t>
      </w:r>
    </w:p>
    <w:p w14:paraId="421F1229" w14:textId="77777777" w:rsidR="009E77B1" w:rsidRPr="003B6E34" w:rsidRDefault="00380863" w:rsidP="00BA72FB">
      <w:pPr>
        <w:numPr>
          <w:ilvl w:val="0"/>
          <w:numId w:val="14"/>
        </w:numPr>
        <w:rPr>
          <w:rFonts w:asciiTheme="minorHAnsi" w:hAnsiTheme="minorHAnsi" w:cstheme="minorHAnsi"/>
        </w:rPr>
      </w:pPr>
      <w:r w:rsidRPr="003B6E34">
        <w:rPr>
          <w:rFonts w:asciiTheme="minorHAnsi" w:hAnsiTheme="minorHAnsi" w:cstheme="minorHAnsi"/>
        </w:rPr>
        <w:t>Iga kauba</w:t>
      </w:r>
      <w:r w:rsidR="009E77B1" w:rsidRPr="003B6E34">
        <w:rPr>
          <w:rFonts w:asciiTheme="minorHAnsi" w:hAnsiTheme="minorHAnsi" w:cstheme="minorHAnsi"/>
        </w:rPr>
        <w:t xml:space="preserve"> seisundi kohta kõigi selles s</w:t>
      </w:r>
      <w:r w:rsidRPr="003B6E34">
        <w:rPr>
          <w:rFonts w:asciiTheme="minorHAnsi" w:hAnsiTheme="minorHAnsi" w:cstheme="minorHAnsi"/>
        </w:rPr>
        <w:t>eisundis olevate kaupade</w:t>
      </w:r>
      <w:r w:rsidR="009E77B1" w:rsidRPr="003B6E34">
        <w:rPr>
          <w:rFonts w:asciiTheme="minorHAnsi" w:hAnsiTheme="minorHAnsi" w:cstheme="minorHAnsi"/>
        </w:rPr>
        <w:t xml:space="preserve"> arv.</w:t>
      </w:r>
    </w:p>
    <w:p w14:paraId="3D0878B3" w14:textId="7437422F" w:rsidR="00E36AC6" w:rsidRPr="003B6E34" w:rsidRDefault="00E36AC6">
      <w:pPr>
        <w:suppressAutoHyphens w:val="0"/>
        <w:rPr>
          <w:rFonts w:asciiTheme="minorHAnsi" w:hAnsiTheme="minorHAnsi" w:cstheme="minorHAnsi"/>
        </w:rPr>
      </w:pPr>
      <w:r w:rsidRPr="003B6E34">
        <w:rPr>
          <w:rFonts w:asciiTheme="minorHAnsi" w:hAnsiTheme="minorHAnsi" w:cstheme="minorHAnsi"/>
        </w:rPr>
        <w:br w:type="page"/>
      </w:r>
    </w:p>
    <w:p w14:paraId="06F2FEE9" w14:textId="77777777" w:rsidR="000A14BD" w:rsidRPr="003B6E34" w:rsidRDefault="000A14BD" w:rsidP="000A14BD">
      <w:pPr>
        <w:ind w:left="360"/>
        <w:rPr>
          <w:rFonts w:asciiTheme="minorHAnsi" w:hAnsiTheme="minorHAnsi" w:cstheme="minorHAnsi"/>
        </w:rPr>
      </w:pPr>
    </w:p>
    <w:p w14:paraId="0FE22FE2" w14:textId="7A3AB7A5" w:rsidR="000277D6" w:rsidRPr="003B6E34" w:rsidRDefault="000277D6" w:rsidP="00252814">
      <w:pPr>
        <w:pStyle w:val="Heading3"/>
        <w:rPr>
          <w:rFonts w:asciiTheme="minorHAnsi" w:hAnsiTheme="minorHAnsi" w:cstheme="minorHAnsi"/>
        </w:rPr>
      </w:pPr>
      <w:bookmarkStart w:id="56" w:name="_Toc50447304"/>
      <w:bookmarkStart w:id="57" w:name="_Toc240564735"/>
      <w:r w:rsidRPr="003B6E34">
        <w:rPr>
          <w:rFonts w:asciiTheme="minorHAnsi" w:hAnsiTheme="minorHAnsi" w:cstheme="minorHAnsi"/>
        </w:rPr>
        <w:t>Seosed teiste registritega</w:t>
      </w:r>
      <w:bookmarkEnd w:id="56"/>
      <w:bookmarkEnd w:id="57"/>
    </w:p>
    <w:p w14:paraId="7353BBE1" w14:textId="77777777" w:rsidR="00325DE0" w:rsidRPr="003B6E34" w:rsidRDefault="00325DE0" w:rsidP="000A14BD">
      <w:pPr>
        <w:jc w:val="both"/>
        <w:rPr>
          <w:rFonts w:asciiTheme="minorHAnsi" w:hAnsiTheme="minorHAnsi" w:cstheme="minorHAnsi"/>
          <w:b/>
        </w:rPr>
      </w:pPr>
    </w:p>
    <w:p w14:paraId="6E5B8B37" w14:textId="77777777" w:rsidR="000A14BD" w:rsidRPr="003B6E34" w:rsidRDefault="000A14BD" w:rsidP="000A14BD">
      <w:pPr>
        <w:jc w:val="both"/>
        <w:rPr>
          <w:rFonts w:asciiTheme="minorHAnsi" w:hAnsiTheme="minorHAnsi" w:cstheme="minorHAnsi"/>
        </w:rPr>
      </w:pPr>
      <w:r w:rsidRPr="003B6E34">
        <w:rPr>
          <w:rFonts w:asciiTheme="minorHAnsi" w:hAnsiTheme="minorHAnsi" w:cstheme="minorHAnsi"/>
          <w:b/>
        </w:rPr>
        <w:t>Töötajate register</w:t>
      </w:r>
      <w:r w:rsidR="00380863" w:rsidRPr="003B6E34">
        <w:rPr>
          <w:rFonts w:asciiTheme="minorHAnsi" w:hAnsiTheme="minorHAnsi" w:cstheme="minorHAnsi"/>
        </w:rPr>
        <w:t xml:space="preserve"> – Töötajate registriga on kaubad</w:t>
      </w:r>
      <w:r w:rsidRPr="003B6E34">
        <w:rPr>
          <w:rFonts w:asciiTheme="minorHAnsi" w:hAnsiTheme="minorHAnsi" w:cstheme="minorHAnsi"/>
        </w:rPr>
        <w:t xml:space="preserve"> seotud olemitüübi </w:t>
      </w:r>
      <w:r w:rsidRPr="003B6E34">
        <w:rPr>
          <w:rFonts w:asciiTheme="minorHAnsi" w:hAnsiTheme="minorHAnsi" w:cstheme="minorHAnsi"/>
          <w:b/>
        </w:rPr>
        <w:t xml:space="preserve">Töötaja </w:t>
      </w:r>
      <w:r w:rsidRPr="003B6E34">
        <w:rPr>
          <w:rFonts w:asciiTheme="minorHAnsi" w:hAnsiTheme="minorHAnsi" w:cstheme="minorHAnsi"/>
        </w:rPr>
        <w:t xml:space="preserve">kaudu. </w:t>
      </w:r>
      <w:r w:rsidR="00380863" w:rsidRPr="003B6E34">
        <w:rPr>
          <w:rFonts w:asciiTheme="minorHAnsi" w:hAnsiTheme="minorHAnsi" w:cstheme="minorHAnsi"/>
        </w:rPr>
        <w:t>Töötaja registreerib kauba</w:t>
      </w:r>
      <w:r w:rsidRPr="003B6E34">
        <w:rPr>
          <w:rFonts w:asciiTheme="minorHAnsi" w:hAnsiTheme="minorHAnsi" w:cstheme="minorHAnsi"/>
        </w:rPr>
        <w:t xml:space="preserve"> andmed ning süsteemis säilitatakse info selle kohta, milline töötaja need andmed registreeris.</w:t>
      </w:r>
    </w:p>
    <w:p w14:paraId="48F8AD26" w14:textId="77777777" w:rsidR="000A14BD" w:rsidRPr="003B6E34" w:rsidRDefault="000A14BD" w:rsidP="000A14BD">
      <w:pPr>
        <w:jc w:val="both"/>
        <w:rPr>
          <w:rFonts w:asciiTheme="minorHAnsi" w:hAnsiTheme="minorHAnsi" w:cstheme="minorHAnsi"/>
        </w:rPr>
      </w:pPr>
    </w:p>
    <w:p w14:paraId="07176180" w14:textId="765BB43E" w:rsidR="000A14BD" w:rsidRPr="003B6E34" w:rsidRDefault="000A14BD" w:rsidP="000A14BD">
      <w:pPr>
        <w:jc w:val="both"/>
        <w:rPr>
          <w:rFonts w:asciiTheme="minorHAnsi" w:hAnsiTheme="minorHAnsi" w:cstheme="minorHAnsi"/>
        </w:rPr>
      </w:pPr>
      <w:r w:rsidRPr="003B6E34">
        <w:rPr>
          <w:rFonts w:asciiTheme="minorHAnsi" w:hAnsiTheme="minorHAnsi" w:cstheme="minorHAnsi"/>
          <w:b/>
        </w:rPr>
        <w:t>Klassifikaatorite register</w:t>
      </w:r>
      <w:r w:rsidRPr="003B6E34">
        <w:rPr>
          <w:rFonts w:asciiTheme="minorHAnsi" w:hAnsiTheme="minorHAnsi" w:cstheme="minorHAnsi"/>
        </w:rPr>
        <w:t xml:space="preserve"> – Klassifikaatorite registriga on </w:t>
      </w:r>
      <w:r w:rsidR="00380863" w:rsidRPr="003B6E34">
        <w:rPr>
          <w:rFonts w:asciiTheme="minorHAnsi" w:hAnsiTheme="minorHAnsi" w:cstheme="minorHAnsi"/>
        </w:rPr>
        <w:t>kaup</w:t>
      </w:r>
      <w:r w:rsidRPr="003B6E34">
        <w:rPr>
          <w:rFonts w:asciiTheme="minorHAnsi" w:hAnsiTheme="minorHAnsi" w:cstheme="minorHAnsi"/>
        </w:rPr>
        <w:t xml:space="preserve"> seotud olemit</w:t>
      </w:r>
      <w:r w:rsidR="004D4305" w:rsidRPr="003B6E34">
        <w:rPr>
          <w:rFonts w:asciiTheme="minorHAnsi" w:hAnsiTheme="minorHAnsi" w:cstheme="minorHAnsi"/>
        </w:rPr>
        <w:t xml:space="preserve">üübi </w:t>
      </w:r>
      <w:r w:rsidR="00380863" w:rsidRPr="003B6E34">
        <w:rPr>
          <w:rFonts w:asciiTheme="minorHAnsi" w:hAnsiTheme="minorHAnsi" w:cstheme="minorHAnsi"/>
        </w:rPr>
        <w:t>kauba</w:t>
      </w:r>
      <w:r w:rsidR="004D4305" w:rsidRPr="003B6E34">
        <w:rPr>
          <w:rFonts w:asciiTheme="minorHAnsi" w:hAnsiTheme="minorHAnsi" w:cstheme="minorHAnsi"/>
        </w:rPr>
        <w:t>_seisundi_liik kaudu</w:t>
      </w:r>
      <w:r w:rsidRPr="003B6E34">
        <w:rPr>
          <w:rFonts w:asciiTheme="minorHAnsi" w:hAnsiTheme="minorHAnsi" w:cstheme="minorHAnsi"/>
        </w:rPr>
        <w:t>.</w:t>
      </w:r>
      <w:r w:rsidR="004D4305" w:rsidRPr="003B6E34">
        <w:rPr>
          <w:rFonts w:asciiTheme="minorHAnsi" w:hAnsiTheme="minorHAnsi" w:cstheme="minorHAnsi"/>
        </w:rPr>
        <w:t xml:space="preserve"> Selle abil registreeritakse </w:t>
      </w:r>
      <w:r w:rsidR="00380863" w:rsidRPr="003B6E34">
        <w:rPr>
          <w:rFonts w:asciiTheme="minorHAnsi" w:hAnsiTheme="minorHAnsi" w:cstheme="minorHAnsi"/>
        </w:rPr>
        <w:t>kauba</w:t>
      </w:r>
      <w:r w:rsidR="00ED1B87" w:rsidRPr="003B6E34">
        <w:rPr>
          <w:rFonts w:asciiTheme="minorHAnsi" w:hAnsiTheme="minorHAnsi" w:cstheme="minorHAnsi"/>
        </w:rPr>
        <w:t xml:space="preserve"> </w:t>
      </w:r>
      <w:r w:rsidR="004D4305" w:rsidRPr="003B6E34">
        <w:rPr>
          <w:rFonts w:asciiTheme="minorHAnsi" w:hAnsiTheme="minorHAnsi" w:cstheme="minorHAnsi"/>
        </w:rPr>
        <w:t>hetkeseisund.</w:t>
      </w:r>
      <w:r w:rsidR="00380863" w:rsidRPr="003B6E34">
        <w:rPr>
          <w:rFonts w:asciiTheme="minorHAnsi" w:hAnsiTheme="minorHAnsi" w:cstheme="minorHAnsi"/>
        </w:rPr>
        <w:t xml:space="preserve"> Samuti on iga kaup seotud null või rohkema kauba</w:t>
      </w:r>
      <w:r w:rsidR="00ED1B87" w:rsidRPr="003B6E34">
        <w:rPr>
          <w:rFonts w:asciiTheme="minorHAnsi" w:hAnsiTheme="minorHAnsi" w:cstheme="minorHAnsi"/>
        </w:rPr>
        <w:t xml:space="preserve"> kategooriaga, mis on samuti klassifikaator.</w:t>
      </w:r>
      <w:r w:rsidR="003B6787" w:rsidRPr="003B6E34">
        <w:rPr>
          <w:rFonts w:asciiTheme="minorHAnsi" w:hAnsiTheme="minorHAnsi" w:cstheme="minorHAnsi"/>
        </w:rPr>
        <w:t xml:space="preserve"> Kaup on seotud ka klassifikaatorite registriga olemitüübi bränd kaudu. </w:t>
      </w:r>
    </w:p>
    <w:p w14:paraId="50ABA700" w14:textId="77777777" w:rsidR="00B77321" w:rsidRPr="003B6E34" w:rsidRDefault="00B77321" w:rsidP="00324C47">
      <w:pPr>
        <w:jc w:val="both"/>
        <w:rPr>
          <w:rFonts w:asciiTheme="minorHAnsi" w:hAnsiTheme="minorHAnsi" w:cstheme="minorHAnsi"/>
          <w:b/>
        </w:rPr>
      </w:pPr>
    </w:p>
    <w:p w14:paraId="64329B64" w14:textId="57754084" w:rsidR="00B77321" w:rsidRPr="003B6E34" w:rsidRDefault="00B77321" w:rsidP="00B77321">
      <w:pPr>
        <w:jc w:val="both"/>
        <w:rPr>
          <w:rFonts w:asciiTheme="minorHAnsi" w:hAnsiTheme="minorHAnsi" w:cstheme="minorHAnsi"/>
        </w:rPr>
      </w:pPr>
      <w:r w:rsidRPr="003B6E34">
        <w:rPr>
          <w:rFonts w:asciiTheme="minorHAnsi" w:hAnsiTheme="minorHAnsi" w:cstheme="minorHAnsi"/>
        </w:rPr>
        <w:t xml:space="preserve">Selleks, </w:t>
      </w:r>
      <w:r w:rsidR="003B6787" w:rsidRPr="003B6E34">
        <w:rPr>
          <w:rFonts w:asciiTheme="minorHAnsi" w:hAnsiTheme="minorHAnsi" w:cstheme="minorHAnsi"/>
        </w:rPr>
        <w:t>et saaks registreerida andmeid lepingute, laoliikumiste, tarnetellimuste, klienditellimuste, arvete, sooduspakkumiste, garantiijuhtumite ja tagastuste</w:t>
      </w:r>
      <w:r w:rsidRPr="003B6E34">
        <w:rPr>
          <w:rFonts w:asciiTheme="minorHAnsi" w:hAnsiTheme="minorHAnsi" w:cstheme="minorHAnsi"/>
        </w:rPr>
        <w:t xml:space="preserve"> registrites, peavad olema registreeritud kauba andmed ja seega peab olema realiseeritud kaupade register.</w:t>
      </w:r>
    </w:p>
    <w:p w14:paraId="048036DB" w14:textId="77777777" w:rsidR="00B77321" w:rsidRPr="003B6E34" w:rsidRDefault="00B77321" w:rsidP="00324C47">
      <w:pPr>
        <w:jc w:val="both"/>
        <w:rPr>
          <w:rFonts w:asciiTheme="minorHAnsi" w:hAnsiTheme="minorHAnsi" w:cstheme="minorHAnsi"/>
          <w:b/>
        </w:rPr>
      </w:pPr>
    </w:p>
    <w:p w14:paraId="45C515C6" w14:textId="77777777" w:rsidR="000A14BD" w:rsidRPr="003B6E34" w:rsidRDefault="000A14BD">
      <w:pPr>
        <w:rPr>
          <w:rFonts w:asciiTheme="minorHAnsi" w:hAnsiTheme="minorHAnsi" w:cstheme="minorHAnsi"/>
        </w:rPr>
      </w:pPr>
    </w:p>
    <w:p w14:paraId="34E118D5" w14:textId="77777777" w:rsidR="000277D6" w:rsidRPr="003B6E34" w:rsidRDefault="000277D6">
      <w:pPr>
        <w:pStyle w:val="Heading3"/>
        <w:rPr>
          <w:rFonts w:asciiTheme="minorHAnsi" w:hAnsiTheme="minorHAnsi" w:cstheme="minorHAnsi"/>
        </w:rPr>
      </w:pPr>
      <w:bookmarkStart w:id="58" w:name="_Toc50447305"/>
      <w:bookmarkStart w:id="59" w:name="_Toc240564736"/>
      <w:r w:rsidRPr="003B6E34">
        <w:rPr>
          <w:rFonts w:asciiTheme="minorHAnsi" w:hAnsiTheme="minorHAnsi" w:cstheme="minorHAnsi"/>
        </w:rPr>
        <w:t>Är</w:t>
      </w:r>
      <w:bookmarkStart w:id="60" w:name="z_Ärireeglid"/>
      <w:bookmarkEnd w:id="60"/>
      <w:r w:rsidRPr="003B6E34">
        <w:rPr>
          <w:rFonts w:asciiTheme="minorHAnsi" w:hAnsiTheme="minorHAnsi" w:cstheme="minorHAnsi"/>
        </w:rPr>
        <w:t>ireeglid</w:t>
      </w:r>
      <w:bookmarkEnd w:id="58"/>
      <w:bookmarkEnd w:id="59"/>
    </w:p>
    <w:p w14:paraId="3A827D4B" w14:textId="77777777" w:rsidR="008525C5" w:rsidRPr="003B6E34" w:rsidRDefault="00380863" w:rsidP="008525C5">
      <w:pPr>
        <w:rPr>
          <w:rFonts w:asciiTheme="minorHAnsi" w:hAnsiTheme="minorHAnsi" w:cstheme="minorHAnsi"/>
        </w:rPr>
      </w:pPr>
      <w:r w:rsidRPr="003B6E34">
        <w:rPr>
          <w:rFonts w:asciiTheme="minorHAnsi" w:hAnsiTheme="minorHAnsi" w:cstheme="minorHAnsi"/>
        </w:rPr>
        <w:t>Jõustatavad kaupade</w:t>
      </w:r>
      <w:r w:rsidR="00185A24" w:rsidRPr="003B6E34">
        <w:rPr>
          <w:rFonts w:asciiTheme="minorHAnsi" w:hAnsiTheme="minorHAnsi" w:cstheme="minorHAnsi"/>
        </w:rPr>
        <w:t xml:space="preserve"> registri põhjal</w:t>
      </w:r>
    </w:p>
    <w:p w14:paraId="3B0D7EE3" w14:textId="77777777" w:rsidR="000277D6" w:rsidRPr="003B6E34" w:rsidRDefault="00380863" w:rsidP="00BA72FB">
      <w:pPr>
        <w:numPr>
          <w:ilvl w:val="0"/>
          <w:numId w:val="15"/>
        </w:numPr>
        <w:rPr>
          <w:rFonts w:asciiTheme="minorHAnsi" w:hAnsiTheme="minorHAnsi" w:cstheme="minorHAnsi"/>
        </w:rPr>
      </w:pPr>
      <w:r w:rsidRPr="003B6E34">
        <w:rPr>
          <w:rFonts w:asciiTheme="minorHAnsi" w:hAnsiTheme="minorHAnsi" w:cstheme="minorHAnsi"/>
        </w:rPr>
        <w:t>Igal kaubal</w:t>
      </w:r>
      <w:r w:rsidR="006D28FE" w:rsidRPr="003B6E34">
        <w:rPr>
          <w:rFonts w:asciiTheme="minorHAnsi" w:hAnsiTheme="minorHAnsi" w:cstheme="minorHAnsi"/>
        </w:rPr>
        <w:t xml:space="preserve"> on unikaalne kood</w:t>
      </w:r>
    </w:p>
    <w:p w14:paraId="0FC99FBD" w14:textId="77777777" w:rsidR="006D28FE" w:rsidRPr="003B6E34" w:rsidRDefault="00380863" w:rsidP="00BA72FB">
      <w:pPr>
        <w:numPr>
          <w:ilvl w:val="0"/>
          <w:numId w:val="15"/>
        </w:numPr>
        <w:rPr>
          <w:rFonts w:asciiTheme="minorHAnsi" w:hAnsiTheme="minorHAnsi" w:cstheme="minorHAnsi"/>
        </w:rPr>
      </w:pPr>
      <w:r w:rsidRPr="003B6E34">
        <w:rPr>
          <w:rFonts w:asciiTheme="minorHAnsi" w:hAnsiTheme="minorHAnsi" w:cstheme="minorHAnsi"/>
        </w:rPr>
        <w:t>Igal kaubal</w:t>
      </w:r>
      <w:r w:rsidR="006D28FE" w:rsidRPr="003B6E34">
        <w:rPr>
          <w:rFonts w:asciiTheme="minorHAnsi" w:hAnsiTheme="minorHAnsi" w:cstheme="minorHAnsi"/>
        </w:rPr>
        <w:t xml:space="preserve"> on unikaalne nimetus</w:t>
      </w:r>
    </w:p>
    <w:p w14:paraId="4501BDE6" w14:textId="77777777" w:rsidR="006D28FE" w:rsidRPr="003B6E34" w:rsidRDefault="00380863" w:rsidP="00BA72FB">
      <w:pPr>
        <w:numPr>
          <w:ilvl w:val="0"/>
          <w:numId w:val="15"/>
        </w:numPr>
        <w:rPr>
          <w:rFonts w:asciiTheme="minorHAnsi" w:hAnsiTheme="minorHAnsi" w:cstheme="minorHAnsi"/>
        </w:rPr>
      </w:pPr>
      <w:r w:rsidRPr="003B6E34">
        <w:rPr>
          <w:rFonts w:asciiTheme="minorHAnsi" w:hAnsiTheme="minorHAnsi" w:cstheme="minorHAnsi"/>
        </w:rPr>
        <w:t>Iga kaup</w:t>
      </w:r>
      <w:r w:rsidR="006D28FE" w:rsidRPr="003B6E34">
        <w:rPr>
          <w:rFonts w:asciiTheme="minorHAnsi" w:hAnsiTheme="minorHAnsi" w:cstheme="minorHAnsi"/>
        </w:rPr>
        <w:t xml:space="preserve"> on käesoleval ajahetkel täpselt ühes seisundis vastavalt oma elutsüklile.</w:t>
      </w:r>
    </w:p>
    <w:p w14:paraId="6EDEE8C8" w14:textId="77777777" w:rsidR="006D28FE" w:rsidRPr="003B6E34" w:rsidRDefault="00380863" w:rsidP="00BA72FB">
      <w:pPr>
        <w:numPr>
          <w:ilvl w:val="0"/>
          <w:numId w:val="15"/>
        </w:numPr>
        <w:rPr>
          <w:rFonts w:asciiTheme="minorHAnsi" w:hAnsiTheme="minorHAnsi" w:cstheme="minorHAnsi"/>
        </w:rPr>
      </w:pPr>
      <w:r w:rsidRPr="003B6E34">
        <w:rPr>
          <w:rFonts w:asciiTheme="minorHAnsi" w:hAnsiTheme="minorHAnsi" w:cstheme="minorHAnsi"/>
        </w:rPr>
        <w:t>Iga kaup</w:t>
      </w:r>
      <w:r w:rsidR="006D28FE" w:rsidRPr="003B6E34">
        <w:rPr>
          <w:rFonts w:asciiTheme="minorHAnsi" w:hAnsiTheme="minorHAnsi" w:cstheme="minorHAnsi"/>
        </w:rPr>
        <w:t xml:space="preserve"> on seotud null või rohkema kategooriaga</w:t>
      </w:r>
    </w:p>
    <w:p w14:paraId="789544C0" w14:textId="77777777" w:rsidR="006D28FE" w:rsidRPr="003B6E34" w:rsidRDefault="00CC1529" w:rsidP="00BA72FB">
      <w:pPr>
        <w:numPr>
          <w:ilvl w:val="0"/>
          <w:numId w:val="15"/>
        </w:numPr>
        <w:rPr>
          <w:rFonts w:asciiTheme="minorHAnsi" w:hAnsiTheme="minorHAnsi" w:cstheme="minorHAnsi"/>
        </w:rPr>
      </w:pPr>
      <w:r w:rsidRPr="003B6E34">
        <w:rPr>
          <w:rFonts w:asciiTheme="minorHAnsi" w:hAnsiTheme="minorHAnsi" w:cstheme="minorHAnsi"/>
        </w:rPr>
        <w:t>Iga</w:t>
      </w:r>
      <w:r w:rsidR="00380863" w:rsidRPr="003B6E34">
        <w:rPr>
          <w:rFonts w:asciiTheme="minorHAnsi" w:hAnsiTheme="minorHAnsi" w:cstheme="minorHAnsi"/>
        </w:rPr>
        <w:t xml:space="preserve"> kauba </w:t>
      </w:r>
      <w:r w:rsidR="006D28FE" w:rsidRPr="003B6E34">
        <w:rPr>
          <w:rFonts w:asciiTheme="minorHAnsi" w:hAnsiTheme="minorHAnsi" w:cstheme="minorHAnsi"/>
        </w:rPr>
        <w:t xml:space="preserve">ja </w:t>
      </w:r>
      <w:r w:rsidRPr="003B6E34">
        <w:rPr>
          <w:rFonts w:asciiTheme="minorHAnsi" w:hAnsiTheme="minorHAnsi" w:cstheme="minorHAnsi"/>
        </w:rPr>
        <w:t>iga</w:t>
      </w:r>
      <w:r w:rsidR="006D28FE" w:rsidRPr="003B6E34">
        <w:rPr>
          <w:rFonts w:asciiTheme="minorHAnsi" w:hAnsiTheme="minorHAnsi" w:cstheme="minorHAnsi"/>
        </w:rPr>
        <w:t xml:space="preserve"> kategooria vahel saab olla maksimaalselt üks seos</w:t>
      </w:r>
    </w:p>
    <w:p w14:paraId="117B82F2" w14:textId="77777777" w:rsidR="006D28FE" w:rsidRPr="003B6E34" w:rsidRDefault="00380863" w:rsidP="00BA72FB">
      <w:pPr>
        <w:numPr>
          <w:ilvl w:val="0"/>
          <w:numId w:val="15"/>
        </w:numPr>
        <w:rPr>
          <w:rFonts w:asciiTheme="minorHAnsi" w:hAnsiTheme="minorHAnsi" w:cstheme="minorHAnsi"/>
        </w:rPr>
      </w:pPr>
      <w:r w:rsidRPr="003B6E34">
        <w:rPr>
          <w:rFonts w:asciiTheme="minorHAnsi" w:hAnsiTheme="minorHAnsi" w:cstheme="minorHAnsi"/>
        </w:rPr>
        <w:t>Iga kauba</w:t>
      </w:r>
      <w:r w:rsidR="006D28FE" w:rsidRPr="003B6E34">
        <w:rPr>
          <w:rFonts w:asciiTheme="minorHAnsi" w:hAnsiTheme="minorHAnsi" w:cstheme="minorHAnsi"/>
        </w:rPr>
        <w:t xml:space="preserve"> puhul on v</w:t>
      </w:r>
      <w:r w:rsidRPr="003B6E34">
        <w:rPr>
          <w:rFonts w:asciiTheme="minorHAnsi" w:hAnsiTheme="minorHAnsi" w:cstheme="minorHAnsi"/>
        </w:rPr>
        <w:t>aja registreerida töötaja, kes kauba andmed registreeris ning kauba</w:t>
      </w:r>
      <w:r w:rsidR="006D28FE" w:rsidRPr="003B6E34">
        <w:rPr>
          <w:rFonts w:asciiTheme="minorHAnsi" w:hAnsiTheme="minorHAnsi" w:cstheme="minorHAnsi"/>
        </w:rPr>
        <w:t xml:space="preserve"> registreerimise aeg</w:t>
      </w:r>
    </w:p>
    <w:p w14:paraId="4A5B47DE" w14:textId="77777777" w:rsidR="009F0B40" w:rsidRPr="003B6E34" w:rsidRDefault="00380863" w:rsidP="00BA72FB">
      <w:pPr>
        <w:numPr>
          <w:ilvl w:val="0"/>
          <w:numId w:val="15"/>
        </w:numPr>
        <w:rPr>
          <w:rFonts w:asciiTheme="minorHAnsi" w:hAnsiTheme="minorHAnsi" w:cstheme="minorHAnsi"/>
        </w:rPr>
      </w:pPr>
      <w:r w:rsidRPr="003B6E34">
        <w:rPr>
          <w:rFonts w:asciiTheme="minorHAnsi" w:hAnsiTheme="minorHAnsi" w:cstheme="minorHAnsi"/>
        </w:rPr>
        <w:t>kauba</w:t>
      </w:r>
      <w:r w:rsidR="009F0B40" w:rsidRPr="003B6E34">
        <w:rPr>
          <w:rFonts w:asciiTheme="minorHAnsi" w:hAnsiTheme="minorHAnsi" w:cstheme="minorHAnsi"/>
        </w:rPr>
        <w:t xml:space="preserve"> andmeid </w:t>
      </w:r>
      <w:r w:rsidRPr="003B6E34">
        <w:rPr>
          <w:rFonts w:asciiTheme="minorHAnsi" w:hAnsiTheme="minorHAnsi" w:cstheme="minorHAnsi"/>
        </w:rPr>
        <w:t>(sh kauba</w:t>
      </w:r>
      <w:r w:rsidR="00105D27" w:rsidRPr="003B6E34">
        <w:rPr>
          <w:rFonts w:asciiTheme="minorHAnsi" w:hAnsiTheme="minorHAnsi" w:cstheme="minorHAnsi"/>
        </w:rPr>
        <w:t xml:space="preserve"> kategooriasse kuulumine) </w:t>
      </w:r>
      <w:r w:rsidR="009F0B40" w:rsidRPr="003B6E34">
        <w:rPr>
          <w:rFonts w:asciiTheme="minorHAnsi" w:hAnsiTheme="minorHAnsi" w:cstheme="minorHAnsi"/>
        </w:rPr>
        <w:t>(v.a seisund) saab muuta vaid siis, kui see on ootel või mitteaktiivses seisundis</w:t>
      </w:r>
      <w:r w:rsidR="00105D27" w:rsidRPr="003B6E34">
        <w:rPr>
          <w:rFonts w:asciiTheme="minorHAnsi" w:hAnsiTheme="minorHAnsi" w:cstheme="minorHAnsi"/>
        </w:rPr>
        <w:t xml:space="preserve">. </w:t>
      </w:r>
    </w:p>
    <w:p w14:paraId="2AE0F434" w14:textId="77777777" w:rsidR="009F0B40" w:rsidRPr="003B6E34" w:rsidRDefault="00380863" w:rsidP="00BA72FB">
      <w:pPr>
        <w:numPr>
          <w:ilvl w:val="0"/>
          <w:numId w:val="15"/>
        </w:numPr>
        <w:rPr>
          <w:rFonts w:asciiTheme="minorHAnsi" w:hAnsiTheme="minorHAnsi" w:cstheme="minorHAnsi"/>
        </w:rPr>
      </w:pPr>
      <w:r w:rsidRPr="003B6E34">
        <w:rPr>
          <w:rFonts w:asciiTheme="minorHAnsi" w:hAnsiTheme="minorHAnsi" w:cstheme="minorHAnsi"/>
        </w:rPr>
        <w:t>Kauba</w:t>
      </w:r>
      <w:r w:rsidR="009F0B40" w:rsidRPr="003B6E34">
        <w:rPr>
          <w:rFonts w:asciiTheme="minorHAnsi" w:hAnsiTheme="minorHAnsi" w:cstheme="minorHAnsi"/>
        </w:rPr>
        <w:t xml:space="preserve"> andmete muutmisel ei saa muuta </w:t>
      </w:r>
      <w:r w:rsidR="00E27FF4" w:rsidRPr="003B6E34">
        <w:rPr>
          <w:rFonts w:asciiTheme="minorHAnsi" w:hAnsiTheme="minorHAnsi" w:cstheme="minorHAnsi"/>
        </w:rPr>
        <w:t xml:space="preserve">seda </w:t>
      </w:r>
      <w:r w:rsidR="009F0B40" w:rsidRPr="003B6E34">
        <w:rPr>
          <w:rFonts w:asciiTheme="minorHAnsi" w:hAnsiTheme="minorHAnsi" w:cstheme="minorHAnsi"/>
        </w:rPr>
        <w:t>registreerinud töötajat ja registreerimise aega</w:t>
      </w:r>
    </w:p>
    <w:p w14:paraId="13053F97" w14:textId="77777777" w:rsidR="009F0B40" w:rsidRPr="003B6E34" w:rsidRDefault="00380863" w:rsidP="00BA72FB">
      <w:pPr>
        <w:numPr>
          <w:ilvl w:val="0"/>
          <w:numId w:val="15"/>
        </w:numPr>
        <w:rPr>
          <w:rFonts w:asciiTheme="minorHAnsi" w:hAnsiTheme="minorHAnsi" w:cstheme="minorHAnsi"/>
        </w:rPr>
      </w:pPr>
      <w:r w:rsidRPr="003B6E34">
        <w:rPr>
          <w:rFonts w:asciiTheme="minorHAnsi" w:hAnsiTheme="minorHAnsi" w:cstheme="minorHAnsi"/>
        </w:rPr>
        <w:t>Kauba</w:t>
      </w:r>
      <w:r w:rsidR="009F0B40" w:rsidRPr="003B6E34">
        <w:rPr>
          <w:rFonts w:asciiTheme="minorHAnsi" w:hAnsiTheme="minorHAnsi" w:cstheme="minorHAnsi"/>
        </w:rPr>
        <w:t xml:space="preserve"> andmeid saab andmebaasist kustutada vaid siis, kui see on ootel seisundis</w:t>
      </w:r>
    </w:p>
    <w:p w14:paraId="4B654F62" w14:textId="77777777" w:rsidR="00105D27" w:rsidRPr="003B6E34" w:rsidRDefault="00380863" w:rsidP="00BA72FB">
      <w:pPr>
        <w:numPr>
          <w:ilvl w:val="0"/>
          <w:numId w:val="15"/>
        </w:numPr>
        <w:rPr>
          <w:rFonts w:asciiTheme="minorHAnsi" w:hAnsiTheme="minorHAnsi" w:cstheme="minorHAnsi"/>
        </w:rPr>
      </w:pPr>
      <w:r w:rsidRPr="003B6E34">
        <w:rPr>
          <w:rFonts w:asciiTheme="minorHAnsi" w:hAnsiTheme="minorHAnsi" w:cstheme="minorHAnsi"/>
        </w:rPr>
        <w:t>Kauba</w:t>
      </w:r>
      <w:r w:rsidR="00105D27" w:rsidRPr="003B6E34">
        <w:rPr>
          <w:rFonts w:asciiTheme="minorHAnsi" w:hAnsiTheme="minorHAnsi" w:cstheme="minorHAnsi"/>
        </w:rPr>
        <w:t xml:space="preserve"> saab aktiveerida vaid siis, </w:t>
      </w:r>
      <w:r w:rsidRPr="003B6E34">
        <w:rPr>
          <w:rFonts w:asciiTheme="minorHAnsi" w:hAnsiTheme="minorHAnsi" w:cstheme="minorHAnsi"/>
        </w:rPr>
        <w:t>kui see on seotud vähemalt ühe kauba</w:t>
      </w:r>
      <w:r w:rsidR="00105D27" w:rsidRPr="003B6E34">
        <w:rPr>
          <w:rFonts w:asciiTheme="minorHAnsi" w:hAnsiTheme="minorHAnsi" w:cstheme="minorHAnsi"/>
        </w:rPr>
        <w:t xml:space="preserve"> kategooriaga</w:t>
      </w:r>
    </w:p>
    <w:p w14:paraId="08A3400A" w14:textId="77777777" w:rsidR="000B0A44" w:rsidRPr="003B6E34" w:rsidRDefault="000B0A44" w:rsidP="003F273B">
      <w:pPr>
        <w:ind w:left="360"/>
        <w:rPr>
          <w:rFonts w:asciiTheme="minorHAnsi" w:hAnsiTheme="minorHAnsi" w:cstheme="minorHAnsi"/>
        </w:rPr>
      </w:pPr>
    </w:p>
    <w:p w14:paraId="79DC8683" w14:textId="77777777" w:rsidR="008525C5" w:rsidRPr="003B6E34" w:rsidRDefault="008525C5" w:rsidP="008525C5">
      <w:pPr>
        <w:rPr>
          <w:rFonts w:asciiTheme="minorHAnsi" w:hAnsiTheme="minorHAnsi" w:cstheme="minorHAnsi"/>
        </w:rPr>
      </w:pPr>
    </w:p>
    <w:p w14:paraId="1C21495A" w14:textId="77777777" w:rsidR="008525C5" w:rsidRPr="003B6E34" w:rsidRDefault="00185A24" w:rsidP="008525C5">
      <w:pPr>
        <w:rPr>
          <w:rFonts w:asciiTheme="minorHAnsi" w:hAnsiTheme="minorHAnsi" w:cstheme="minorHAnsi"/>
        </w:rPr>
      </w:pPr>
      <w:r w:rsidRPr="003B6E34">
        <w:rPr>
          <w:rFonts w:asciiTheme="minorHAnsi" w:hAnsiTheme="minorHAnsi" w:cstheme="minorHAnsi"/>
        </w:rPr>
        <w:t>Jõustatavad teiste registrite põhjal</w:t>
      </w:r>
      <w:r w:rsidR="00380863" w:rsidRPr="003B6E34">
        <w:rPr>
          <w:rFonts w:asciiTheme="minorHAnsi" w:hAnsiTheme="minorHAnsi" w:cstheme="minorHAnsi"/>
        </w:rPr>
        <w:t>, kuid vajalikud kauba</w:t>
      </w:r>
      <w:r w:rsidR="008525C5" w:rsidRPr="003B6E34">
        <w:rPr>
          <w:rFonts w:asciiTheme="minorHAnsi" w:hAnsiTheme="minorHAnsi" w:cstheme="minorHAnsi"/>
        </w:rPr>
        <w:t xml:space="preserve"> funktsionaalse allsüsteemi toimimiseks</w:t>
      </w:r>
    </w:p>
    <w:p w14:paraId="4407BB9D" w14:textId="77777777" w:rsidR="006D28FE" w:rsidRPr="003B6E34" w:rsidRDefault="00B6790B" w:rsidP="00BA72FB">
      <w:pPr>
        <w:numPr>
          <w:ilvl w:val="0"/>
          <w:numId w:val="15"/>
        </w:numPr>
        <w:rPr>
          <w:rFonts w:asciiTheme="minorHAnsi" w:hAnsiTheme="minorHAnsi" w:cstheme="minorHAnsi"/>
        </w:rPr>
      </w:pPr>
      <w:r w:rsidRPr="003B6E34">
        <w:rPr>
          <w:rFonts w:asciiTheme="minorHAnsi" w:hAnsiTheme="minorHAnsi" w:cstheme="minorHAnsi"/>
        </w:rPr>
        <w:t>Iga i</w:t>
      </w:r>
      <w:r w:rsidR="006D28FE" w:rsidRPr="003B6E34">
        <w:rPr>
          <w:rFonts w:asciiTheme="minorHAnsi" w:hAnsiTheme="minorHAnsi" w:cstheme="minorHAnsi"/>
        </w:rPr>
        <w:t>siku kasutajanimena kasutatakse tema unikaalset e-meili aadressi</w:t>
      </w:r>
    </w:p>
    <w:p w14:paraId="77B55F88" w14:textId="77777777" w:rsidR="006D28FE" w:rsidRPr="003B6E34" w:rsidRDefault="00B6790B" w:rsidP="00BA72FB">
      <w:pPr>
        <w:numPr>
          <w:ilvl w:val="0"/>
          <w:numId w:val="15"/>
        </w:numPr>
        <w:rPr>
          <w:rFonts w:asciiTheme="minorHAnsi" w:hAnsiTheme="minorHAnsi" w:cstheme="minorHAnsi"/>
        </w:rPr>
      </w:pPr>
      <w:r w:rsidRPr="003B6E34">
        <w:rPr>
          <w:rFonts w:asciiTheme="minorHAnsi" w:hAnsiTheme="minorHAnsi" w:cstheme="minorHAnsi"/>
        </w:rPr>
        <w:t>Iga i</w:t>
      </w:r>
      <w:r w:rsidR="006D28FE" w:rsidRPr="003B6E34">
        <w:rPr>
          <w:rFonts w:asciiTheme="minorHAnsi" w:hAnsiTheme="minorHAnsi" w:cstheme="minorHAnsi"/>
        </w:rPr>
        <w:t>siku unikaalseks identifikaatoriks on kombinatsioon isikukoodist ja selle väljastanud riigi koodist</w:t>
      </w:r>
    </w:p>
    <w:p w14:paraId="041EDB06" w14:textId="77777777" w:rsidR="005D190A" w:rsidRPr="003B6E34" w:rsidRDefault="005D190A" w:rsidP="00BA72FB">
      <w:pPr>
        <w:numPr>
          <w:ilvl w:val="0"/>
          <w:numId w:val="15"/>
        </w:numPr>
        <w:rPr>
          <w:rFonts w:asciiTheme="minorHAnsi" w:hAnsiTheme="minorHAnsi" w:cstheme="minorHAnsi"/>
        </w:rPr>
      </w:pPr>
      <w:r w:rsidRPr="003B6E34">
        <w:rPr>
          <w:rFonts w:asciiTheme="minorHAnsi" w:hAnsiTheme="minorHAnsi" w:cstheme="minorHAnsi"/>
        </w:rPr>
        <w:t xml:space="preserve">Iga kliendi korral tuleb </w:t>
      </w:r>
      <w:r w:rsidR="00101049" w:rsidRPr="003B6E34">
        <w:rPr>
          <w:rFonts w:asciiTheme="minorHAnsi" w:hAnsiTheme="minorHAnsi" w:cstheme="minorHAnsi"/>
        </w:rPr>
        <w:t xml:space="preserve">lähtuvalt isikuandmete kaitse seadusest </w:t>
      </w:r>
      <w:r w:rsidRPr="003B6E34">
        <w:rPr>
          <w:rFonts w:asciiTheme="minorHAnsi" w:hAnsiTheme="minorHAnsi" w:cstheme="minorHAnsi"/>
        </w:rPr>
        <w:t xml:space="preserve">registreerida, kas </w:t>
      </w:r>
      <w:r w:rsidR="00101049" w:rsidRPr="003B6E34">
        <w:rPr>
          <w:rFonts w:asciiTheme="minorHAnsi" w:hAnsiTheme="minorHAnsi" w:cstheme="minorHAnsi"/>
        </w:rPr>
        <w:t xml:space="preserve">ta on nõus või mitte teda käsitlevate andmete töötlemisega tarbijaharjumuste uurimiseks või otseturustuseks ja andmete üleandmisega kolmandatele isikutele, kes soovivad </w:t>
      </w:r>
      <w:r w:rsidR="00101049" w:rsidRPr="003B6E34">
        <w:rPr>
          <w:rFonts w:asciiTheme="minorHAnsi" w:hAnsiTheme="minorHAnsi" w:cstheme="minorHAnsi"/>
        </w:rPr>
        <w:lastRenderedPageBreak/>
        <w:t>neid kasutada tarbijaharjumuste uurimiseks või otseturustuseks. Kliendil on enda andmete selline töötlemine õigus igal ajal keelata.</w:t>
      </w:r>
    </w:p>
    <w:p w14:paraId="2EC516F9" w14:textId="77777777" w:rsidR="00D34980" w:rsidRPr="003B6E34" w:rsidRDefault="00D34980" w:rsidP="003F273B">
      <w:pPr>
        <w:ind w:left="360"/>
        <w:rPr>
          <w:rFonts w:asciiTheme="minorHAnsi" w:hAnsiTheme="minorHAnsi" w:cstheme="minorHAnsi"/>
        </w:rPr>
      </w:pPr>
    </w:p>
    <w:p w14:paraId="5A0F2539" w14:textId="77777777" w:rsidR="00A47A47" w:rsidRPr="003B6E34" w:rsidRDefault="00A47A47" w:rsidP="00A47A47">
      <w:pPr>
        <w:rPr>
          <w:rFonts w:asciiTheme="minorHAnsi" w:hAnsiTheme="minorHAnsi" w:cstheme="minorHAnsi"/>
        </w:rPr>
      </w:pPr>
    </w:p>
    <w:p w14:paraId="1213E296" w14:textId="77777777" w:rsidR="000277D6" w:rsidRPr="003B6E34" w:rsidRDefault="000277D6">
      <w:pPr>
        <w:pStyle w:val="Heading3"/>
        <w:rPr>
          <w:rFonts w:asciiTheme="minorHAnsi" w:hAnsiTheme="minorHAnsi" w:cstheme="minorHAnsi"/>
        </w:rPr>
      </w:pPr>
      <w:bookmarkStart w:id="61" w:name="_Toc50447306"/>
      <w:bookmarkStart w:id="62" w:name="_Toc240564737"/>
      <w:r w:rsidRPr="003B6E34">
        <w:rPr>
          <w:rFonts w:asciiTheme="minorHAnsi" w:hAnsiTheme="minorHAnsi" w:cstheme="minorHAnsi"/>
        </w:rPr>
        <w:t xml:space="preserve">Registri kontseptuaalne </w:t>
      </w:r>
      <w:bookmarkStart w:id="63" w:name="z_Kontseptuaalmudel"/>
      <w:bookmarkEnd w:id="63"/>
      <w:r w:rsidRPr="003B6E34">
        <w:rPr>
          <w:rFonts w:asciiTheme="minorHAnsi" w:hAnsiTheme="minorHAnsi" w:cstheme="minorHAnsi"/>
        </w:rPr>
        <w:t>eskiismudel</w:t>
      </w:r>
      <w:bookmarkEnd w:id="61"/>
      <w:bookmarkEnd w:id="62"/>
    </w:p>
    <w:p w14:paraId="1FE85708" w14:textId="77777777" w:rsidR="0057257E" w:rsidRPr="003B6E34" w:rsidRDefault="0057257E" w:rsidP="0057257E">
      <w:pPr>
        <w:rPr>
          <w:rFonts w:asciiTheme="minorHAnsi" w:hAnsiTheme="minorHAnsi" w:cstheme="minorHAnsi"/>
        </w:rPr>
      </w:pPr>
    </w:p>
    <w:p w14:paraId="2F5F8CC6" w14:textId="06A727CF" w:rsidR="00B4513F" w:rsidRPr="003B6E34" w:rsidRDefault="00B4513F" w:rsidP="00A43B59">
      <w:pPr>
        <w:jc w:val="both"/>
        <w:rPr>
          <w:rFonts w:asciiTheme="minorHAnsi" w:hAnsiTheme="minorHAnsi" w:cstheme="minorHAnsi"/>
        </w:rPr>
      </w:pPr>
      <w:r w:rsidRPr="003B6E34">
        <w:rPr>
          <w:rFonts w:asciiTheme="minorHAnsi" w:hAnsiTheme="minorHAnsi" w:cstheme="minorHAnsi"/>
        </w:rPr>
        <w:fldChar w:fldCharType="begin"/>
      </w:r>
      <w:r w:rsidRPr="003B6E34">
        <w:rPr>
          <w:rFonts w:asciiTheme="minorHAnsi" w:hAnsiTheme="minorHAnsi" w:cstheme="minorHAnsi"/>
        </w:rPr>
        <w:instrText xml:space="preserve"> REF _Ref463175217 \h </w:instrText>
      </w:r>
      <w:r w:rsidR="00A43B59" w:rsidRPr="003B6E34">
        <w:rPr>
          <w:rFonts w:asciiTheme="minorHAnsi" w:hAnsiTheme="minorHAnsi" w:cstheme="minorHAnsi"/>
        </w:rPr>
        <w:instrText xml:space="preserve"> \* MERGEFORMAT </w:instrText>
      </w:r>
      <w:r w:rsidRPr="003B6E34">
        <w:rPr>
          <w:rFonts w:asciiTheme="minorHAnsi" w:hAnsiTheme="minorHAnsi" w:cstheme="minorHAnsi"/>
        </w:rPr>
      </w:r>
      <w:r w:rsidRPr="003B6E34">
        <w:rPr>
          <w:rFonts w:asciiTheme="minorHAnsi" w:hAnsiTheme="minorHAnsi" w:cstheme="minorHAnsi"/>
        </w:rPr>
        <w:fldChar w:fldCharType="separate"/>
      </w:r>
      <w:r w:rsidR="00D778AB" w:rsidRPr="003B6E34">
        <w:rPr>
          <w:rFonts w:asciiTheme="minorHAnsi" w:hAnsiTheme="minorHAnsi" w:cstheme="minorHAnsi"/>
        </w:rPr>
        <w:t xml:space="preserve">Joonis </w:t>
      </w:r>
      <w:r w:rsidR="00D778AB" w:rsidRPr="003B6E34">
        <w:rPr>
          <w:rFonts w:asciiTheme="minorHAnsi" w:hAnsiTheme="minorHAnsi" w:cstheme="minorHAnsi"/>
          <w:noProof/>
        </w:rPr>
        <w:t>4</w:t>
      </w:r>
      <w:r w:rsidRPr="003B6E34">
        <w:rPr>
          <w:rFonts w:asciiTheme="minorHAnsi" w:hAnsiTheme="minorHAnsi" w:cstheme="minorHAnsi"/>
        </w:rPr>
        <w:fldChar w:fldCharType="end"/>
      </w:r>
      <w:r w:rsidR="00380863" w:rsidRPr="003B6E34">
        <w:rPr>
          <w:rFonts w:asciiTheme="minorHAnsi" w:hAnsiTheme="minorHAnsi" w:cstheme="minorHAnsi"/>
        </w:rPr>
        <w:t xml:space="preserve"> esitab esimese versiooni kaupade</w:t>
      </w:r>
      <w:r w:rsidRPr="003B6E34">
        <w:rPr>
          <w:rFonts w:asciiTheme="minorHAnsi" w:hAnsiTheme="minorHAnsi" w:cstheme="minorHAnsi"/>
        </w:rPr>
        <w:t xml:space="preserve"> registri kontseptuaalse andmemudeli olemi</w:t>
      </w:r>
      <w:r w:rsidRPr="003B6E34">
        <w:rPr>
          <w:rFonts w:asciiTheme="minorHAnsi" w:hAnsiTheme="minorHAnsi" w:cstheme="minorHAnsi"/>
        </w:rPr>
        <w:noBreakHyphen/>
        <w:t>suhte diagrammist.</w:t>
      </w:r>
    </w:p>
    <w:p w14:paraId="7FA84A9D" w14:textId="77777777" w:rsidR="00A43B59" w:rsidRPr="003B6E34" w:rsidRDefault="00A43B59" w:rsidP="0057257E">
      <w:pPr>
        <w:rPr>
          <w:rFonts w:asciiTheme="minorHAnsi" w:hAnsiTheme="minorHAnsi" w:cstheme="minorHAnsi"/>
        </w:rPr>
      </w:pPr>
    </w:p>
    <w:p w14:paraId="76435C32" w14:textId="4CD1F732" w:rsidR="00B4513F" w:rsidRPr="003B6E34" w:rsidRDefault="00F245AB" w:rsidP="00B4513F">
      <w:pPr>
        <w:keepNext/>
        <w:rPr>
          <w:rFonts w:asciiTheme="minorHAnsi" w:hAnsiTheme="minorHAnsi" w:cstheme="minorHAnsi"/>
        </w:rPr>
      </w:pPr>
      <w:r w:rsidRPr="003B6E34">
        <w:rPr>
          <w:rFonts w:asciiTheme="minorHAnsi" w:hAnsiTheme="minorHAnsi" w:cstheme="minorHAnsi"/>
          <w:noProof/>
        </w:rPr>
        <w:drawing>
          <wp:inline distT="0" distB="0" distL="0" distR="0" wp14:anchorId="7CAAB89D" wp14:editId="252D102B">
            <wp:extent cx="4457700" cy="3762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7700" cy="3762375"/>
                    </a:xfrm>
                    <a:prstGeom prst="rect">
                      <a:avLst/>
                    </a:prstGeom>
                    <a:noFill/>
                    <a:ln>
                      <a:noFill/>
                    </a:ln>
                  </pic:spPr>
                </pic:pic>
              </a:graphicData>
            </a:graphic>
          </wp:inline>
        </w:drawing>
      </w:r>
    </w:p>
    <w:p w14:paraId="1134F16A" w14:textId="684F168B" w:rsidR="00B4513F" w:rsidRPr="003B6E34" w:rsidRDefault="00B4513F" w:rsidP="00B4513F">
      <w:pPr>
        <w:pStyle w:val="Caption"/>
        <w:rPr>
          <w:rFonts w:asciiTheme="minorHAnsi" w:hAnsiTheme="minorHAnsi" w:cstheme="minorHAnsi"/>
        </w:rPr>
      </w:pPr>
      <w:bookmarkStart w:id="64" w:name="_Ref463175217"/>
      <w:r w:rsidRPr="003B6E34">
        <w:rPr>
          <w:rFonts w:asciiTheme="minorHAnsi" w:hAnsiTheme="minorHAnsi" w:cstheme="minorHAnsi"/>
        </w:rPr>
        <w:t xml:space="preserve">Joonis </w:t>
      </w:r>
      <w:r w:rsidR="0035723F" w:rsidRPr="003B6E34">
        <w:rPr>
          <w:rFonts w:asciiTheme="minorHAnsi" w:hAnsiTheme="minorHAnsi" w:cstheme="minorHAnsi"/>
          <w:noProof/>
        </w:rPr>
        <w:fldChar w:fldCharType="begin"/>
      </w:r>
      <w:r w:rsidR="0035723F" w:rsidRPr="003B6E34">
        <w:rPr>
          <w:rFonts w:asciiTheme="minorHAnsi" w:hAnsiTheme="minorHAnsi" w:cstheme="minorHAnsi"/>
          <w:noProof/>
        </w:rPr>
        <w:instrText xml:space="preserve"> SEQ Joonis \* ARABIC </w:instrText>
      </w:r>
      <w:r w:rsidR="0035723F" w:rsidRPr="003B6E34">
        <w:rPr>
          <w:rFonts w:asciiTheme="minorHAnsi" w:hAnsiTheme="minorHAnsi" w:cstheme="minorHAnsi"/>
          <w:noProof/>
        </w:rPr>
        <w:fldChar w:fldCharType="separate"/>
      </w:r>
      <w:r w:rsidR="00D778AB" w:rsidRPr="003B6E34">
        <w:rPr>
          <w:rFonts w:asciiTheme="minorHAnsi" w:hAnsiTheme="minorHAnsi" w:cstheme="minorHAnsi"/>
          <w:noProof/>
        </w:rPr>
        <w:t>4</w:t>
      </w:r>
      <w:r w:rsidR="0035723F" w:rsidRPr="003B6E34">
        <w:rPr>
          <w:rFonts w:asciiTheme="minorHAnsi" w:hAnsiTheme="minorHAnsi" w:cstheme="minorHAnsi"/>
          <w:noProof/>
        </w:rPr>
        <w:fldChar w:fldCharType="end"/>
      </w:r>
      <w:bookmarkEnd w:id="64"/>
      <w:r w:rsidRPr="003B6E34">
        <w:rPr>
          <w:rFonts w:asciiTheme="minorHAnsi" w:hAnsiTheme="minorHAnsi" w:cstheme="minorHAnsi"/>
        </w:rPr>
        <w:t xml:space="preserve"> </w:t>
      </w:r>
      <w:r w:rsidR="003F273B" w:rsidRPr="003B6E34">
        <w:rPr>
          <w:rFonts w:asciiTheme="minorHAnsi" w:hAnsiTheme="minorHAnsi" w:cstheme="minorHAnsi"/>
        </w:rPr>
        <w:t>Kaupade</w:t>
      </w:r>
      <w:r w:rsidRPr="003B6E34">
        <w:rPr>
          <w:rFonts w:asciiTheme="minorHAnsi" w:hAnsiTheme="minorHAnsi" w:cstheme="minorHAnsi"/>
        </w:rPr>
        <w:t xml:space="preserve"> registri kontseptuaalne eskiismudel.</w:t>
      </w:r>
    </w:p>
    <w:p w14:paraId="371E1DBD" w14:textId="77777777" w:rsidR="0057257E" w:rsidRPr="003B6E34" w:rsidRDefault="0057257E" w:rsidP="0057257E">
      <w:pPr>
        <w:rPr>
          <w:rFonts w:asciiTheme="minorHAnsi" w:hAnsiTheme="minorHAnsi" w:cstheme="minorHAnsi"/>
        </w:rPr>
      </w:pPr>
    </w:p>
    <w:p w14:paraId="1967B846" w14:textId="77777777" w:rsidR="000C532C" w:rsidRPr="003B6E34" w:rsidRDefault="00A43607" w:rsidP="0057257E">
      <w:pPr>
        <w:rPr>
          <w:rFonts w:asciiTheme="minorHAnsi" w:hAnsiTheme="minorHAnsi" w:cstheme="minorHAnsi"/>
        </w:rPr>
      </w:pPr>
      <w:r w:rsidRPr="003B6E34">
        <w:rPr>
          <w:rFonts w:asciiTheme="minorHAnsi" w:hAnsiTheme="minorHAnsi" w:cstheme="minorHAnsi"/>
        </w:rPr>
        <w:br w:type="page"/>
      </w:r>
    </w:p>
    <w:p w14:paraId="3B151C63" w14:textId="77777777" w:rsidR="000277D6" w:rsidRPr="003B6E34" w:rsidRDefault="000277D6">
      <w:pPr>
        <w:pStyle w:val="Heading1"/>
        <w:ind w:left="396"/>
        <w:rPr>
          <w:rFonts w:asciiTheme="minorHAnsi" w:hAnsiTheme="minorHAnsi" w:cstheme="minorHAnsi"/>
        </w:rPr>
      </w:pPr>
      <w:bookmarkStart w:id="65" w:name="_Toc50447307"/>
      <w:bookmarkStart w:id="66" w:name="_Toc240564738"/>
      <w:r w:rsidRPr="003B6E34">
        <w:rPr>
          <w:rFonts w:asciiTheme="minorHAnsi" w:hAnsiTheme="minorHAnsi" w:cstheme="minorHAnsi"/>
        </w:rPr>
        <w:lastRenderedPageBreak/>
        <w:t>Detailanalüüs</w:t>
      </w:r>
      <w:bookmarkEnd w:id="65"/>
      <w:bookmarkEnd w:id="66"/>
    </w:p>
    <w:p w14:paraId="33EEDC54" w14:textId="77777777" w:rsidR="000277D6" w:rsidRPr="003B6E34" w:rsidRDefault="000277D6">
      <w:pPr>
        <w:rPr>
          <w:rFonts w:asciiTheme="minorHAnsi" w:hAnsiTheme="minorHAnsi" w:cstheme="minorHAnsi"/>
        </w:rPr>
      </w:pPr>
    </w:p>
    <w:p w14:paraId="6D875E9A" w14:textId="77777777" w:rsidR="0084750F" w:rsidRPr="003B6E34" w:rsidRDefault="0084750F" w:rsidP="0084750F">
      <w:pPr>
        <w:jc w:val="both"/>
        <w:rPr>
          <w:rFonts w:asciiTheme="minorHAnsi" w:hAnsiTheme="minorHAnsi" w:cstheme="minorHAnsi"/>
        </w:rPr>
      </w:pPr>
      <w:r w:rsidRPr="003B6E34">
        <w:rPr>
          <w:rFonts w:asciiTheme="minorHAnsi" w:hAnsiTheme="minorHAnsi" w:cstheme="minorHAnsi"/>
        </w:rPr>
        <w:t xml:space="preserve">Selles peatükis </w:t>
      </w:r>
      <w:r w:rsidR="008D5355" w:rsidRPr="003B6E34">
        <w:rPr>
          <w:rFonts w:asciiTheme="minorHAnsi" w:hAnsiTheme="minorHAnsi" w:cstheme="minorHAnsi"/>
        </w:rPr>
        <w:t>kirjeldatakse</w:t>
      </w:r>
      <w:r w:rsidRPr="003B6E34">
        <w:rPr>
          <w:rFonts w:asciiTheme="minorHAnsi" w:hAnsiTheme="minorHAnsi" w:cstheme="minorHAnsi"/>
        </w:rPr>
        <w:t xml:space="preserve"> </w:t>
      </w:r>
      <w:r w:rsidR="005A07D7" w:rsidRPr="003B6E34">
        <w:rPr>
          <w:rFonts w:asciiTheme="minorHAnsi" w:hAnsiTheme="minorHAnsi" w:cstheme="minorHAnsi"/>
        </w:rPr>
        <w:t>detailselt</w:t>
      </w:r>
      <w:r w:rsidR="00630BA3" w:rsidRPr="003B6E34">
        <w:rPr>
          <w:rFonts w:asciiTheme="minorHAnsi" w:hAnsiTheme="minorHAnsi" w:cstheme="minorHAnsi"/>
        </w:rPr>
        <w:t xml:space="preserve"> </w:t>
      </w:r>
      <w:r w:rsidR="002D7DC2" w:rsidRPr="003B6E34">
        <w:rPr>
          <w:rFonts w:asciiTheme="minorHAnsi" w:hAnsiTheme="minorHAnsi" w:cstheme="minorHAnsi"/>
        </w:rPr>
        <w:t xml:space="preserve">ja mittetehniliselt </w:t>
      </w:r>
      <w:r w:rsidRPr="003B6E34">
        <w:rPr>
          <w:rFonts w:asciiTheme="minorHAnsi" w:hAnsiTheme="minorHAnsi" w:cstheme="minorHAnsi"/>
        </w:rPr>
        <w:t>funktsionaalse allsüsteemi/registri paari, mille eskiismudelid esitati strateegilise analüüsi dokumendis.</w:t>
      </w:r>
    </w:p>
    <w:p w14:paraId="7D451CD9" w14:textId="77777777" w:rsidR="00E81BC0" w:rsidRPr="003B6E34" w:rsidRDefault="00E81BC0" w:rsidP="001670BA">
      <w:pPr>
        <w:jc w:val="both"/>
        <w:rPr>
          <w:rFonts w:asciiTheme="minorHAnsi" w:hAnsiTheme="minorHAnsi" w:cstheme="minorHAnsi"/>
        </w:rPr>
      </w:pPr>
    </w:p>
    <w:p w14:paraId="5F70A80B" w14:textId="77777777" w:rsidR="000277D6" w:rsidRPr="003B6E34" w:rsidRDefault="00380863">
      <w:pPr>
        <w:pStyle w:val="Heading2"/>
        <w:ind w:left="528"/>
        <w:rPr>
          <w:rFonts w:asciiTheme="minorHAnsi" w:hAnsiTheme="minorHAnsi" w:cstheme="minorHAnsi"/>
        </w:rPr>
      </w:pPr>
      <w:bookmarkStart w:id="67" w:name="_Toc240564739"/>
      <w:r w:rsidRPr="003B6E34">
        <w:rPr>
          <w:rFonts w:asciiTheme="minorHAnsi" w:hAnsiTheme="minorHAnsi" w:cstheme="minorHAnsi"/>
        </w:rPr>
        <w:t>Kaupade</w:t>
      </w:r>
      <w:r w:rsidR="00133504" w:rsidRPr="003B6E34">
        <w:rPr>
          <w:rFonts w:asciiTheme="minorHAnsi" w:hAnsiTheme="minorHAnsi" w:cstheme="minorHAnsi"/>
        </w:rPr>
        <w:t xml:space="preserve"> f</w:t>
      </w:r>
      <w:r w:rsidR="000277D6" w:rsidRPr="003B6E34">
        <w:rPr>
          <w:rFonts w:asciiTheme="minorHAnsi" w:hAnsiTheme="minorHAnsi" w:cstheme="minorHAnsi"/>
        </w:rPr>
        <w:t>unktsionaalse allsüsteemi detailanalüüs</w:t>
      </w:r>
      <w:bookmarkEnd w:id="67"/>
    </w:p>
    <w:p w14:paraId="7FEB8788" w14:textId="77777777" w:rsidR="000277D6" w:rsidRPr="003B6E34" w:rsidRDefault="000277D6">
      <w:pPr>
        <w:rPr>
          <w:rFonts w:asciiTheme="minorHAnsi" w:hAnsiTheme="minorHAnsi" w:cstheme="minorHAnsi"/>
        </w:rPr>
      </w:pPr>
    </w:p>
    <w:p w14:paraId="09BB6EEF" w14:textId="77777777" w:rsidR="00731450" w:rsidRPr="003B6E34" w:rsidRDefault="00731450" w:rsidP="00AB797B">
      <w:pPr>
        <w:jc w:val="both"/>
        <w:rPr>
          <w:rFonts w:asciiTheme="minorHAnsi" w:hAnsiTheme="minorHAnsi" w:cstheme="minorHAnsi"/>
        </w:rPr>
      </w:pPr>
      <w:r w:rsidRPr="003B6E34">
        <w:rPr>
          <w:rFonts w:asciiTheme="minorHAnsi" w:hAnsiTheme="minorHAnsi" w:cstheme="minorHAnsi"/>
        </w:rPr>
        <w:t xml:space="preserve">Järgnevalt kirjeldatakse detailselt </w:t>
      </w:r>
      <w:r w:rsidR="00AD7712" w:rsidRPr="003B6E34">
        <w:rPr>
          <w:rFonts w:asciiTheme="minorHAnsi" w:hAnsiTheme="minorHAnsi" w:cstheme="minorHAnsi"/>
        </w:rPr>
        <w:t xml:space="preserve">ja mittetehniliselt </w:t>
      </w:r>
      <w:r w:rsidR="00380863" w:rsidRPr="003B6E34">
        <w:rPr>
          <w:rFonts w:asciiTheme="minorHAnsi" w:hAnsiTheme="minorHAnsi" w:cstheme="minorHAnsi"/>
        </w:rPr>
        <w:t>kaupade</w:t>
      </w:r>
      <w:r w:rsidRPr="003B6E34">
        <w:rPr>
          <w:rFonts w:asciiTheme="minorHAnsi" w:hAnsiTheme="minorHAnsi" w:cstheme="minorHAnsi"/>
        </w:rPr>
        <w:t xml:space="preserve"> funktsionaalse allsüsteemi toimimist.</w:t>
      </w:r>
    </w:p>
    <w:p w14:paraId="769B8A7B" w14:textId="77777777" w:rsidR="00731450" w:rsidRPr="003B6E34" w:rsidRDefault="00731450">
      <w:pPr>
        <w:rPr>
          <w:rFonts w:asciiTheme="minorHAnsi" w:hAnsiTheme="minorHAnsi" w:cstheme="minorHAnsi"/>
        </w:rPr>
      </w:pPr>
    </w:p>
    <w:p w14:paraId="481C91B6" w14:textId="40F364F2" w:rsidR="00D86E49" w:rsidRPr="003B6E34" w:rsidRDefault="00AE4C39" w:rsidP="00D86E49">
      <w:pPr>
        <w:pStyle w:val="Heading3"/>
        <w:tabs>
          <w:tab w:val="left" w:pos="0"/>
        </w:tabs>
        <w:ind w:left="0" w:firstLine="0"/>
        <w:rPr>
          <w:rFonts w:asciiTheme="minorHAnsi" w:hAnsiTheme="minorHAnsi" w:cstheme="minorHAnsi"/>
        </w:rPr>
      </w:pPr>
      <w:bookmarkStart w:id="68" w:name="_Toc240564740"/>
      <w:r w:rsidRPr="003B6E34">
        <w:rPr>
          <w:rFonts w:asciiTheme="minorHAnsi" w:hAnsiTheme="minorHAnsi" w:cstheme="minorHAnsi"/>
        </w:rPr>
        <w:t>Allsüsteemi täpsustunud funktsionaalsed nõuded</w:t>
      </w:r>
      <w:bookmarkEnd w:id="68"/>
    </w:p>
    <w:p w14:paraId="59FAAB54" w14:textId="04AE992F" w:rsidR="007A3443" w:rsidRPr="003B6E34" w:rsidRDefault="007A3443" w:rsidP="007A3443">
      <w:pPr>
        <w:pStyle w:val="NormalWeb"/>
        <w:spacing w:after="0"/>
        <w:jc w:val="both"/>
        <w:rPr>
          <w:rFonts w:asciiTheme="minorHAnsi" w:hAnsiTheme="minorHAnsi" w:cstheme="minorHAnsi"/>
        </w:rPr>
      </w:pPr>
      <w:r w:rsidRPr="003B6E34">
        <w:rPr>
          <w:rFonts w:asciiTheme="minorHAnsi" w:hAnsiTheme="minorHAnsi" w:cstheme="minorHAnsi"/>
        </w:rPr>
        <w:t xml:space="preserve">Allsüsteemi funktsionaalsete nõuete esitamiseks kasutatakse käesolevas töös kasutusjuhtude mudelit. Käesolevas peatükis esitatakse kasutusjuhtude tekstikirjeldused laiendatud </w:t>
      </w:r>
      <w:r w:rsidR="00C42489">
        <w:rPr>
          <w:rFonts w:asciiTheme="minorHAnsi" w:hAnsiTheme="minorHAnsi" w:cstheme="minorHAnsi"/>
        </w:rPr>
        <w:t>vormingus</w:t>
      </w:r>
      <w:r w:rsidRPr="003B6E34">
        <w:rPr>
          <w:rFonts w:asciiTheme="minorHAnsi" w:hAnsiTheme="minorHAnsi" w:cstheme="minorHAnsi"/>
        </w:rPr>
        <w:t>.</w:t>
      </w:r>
    </w:p>
    <w:p w14:paraId="6589291A" w14:textId="77777777" w:rsidR="007A3443" w:rsidRPr="003B6E34" w:rsidRDefault="007A3443" w:rsidP="00D86E49">
      <w:pPr>
        <w:jc w:val="both"/>
        <w:rPr>
          <w:rFonts w:asciiTheme="minorHAnsi" w:hAnsiTheme="minorHAnsi" w:cstheme="minorHAnsi"/>
        </w:rPr>
      </w:pPr>
    </w:p>
    <w:p w14:paraId="50A332A4" w14:textId="35A0AD51" w:rsidR="00D86E49" w:rsidRPr="003B6E34" w:rsidRDefault="006368E8" w:rsidP="00D86E49">
      <w:pPr>
        <w:jc w:val="both"/>
        <w:rPr>
          <w:rFonts w:asciiTheme="minorHAnsi" w:hAnsiTheme="minorHAnsi" w:cstheme="minorHAnsi"/>
        </w:rPr>
      </w:pPr>
      <w:r w:rsidRPr="003B6E34">
        <w:rPr>
          <w:rFonts w:asciiTheme="minorHAnsi" w:hAnsiTheme="minorHAnsi" w:cstheme="minorHAnsi"/>
        </w:rPr>
        <w:t>Kaupade</w:t>
      </w:r>
      <w:r w:rsidR="00D86E49" w:rsidRPr="003B6E34">
        <w:rPr>
          <w:rFonts w:asciiTheme="minorHAnsi" w:hAnsiTheme="minorHAnsi" w:cstheme="minorHAnsi"/>
        </w:rPr>
        <w:t xml:space="preserve"> funktsionaalse allsüsteemi kasutusjuhtude diagramm (vt </w:t>
      </w:r>
      <w:r w:rsidR="00782048" w:rsidRPr="003B6E34">
        <w:rPr>
          <w:rFonts w:asciiTheme="minorHAnsi" w:hAnsiTheme="minorHAnsi" w:cstheme="minorHAnsi"/>
        </w:rPr>
        <w:fldChar w:fldCharType="begin"/>
      </w:r>
      <w:r w:rsidR="00782048" w:rsidRPr="003B6E34">
        <w:rPr>
          <w:rFonts w:asciiTheme="minorHAnsi" w:hAnsiTheme="minorHAnsi" w:cstheme="minorHAnsi"/>
        </w:rPr>
        <w:instrText xml:space="preserve"> REF _Ref463174772 \h </w:instrText>
      </w:r>
      <w:r w:rsidR="003B6E34">
        <w:rPr>
          <w:rFonts w:asciiTheme="minorHAnsi" w:hAnsiTheme="minorHAnsi" w:cstheme="minorHAnsi"/>
        </w:rPr>
        <w:instrText xml:space="preserve"> \* MERGEFORMAT </w:instrText>
      </w:r>
      <w:r w:rsidR="00782048" w:rsidRPr="003B6E34">
        <w:rPr>
          <w:rFonts w:asciiTheme="minorHAnsi" w:hAnsiTheme="minorHAnsi" w:cstheme="minorHAnsi"/>
        </w:rPr>
      </w:r>
      <w:r w:rsidR="00782048" w:rsidRPr="003B6E34">
        <w:rPr>
          <w:rFonts w:asciiTheme="minorHAnsi" w:hAnsiTheme="minorHAnsi" w:cstheme="minorHAnsi"/>
        </w:rPr>
        <w:fldChar w:fldCharType="separate"/>
      </w:r>
      <w:r w:rsidR="00D778AB" w:rsidRPr="003B6E34">
        <w:rPr>
          <w:rFonts w:asciiTheme="minorHAnsi" w:hAnsiTheme="minorHAnsi" w:cstheme="minorHAnsi"/>
        </w:rPr>
        <w:t xml:space="preserve">Joonis </w:t>
      </w:r>
      <w:r w:rsidR="00D778AB" w:rsidRPr="003B6E34">
        <w:rPr>
          <w:rFonts w:asciiTheme="minorHAnsi" w:hAnsiTheme="minorHAnsi" w:cstheme="minorHAnsi"/>
          <w:noProof/>
        </w:rPr>
        <w:t>2</w:t>
      </w:r>
      <w:r w:rsidR="00782048" w:rsidRPr="003B6E34">
        <w:rPr>
          <w:rFonts w:asciiTheme="minorHAnsi" w:hAnsiTheme="minorHAnsi" w:cstheme="minorHAnsi"/>
        </w:rPr>
        <w:fldChar w:fldCharType="end"/>
      </w:r>
      <w:r w:rsidR="00D86E49" w:rsidRPr="003B6E34">
        <w:rPr>
          <w:rFonts w:asciiTheme="minorHAnsi" w:hAnsiTheme="minorHAnsi" w:cstheme="minorHAnsi"/>
        </w:rPr>
        <w:t xml:space="preserve">). </w:t>
      </w:r>
    </w:p>
    <w:p w14:paraId="1FDAAE0C" w14:textId="77777777" w:rsidR="00D86E49" w:rsidRPr="003B6E34" w:rsidRDefault="00D86E49" w:rsidP="00D86E49">
      <w:pPr>
        <w:rPr>
          <w:rFonts w:asciiTheme="minorHAnsi" w:hAnsiTheme="minorHAnsi" w:cstheme="minorHAnsi"/>
        </w:rPr>
      </w:pPr>
    </w:p>
    <w:p w14:paraId="2353CE7D" w14:textId="77777777" w:rsidR="00D86E49" w:rsidRPr="003B6E34" w:rsidRDefault="00D86E49" w:rsidP="00D86E49">
      <w:pPr>
        <w:jc w:val="both"/>
        <w:rPr>
          <w:rFonts w:asciiTheme="minorHAnsi" w:hAnsiTheme="minorHAnsi" w:cstheme="minorHAnsi"/>
        </w:rPr>
      </w:pPr>
      <w:r w:rsidRPr="003B6E34">
        <w:rPr>
          <w:rFonts w:asciiTheme="minorHAnsi" w:hAnsiTheme="minorHAnsi" w:cstheme="minorHAnsi"/>
          <w:b/>
          <w:bCs/>
          <w:color w:val="FF0000"/>
        </w:rPr>
        <w:t>Punasega</w:t>
      </w:r>
      <w:r w:rsidRPr="003B6E34">
        <w:rPr>
          <w:rFonts w:asciiTheme="minorHAnsi" w:hAnsiTheme="minorHAnsi" w:cstheme="minorHAnsi"/>
        </w:rPr>
        <w:t xml:space="preserve"> viidatakse andmebaasioperatsioonidele, mis seisnevad ainult andmete lugemises. </w:t>
      </w:r>
      <w:r w:rsidRPr="003B6E34">
        <w:rPr>
          <w:rFonts w:asciiTheme="minorHAnsi" w:hAnsiTheme="minorHAnsi" w:cstheme="minorHAnsi"/>
          <w:b/>
          <w:bCs/>
          <w:color w:val="0000FF"/>
        </w:rPr>
        <w:t>Sinisega</w:t>
      </w:r>
      <w:r w:rsidRPr="003B6E34">
        <w:rPr>
          <w:rFonts w:asciiTheme="minorHAnsi" w:hAnsiTheme="minorHAnsi" w:cstheme="minorHAnsi"/>
        </w:rPr>
        <w:t xml:space="preserve"> viidatakse andmebaasioperatsioonidele, mis tegelevad andmebaasis andmete muutmisega.</w:t>
      </w:r>
    </w:p>
    <w:p w14:paraId="612559DD" w14:textId="77777777" w:rsidR="009A4F32" w:rsidRPr="003B6E34" w:rsidRDefault="009A4F32" w:rsidP="00D86E49">
      <w:pPr>
        <w:jc w:val="both"/>
        <w:rPr>
          <w:rFonts w:asciiTheme="minorHAnsi" w:hAnsiTheme="minorHAnsi" w:cstheme="minorHAnsi"/>
        </w:rPr>
      </w:pPr>
    </w:p>
    <w:p w14:paraId="70F565EC" w14:textId="77777777" w:rsidR="00F87DDA" w:rsidRPr="003B6E34" w:rsidRDefault="00F87DDA" w:rsidP="00554EA1">
      <w:pPr>
        <w:pStyle w:val="Heading4"/>
        <w:rPr>
          <w:rFonts w:asciiTheme="minorHAnsi" w:hAnsiTheme="minorHAnsi" w:cstheme="minorHAnsi"/>
        </w:rPr>
      </w:pPr>
      <w:bookmarkStart w:id="69" w:name="_Toc240564741"/>
      <w:r w:rsidRPr="003B6E34">
        <w:rPr>
          <w:rFonts w:asciiTheme="minorHAnsi" w:hAnsiTheme="minorHAnsi" w:cstheme="minorHAnsi"/>
        </w:rPr>
        <w:t xml:space="preserve">Kasutusjuht: </w:t>
      </w:r>
      <w:r w:rsidR="00746CF1" w:rsidRPr="003B6E34">
        <w:rPr>
          <w:rFonts w:asciiTheme="minorHAnsi" w:hAnsiTheme="minorHAnsi" w:cstheme="minorHAnsi"/>
        </w:rPr>
        <w:t>Tuvasta kasutaja</w:t>
      </w:r>
      <w:bookmarkEnd w:id="69"/>
    </w:p>
    <w:p w14:paraId="11540B7E" w14:textId="77777777" w:rsidR="00F87DDA" w:rsidRPr="003B6E34" w:rsidRDefault="00F87DDA" w:rsidP="00F87DDA">
      <w:pPr>
        <w:shd w:val="clear" w:color="auto" w:fill="E6E6E6"/>
        <w:rPr>
          <w:rFonts w:asciiTheme="minorHAnsi" w:hAnsiTheme="minorHAnsi" w:cstheme="minorHAnsi"/>
        </w:rPr>
      </w:pPr>
      <w:r w:rsidRPr="003B6E34">
        <w:rPr>
          <w:rFonts w:asciiTheme="minorHAnsi" w:hAnsiTheme="minorHAnsi" w:cstheme="minorHAnsi"/>
          <w:b/>
        </w:rPr>
        <w:t>Primaarne tegutseja</w:t>
      </w:r>
      <w:r w:rsidR="006368E8" w:rsidRPr="003B6E34">
        <w:rPr>
          <w:rFonts w:asciiTheme="minorHAnsi" w:hAnsiTheme="minorHAnsi" w:cstheme="minorHAnsi"/>
        </w:rPr>
        <w:t>: Kauba</w:t>
      </w:r>
      <w:r w:rsidRPr="003B6E34">
        <w:rPr>
          <w:rFonts w:asciiTheme="minorHAnsi" w:hAnsiTheme="minorHAnsi" w:cstheme="minorHAnsi"/>
        </w:rPr>
        <w:t xml:space="preserve"> haldur, </w:t>
      </w:r>
      <w:r w:rsidR="007E2FE2" w:rsidRPr="003B6E34">
        <w:rPr>
          <w:rFonts w:asciiTheme="minorHAnsi" w:hAnsiTheme="minorHAnsi" w:cstheme="minorHAnsi"/>
        </w:rPr>
        <w:t>J</w:t>
      </w:r>
      <w:r w:rsidRPr="003B6E34">
        <w:rPr>
          <w:rFonts w:asciiTheme="minorHAnsi" w:hAnsiTheme="minorHAnsi" w:cstheme="minorHAnsi"/>
        </w:rPr>
        <w:t>uhataja</w:t>
      </w:r>
      <w:r w:rsidR="007E2FE2" w:rsidRPr="003B6E34">
        <w:rPr>
          <w:rFonts w:asciiTheme="minorHAnsi" w:hAnsiTheme="minorHAnsi" w:cstheme="minorHAnsi"/>
        </w:rPr>
        <w:t>, K</w:t>
      </w:r>
      <w:r w:rsidR="00166F2E" w:rsidRPr="003B6E34">
        <w:rPr>
          <w:rFonts w:asciiTheme="minorHAnsi" w:hAnsiTheme="minorHAnsi" w:cstheme="minorHAnsi"/>
        </w:rPr>
        <w:t>lient</w:t>
      </w:r>
      <w:r w:rsidR="00B03E19" w:rsidRPr="003B6E34">
        <w:rPr>
          <w:rFonts w:asciiTheme="minorHAnsi" w:hAnsiTheme="minorHAnsi" w:cstheme="minorHAnsi"/>
        </w:rPr>
        <w:t>, Kliendihaldur</w:t>
      </w:r>
      <w:r w:rsidR="007E2FE2" w:rsidRPr="003B6E34">
        <w:rPr>
          <w:rFonts w:asciiTheme="minorHAnsi" w:hAnsiTheme="minorHAnsi" w:cstheme="minorHAnsi"/>
        </w:rPr>
        <w:t xml:space="preserve"> – (edaspidi S</w:t>
      </w:r>
      <w:r w:rsidRPr="003B6E34">
        <w:rPr>
          <w:rFonts w:asciiTheme="minorHAnsi" w:hAnsiTheme="minorHAnsi" w:cstheme="minorHAnsi"/>
        </w:rPr>
        <w:t>ubjekt).</w:t>
      </w:r>
    </w:p>
    <w:p w14:paraId="6049A4E2" w14:textId="77777777" w:rsidR="00F87DDA" w:rsidRPr="003B6E34" w:rsidRDefault="00F87DDA" w:rsidP="00F87DDA">
      <w:pPr>
        <w:shd w:val="clear" w:color="auto" w:fill="E6E6E6"/>
        <w:rPr>
          <w:rFonts w:asciiTheme="minorHAnsi" w:hAnsiTheme="minorHAnsi" w:cstheme="minorHAnsi"/>
        </w:rPr>
      </w:pPr>
      <w:r w:rsidRPr="003B6E34">
        <w:rPr>
          <w:rFonts w:asciiTheme="minorHAnsi" w:hAnsiTheme="minorHAnsi" w:cstheme="minorHAnsi"/>
          <w:b/>
        </w:rPr>
        <w:t>Osapooled ja nende huvid</w:t>
      </w:r>
      <w:r w:rsidRPr="003B6E34">
        <w:rPr>
          <w:rFonts w:asciiTheme="minorHAnsi" w:hAnsiTheme="minorHAnsi" w:cstheme="minorHAnsi"/>
        </w:rPr>
        <w:t>:</w:t>
      </w:r>
    </w:p>
    <w:p w14:paraId="04475037" w14:textId="77777777" w:rsidR="00F87DDA" w:rsidRPr="003B6E34" w:rsidRDefault="006368E8"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4B7DF4" w:rsidRPr="003B6E34">
        <w:rPr>
          <w:rFonts w:asciiTheme="minorHAnsi" w:hAnsiTheme="minorHAnsi" w:cstheme="minorHAnsi"/>
          <w:u w:val="single"/>
        </w:rPr>
        <w:t xml:space="preserve"> haldur, </w:t>
      </w:r>
      <w:r w:rsidR="00F87DDA" w:rsidRPr="003B6E34">
        <w:rPr>
          <w:rFonts w:asciiTheme="minorHAnsi" w:hAnsiTheme="minorHAnsi" w:cstheme="minorHAnsi"/>
          <w:u w:val="single"/>
        </w:rPr>
        <w:t>Juhataja</w:t>
      </w:r>
      <w:r w:rsidR="004B7DF4" w:rsidRPr="003B6E34">
        <w:rPr>
          <w:rFonts w:asciiTheme="minorHAnsi" w:hAnsiTheme="minorHAnsi" w:cstheme="minorHAnsi"/>
          <w:u w:val="single"/>
        </w:rPr>
        <w:t>, Klient</w:t>
      </w:r>
      <w:r w:rsidR="00B03E19" w:rsidRPr="003B6E34">
        <w:rPr>
          <w:rFonts w:asciiTheme="minorHAnsi" w:hAnsiTheme="minorHAnsi" w:cstheme="minorHAnsi"/>
          <w:u w:val="single"/>
        </w:rPr>
        <w:t>, Kliendihaldur</w:t>
      </w:r>
      <w:r w:rsidR="00F87DDA" w:rsidRPr="003B6E34">
        <w:rPr>
          <w:rFonts w:asciiTheme="minorHAnsi" w:hAnsiTheme="minorHAnsi" w:cstheme="minorHAnsi"/>
        </w:rPr>
        <w:t>: Soovivad siseneda süsteemi ja teha tegevusi neile antud volituste piires.</w:t>
      </w:r>
    </w:p>
    <w:p w14:paraId="5B4EF7A5" w14:textId="77777777" w:rsidR="002A082B" w:rsidRPr="003B6E34" w:rsidRDefault="002A082B"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Kõik organisatsiooni töötajad</w:t>
      </w:r>
      <w:r w:rsidRPr="003B6E34">
        <w:rPr>
          <w:rFonts w:asciiTheme="minorHAnsi" w:hAnsiTheme="minorHAnsi" w:cstheme="minorHAnsi"/>
        </w:rPr>
        <w:t>: Soovivad, et andmete volitusteta kasutuse tõttu ei saaks organisatsioon majanduslikku ja mainekahju.</w:t>
      </w:r>
    </w:p>
    <w:p w14:paraId="3EDD06DA" w14:textId="77777777" w:rsidR="00F87DDA" w:rsidRPr="003B6E34" w:rsidRDefault="00F87DDA" w:rsidP="00F87DDA">
      <w:pPr>
        <w:shd w:val="clear" w:color="auto" w:fill="E6E6E6"/>
        <w:rPr>
          <w:rFonts w:asciiTheme="minorHAnsi" w:hAnsiTheme="minorHAnsi" w:cstheme="minorHAnsi"/>
        </w:rPr>
      </w:pPr>
      <w:r w:rsidRPr="003B6E34">
        <w:rPr>
          <w:rFonts w:asciiTheme="minorHAnsi" w:hAnsiTheme="minorHAnsi" w:cstheme="minorHAnsi"/>
          <w:b/>
        </w:rPr>
        <w:t>Käivitav sündmus</w:t>
      </w:r>
      <w:r w:rsidRPr="003B6E34">
        <w:rPr>
          <w:rFonts w:asciiTheme="minorHAnsi" w:hAnsiTheme="minorHAnsi" w:cstheme="minorHAnsi"/>
        </w:rPr>
        <w:t>: Subjekt soovib süsteemi siseneda.</w:t>
      </w:r>
    </w:p>
    <w:p w14:paraId="405CADDD" w14:textId="7044597D" w:rsidR="00F87DDA" w:rsidRPr="003B6E34" w:rsidRDefault="00F87DDA" w:rsidP="00F87DDA">
      <w:pPr>
        <w:shd w:val="clear" w:color="auto" w:fill="E6E6E6"/>
        <w:rPr>
          <w:rFonts w:asciiTheme="minorHAnsi" w:hAnsiTheme="minorHAnsi" w:cstheme="minorHAnsi"/>
        </w:rPr>
      </w:pPr>
      <w:r w:rsidRPr="003B6E34">
        <w:rPr>
          <w:rFonts w:asciiTheme="minorHAnsi" w:hAnsiTheme="minorHAnsi" w:cstheme="minorHAnsi"/>
          <w:b/>
        </w:rPr>
        <w:t>Eeltingimused</w:t>
      </w:r>
      <w:r w:rsidRPr="003B6E34">
        <w:rPr>
          <w:rFonts w:asciiTheme="minorHAnsi" w:hAnsiTheme="minorHAnsi" w:cstheme="minorHAnsi"/>
        </w:rPr>
        <w:t>: Subjekt on süsteemis kasutajaks registreeritud</w:t>
      </w:r>
      <w:r w:rsidR="00B35B4F" w:rsidRPr="003B6E34">
        <w:rPr>
          <w:rFonts w:asciiTheme="minorHAnsi" w:hAnsiTheme="minorHAnsi" w:cstheme="minorHAnsi"/>
        </w:rPr>
        <w:t xml:space="preserve"> ning ta on sobivas rollis ja seisundis</w:t>
      </w:r>
      <w:r w:rsidRPr="003B6E34">
        <w:rPr>
          <w:rFonts w:asciiTheme="minorHAnsi" w:hAnsiTheme="minorHAnsi" w:cstheme="minorHAnsi"/>
        </w:rPr>
        <w:t>.</w:t>
      </w:r>
      <w:r w:rsidR="00D213D7" w:rsidRPr="003B6E34">
        <w:rPr>
          <w:rFonts w:asciiTheme="minorHAnsi" w:hAnsiTheme="minorHAnsi" w:cstheme="minorHAnsi"/>
        </w:rPr>
        <w:t xml:space="preserve"> Süsteemi sisenemiseks ja selle kasutamiseks ei tohi isik olla seisundis "surnud" ning tema roll (klient või töötaja) ei tohi olla seisundites, mis tähistavad organisatsiooniga sõlmitud suhte peatamist või lõppemist.</w:t>
      </w:r>
      <w:r w:rsidR="00124843" w:rsidRPr="003B6E34">
        <w:rPr>
          <w:rFonts w:asciiTheme="minorHAnsi" w:hAnsiTheme="minorHAnsi" w:cstheme="minorHAnsi"/>
        </w:rPr>
        <w:t xml:space="preserve"> Kui tegemist on töötajaga, siis peab tema roll olema aktiivne.</w:t>
      </w:r>
    </w:p>
    <w:p w14:paraId="3E86DADE" w14:textId="77777777" w:rsidR="00F87DDA" w:rsidRPr="003B6E34" w:rsidRDefault="00F87DDA" w:rsidP="00F87DDA">
      <w:pPr>
        <w:shd w:val="clear" w:color="auto" w:fill="E6E6E6"/>
        <w:rPr>
          <w:rFonts w:asciiTheme="minorHAnsi" w:hAnsiTheme="minorHAnsi" w:cstheme="minorHAnsi"/>
        </w:rPr>
      </w:pPr>
      <w:r w:rsidRPr="003B6E34">
        <w:rPr>
          <w:rFonts w:asciiTheme="minorHAnsi" w:hAnsiTheme="minorHAnsi" w:cstheme="minorHAnsi"/>
          <w:b/>
        </w:rPr>
        <w:t>Järeltingimused</w:t>
      </w:r>
      <w:r w:rsidRPr="003B6E34">
        <w:rPr>
          <w:rFonts w:asciiTheme="minorHAnsi" w:hAnsiTheme="minorHAnsi" w:cstheme="minorHAnsi"/>
        </w:rPr>
        <w:t>: On tehtud kindlaks, kas subjektil on õigus süsteemi siseneda või mitte. Subjekt on autenditud ja talle on antud võimalus kasutada süsteemi talle antud volituste piires</w:t>
      </w:r>
      <w:r w:rsidR="000D5C69" w:rsidRPr="003B6E34">
        <w:rPr>
          <w:rFonts w:asciiTheme="minorHAnsi" w:hAnsiTheme="minorHAnsi" w:cstheme="minorHAnsi"/>
        </w:rPr>
        <w:t xml:space="preserve"> (</w:t>
      </w:r>
      <w:r w:rsidR="001C5F64" w:rsidRPr="003B6E34">
        <w:rPr>
          <w:rFonts w:asciiTheme="minorHAnsi" w:hAnsiTheme="minorHAnsi" w:cstheme="minorHAnsi"/>
        </w:rPr>
        <w:t xml:space="preserve">subjekt on </w:t>
      </w:r>
      <w:r w:rsidR="000D5C69" w:rsidRPr="003B6E34">
        <w:rPr>
          <w:rFonts w:asciiTheme="minorHAnsi" w:hAnsiTheme="minorHAnsi" w:cstheme="minorHAnsi"/>
        </w:rPr>
        <w:t>autoriseeritud)</w:t>
      </w:r>
      <w:r w:rsidRPr="003B6E34">
        <w:rPr>
          <w:rFonts w:asciiTheme="minorHAnsi" w:hAnsiTheme="minorHAnsi" w:cstheme="minorHAnsi"/>
        </w:rPr>
        <w:t>.</w:t>
      </w:r>
    </w:p>
    <w:p w14:paraId="5687397C" w14:textId="77777777" w:rsidR="00F87DDA" w:rsidRPr="003B6E34" w:rsidRDefault="00F87DDA" w:rsidP="00F87DDA">
      <w:pPr>
        <w:shd w:val="clear" w:color="auto" w:fill="E6E6E6"/>
        <w:rPr>
          <w:rFonts w:asciiTheme="minorHAnsi" w:hAnsiTheme="minorHAnsi" w:cstheme="minorHAnsi"/>
        </w:rPr>
      </w:pPr>
      <w:r w:rsidRPr="003B6E34">
        <w:rPr>
          <w:rFonts w:asciiTheme="minorHAnsi" w:hAnsiTheme="minorHAnsi" w:cstheme="minorHAnsi"/>
          <w:b/>
        </w:rPr>
        <w:t>Stsenaarium (tüüpiline sündmuste järjestus)</w:t>
      </w:r>
      <w:r w:rsidRPr="003B6E34">
        <w:rPr>
          <w:rFonts w:asciiTheme="minorHAnsi" w:hAnsiTheme="minorHAnsi" w:cstheme="minorHAnsi"/>
        </w:rPr>
        <w:t>:</w:t>
      </w:r>
    </w:p>
    <w:p w14:paraId="1CB524CA" w14:textId="77777777" w:rsidR="00F87DDA" w:rsidRPr="003B6E34" w:rsidRDefault="00F87DDA" w:rsidP="00BA72FB">
      <w:pPr>
        <w:numPr>
          <w:ilvl w:val="0"/>
          <w:numId w:val="18"/>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Subjekt</w:t>
      </w:r>
      <w:r w:rsidRPr="003B6E34">
        <w:rPr>
          <w:rFonts w:asciiTheme="minorHAnsi" w:hAnsiTheme="minorHAnsi" w:cstheme="minorHAnsi"/>
        </w:rPr>
        <w:t xml:space="preserve"> soovib siseneda süsteemi.</w:t>
      </w:r>
    </w:p>
    <w:p w14:paraId="6C510B95" w14:textId="77777777" w:rsidR="00F87DDA" w:rsidRPr="003B6E34" w:rsidRDefault="00F87DDA" w:rsidP="00BA72FB">
      <w:pPr>
        <w:numPr>
          <w:ilvl w:val="0"/>
          <w:numId w:val="18"/>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palub subjektil ennast identifitseerida.</w:t>
      </w:r>
    </w:p>
    <w:p w14:paraId="7C3647CA" w14:textId="77777777" w:rsidR="00F87DDA" w:rsidRPr="003B6E34" w:rsidRDefault="00F87DDA" w:rsidP="00BA72FB">
      <w:pPr>
        <w:numPr>
          <w:ilvl w:val="0"/>
          <w:numId w:val="18"/>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Subjekt</w:t>
      </w:r>
      <w:r w:rsidRPr="003B6E34">
        <w:rPr>
          <w:rFonts w:asciiTheme="minorHAnsi" w:hAnsiTheme="minorHAnsi" w:cstheme="minorHAnsi"/>
        </w:rPr>
        <w:t xml:space="preserve"> identifitseerib ennast (sisestades kasutajanime, parooli).</w:t>
      </w:r>
    </w:p>
    <w:p w14:paraId="496D098B" w14:textId="77777777" w:rsidR="00F87DDA" w:rsidRPr="003B6E34" w:rsidRDefault="00F87DDA" w:rsidP="00BA72FB">
      <w:pPr>
        <w:numPr>
          <w:ilvl w:val="0"/>
          <w:numId w:val="18"/>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lastRenderedPageBreak/>
        <w:t>Süsteem</w:t>
      </w:r>
      <w:r w:rsidRPr="003B6E34">
        <w:rPr>
          <w:rFonts w:asciiTheme="minorHAnsi" w:hAnsiTheme="minorHAnsi" w:cstheme="minorHAnsi"/>
        </w:rPr>
        <w:t xml:space="preserve"> kontrollib, kas esitatud volitustõendiga (antud juhul parooliga) subjekti andmed on süsteemis olemas või mitte</w:t>
      </w:r>
      <w:r w:rsidR="004B7DF4" w:rsidRPr="003B6E34">
        <w:rPr>
          <w:rFonts w:asciiTheme="minorHAnsi" w:hAnsiTheme="minorHAnsi" w:cstheme="minorHAnsi"/>
        </w:rPr>
        <w:t xml:space="preserve"> ning milline on tema roll ja seisund süsteemis</w:t>
      </w:r>
      <w:r w:rsidRPr="003B6E34">
        <w:rPr>
          <w:rFonts w:asciiTheme="minorHAnsi" w:hAnsiTheme="minorHAnsi" w:cstheme="minorHAnsi"/>
        </w:rPr>
        <w:t xml:space="preserve"> </w:t>
      </w:r>
      <w:r w:rsidRPr="003B6E34">
        <w:rPr>
          <w:rFonts w:asciiTheme="minorHAnsi" w:hAnsiTheme="minorHAnsi" w:cstheme="minorHAnsi"/>
          <w:b/>
          <w:color w:val="FF0000"/>
        </w:rPr>
        <w:t>(OP1.1)</w:t>
      </w:r>
      <w:r w:rsidRPr="003B6E34">
        <w:rPr>
          <w:rFonts w:asciiTheme="minorHAnsi" w:hAnsiTheme="minorHAnsi" w:cstheme="minorHAnsi"/>
        </w:rPr>
        <w:t>.</w:t>
      </w:r>
    </w:p>
    <w:p w14:paraId="7713E864" w14:textId="77777777" w:rsidR="00F87DDA" w:rsidRPr="003B6E34" w:rsidRDefault="00F87DDA" w:rsidP="00BA72FB">
      <w:pPr>
        <w:numPr>
          <w:ilvl w:val="0"/>
          <w:numId w:val="18"/>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annab subjek</w:t>
      </w:r>
      <w:r w:rsidR="00B45075" w:rsidRPr="003B6E34">
        <w:rPr>
          <w:rFonts w:asciiTheme="minorHAnsi" w:hAnsiTheme="minorHAnsi" w:cstheme="minorHAnsi"/>
        </w:rPr>
        <w:t>tile volituse süsteemi kasutada ja annab talle juurdepääsu infosüsteemi objektidele.</w:t>
      </w:r>
    </w:p>
    <w:p w14:paraId="51C74ECB" w14:textId="77777777" w:rsidR="00F87DDA" w:rsidRPr="003B6E34" w:rsidRDefault="00F87DDA" w:rsidP="00F87DDA">
      <w:pPr>
        <w:shd w:val="clear" w:color="auto" w:fill="E6E6E6"/>
        <w:rPr>
          <w:rFonts w:asciiTheme="minorHAnsi" w:hAnsiTheme="minorHAnsi" w:cstheme="minorHAnsi"/>
          <w:i/>
        </w:rPr>
      </w:pPr>
      <w:r w:rsidRPr="003B6E34">
        <w:rPr>
          <w:rFonts w:asciiTheme="minorHAnsi" w:hAnsiTheme="minorHAnsi" w:cstheme="minorHAnsi"/>
          <w:i/>
        </w:rPr>
        <w:t>Subjekt võib üritada süsteemi siseneda kuni kolm korda.</w:t>
      </w:r>
    </w:p>
    <w:p w14:paraId="6626B55C" w14:textId="77777777" w:rsidR="00F87DDA" w:rsidRPr="003B6E34" w:rsidRDefault="00F87DDA" w:rsidP="00F87DDA">
      <w:pPr>
        <w:shd w:val="clear" w:color="auto" w:fill="E6E6E6"/>
        <w:rPr>
          <w:rFonts w:asciiTheme="minorHAnsi" w:hAnsiTheme="minorHAnsi" w:cstheme="minorHAnsi"/>
        </w:rPr>
      </w:pPr>
      <w:r w:rsidRPr="003B6E34">
        <w:rPr>
          <w:rFonts w:asciiTheme="minorHAnsi" w:hAnsiTheme="minorHAnsi" w:cstheme="minorHAnsi"/>
          <w:b/>
        </w:rPr>
        <w:t>Laiendused  (või alternatiivne sündmuste käik)</w:t>
      </w:r>
      <w:r w:rsidRPr="003B6E34">
        <w:rPr>
          <w:rFonts w:asciiTheme="minorHAnsi" w:hAnsiTheme="minorHAnsi" w:cstheme="minorHAnsi"/>
        </w:rPr>
        <w:t>:</w:t>
      </w:r>
    </w:p>
    <w:p w14:paraId="76086EAC" w14:textId="77777777" w:rsidR="00F87DDA" w:rsidRPr="003B6E34" w:rsidRDefault="00F87DDA" w:rsidP="00F87DDA">
      <w:pPr>
        <w:shd w:val="clear" w:color="auto" w:fill="E6E6E6"/>
        <w:rPr>
          <w:rFonts w:asciiTheme="minorHAnsi" w:hAnsiTheme="minorHAnsi" w:cstheme="minorHAnsi"/>
        </w:rPr>
      </w:pPr>
      <w:r w:rsidRPr="003B6E34">
        <w:rPr>
          <w:rFonts w:asciiTheme="minorHAnsi" w:hAnsiTheme="minorHAnsi" w:cstheme="minorHAnsi"/>
        </w:rPr>
        <w:t>5a. Kui süsteem ei leia esitatud volitustõendiga subjekti</w:t>
      </w:r>
      <w:r w:rsidR="004B7DF4" w:rsidRPr="003B6E34">
        <w:rPr>
          <w:rFonts w:asciiTheme="minorHAnsi" w:hAnsiTheme="minorHAnsi" w:cstheme="minorHAnsi"/>
        </w:rPr>
        <w:t xml:space="preserve"> või pole subjekt sobivas rollis ja seisundis,</w:t>
      </w:r>
      <w:r w:rsidRPr="003B6E34">
        <w:rPr>
          <w:rFonts w:asciiTheme="minorHAnsi" w:hAnsiTheme="minorHAnsi" w:cstheme="minorHAnsi"/>
        </w:rPr>
        <w:t xml:space="preserve"> siis ei saa subjekt õigust süsteemi kasutada.</w:t>
      </w:r>
    </w:p>
    <w:p w14:paraId="3C8ABE09" w14:textId="77777777" w:rsidR="0060615C" w:rsidRPr="003B6E34" w:rsidRDefault="00F87DDA" w:rsidP="00E04026">
      <w:pPr>
        <w:numPr>
          <w:ilvl w:val="0"/>
          <w:numId w:val="2"/>
        </w:numPr>
        <w:shd w:val="clear" w:color="auto" w:fill="E6E6E6"/>
        <w:tabs>
          <w:tab w:val="clear" w:pos="360"/>
          <w:tab w:val="left" w:pos="-29896"/>
          <w:tab w:val="left" w:pos="-26656"/>
          <w:tab w:val="left" w:pos="-24496"/>
          <w:tab w:val="left" w:pos="-14776"/>
          <w:tab w:val="num" w:pos="1080"/>
          <w:tab w:val="left" w:pos="25920"/>
          <w:tab w:val="left" w:pos="31680"/>
        </w:tabs>
        <w:ind w:left="1080"/>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kuvab subjektile teate, et </w:t>
      </w:r>
      <w:r w:rsidR="00C04A32" w:rsidRPr="003B6E34">
        <w:rPr>
          <w:rFonts w:asciiTheme="minorHAnsi" w:hAnsiTheme="minorHAnsi" w:cstheme="minorHAnsi"/>
        </w:rPr>
        <w:t>sisselogimine ebaõnnestus</w:t>
      </w:r>
      <w:r w:rsidRPr="003B6E34">
        <w:rPr>
          <w:rFonts w:asciiTheme="minorHAnsi" w:hAnsiTheme="minorHAnsi" w:cstheme="minorHAnsi"/>
        </w:rPr>
        <w:t>.</w:t>
      </w:r>
      <w:r w:rsidR="00C04A32" w:rsidRPr="003B6E34">
        <w:rPr>
          <w:rFonts w:asciiTheme="minorHAnsi" w:hAnsiTheme="minorHAnsi" w:cstheme="minorHAnsi"/>
        </w:rPr>
        <w:t xml:space="preserve"> Selleks, et süsteemi </w:t>
      </w:r>
      <w:r w:rsidR="00B35B4F" w:rsidRPr="003B6E34">
        <w:rPr>
          <w:rFonts w:asciiTheme="minorHAnsi" w:hAnsiTheme="minorHAnsi" w:cstheme="minorHAnsi"/>
        </w:rPr>
        <w:t>toimimist</w:t>
      </w:r>
      <w:r w:rsidR="00C04A32" w:rsidRPr="003B6E34">
        <w:rPr>
          <w:rFonts w:asciiTheme="minorHAnsi" w:hAnsiTheme="minorHAnsi" w:cstheme="minorHAnsi"/>
        </w:rPr>
        <w:t xml:space="preserve"> võimalikule ründajale mitte reeta, ei ütle süsteem täpset põhjust.</w:t>
      </w:r>
    </w:p>
    <w:p w14:paraId="31A93B5C" w14:textId="77777777" w:rsidR="004E7C70" w:rsidRPr="003B6E34" w:rsidRDefault="004E7C70" w:rsidP="004E7C70">
      <w:pPr>
        <w:tabs>
          <w:tab w:val="left" w:pos="-29896"/>
          <w:tab w:val="left" w:pos="-26656"/>
          <w:tab w:val="left" w:pos="-24496"/>
          <w:tab w:val="left" w:pos="-14776"/>
          <w:tab w:val="left" w:pos="25920"/>
          <w:tab w:val="left" w:pos="31680"/>
        </w:tabs>
        <w:rPr>
          <w:rFonts w:asciiTheme="minorHAnsi" w:hAnsiTheme="minorHAnsi" w:cstheme="minorHAnsi"/>
        </w:rPr>
      </w:pPr>
    </w:p>
    <w:p w14:paraId="4456F4F7" w14:textId="77777777" w:rsidR="004E7C70" w:rsidRPr="003B6E34" w:rsidRDefault="004E7C70" w:rsidP="004E7C70">
      <w:pPr>
        <w:tabs>
          <w:tab w:val="left" w:pos="-29896"/>
          <w:tab w:val="left" w:pos="-26656"/>
          <w:tab w:val="left" w:pos="-24496"/>
          <w:tab w:val="left" w:pos="-14776"/>
          <w:tab w:val="left" w:pos="25920"/>
          <w:tab w:val="left" w:pos="31680"/>
        </w:tabs>
        <w:rPr>
          <w:rFonts w:asciiTheme="minorHAnsi" w:hAnsiTheme="minorHAnsi" w:cstheme="minorHAnsi"/>
        </w:rPr>
      </w:pPr>
    </w:p>
    <w:p w14:paraId="57007894" w14:textId="0E59D1D2" w:rsidR="00F87DDA" w:rsidRPr="003B6E34" w:rsidRDefault="00F87DDA" w:rsidP="00554EA1">
      <w:pPr>
        <w:pStyle w:val="Heading4"/>
        <w:rPr>
          <w:rFonts w:asciiTheme="minorHAnsi" w:hAnsiTheme="minorHAnsi" w:cstheme="minorHAnsi"/>
        </w:rPr>
      </w:pPr>
      <w:bookmarkStart w:id="70" w:name="_Toc240564742"/>
      <w:r w:rsidRPr="003B6E34">
        <w:rPr>
          <w:rFonts w:asciiTheme="minorHAnsi" w:hAnsiTheme="minorHAnsi" w:cstheme="minorHAnsi"/>
        </w:rPr>
        <w:t>Kasutusjuht</w:t>
      </w:r>
      <w:r w:rsidR="00A30CF3" w:rsidRPr="003B6E34">
        <w:rPr>
          <w:rFonts w:asciiTheme="minorHAnsi" w:hAnsiTheme="minorHAnsi" w:cstheme="minorHAnsi"/>
        </w:rPr>
        <w:t xml:space="preserve">: </w:t>
      </w:r>
      <w:r w:rsidR="001D6994" w:rsidRPr="003B6E34">
        <w:rPr>
          <w:rFonts w:asciiTheme="minorHAnsi" w:hAnsiTheme="minorHAnsi" w:cstheme="minorHAnsi"/>
        </w:rPr>
        <w:t>Registreeri nutitelefon</w:t>
      </w:r>
      <w:bookmarkEnd w:id="70"/>
    </w:p>
    <w:p w14:paraId="481E9F3B" w14:textId="77777777" w:rsidR="00F87DDA" w:rsidRPr="003B6E34" w:rsidRDefault="00F87DDA" w:rsidP="00F87DDA">
      <w:pPr>
        <w:shd w:val="clear" w:color="auto" w:fill="E6E6E6"/>
        <w:rPr>
          <w:rFonts w:asciiTheme="minorHAnsi" w:hAnsiTheme="minorHAnsi" w:cstheme="minorHAnsi"/>
        </w:rPr>
      </w:pPr>
      <w:r w:rsidRPr="003B6E34">
        <w:rPr>
          <w:rFonts w:asciiTheme="minorHAnsi" w:hAnsiTheme="minorHAnsi" w:cstheme="minorHAnsi"/>
          <w:b/>
        </w:rPr>
        <w:t>Primaarne tegutseja</w:t>
      </w:r>
      <w:r w:rsidRPr="003B6E34">
        <w:rPr>
          <w:rFonts w:asciiTheme="minorHAnsi" w:hAnsiTheme="minorHAnsi" w:cstheme="minorHAnsi"/>
        </w:rPr>
        <w:t xml:space="preserve">: </w:t>
      </w:r>
      <w:r w:rsidR="006368E8" w:rsidRPr="003B6E34">
        <w:rPr>
          <w:rFonts w:asciiTheme="minorHAnsi" w:hAnsiTheme="minorHAnsi" w:cstheme="minorHAnsi"/>
        </w:rPr>
        <w:t>Kauba</w:t>
      </w:r>
      <w:r w:rsidR="00A30CF3" w:rsidRPr="003B6E34">
        <w:rPr>
          <w:rFonts w:asciiTheme="minorHAnsi" w:hAnsiTheme="minorHAnsi" w:cstheme="minorHAnsi"/>
        </w:rPr>
        <w:t xml:space="preserve"> haldur</w:t>
      </w:r>
    </w:p>
    <w:p w14:paraId="59CF6FA0" w14:textId="77777777" w:rsidR="00F87DDA" w:rsidRPr="003B6E34" w:rsidRDefault="00F87DDA" w:rsidP="00F87DDA">
      <w:pPr>
        <w:shd w:val="clear" w:color="auto" w:fill="E6E6E6"/>
        <w:rPr>
          <w:rFonts w:asciiTheme="minorHAnsi" w:hAnsiTheme="minorHAnsi" w:cstheme="minorHAnsi"/>
        </w:rPr>
      </w:pPr>
      <w:r w:rsidRPr="003B6E34">
        <w:rPr>
          <w:rFonts w:asciiTheme="minorHAnsi" w:hAnsiTheme="minorHAnsi" w:cstheme="minorHAnsi"/>
          <w:b/>
        </w:rPr>
        <w:t>Osapooled ja nende huvid</w:t>
      </w:r>
      <w:r w:rsidRPr="003B6E34">
        <w:rPr>
          <w:rFonts w:asciiTheme="minorHAnsi" w:hAnsiTheme="minorHAnsi" w:cstheme="minorHAnsi"/>
        </w:rPr>
        <w:t>:</w:t>
      </w:r>
    </w:p>
    <w:p w14:paraId="05FA3B20" w14:textId="31FD0D3A" w:rsidR="00A30CF3" w:rsidRPr="003B6E34" w:rsidRDefault="006368E8"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F87DDA" w:rsidRPr="003B6E34">
        <w:rPr>
          <w:rFonts w:asciiTheme="minorHAnsi" w:hAnsiTheme="minorHAnsi" w:cstheme="minorHAnsi"/>
          <w:u w:val="single"/>
        </w:rPr>
        <w:t xml:space="preserve"> haldur</w:t>
      </w:r>
      <w:r w:rsidR="00A30CF3" w:rsidRPr="003B6E34">
        <w:rPr>
          <w:rFonts w:asciiTheme="minorHAnsi" w:hAnsiTheme="minorHAnsi" w:cstheme="minorHAnsi"/>
          <w:u w:val="single"/>
        </w:rPr>
        <w:t>:</w:t>
      </w:r>
      <w:r w:rsidR="007B61F1" w:rsidRPr="003B6E34">
        <w:rPr>
          <w:rFonts w:asciiTheme="minorHAnsi" w:hAnsiTheme="minorHAnsi" w:cstheme="minorHAnsi"/>
        </w:rPr>
        <w:t xml:space="preserve"> Soovib, et süsteemis oleks kõikide </w:t>
      </w:r>
      <w:r w:rsidRPr="003B6E34">
        <w:rPr>
          <w:rFonts w:asciiTheme="minorHAnsi" w:hAnsiTheme="minorHAnsi" w:cstheme="minorHAnsi"/>
        </w:rPr>
        <w:t>organi</w:t>
      </w:r>
      <w:r w:rsidR="001D6994" w:rsidRPr="003B6E34">
        <w:rPr>
          <w:rFonts w:asciiTheme="minorHAnsi" w:hAnsiTheme="minorHAnsi" w:cstheme="minorHAnsi"/>
        </w:rPr>
        <w:t>satsioonile teadaolevate nutitelefonide</w:t>
      </w:r>
      <w:r w:rsidR="007B61F1" w:rsidRPr="003B6E34">
        <w:rPr>
          <w:rFonts w:asciiTheme="minorHAnsi" w:hAnsiTheme="minorHAnsi" w:cstheme="minorHAnsi"/>
        </w:rPr>
        <w:t xml:space="preserve"> andmed ja et need andmed oleksid võimalikult täpsed</w:t>
      </w:r>
      <w:r w:rsidR="0013587D" w:rsidRPr="003B6E34">
        <w:rPr>
          <w:rFonts w:asciiTheme="minorHAnsi" w:hAnsiTheme="minorHAnsi" w:cstheme="minorHAnsi"/>
        </w:rPr>
        <w:t>.</w:t>
      </w:r>
    </w:p>
    <w:p w14:paraId="6BBAE09C" w14:textId="3AA500EE" w:rsidR="00A30CF3" w:rsidRPr="003B6E34" w:rsidRDefault="00F87DDA"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Juhataja</w:t>
      </w:r>
      <w:r w:rsidRPr="003B6E34">
        <w:rPr>
          <w:rFonts w:asciiTheme="minorHAnsi" w:hAnsiTheme="minorHAnsi" w:cstheme="minorHAnsi"/>
        </w:rPr>
        <w:t>:</w:t>
      </w:r>
      <w:r w:rsidR="007B61F1" w:rsidRPr="003B6E34">
        <w:rPr>
          <w:rFonts w:asciiTheme="minorHAnsi" w:hAnsiTheme="minorHAnsi" w:cstheme="minorHAnsi"/>
        </w:rPr>
        <w:t xml:space="preserve"> Soovib, et organisatsiooni kasum ja klientide rahulolu oleks võimalikult suur ja selleks peab ju</w:t>
      </w:r>
      <w:r w:rsidR="006368E8" w:rsidRPr="003B6E34">
        <w:rPr>
          <w:rFonts w:asciiTheme="minorHAnsi" w:hAnsiTheme="minorHAnsi" w:cstheme="minorHAnsi"/>
        </w:rPr>
        <w:t xml:space="preserve">hatajal </w:t>
      </w:r>
      <w:r w:rsidR="001D6994" w:rsidRPr="003B6E34">
        <w:rPr>
          <w:rFonts w:asciiTheme="minorHAnsi" w:hAnsiTheme="minorHAnsi" w:cstheme="minorHAnsi"/>
        </w:rPr>
        <w:t>olema ülevaade kõigist nutitelefonidest</w:t>
      </w:r>
      <w:r w:rsidR="006368E8" w:rsidRPr="003B6E34">
        <w:rPr>
          <w:rFonts w:asciiTheme="minorHAnsi" w:hAnsiTheme="minorHAnsi" w:cstheme="minorHAnsi"/>
        </w:rPr>
        <w:t xml:space="preserve"> ning uue kauba</w:t>
      </w:r>
      <w:r w:rsidR="007B61F1" w:rsidRPr="003B6E34">
        <w:rPr>
          <w:rFonts w:asciiTheme="minorHAnsi" w:hAnsiTheme="minorHAnsi" w:cstheme="minorHAnsi"/>
        </w:rPr>
        <w:t xml:space="preserve"> tekkimisel ei tohi selle registreerimisega viivitada</w:t>
      </w:r>
      <w:r w:rsidR="0013587D" w:rsidRPr="003B6E34">
        <w:rPr>
          <w:rFonts w:asciiTheme="minorHAnsi" w:hAnsiTheme="minorHAnsi" w:cstheme="minorHAnsi"/>
        </w:rPr>
        <w:t>.</w:t>
      </w:r>
    </w:p>
    <w:p w14:paraId="7B47C464" w14:textId="0BA7BB82" w:rsidR="00F87DDA" w:rsidRPr="003B6E34" w:rsidRDefault="00B35B4F"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 xml:space="preserve">Klient, </w:t>
      </w:r>
      <w:r w:rsidR="00A30CF3" w:rsidRPr="003B6E34">
        <w:rPr>
          <w:rFonts w:asciiTheme="minorHAnsi" w:hAnsiTheme="minorHAnsi" w:cstheme="minorHAnsi"/>
          <w:u w:val="single"/>
        </w:rPr>
        <w:t>Uudistaja</w:t>
      </w:r>
      <w:r w:rsidR="00A30CF3" w:rsidRPr="003B6E34">
        <w:rPr>
          <w:rFonts w:asciiTheme="minorHAnsi" w:hAnsiTheme="minorHAnsi" w:cstheme="minorHAnsi"/>
        </w:rPr>
        <w:t>:</w:t>
      </w:r>
      <w:r w:rsidR="007B61F1" w:rsidRPr="003B6E34">
        <w:rPr>
          <w:rFonts w:asciiTheme="minorHAnsi" w:hAnsiTheme="minorHAnsi" w:cstheme="minorHAnsi"/>
        </w:rPr>
        <w:t xml:space="preserve"> Soovi</w:t>
      </w:r>
      <w:r w:rsidRPr="003B6E34">
        <w:rPr>
          <w:rFonts w:asciiTheme="minorHAnsi" w:hAnsiTheme="minorHAnsi" w:cstheme="minorHAnsi"/>
        </w:rPr>
        <w:t>vad</w:t>
      </w:r>
      <w:r w:rsidR="006368E8" w:rsidRPr="003B6E34">
        <w:rPr>
          <w:rFonts w:asciiTheme="minorHAnsi" w:hAnsiTheme="minorHAnsi" w:cstheme="minorHAnsi"/>
        </w:rPr>
        <w:t xml:space="preserve"> võimalikult t</w:t>
      </w:r>
      <w:r w:rsidR="001D6994" w:rsidRPr="003B6E34">
        <w:rPr>
          <w:rFonts w:asciiTheme="minorHAnsi" w:hAnsiTheme="minorHAnsi" w:cstheme="minorHAnsi"/>
        </w:rPr>
        <w:t>äpset infot nutitelefonide</w:t>
      </w:r>
      <w:r w:rsidR="007B61F1" w:rsidRPr="003B6E34">
        <w:rPr>
          <w:rFonts w:asciiTheme="minorHAnsi" w:hAnsiTheme="minorHAnsi" w:cstheme="minorHAnsi"/>
        </w:rPr>
        <w:t xml:space="preserve"> kohta, mida organisatsioon pakub, et otsustada, kas siduda ennast selle organisatsiooniga </w:t>
      </w:r>
      <w:r w:rsidR="001D6994" w:rsidRPr="003B6E34">
        <w:rPr>
          <w:rFonts w:asciiTheme="minorHAnsi" w:hAnsiTheme="minorHAnsi" w:cstheme="minorHAnsi"/>
        </w:rPr>
        <w:t>nutitelefone</w:t>
      </w:r>
      <w:r w:rsidR="00B54E53" w:rsidRPr="003B6E34">
        <w:rPr>
          <w:rFonts w:asciiTheme="minorHAnsi" w:hAnsiTheme="minorHAnsi" w:cstheme="minorHAnsi"/>
        </w:rPr>
        <w:t xml:space="preserve"> kasutava </w:t>
      </w:r>
      <w:r w:rsidR="007B61F1" w:rsidRPr="003B6E34">
        <w:rPr>
          <w:rFonts w:asciiTheme="minorHAnsi" w:hAnsiTheme="minorHAnsi" w:cstheme="minorHAnsi"/>
        </w:rPr>
        <w:t>kliendi rollis</w:t>
      </w:r>
      <w:r w:rsidR="00175C9B" w:rsidRPr="003B6E34">
        <w:rPr>
          <w:rFonts w:asciiTheme="minorHAnsi" w:hAnsiTheme="minorHAnsi" w:cstheme="minorHAnsi"/>
        </w:rPr>
        <w:t>.</w:t>
      </w:r>
    </w:p>
    <w:p w14:paraId="0B463D1F" w14:textId="0A2C1E0E" w:rsidR="00F87DDA" w:rsidRPr="003B6E34" w:rsidRDefault="00F87DDA" w:rsidP="00F87DDA">
      <w:pPr>
        <w:shd w:val="clear" w:color="auto" w:fill="E6E6E6"/>
        <w:rPr>
          <w:rFonts w:asciiTheme="minorHAnsi" w:hAnsiTheme="minorHAnsi" w:cstheme="minorHAnsi"/>
        </w:rPr>
      </w:pPr>
      <w:r w:rsidRPr="003B6E34">
        <w:rPr>
          <w:rFonts w:asciiTheme="minorHAnsi" w:hAnsiTheme="minorHAnsi" w:cstheme="minorHAnsi"/>
          <w:b/>
        </w:rPr>
        <w:t>Käivitav sündmus</w:t>
      </w:r>
      <w:r w:rsidRPr="003B6E34">
        <w:rPr>
          <w:rFonts w:asciiTheme="minorHAnsi" w:hAnsiTheme="minorHAnsi" w:cstheme="minorHAnsi"/>
        </w:rPr>
        <w:t xml:space="preserve">: </w:t>
      </w:r>
      <w:r w:rsidR="00D36977" w:rsidRPr="003B6E34">
        <w:rPr>
          <w:rFonts w:asciiTheme="minorHAnsi" w:hAnsiTheme="minorHAnsi" w:cstheme="minorHAnsi"/>
        </w:rPr>
        <w:t>O</w:t>
      </w:r>
      <w:r w:rsidR="006368E8" w:rsidRPr="003B6E34">
        <w:rPr>
          <w:rFonts w:asciiTheme="minorHAnsi" w:hAnsiTheme="minorHAnsi" w:cstheme="minorHAnsi"/>
        </w:rPr>
        <w:t>rgan</w:t>
      </w:r>
      <w:r w:rsidR="001D6994" w:rsidRPr="003B6E34">
        <w:rPr>
          <w:rFonts w:asciiTheme="minorHAnsi" w:hAnsiTheme="minorHAnsi" w:cstheme="minorHAnsi"/>
        </w:rPr>
        <w:t>isatsiooni jõuab teave uue nutitelefoni</w:t>
      </w:r>
      <w:r w:rsidR="00D36977" w:rsidRPr="003B6E34">
        <w:rPr>
          <w:rFonts w:asciiTheme="minorHAnsi" w:hAnsiTheme="minorHAnsi" w:cstheme="minorHAnsi"/>
        </w:rPr>
        <w:t xml:space="preserve"> kohta</w:t>
      </w:r>
      <w:r w:rsidR="00735544" w:rsidRPr="003B6E34">
        <w:rPr>
          <w:rFonts w:asciiTheme="minorHAnsi" w:hAnsiTheme="minorHAnsi" w:cstheme="minorHAnsi"/>
        </w:rPr>
        <w:t>, millega kliendid saavad hakata tulevikus tehinguid tegema</w:t>
      </w:r>
      <w:r w:rsidR="00B35B4F" w:rsidRPr="003B6E34">
        <w:rPr>
          <w:rFonts w:asciiTheme="minorHAnsi" w:hAnsiTheme="minorHAnsi" w:cstheme="minorHAnsi"/>
        </w:rPr>
        <w:t>.</w:t>
      </w:r>
    </w:p>
    <w:p w14:paraId="20A38D6E" w14:textId="77777777" w:rsidR="00F87DDA" w:rsidRPr="003B6E34" w:rsidRDefault="00F87DDA" w:rsidP="00F87DDA">
      <w:pPr>
        <w:shd w:val="clear" w:color="auto" w:fill="E6E6E6"/>
        <w:rPr>
          <w:rFonts w:asciiTheme="minorHAnsi" w:hAnsiTheme="minorHAnsi" w:cstheme="minorHAnsi"/>
        </w:rPr>
      </w:pPr>
      <w:r w:rsidRPr="003B6E34">
        <w:rPr>
          <w:rFonts w:asciiTheme="minorHAnsi" w:hAnsiTheme="minorHAnsi" w:cstheme="minorHAnsi"/>
          <w:b/>
        </w:rPr>
        <w:t>Eeltingimused</w:t>
      </w:r>
      <w:r w:rsidRPr="003B6E34">
        <w:rPr>
          <w:rFonts w:asciiTheme="minorHAnsi" w:hAnsiTheme="minorHAnsi" w:cstheme="minorHAnsi"/>
        </w:rPr>
        <w:t xml:space="preserve">: </w:t>
      </w:r>
      <w:r w:rsidR="006368E8" w:rsidRPr="003B6E34">
        <w:rPr>
          <w:rFonts w:asciiTheme="minorHAnsi" w:hAnsiTheme="minorHAnsi" w:cstheme="minorHAnsi"/>
        </w:rPr>
        <w:t>Kauba</w:t>
      </w:r>
      <w:r w:rsidR="00251DE7" w:rsidRPr="003B6E34">
        <w:rPr>
          <w:rFonts w:asciiTheme="minorHAnsi" w:hAnsiTheme="minorHAnsi" w:cstheme="minorHAnsi"/>
        </w:rPr>
        <w:t xml:space="preserve"> haldur on autenditud ja autoriseeritud.</w:t>
      </w:r>
    </w:p>
    <w:p w14:paraId="3D756D28" w14:textId="52A502CC" w:rsidR="00F87DDA" w:rsidRPr="003B6E34" w:rsidRDefault="00F87DDA" w:rsidP="00F87DDA">
      <w:pPr>
        <w:shd w:val="clear" w:color="auto" w:fill="E6E6E6"/>
        <w:rPr>
          <w:rFonts w:asciiTheme="minorHAnsi" w:hAnsiTheme="minorHAnsi" w:cstheme="minorHAnsi"/>
        </w:rPr>
      </w:pPr>
      <w:r w:rsidRPr="003B6E34">
        <w:rPr>
          <w:rFonts w:asciiTheme="minorHAnsi" w:hAnsiTheme="minorHAnsi" w:cstheme="minorHAnsi"/>
          <w:b/>
        </w:rPr>
        <w:t>Järeltingimused</w:t>
      </w:r>
      <w:r w:rsidRPr="003B6E34">
        <w:rPr>
          <w:rFonts w:asciiTheme="minorHAnsi" w:hAnsiTheme="minorHAnsi" w:cstheme="minorHAnsi"/>
        </w:rPr>
        <w:t xml:space="preserve">: </w:t>
      </w:r>
      <w:r w:rsidR="001D6994" w:rsidRPr="003B6E34">
        <w:rPr>
          <w:rFonts w:asciiTheme="minorHAnsi" w:hAnsiTheme="minorHAnsi" w:cstheme="minorHAnsi"/>
        </w:rPr>
        <w:t>nutitelefon</w:t>
      </w:r>
      <w:r w:rsidR="006368E8" w:rsidRPr="003B6E34">
        <w:rPr>
          <w:rFonts w:asciiTheme="minorHAnsi" w:hAnsiTheme="minorHAnsi" w:cstheme="minorHAnsi"/>
        </w:rPr>
        <w:t xml:space="preserve"> on registreeritud ja kaup</w:t>
      </w:r>
      <w:r w:rsidR="000C3735" w:rsidRPr="003B6E34">
        <w:rPr>
          <w:rFonts w:asciiTheme="minorHAnsi" w:hAnsiTheme="minorHAnsi" w:cstheme="minorHAnsi"/>
        </w:rPr>
        <w:t xml:space="preserve"> on seisundis „</w:t>
      </w:r>
      <w:r w:rsidR="00E606FB" w:rsidRPr="003B6E34">
        <w:rPr>
          <w:rFonts w:asciiTheme="minorHAnsi" w:hAnsiTheme="minorHAnsi" w:cstheme="minorHAnsi"/>
        </w:rPr>
        <w:t>Ootel</w:t>
      </w:r>
      <w:r w:rsidR="000C3735" w:rsidRPr="003B6E34">
        <w:rPr>
          <w:rFonts w:asciiTheme="minorHAnsi" w:hAnsiTheme="minorHAnsi" w:cstheme="minorHAnsi"/>
        </w:rPr>
        <w:t>“.</w:t>
      </w:r>
    </w:p>
    <w:p w14:paraId="5CE97A36" w14:textId="77777777" w:rsidR="00F87DDA" w:rsidRPr="003B6E34" w:rsidRDefault="00F87DDA" w:rsidP="00F87DDA">
      <w:pPr>
        <w:shd w:val="clear" w:color="auto" w:fill="E6E6E6"/>
        <w:rPr>
          <w:rFonts w:asciiTheme="minorHAnsi" w:hAnsiTheme="minorHAnsi" w:cstheme="minorHAnsi"/>
        </w:rPr>
      </w:pPr>
      <w:r w:rsidRPr="003B6E34">
        <w:rPr>
          <w:rFonts w:asciiTheme="minorHAnsi" w:hAnsiTheme="minorHAnsi" w:cstheme="minorHAnsi"/>
          <w:b/>
        </w:rPr>
        <w:t>Stsenaarium (tüüpiline sündmuste järjestus)</w:t>
      </w:r>
      <w:r w:rsidRPr="003B6E34">
        <w:rPr>
          <w:rFonts w:asciiTheme="minorHAnsi" w:hAnsiTheme="minorHAnsi" w:cstheme="minorHAnsi"/>
        </w:rPr>
        <w:t>:</w:t>
      </w:r>
    </w:p>
    <w:p w14:paraId="04024BED" w14:textId="2DEC70F1" w:rsidR="00F87DDA" w:rsidRPr="003B6E34" w:rsidRDefault="006368E8" w:rsidP="00BA72FB">
      <w:pPr>
        <w:numPr>
          <w:ilvl w:val="0"/>
          <w:numId w:val="19"/>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A30CF3" w:rsidRPr="003B6E34">
        <w:rPr>
          <w:rFonts w:asciiTheme="minorHAnsi" w:hAnsiTheme="minorHAnsi" w:cstheme="minorHAnsi"/>
          <w:u w:val="single"/>
        </w:rPr>
        <w:t xml:space="preserve"> haldur</w:t>
      </w:r>
      <w:r w:rsidR="001D6994" w:rsidRPr="003B6E34">
        <w:rPr>
          <w:rFonts w:asciiTheme="minorHAnsi" w:hAnsiTheme="minorHAnsi" w:cstheme="minorHAnsi"/>
        </w:rPr>
        <w:t xml:space="preserve"> avaldab soovi uus nutitelefon</w:t>
      </w:r>
      <w:r w:rsidR="00145F76" w:rsidRPr="003B6E34">
        <w:rPr>
          <w:rFonts w:asciiTheme="minorHAnsi" w:hAnsiTheme="minorHAnsi" w:cstheme="minorHAnsi"/>
        </w:rPr>
        <w:t xml:space="preserve"> registreerida.</w:t>
      </w:r>
    </w:p>
    <w:p w14:paraId="6727828F" w14:textId="3DDD395A" w:rsidR="00F87DDA" w:rsidRPr="003B6E34" w:rsidRDefault="00F87DDA" w:rsidP="00BA72FB">
      <w:pPr>
        <w:numPr>
          <w:ilvl w:val="0"/>
          <w:numId w:val="19"/>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w:t>
      </w:r>
      <w:r w:rsidR="006368E8" w:rsidRPr="003B6E34">
        <w:rPr>
          <w:rFonts w:asciiTheme="minorHAnsi" w:hAnsiTheme="minorHAnsi" w:cstheme="minorHAnsi"/>
        </w:rPr>
        <w:t>avab vormi,</w:t>
      </w:r>
      <w:r w:rsidR="001D6994" w:rsidRPr="003B6E34">
        <w:rPr>
          <w:rFonts w:asciiTheme="minorHAnsi" w:hAnsiTheme="minorHAnsi" w:cstheme="minorHAnsi"/>
        </w:rPr>
        <w:t xml:space="preserve"> kus saab uue nutitelefoni</w:t>
      </w:r>
      <w:r w:rsidR="00145F76" w:rsidRPr="003B6E34">
        <w:rPr>
          <w:rFonts w:asciiTheme="minorHAnsi" w:hAnsiTheme="minorHAnsi" w:cstheme="minorHAnsi"/>
        </w:rPr>
        <w:t xml:space="preserve"> registreerida. Seal on muuhulgas võimalik määrata, m</w:t>
      </w:r>
      <w:r w:rsidR="006368E8" w:rsidRPr="003B6E34">
        <w:rPr>
          <w:rFonts w:asciiTheme="minorHAnsi" w:hAnsiTheme="minorHAnsi" w:cstheme="minorHAnsi"/>
        </w:rPr>
        <w:t>illistesse kategooriatesse kaup</w:t>
      </w:r>
      <w:r w:rsidR="00145F76" w:rsidRPr="003B6E34">
        <w:rPr>
          <w:rFonts w:asciiTheme="minorHAnsi" w:hAnsiTheme="minorHAnsi" w:cstheme="minorHAnsi"/>
        </w:rPr>
        <w:t xml:space="preserve"> kuulub, sest süsteem pakub kategooriate valiku (</w:t>
      </w:r>
      <w:r w:rsidR="00145F76" w:rsidRPr="003B6E34">
        <w:rPr>
          <w:rFonts w:asciiTheme="minorHAnsi" w:hAnsiTheme="minorHAnsi" w:cstheme="minorHAnsi"/>
          <w:b/>
          <w:color w:val="FF0000"/>
        </w:rPr>
        <w:t>OP2.1</w:t>
      </w:r>
      <w:r w:rsidR="00145F76" w:rsidRPr="003B6E34">
        <w:rPr>
          <w:rFonts w:asciiTheme="minorHAnsi" w:hAnsiTheme="minorHAnsi" w:cstheme="minorHAnsi"/>
        </w:rPr>
        <w:t>)</w:t>
      </w:r>
      <w:r w:rsidR="006659D7" w:rsidRPr="003B6E34">
        <w:rPr>
          <w:rFonts w:asciiTheme="minorHAnsi" w:hAnsiTheme="minorHAnsi" w:cstheme="minorHAnsi"/>
        </w:rPr>
        <w:t>.</w:t>
      </w:r>
      <w:r w:rsidR="001D6994" w:rsidRPr="003B6E34">
        <w:rPr>
          <w:rFonts w:asciiTheme="minorHAnsi" w:hAnsiTheme="minorHAnsi" w:cstheme="minorHAnsi"/>
        </w:rPr>
        <w:t xml:space="preserve"> Samuti on võimalik lisada erinevaid variante</w:t>
      </w:r>
      <w:r w:rsidR="00B26C62" w:rsidRPr="003B6E34">
        <w:rPr>
          <w:rFonts w:asciiTheme="minorHAnsi" w:hAnsiTheme="minorHAnsi" w:cstheme="minorHAnsi"/>
        </w:rPr>
        <w:t>, sest süsteem pakub värvide valiku (</w:t>
      </w:r>
      <w:r w:rsidR="00B26C62" w:rsidRPr="003B6E34">
        <w:rPr>
          <w:rFonts w:asciiTheme="minorHAnsi" w:hAnsiTheme="minorHAnsi" w:cstheme="minorHAnsi"/>
          <w:b/>
          <w:color w:val="FF0000"/>
        </w:rPr>
        <w:t>OP2.3</w:t>
      </w:r>
      <w:r w:rsidR="00B26C62" w:rsidRPr="003B6E34">
        <w:rPr>
          <w:rFonts w:asciiTheme="minorHAnsi" w:hAnsiTheme="minorHAnsi" w:cstheme="minorHAnsi"/>
        </w:rPr>
        <w:t>)</w:t>
      </w:r>
      <w:r w:rsidR="001D6994" w:rsidRPr="003B6E34">
        <w:rPr>
          <w:rFonts w:asciiTheme="minorHAnsi" w:hAnsiTheme="minorHAnsi" w:cstheme="minorHAnsi"/>
        </w:rPr>
        <w:t>.</w:t>
      </w:r>
    </w:p>
    <w:p w14:paraId="71C8A261" w14:textId="4C4C60CA" w:rsidR="00145F76" w:rsidRPr="003B6E34" w:rsidRDefault="006368E8" w:rsidP="00BA72FB">
      <w:pPr>
        <w:numPr>
          <w:ilvl w:val="0"/>
          <w:numId w:val="19"/>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145F76" w:rsidRPr="003B6E34">
        <w:rPr>
          <w:rFonts w:asciiTheme="minorHAnsi" w:hAnsiTheme="minorHAnsi" w:cstheme="minorHAnsi"/>
          <w:u w:val="single"/>
        </w:rPr>
        <w:t xml:space="preserve"> haldur</w:t>
      </w:r>
      <w:r w:rsidR="00145F76" w:rsidRPr="003B6E34">
        <w:rPr>
          <w:rFonts w:asciiTheme="minorHAnsi" w:hAnsiTheme="minorHAnsi" w:cstheme="minorHAnsi"/>
        </w:rPr>
        <w:t xml:space="preserve"> </w:t>
      </w:r>
      <w:r w:rsidRPr="003B6E34">
        <w:rPr>
          <w:rFonts w:asciiTheme="minorHAnsi" w:hAnsiTheme="minorHAnsi" w:cstheme="minorHAnsi"/>
        </w:rPr>
        <w:t xml:space="preserve">sisestab </w:t>
      </w:r>
      <w:r w:rsidR="001D6994" w:rsidRPr="003B6E34">
        <w:rPr>
          <w:rFonts w:asciiTheme="minorHAnsi" w:hAnsiTheme="minorHAnsi" w:cstheme="minorHAnsi"/>
        </w:rPr>
        <w:t>nutitelefoni</w:t>
      </w:r>
      <w:r w:rsidR="00145F76" w:rsidRPr="003B6E34">
        <w:rPr>
          <w:rFonts w:asciiTheme="minorHAnsi" w:hAnsiTheme="minorHAnsi" w:cstheme="minorHAnsi"/>
        </w:rPr>
        <w:t xml:space="preserve"> andmed </w:t>
      </w:r>
      <w:r w:rsidRPr="003B6E34">
        <w:rPr>
          <w:rFonts w:asciiTheme="minorHAnsi" w:hAnsiTheme="minorHAnsi" w:cstheme="minorHAnsi"/>
        </w:rPr>
        <w:t>ja valib kategooriad, millesse kaup</w:t>
      </w:r>
      <w:r w:rsidR="00145F76" w:rsidRPr="003B6E34">
        <w:rPr>
          <w:rFonts w:asciiTheme="minorHAnsi" w:hAnsiTheme="minorHAnsi" w:cstheme="minorHAnsi"/>
        </w:rPr>
        <w:t xml:space="preserve"> kuulub.</w:t>
      </w:r>
      <w:r w:rsidR="00D76DD1" w:rsidRPr="003B6E34">
        <w:rPr>
          <w:rFonts w:asciiTheme="minorHAnsi" w:hAnsiTheme="minorHAnsi" w:cstheme="minorHAnsi"/>
        </w:rPr>
        <w:t xml:space="preserve"> Samuti sisestab kauba ha</w:t>
      </w:r>
      <w:r w:rsidR="001D6994" w:rsidRPr="003B6E34">
        <w:rPr>
          <w:rFonts w:asciiTheme="minorHAnsi" w:hAnsiTheme="minorHAnsi" w:cstheme="minorHAnsi"/>
        </w:rPr>
        <w:t>ldur kauba variandid</w:t>
      </w:r>
      <w:r w:rsidR="00D76DD1" w:rsidRPr="003B6E34">
        <w:rPr>
          <w:rFonts w:asciiTheme="minorHAnsi" w:hAnsiTheme="minorHAnsi" w:cstheme="minorHAnsi"/>
        </w:rPr>
        <w:t>.</w:t>
      </w:r>
      <w:r w:rsidRPr="003B6E34">
        <w:rPr>
          <w:rFonts w:asciiTheme="minorHAnsi" w:hAnsiTheme="minorHAnsi" w:cstheme="minorHAnsi"/>
        </w:rPr>
        <w:t xml:space="preserve"> Kauba haldur ei saa registreerida kauba</w:t>
      </w:r>
      <w:r w:rsidR="00B54E53" w:rsidRPr="003B6E34">
        <w:rPr>
          <w:rFonts w:asciiTheme="minorHAnsi" w:hAnsiTheme="minorHAnsi" w:cstheme="minorHAnsi"/>
        </w:rPr>
        <w:t xml:space="preserve"> algseisundit, </w:t>
      </w:r>
      <w:r w:rsidR="00394A20" w:rsidRPr="003B6E34">
        <w:rPr>
          <w:rFonts w:asciiTheme="minorHAnsi" w:hAnsiTheme="minorHAnsi" w:cstheme="minorHAnsi"/>
        </w:rPr>
        <w:t>registreerimise aega, viimase muutmise aega, viidet registreerimise läbiviinud töötajale ja viidet viimase muudatuse teinud töötajale – need andmed määrab süsteem automaatselt. Ta annab korralduse salvestada.</w:t>
      </w:r>
    </w:p>
    <w:p w14:paraId="390A5BCC" w14:textId="5C44DB50" w:rsidR="00145F76" w:rsidRPr="003B6E34" w:rsidRDefault="00145F76" w:rsidP="00BA72FB">
      <w:pPr>
        <w:numPr>
          <w:ilvl w:val="0"/>
          <w:numId w:val="19"/>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t xml:space="preserve">Süsteem </w:t>
      </w:r>
      <w:r w:rsidRPr="003B6E34">
        <w:rPr>
          <w:rFonts w:asciiTheme="minorHAnsi" w:hAnsiTheme="minorHAnsi" w:cstheme="minorHAnsi"/>
        </w:rPr>
        <w:t>sa</w:t>
      </w:r>
      <w:r w:rsidR="001D6994" w:rsidRPr="003B6E34">
        <w:rPr>
          <w:rFonts w:asciiTheme="minorHAnsi" w:hAnsiTheme="minorHAnsi" w:cstheme="minorHAnsi"/>
        </w:rPr>
        <w:t>lvestab nutitelefoni</w:t>
      </w:r>
      <w:r w:rsidRPr="003B6E34">
        <w:rPr>
          <w:rFonts w:asciiTheme="minorHAnsi" w:hAnsiTheme="minorHAnsi" w:cstheme="minorHAnsi"/>
        </w:rPr>
        <w:t xml:space="preserve"> andmed (</w:t>
      </w:r>
      <w:r w:rsidRPr="003B6E34">
        <w:rPr>
          <w:rFonts w:asciiTheme="minorHAnsi" w:hAnsiTheme="minorHAnsi" w:cstheme="minorHAnsi"/>
          <w:b/>
          <w:color w:val="0070C0"/>
        </w:rPr>
        <w:t>OP1</w:t>
      </w:r>
      <w:r w:rsidR="00D76DD1" w:rsidRPr="003B6E34">
        <w:rPr>
          <w:rFonts w:asciiTheme="minorHAnsi" w:hAnsiTheme="minorHAnsi" w:cstheme="minorHAnsi"/>
        </w:rPr>
        <w:t xml:space="preserve">), </w:t>
      </w:r>
      <w:r w:rsidRPr="003B6E34">
        <w:rPr>
          <w:rFonts w:asciiTheme="minorHAnsi" w:hAnsiTheme="minorHAnsi" w:cstheme="minorHAnsi"/>
        </w:rPr>
        <w:t>ükshaaval kõikide kategooriasse kuulumiste andmed (</w:t>
      </w:r>
      <w:r w:rsidR="00F0502E" w:rsidRPr="003B6E34">
        <w:rPr>
          <w:rFonts w:asciiTheme="minorHAnsi" w:hAnsiTheme="minorHAnsi" w:cstheme="minorHAnsi"/>
          <w:b/>
          <w:color w:val="0070C0"/>
        </w:rPr>
        <w:t>OP7</w:t>
      </w:r>
      <w:r w:rsidR="00D76DD1" w:rsidRPr="003B6E34">
        <w:rPr>
          <w:rFonts w:asciiTheme="minorHAnsi" w:hAnsiTheme="minorHAnsi" w:cstheme="minorHAnsi"/>
        </w:rPr>
        <w:t>) ning kõik kauba variandid(</w:t>
      </w:r>
      <w:r w:rsidR="00D76DD1" w:rsidRPr="003B6E34">
        <w:rPr>
          <w:rFonts w:asciiTheme="minorHAnsi" w:hAnsiTheme="minorHAnsi" w:cstheme="minorHAnsi"/>
          <w:b/>
          <w:color w:val="0070C0"/>
        </w:rPr>
        <w:t>OP9</w:t>
      </w:r>
      <w:r w:rsidR="00D76DD1" w:rsidRPr="003B6E34">
        <w:rPr>
          <w:rFonts w:asciiTheme="minorHAnsi" w:hAnsiTheme="minorHAnsi" w:cstheme="minorHAnsi"/>
        </w:rPr>
        <w:t>).</w:t>
      </w:r>
    </w:p>
    <w:p w14:paraId="5D7084FD" w14:textId="77777777" w:rsidR="00B54E53" w:rsidRPr="003B6E34" w:rsidRDefault="006368E8" w:rsidP="00B54E53">
      <w:pPr>
        <w:shd w:val="clear" w:color="auto" w:fill="E6E6E6"/>
        <w:tabs>
          <w:tab w:val="left" w:pos="8640"/>
          <w:tab w:val="left" w:pos="10800"/>
          <w:tab w:val="left" w:pos="11880"/>
          <w:tab w:val="left" w:pos="12960"/>
          <w:tab w:val="left" w:pos="13680"/>
          <w:tab w:val="left" w:pos="16920"/>
        </w:tabs>
        <w:rPr>
          <w:rFonts w:asciiTheme="minorHAnsi" w:hAnsiTheme="minorHAnsi" w:cstheme="minorHAnsi"/>
          <w:i/>
        </w:rPr>
      </w:pPr>
      <w:r w:rsidRPr="003B6E34">
        <w:rPr>
          <w:rFonts w:asciiTheme="minorHAnsi" w:hAnsiTheme="minorHAnsi" w:cstheme="minorHAnsi"/>
          <w:i/>
        </w:rPr>
        <w:t>Kauba</w:t>
      </w:r>
      <w:r w:rsidR="00B54E53" w:rsidRPr="003B6E34">
        <w:rPr>
          <w:rFonts w:asciiTheme="minorHAnsi" w:hAnsiTheme="minorHAnsi" w:cstheme="minorHAnsi"/>
          <w:i/>
        </w:rPr>
        <w:t xml:space="preserve"> haldur võib samme 1-4 läbida nii mitu korda kui soovib.</w:t>
      </w:r>
    </w:p>
    <w:p w14:paraId="40AABC9F" w14:textId="77777777" w:rsidR="00F87DDA" w:rsidRPr="003B6E34" w:rsidRDefault="00F87DDA" w:rsidP="00F87DDA">
      <w:pPr>
        <w:shd w:val="clear" w:color="auto" w:fill="E6E6E6"/>
        <w:rPr>
          <w:rFonts w:asciiTheme="minorHAnsi" w:hAnsiTheme="minorHAnsi" w:cstheme="minorHAnsi"/>
        </w:rPr>
      </w:pPr>
      <w:r w:rsidRPr="003B6E34">
        <w:rPr>
          <w:rFonts w:asciiTheme="minorHAnsi" w:hAnsiTheme="minorHAnsi" w:cstheme="minorHAnsi"/>
          <w:b/>
        </w:rPr>
        <w:t>Laiendused  (või alternatiivne sündmuste käik)</w:t>
      </w:r>
      <w:r w:rsidRPr="003B6E34">
        <w:rPr>
          <w:rFonts w:asciiTheme="minorHAnsi" w:hAnsiTheme="minorHAnsi" w:cstheme="minorHAnsi"/>
        </w:rPr>
        <w:t>:</w:t>
      </w:r>
    </w:p>
    <w:p w14:paraId="7112EA03" w14:textId="04AB9F7A" w:rsidR="00F87DDA" w:rsidRPr="003B6E34" w:rsidRDefault="00145F76" w:rsidP="00F87DDA">
      <w:pPr>
        <w:shd w:val="clear" w:color="auto" w:fill="E6E6E6"/>
        <w:rPr>
          <w:rFonts w:asciiTheme="minorHAnsi" w:hAnsiTheme="minorHAnsi" w:cstheme="minorHAnsi"/>
        </w:rPr>
      </w:pPr>
      <w:r w:rsidRPr="003B6E34">
        <w:rPr>
          <w:rFonts w:asciiTheme="minorHAnsi" w:hAnsiTheme="minorHAnsi" w:cstheme="minorHAnsi"/>
        </w:rPr>
        <w:t>2</w:t>
      </w:r>
      <w:r w:rsidR="0038684A" w:rsidRPr="003B6E34">
        <w:rPr>
          <w:rFonts w:asciiTheme="minorHAnsi" w:hAnsiTheme="minorHAnsi" w:cstheme="minorHAnsi"/>
        </w:rPr>
        <w:t>.1a</w:t>
      </w:r>
      <w:r w:rsidR="00F87DDA" w:rsidRPr="003B6E34">
        <w:rPr>
          <w:rFonts w:asciiTheme="minorHAnsi" w:hAnsiTheme="minorHAnsi" w:cstheme="minorHAnsi"/>
        </w:rPr>
        <w:t xml:space="preserve"> Kui </w:t>
      </w:r>
      <w:r w:rsidR="00F0395B" w:rsidRPr="003B6E34">
        <w:rPr>
          <w:rFonts w:asciiTheme="minorHAnsi" w:hAnsiTheme="minorHAnsi" w:cstheme="minorHAnsi"/>
        </w:rPr>
        <w:t>ühtegi kauba</w:t>
      </w:r>
      <w:r w:rsidRPr="003B6E34">
        <w:rPr>
          <w:rFonts w:asciiTheme="minorHAnsi" w:hAnsiTheme="minorHAnsi" w:cstheme="minorHAnsi"/>
        </w:rPr>
        <w:t xml:space="preserve"> kategooriat pole registreeritud, siis kateg</w:t>
      </w:r>
      <w:r w:rsidR="00F0395B" w:rsidRPr="003B6E34">
        <w:rPr>
          <w:rFonts w:asciiTheme="minorHAnsi" w:hAnsiTheme="minorHAnsi" w:cstheme="minorHAnsi"/>
        </w:rPr>
        <w:t>ooriate valikut ei pakuta ning kauba</w:t>
      </w:r>
      <w:r w:rsidRPr="003B6E34">
        <w:rPr>
          <w:rFonts w:asciiTheme="minorHAnsi" w:hAnsiTheme="minorHAnsi" w:cstheme="minorHAnsi"/>
        </w:rPr>
        <w:t xml:space="preserve"> kategooriasse </w:t>
      </w:r>
      <w:r w:rsidR="00190173" w:rsidRPr="003B6E34">
        <w:rPr>
          <w:rFonts w:asciiTheme="minorHAnsi" w:hAnsiTheme="minorHAnsi" w:cstheme="minorHAnsi"/>
        </w:rPr>
        <w:t>kuulumist ei saa registreerida.</w:t>
      </w:r>
    </w:p>
    <w:p w14:paraId="3189EF29" w14:textId="26FDB0B8" w:rsidR="00393C72" w:rsidRPr="003B6E34" w:rsidRDefault="00393C72" w:rsidP="00F87DDA">
      <w:pPr>
        <w:shd w:val="clear" w:color="auto" w:fill="E6E6E6"/>
        <w:rPr>
          <w:rFonts w:asciiTheme="minorHAnsi" w:hAnsiTheme="minorHAnsi" w:cstheme="minorHAnsi"/>
        </w:rPr>
      </w:pPr>
      <w:r w:rsidRPr="003B6E34">
        <w:rPr>
          <w:rFonts w:asciiTheme="minorHAnsi" w:hAnsiTheme="minorHAnsi" w:cstheme="minorHAnsi"/>
        </w:rPr>
        <w:lastRenderedPageBreak/>
        <w:t>2</w:t>
      </w:r>
      <w:r w:rsidR="0038684A" w:rsidRPr="003B6E34">
        <w:rPr>
          <w:rFonts w:asciiTheme="minorHAnsi" w:hAnsiTheme="minorHAnsi" w:cstheme="minorHAnsi"/>
        </w:rPr>
        <w:t>.2a</w:t>
      </w:r>
      <w:r w:rsidRPr="003B6E34">
        <w:rPr>
          <w:rFonts w:asciiTheme="minorHAnsi" w:hAnsiTheme="minorHAnsi" w:cstheme="minorHAnsi"/>
        </w:rPr>
        <w:t xml:space="preserve"> Kui ühtegi värvi pole registreeritud, siis värvide valikut ei pakuta ning kauba variante ei saa registreerida.</w:t>
      </w:r>
    </w:p>
    <w:p w14:paraId="7DA87583" w14:textId="3477884C" w:rsidR="00F0502E" w:rsidRPr="003B6E34" w:rsidRDefault="00F0502E" w:rsidP="00F87DDA">
      <w:pPr>
        <w:shd w:val="clear" w:color="auto" w:fill="E6E6E6"/>
        <w:rPr>
          <w:rFonts w:asciiTheme="minorHAnsi" w:hAnsiTheme="minorHAnsi" w:cstheme="minorHAnsi"/>
        </w:rPr>
      </w:pPr>
      <w:r w:rsidRPr="003B6E34">
        <w:rPr>
          <w:rFonts w:asciiTheme="minorHAnsi" w:hAnsiTheme="minorHAnsi" w:cstheme="minorHAnsi"/>
        </w:rPr>
        <w:t>3</w:t>
      </w:r>
      <w:r w:rsidR="0038684A" w:rsidRPr="003B6E34">
        <w:rPr>
          <w:rFonts w:asciiTheme="minorHAnsi" w:hAnsiTheme="minorHAnsi" w:cstheme="minorHAnsi"/>
        </w:rPr>
        <w:t>.1</w:t>
      </w:r>
      <w:r w:rsidRPr="003B6E34">
        <w:rPr>
          <w:rFonts w:asciiTheme="minorHAnsi" w:hAnsiTheme="minorHAnsi" w:cstheme="minorHAnsi"/>
        </w:rPr>
        <w:t xml:space="preserve">a </w:t>
      </w:r>
      <w:r w:rsidR="00F0395B" w:rsidRPr="003B6E34">
        <w:rPr>
          <w:rFonts w:asciiTheme="minorHAnsi" w:hAnsiTheme="minorHAnsi" w:cstheme="minorHAnsi"/>
          <w:u w:val="single"/>
        </w:rPr>
        <w:t>Kauba</w:t>
      </w:r>
      <w:r w:rsidRPr="003B6E34">
        <w:rPr>
          <w:rFonts w:asciiTheme="minorHAnsi" w:hAnsiTheme="minorHAnsi" w:cstheme="minorHAnsi"/>
          <w:u w:val="single"/>
        </w:rPr>
        <w:t xml:space="preserve"> haldur</w:t>
      </w:r>
      <w:r w:rsidR="00F0395B" w:rsidRPr="003B6E34">
        <w:rPr>
          <w:rFonts w:asciiTheme="minorHAnsi" w:hAnsiTheme="minorHAnsi" w:cstheme="minorHAnsi"/>
        </w:rPr>
        <w:t xml:space="preserve"> soovib kaupa </w:t>
      </w:r>
      <w:r w:rsidRPr="003B6E34">
        <w:rPr>
          <w:rFonts w:asciiTheme="minorHAnsi" w:hAnsiTheme="minorHAnsi" w:cstheme="minorHAnsi"/>
        </w:rPr>
        <w:t>mõnest määratud kategooriast kohe eemaldada.</w:t>
      </w:r>
    </w:p>
    <w:p w14:paraId="42B12FAE" w14:textId="05109036" w:rsidR="00B35B4F" w:rsidRPr="003B6E34" w:rsidRDefault="00B35B4F" w:rsidP="00F87DDA">
      <w:pPr>
        <w:shd w:val="clear" w:color="auto" w:fill="E6E6E6"/>
        <w:rPr>
          <w:rFonts w:asciiTheme="minorHAnsi" w:hAnsiTheme="minorHAnsi" w:cstheme="minorHAnsi"/>
        </w:rPr>
      </w:pPr>
      <w:r w:rsidRPr="003B6E34">
        <w:rPr>
          <w:rFonts w:asciiTheme="minorHAnsi" w:hAnsiTheme="minorHAnsi" w:cstheme="minorHAnsi"/>
        </w:rPr>
        <w:t>3</w:t>
      </w:r>
      <w:r w:rsidR="0038684A" w:rsidRPr="003B6E34">
        <w:rPr>
          <w:rFonts w:asciiTheme="minorHAnsi" w:hAnsiTheme="minorHAnsi" w:cstheme="minorHAnsi"/>
        </w:rPr>
        <w:t>.1</w:t>
      </w:r>
      <w:r w:rsidRPr="003B6E34">
        <w:rPr>
          <w:rFonts w:asciiTheme="minorHAnsi" w:hAnsiTheme="minorHAnsi" w:cstheme="minorHAnsi"/>
        </w:rPr>
        <w:t xml:space="preserve">b </w:t>
      </w:r>
      <w:r w:rsidRPr="003B6E34">
        <w:rPr>
          <w:rFonts w:asciiTheme="minorHAnsi" w:hAnsiTheme="minorHAnsi" w:cstheme="minorHAnsi"/>
          <w:b/>
        </w:rPr>
        <w:t>Süsteem</w:t>
      </w:r>
      <w:r w:rsidRPr="003B6E34">
        <w:rPr>
          <w:rFonts w:asciiTheme="minorHAnsi" w:hAnsiTheme="minorHAnsi" w:cstheme="minorHAnsi"/>
        </w:rPr>
        <w:t xml:space="preserve"> kuvab nimekirja ka</w:t>
      </w:r>
      <w:r w:rsidR="00F0395B" w:rsidRPr="003B6E34">
        <w:rPr>
          <w:rFonts w:asciiTheme="minorHAnsi" w:hAnsiTheme="minorHAnsi" w:cstheme="minorHAnsi"/>
        </w:rPr>
        <w:t>tegooriatest, kuhu kaup</w:t>
      </w:r>
      <w:r w:rsidR="00773855" w:rsidRPr="003B6E34">
        <w:rPr>
          <w:rFonts w:asciiTheme="minorHAnsi" w:hAnsiTheme="minorHAnsi" w:cstheme="minorHAnsi"/>
        </w:rPr>
        <w:t xml:space="preserve"> juba kuulub. Iga kategooria juures on ka selle kategooria tüübi nimetus</w:t>
      </w:r>
      <w:r w:rsidR="005633E3" w:rsidRPr="003B6E34">
        <w:rPr>
          <w:rFonts w:asciiTheme="minorHAnsi" w:hAnsiTheme="minorHAnsi" w:cstheme="minorHAnsi"/>
        </w:rPr>
        <w:t>.</w:t>
      </w:r>
      <w:r w:rsidRPr="003B6E34">
        <w:rPr>
          <w:rFonts w:asciiTheme="minorHAnsi" w:hAnsiTheme="minorHAnsi" w:cstheme="minorHAnsi"/>
        </w:rPr>
        <w:t xml:space="preserve"> (</w:t>
      </w:r>
      <w:r w:rsidRPr="003B6E34">
        <w:rPr>
          <w:rFonts w:asciiTheme="minorHAnsi" w:hAnsiTheme="minorHAnsi" w:cstheme="minorHAnsi"/>
          <w:b/>
          <w:color w:val="FF0000"/>
        </w:rPr>
        <w:t>OP2.2</w:t>
      </w:r>
      <w:r w:rsidR="005633E3" w:rsidRPr="003B6E34">
        <w:rPr>
          <w:rFonts w:asciiTheme="minorHAnsi" w:hAnsiTheme="minorHAnsi" w:cstheme="minorHAnsi"/>
        </w:rPr>
        <w:t>)</w:t>
      </w:r>
    </w:p>
    <w:p w14:paraId="227F0140" w14:textId="32CA4676" w:rsidR="00F0502E" w:rsidRPr="003B6E34" w:rsidRDefault="00F0502E" w:rsidP="00F87DDA">
      <w:pPr>
        <w:shd w:val="clear" w:color="auto" w:fill="E6E6E6"/>
        <w:rPr>
          <w:rFonts w:asciiTheme="minorHAnsi" w:hAnsiTheme="minorHAnsi" w:cstheme="minorHAnsi"/>
        </w:rPr>
      </w:pPr>
      <w:r w:rsidRPr="003B6E34">
        <w:rPr>
          <w:rFonts w:asciiTheme="minorHAnsi" w:hAnsiTheme="minorHAnsi" w:cstheme="minorHAnsi"/>
        </w:rPr>
        <w:t>3</w:t>
      </w:r>
      <w:r w:rsidR="0038684A" w:rsidRPr="003B6E34">
        <w:rPr>
          <w:rFonts w:asciiTheme="minorHAnsi" w:hAnsiTheme="minorHAnsi" w:cstheme="minorHAnsi"/>
        </w:rPr>
        <w:t>.1</w:t>
      </w:r>
      <w:r w:rsidR="00B35B4F" w:rsidRPr="003B6E34">
        <w:rPr>
          <w:rFonts w:asciiTheme="minorHAnsi" w:hAnsiTheme="minorHAnsi" w:cstheme="minorHAnsi"/>
        </w:rPr>
        <w:t>c</w:t>
      </w:r>
      <w:r w:rsidRPr="003B6E34">
        <w:rPr>
          <w:rFonts w:asciiTheme="minorHAnsi" w:hAnsiTheme="minorHAnsi" w:cstheme="minorHAnsi"/>
        </w:rPr>
        <w:t xml:space="preserve"> </w:t>
      </w:r>
      <w:r w:rsidRPr="003B6E34">
        <w:rPr>
          <w:rFonts w:asciiTheme="minorHAnsi" w:hAnsiTheme="minorHAnsi" w:cstheme="minorHAnsi"/>
          <w:b/>
        </w:rPr>
        <w:t>Süsteem</w:t>
      </w:r>
      <w:r w:rsidRPr="003B6E34">
        <w:rPr>
          <w:rFonts w:asciiTheme="minorHAnsi" w:hAnsiTheme="minorHAnsi" w:cstheme="minorHAnsi"/>
        </w:rPr>
        <w:t xml:space="preserve"> salvestab kategooriast eemaldamise (</w:t>
      </w:r>
      <w:r w:rsidRPr="003B6E34">
        <w:rPr>
          <w:rFonts w:asciiTheme="minorHAnsi" w:hAnsiTheme="minorHAnsi" w:cstheme="minorHAnsi"/>
          <w:b/>
          <w:color w:val="0070C0"/>
        </w:rPr>
        <w:t>OP8</w:t>
      </w:r>
      <w:r w:rsidRPr="003B6E34">
        <w:rPr>
          <w:rFonts w:asciiTheme="minorHAnsi" w:hAnsiTheme="minorHAnsi" w:cstheme="minorHAnsi"/>
        </w:rPr>
        <w:t>).</w:t>
      </w:r>
    </w:p>
    <w:p w14:paraId="20DAB144" w14:textId="79F6CCCA" w:rsidR="00AC7D10" w:rsidRPr="003B6E34" w:rsidRDefault="00AC7D10" w:rsidP="00F87DDA">
      <w:pPr>
        <w:shd w:val="clear" w:color="auto" w:fill="E6E6E6"/>
        <w:rPr>
          <w:rFonts w:asciiTheme="minorHAnsi" w:hAnsiTheme="minorHAnsi" w:cstheme="minorHAnsi"/>
        </w:rPr>
      </w:pPr>
      <w:r w:rsidRPr="003B6E34">
        <w:rPr>
          <w:rFonts w:asciiTheme="minorHAnsi" w:hAnsiTheme="minorHAnsi" w:cstheme="minorHAnsi"/>
        </w:rPr>
        <w:t>3</w:t>
      </w:r>
      <w:r w:rsidR="0038684A" w:rsidRPr="003B6E34">
        <w:rPr>
          <w:rFonts w:asciiTheme="minorHAnsi" w:hAnsiTheme="minorHAnsi" w:cstheme="minorHAnsi"/>
        </w:rPr>
        <w:t xml:space="preserve">.2a </w:t>
      </w:r>
      <w:r w:rsidRPr="003B6E34">
        <w:rPr>
          <w:rFonts w:asciiTheme="minorHAnsi" w:hAnsiTheme="minorHAnsi" w:cstheme="minorHAnsi"/>
        </w:rPr>
        <w:t xml:space="preserve"> </w:t>
      </w:r>
      <w:r w:rsidRPr="003B6E34">
        <w:rPr>
          <w:rFonts w:asciiTheme="minorHAnsi" w:hAnsiTheme="minorHAnsi" w:cstheme="minorHAnsi"/>
          <w:u w:val="single"/>
        </w:rPr>
        <w:t>Kauba haldur</w:t>
      </w:r>
      <w:r w:rsidRPr="003B6E34">
        <w:rPr>
          <w:rFonts w:asciiTheme="minorHAnsi" w:hAnsiTheme="minorHAnsi" w:cstheme="minorHAnsi"/>
        </w:rPr>
        <w:t xml:space="preserve"> soovib kaubalt mõne </w:t>
      </w:r>
      <w:r w:rsidR="008E6E38" w:rsidRPr="003B6E34">
        <w:rPr>
          <w:rFonts w:asciiTheme="minorHAnsi" w:hAnsiTheme="minorHAnsi" w:cstheme="minorHAnsi"/>
        </w:rPr>
        <w:t xml:space="preserve">määratud </w:t>
      </w:r>
      <w:r w:rsidRPr="003B6E34">
        <w:rPr>
          <w:rFonts w:asciiTheme="minorHAnsi" w:hAnsiTheme="minorHAnsi" w:cstheme="minorHAnsi"/>
        </w:rPr>
        <w:t xml:space="preserve">variandi </w:t>
      </w:r>
      <w:r w:rsidR="00F254B1" w:rsidRPr="003B6E34">
        <w:rPr>
          <w:rFonts w:asciiTheme="minorHAnsi" w:hAnsiTheme="minorHAnsi" w:cstheme="minorHAnsi"/>
        </w:rPr>
        <w:t xml:space="preserve">kohe </w:t>
      </w:r>
      <w:r w:rsidRPr="003B6E34">
        <w:rPr>
          <w:rFonts w:asciiTheme="minorHAnsi" w:hAnsiTheme="minorHAnsi" w:cstheme="minorHAnsi"/>
        </w:rPr>
        <w:t>eemaldada.</w:t>
      </w:r>
    </w:p>
    <w:p w14:paraId="5BEBA739" w14:textId="5A982E85" w:rsidR="00AC7D10" w:rsidRPr="003B6E34" w:rsidRDefault="0038684A" w:rsidP="00F87DDA">
      <w:pPr>
        <w:shd w:val="clear" w:color="auto" w:fill="E6E6E6"/>
        <w:rPr>
          <w:rFonts w:asciiTheme="minorHAnsi" w:hAnsiTheme="minorHAnsi" w:cstheme="minorHAnsi"/>
        </w:rPr>
      </w:pPr>
      <w:r w:rsidRPr="003B6E34">
        <w:rPr>
          <w:rFonts w:asciiTheme="minorHAnsi" w:hAnsiTheme="minorHAnsi" w:cstheme="minorHAnsi"/>
        </w:rPr>
        <w:t>3.2b</w:t>
      </w:r>
      <w:r w:rsidR="00AC7D10" w:rsidRPr="003B6E34">
        <w:rPr>
          <w:rFonts w:asciiTheme="minorHAnsi" w:hAnsiTheme="minorHAnsi" w:cstheme="minorHAnsi"/>
        </w:rPr>
        <w:t xml:space="preserve"> </w:t>
      </w:r>
      <w:r w:rsidR="00AC7D10" w:rsidRPr="003B6E34">
        <w:rPr>
          <w:rFonts w:asciiTheme="minorHAnsi" w:hAnsiTheme="minorHAnsi" w:cstheme="minorHAnsi"/>
          <w:b/>
        </w:rPr>
        <w:t>Süsteem</w:t>
      </w:r>
      <w:r w:rsidR="00AC7D10" w:rsidRPr="003B6E34">
        <w:rPr>
          <w:rFonts w:asciiTheme="minorHAnsi" w:hAnsiTheme="minorHAnsi" w:cstheme="minorHAnsi"/>
        </w:rPr>
        <w:t xml:space="preserve"> kuv</w:t>
      </w:r>
      <w:r w:rsidR="00F254B1" w:rsidRPr="003B6E34">
        <w:rPr>
          <w:rFonts w:asciiTheme="minorHAnsi" w:hAnsiTheme="minorHAnsi" w:cstheme="minorHAnsi"/>
        </w:rPr>
        <w:t>ab nimekirja kauba variantidest, mis kaubal juba on. Iga variandi juures on ka selle variandi värvi nimetus.</w:t>
      </w:r>
      <w:r w:rsidR="00FA06F0" w:rsidRPr="003B6E34">
        <w:rPr>
          <w:rFonts w:asciiTheme="minorHAnsi" w:hAnsiTheme="minorHAnsi" w:cstheme="minorHAnsi"/>
        </w:rPr>
        <w:t xml:space="preserve"> (</w:t>
      </w:r>
      <w:r w:rsidR="00FA06F0" w:rsidRPr="003B6E34">
        <w:rPr>
          <w:rFonts w:asciiTheme="minorHAnsi" w:hAnsiTheme="minorHAnsi" w:cstheme="minorHAnsi"/>
          <w:b/>
          <w:color w:val="FF0000"/>
        </w:rPr>
        <w:t>OP2.</w:t>
      </w:r>
      <w:r w:rsidR="00B26C62" w:rsidRPr="003B6E34">
        <w:rPr>
          <w:rFonts w:asciiTheme="minorHAnsi" w:hAnsiTheme="minorHAnsi" w:cstheme="minorHAnsi"/>
          <w:b/>
          <w:color w:val="FF0000"/>
        </w:rPr>
        <w:t>4</w:t>
      </w:r>
      <w:r w:rsidR="00FA06F0" w:rsidRPr="003B6E34">
        <w:rPr>
          <w:rFonts w:asciiTheme="minorHAnsi" w:hAnsiTheme="minorHAnsi" w:cstheme="minorHAnsi"/>
        </w:rPr>
        <w:t>)</w:t>
      </w:r>
    </w:p>
    <w:p w14:paraId="66A12214" w14:textId="7701EAC8" w:rsidR="00AC7D10" w:rsidRPr="003B6E34" w:rsidRDefault="0038684A" w:rsidP="00F87DDA">
      <w:pPr>
        <w:shd w:val="clear" w:color="auto" w:fill="E6E6E6"/>
        <w:rPr>
          <w:rFonts w:asciiTheme="minorHAnsi" w:hAnsiTheme="minorHAnsi" w:cstheme="minorHAnsi"/>
        </w:rPr>
      </w:pPr>
      <w:r w:rsidRPr="003B6E34">
        <w:rPr>
          <w:rFonts w:asciiTheme="minorHAnsi" w:hAnsiTheme="minorHAnsi" w:cstheme="minorHAnsi"/>
        </w:rPr>
        <w:t>3.2c</w:t>
      </w:r>
      <w:r w:rsidR="00AC7D10" w:rsidRPr="003B6E34">
        <w:rPr>
          <w:rFonts w:asciiTheme="minorHAnsi" w:hAnsiTheme="minorHAnsi" w:cstheme="minorHAnsi"/>
        </w:rPr>
        <w:t xml:space="preserve"> </w:t>
      </w:r>
      <w:r w:rsidR="00AC7D10" w:rsidRPr="003B6E34">
        <w:rPr>
          <w:rFonts w:asciiTheme="minorHAnsi" w:hAnsiTheme="minorHAnsi" w:cstheme="minorHAnsi"/>
          <w:b/>
        </w:rPr>
        <w:t>Süsteem</w:t>
      </w:r>
      <w:r w:rsidR="00AC7D10" w:rsidRPr="003B6E34">
        <w:rPr>
          <w:rFonts w:asciiTheme="minorHAnsi" w:hAnsiTheme="minorHAnsi" w:cstheme="minorHAnsi"/>
        </w:rPr>
        <w:t xml:space="preserve"> salvestab variandi eemaldamise (</w:t>
      </w:r>
      <w:r w:rsidR="00AC7D10" w:rsidRPr="003B6E34">
        <w:rPr>
          <w:rFonts w:asciiTheme="minorHAnsi" w:hAnsiTheme="minorHAnsi" w:cstheme="minorHAnsi"/>
          <w:b/>
          <w:color w:val="0070C0"/>
        </w:rPr>
        <w:t>OP10</w:t>
      </w:r>
      <w:r w:rsidR="00AC7D10" w:rsidRPr="003B6E34">
        <w:rPr>
          <w:rFonts w:asciiTheme="minorHAnsi" w:hAnsiTheme="minorHAnsi" w:cstheme="minorHAnsi"/>
        </w:rPr>
        <w:t>).</w:t>
      </w:r>
      <w:r w:rsidR="0069519D" w:rsidRPr="003B6E34">
        <w:rPr>
          <w:rFonts w:asciiTheme="minorHAnsi" w:hAnsiTheme="minorHAnsi" w:cstheme="minorHAnsi"/>
        </w:rPr>
        <w:tab/>
      </w:r>
    </w:p>
    <w:p w14:paraId="7D5FC252" w14:textId="77777777" w:rsidR="009A4F32" w:rsidRPr="003B6E34" w:rsidRDefault="009A4F32" w:rsidP="009A4F32">
      <w:pPr>
        <w:rPr>
          <w:rFonts w:asciiTheme="minorHAnsi" w:hAnsiTheme="minorHAnsi" w:cstheme="minorHAnsi"/>
        </w:rPr>
      </w:pPr>
    </w:p>
    <w:p w14:paraId="5DAECE54" w14:textId="77777777" w:rsidR="004E7C70" w:rsidRPr="003B6E34" w:rsidRDefault="004E7C70" w:rsidP="009A4F32">
      <w:pPr>
        <w:rPr>
          <w:rFonts w:asciiTheme="minorHAnsi" w:hAnsiTheme="minorHAnsi" w:cstheme="minorHAnsi"/>
        </w:rPr>
      </w:pPr>
    </w:p>
    <w:p w14:paraId="162E672D" w14:textId="6FF701B9" w:rsidR="00746CF1" w:rsidRPr="003B6E34" w:rsidRDefault="00746CF1" w:rsidP="00554EA1">
      <w:pPr>
        <w:pStyle w:val="Heading4"/>
        <w:rPr>
          <w:rFonts w:asciiTheme="minorHAnsi" w:hAnsiTheme="minorHAnsi" w:cstheme="minorHAnsi"/>
        </w:rPr>
      </w:pPr>
      <w:bookmarkStart w:id="71" w:name="_Toc240564743"/>
      <w:r w:rsidRPr="003B6E34">
        <w:rPr>
          <w:rFonts w:asciiTheme="minorHAnsi" w:hAnsiTheme="minorHAnsi" w:cstheme="minorHAnsi"/>
        </w:rPr>
        <w:t>Kasutusjuht:</w:t>
      </w:r>
      <w:r w:rsidR="001D6994" w:rsidRPr="003B6E34">
        <w:rPr>
          <w:rFonts w:asciiTheme="minorHAnsi" w:hAnsiTheme="minorHAnsi" w:cstheme="minorHAnsi"/>
        </w:rPr>
        <w:t xml:space="preserve"> Unusta kaup</w:t>
      </w:r>
      <w:bookmarkEnd w:id="71"/>
    </w:p>
    <w:p w14:paraId="0D38EA17" w14:textId="77777777" w:rsidR="00175C9B" w:rsidRPr="003B6E34" w:rsidRDefault="00175C9B" w:rsidP="00175C9B">
      <w:pPr>
        <w:shd w:val="clear" w:color="auto" w:fill="E6E6E6"/>
        <w:rPr>
          <w:rFonts w:asciiTheme="minorHAnsi" w:hAnsiTheme="minorHAnsi" w:cstheme="minorHAnsi"/>
        </w:rPr>
      </w:pPr>
      <w:r w:rsidRPr="003B6E34">
        <w:rPr>
          <w:rFonts w:asciiTheme="minorHAnsi" w:hAnsiTheme="minorHAnsi" w:cstheme="minorHAnsi"/>
          <w:b/>
        </w:rPr>
        <w:t>Primaarne tegutseja</w:t>
      </w:r>
      <w:r w:rsidR="003D09DD" w:rsidRPr="003B6E34">
        <w:rPr>
          <w:rFonts w:asciiTheme="minorHAnsi" w:hAnsiTheme="minorHAnsi" w:cstheme="minorHAnsi"/>
        </w:rPr>
        <w:t>: kauba</w:t>
      </w:r>
      <w:r w:rsidRPr="003B6E34">
        <w:rPr>
          <w:rFonts w:asciiTheme="minorHAnsi" w:hAnsiTheme="minorHAnsi" w:cstheme="minorHAnsi"/>
        </w:rPr>
        <w:t xml:space="preserve"> haldur</w:t>
      </w:r>
    </w:p>
    <w:p w14:paraId="5B79256F" w14:textId="77777777" w:rsidR="00175C9B" w:rsidRPr="003B6E34" w:rsidRDefault="00175C9B" w:rsidP="00175C9B">
      <w:pPr>
        <w:shd w:val="clear" w:color="auto" w:fill="E6E6E6"/>
        <w:rPr>
          <w:rFonts w:asciiTheme="minorHAnsi" w:hAnsiTheme="minorHAnsi" w:cstheme="minorHAnsi"/>
        </w:rPr>
      </w:pPr>
      <w:r w:rsidRPr="003B6E34">
        <w:rPr>
          <w:rFonts w:asciiTheme="minorHAnsi" w:hAnsiTheme="minorHAnsi" w:cstheme="minorHAnsi"/>
          <w:b/>
        </w:rPr>
        <w:t>Osapooled ja nende huvid</w:t>
      </w:r>
      <w:r w:rsidRPr="003B6E34">
        <w:rPr>
          <w:rFonts w:asciiTheme="minorHAnsi" w:hAnsiTheme="minorHAnsi" w:cstheme="minorHAnsi"/>
        </w:rPr>
        <w:t>:</w:t>
      </w:r>
    </w:p>
    <w:p w14:paraId="519DEC30" w14:textId="77777777" w:rsidR="00175C9B" w:rsidRPr="003B6E34" w:rsidRDefault="003D09DD"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175C9B" w:rsidRPr="003B6E34">
        <w:rPr>
          <w:rFonts w:asciiTheme="minorHAnsi" w:hAnsiTheme="minorHAnsi" w:cstheme="minorHAnsi"/>
          <w:u w:val="single"/>
        </w:rPr>
        <w:t xml:space="preserve"> haldur:</w:t>
      </w:r>
      <w:r w:rsidR="00175C9B" w:rsidRPr="003B6E34">
        <w:rPr>
          <w:rFonts w:asciiTheme="minorHAnsi" w:hAnsiTheme="minorHAnsi" w:cstheme="minorHAnsi"/>
        </w:rPr>
        <w:t xml:space="preserve"> Soovib, et süsteemis oleks kõikide </w:t>
      </w:r>
      <w:r w:rsidRPr="003B6E34">
        <w:rPr>
          <w:rFonts w:asciiTheme="minorHAnsi" w:hAnsiTheme="minorHAnsi" w:cstheme="minorHAnsi"/>
        </w:rPr>
        <w:t>organisatsioonile teadaolevate kaupade</w:t>
      </w:r>
      <w:r w:rsidR="00175C9B" w:rsidRPr="003B6E34">
        <w:rPr>
          <w:rFonts w:asciiTheme="minorHAnsi" w:hAnsiTheme="minorHAnsi" w:cstheme="minorHAnsi"/>
        </w:rPr>
        <w:t xml:space="preserve"> andmed ja et need andmed oleksid võimal</w:t>
      </w:r>
      <w:r w:rsidRPr="003B6E34">
        <w:rPr>
          <w:rFonts w:asciiTheme="minorHAnsi" w:hAnsiTheme="minorHAnsi" w:cstheme="minorHAnsi"/>
        </w:rPr>
        <w:t>ikult täpsed. Kui on selge, et kaupu</w:t>
      </w:r>
      <w:r w:rsidR="00175C9B" w:rsidRPr="003B6E34">
        <w:rPr>
          <w:rFonts w:asciiTheme="minorHAnsi" w:hAnsiTheme="minorHAnsi" w:cstheme="minorHAnsi"/>
        </w:rPr>
        <w:t xml:space="preserve"> sellisel kujul ei teki, siis soovib selle andmed segaduste vältimiseks süsteemist eemaldada.</w:t>
      </w:r>
    </w:p>
    <w:p w14:paraId="327AD79D" w14:textId="77777777" w:rsidR="00175C9B" w:rsidRPr="003B6E34" w:rsidRDefault="00175C9B"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Juhataja</w:t>
      </w:r>
      <w:r w:rsidRPr="003B6E34">
        <w:rPr>
          <w:rFonts w:asciiTheme="minorHAnsi" w:hAnsiTheme="minorHAnsi" w:cstheme="minorHAnsi"/>
        </w:rPr>
        <w:t>: Soovib, et organisatsiooni kasum ja klientide rahulolu oleks võimalikult suur ja selleks peab ju</w:t>
      </w:r>
      <w:r w:rsidR="003D09DD" w:rsidRPr="003B6E34">
        <w:rPr>
          <w:rFonts w:asciiTheme="minorHAnsi" w:hAnsiTheme="minorHAnsi" w:cstheme="minorHAnsi"/>
        </w:rPr>
        <w:t>hatajal olema ülevaade kõigist kaupadest</w:t>
      </w:r>
      <w:r w:rsidRPr="003B6E34">
        <w:rPr>
          <w:rFonts w:asciiTheme="minorHAnsi" w:hAnsiTheme="minorHAnsi" w:cstheme="minorHAnsi"/>
        </w:rPr>
        <w:t xml:space="preserve"> </w:t>
      </w:r>
      <w:r w:rsidR="003D09DD" w:rsidRPr="003B6E34">
        <w:rPr>
          <w:rFonts w:asciiTheme="minorHAnsi" w:hAnsiTheme="minorHAnsi" w:cstheme="minorHAnsi"/>
        </w:rPr>
        <w:t>ning uue kauba</w:t>
      </w:r>
      <w:r w:rsidRPr="003B6E34">
        <w:rPr>
          <w:rFonts w:asciiTheme="minorHAnsi" w:hAnsiTheme="minorHAnsi" w:cstheme="minorHAnsi"/>
        </w:rPr>
        <w:t xml:space="preserve"> tekkimisel ei tohi selle registreerimisega viivitada.</w:t>
      </w:r>
      <w:r w:rsidR="003D09DD" w:rsidRPr="003B6E34">
        <w:rPr>
          <w:rFonts w:asciiTheme="minorHAnsi" w:hAnsiTheme="minorHAnsi" w:cstheme="minorHAnsi"/>
        </w:rPr>
        <w:t xml:space="preserve"> Samas ei soovi ta näha kaupu</w:t>
      </w:r>
      <w:r w:rsidR="00E606FB" w:rsidRPr="003B6E34">
        <w:rPr>
          <w:rFonts w:asciiTheme="minorHAnsi" w:hAnsiTheme="minorHAnsi" w:cstheme="minorHAnsi"/>
        </w:rPr>
        <w:t>, millest asja ei saa.</w:t>
      </w:r>
    </w:p>
    <w:p w14:paraId="2DAE6446" w14:textId="77777777" w:rsidR="00175C9B" w:rsidRPr="003B6E34" w:rsidRDefault="00175C9B"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Klient, Uudistaja</w:t>
      </w:r>
      <w:r w:rsidRPr="003B6E34">
        <w:rPr>
          <w:rFonts w:asciiTheme="minorHAnsi" w:hAnsiTheme="minorHAnsi" w:cstheme="minorHAnsi"/>
        </w:rPr>
        <w:t>: Soovivad võimaliku</w:t>
      </w:r>
      <w:r w:rsidR="003D09DD" w:rsidRPr="003B6E34">
        <w:rPr>
          <w:rFonts w:asciiTheme="minorHAnsi" w:hAnsiTheme="minorHAnsi" w:cstheme="minorHAnsi"/>
        </w:rPr>
        <w:t>lt täpset infot kauba</w:t>
      </w:r>
      <w:r w:rsidRPr="003B6E34">
        <w:rPr>
          <w:rFonts w:asciiTheme="minorHAnsi" w:hAnsiTheme="minorHAnsi" w:cstheme="minorHAnsi"/>
        </w:rPr>
        <w:t xml:space="preserve"> kohta, mida organisatsioon pakub, et otsustada, kas siduda </w:t>
      </w:r>
      <w:r w:rsidR="003D09DD" w:rsidRPr="003B6E34">
        <w:rPr>
          <w:rFonts w:asciiTheme="minorHAnsi" w:hAnsiTheme="minorHAnsi" w:cstheme="minorHAnsi"/>
        </w:rPr>
        <w:t>ennast selle organisatsiooniga kaupu</w:t>
      </w:r>
      <w:r w:rsidRPr="003B6E34">
        <w:rPr>
          <w:rFonts w:asciiTheme="minorHAnsi" w:hAnsiTheme="minorHAnsi" w:cstheme="minorHAnsi"/>
        </w:rPr>
        <w:t xml:space="preserve"> kasutava kliendi rollis.</w:t>
      </w:r>
    </w:p>
    <w:p w14:paraId="16499ACA" w14:textId="77777777" w:rsidR="00E606FB" w:rsidRPr="003B6E34" w:rsidRDefault="00E606FB" w:rsidP="00E606FB">
      <w:pPr>
        <w:shd w:val="clear" w:color="auto" w:fill="E6E6E6"/>
        <w:rPr>
          <w:rFonts w:asciiTheme="minorHAnsi" w:hAnsiTheme="minorHAnsi" w:cstheme="minorHAnsi"/>
        </w:rPr>
      </w:pPr>
      <w:r w:rsidRPr="003B6E34">
        <w:rPr>
          <w:rFonts w:asciiTheme="minorHAnsi" w:hAnsiTheme="minorHAnsi" w:cstheme="minorHAnsi"/>
          <w:b/>
        </w:rPr>
        <w:t>Käivitav sündmus</w:t>
      </w:r>
      <w:r w:rsidRPr="003B6E34">
        <w:rPr>
          <w:rFonts w:asciiTheme="minorHAnsi" w:hAnsiTheme="minorHAnsi" w:cstheme="minorHAnsi"/>
        </w:rPr>
        <w:t xml:space="preserve">: Organisatsiooni jõuab teave, et </w:t>
      </w:r>
      <w:r w:rsidR="003D09DD" w:rsidRPr="003B6E34">
        <w:rPr>
          <w:rFonts w:asciiTheme="minorHAnsi" w:hAnsiTheme="minorHAnsi" w:cstheme="minorHAnsi"/>
        </w:rPr>
        <w:t>kaup</w:t>
      </w:r>
      <w:r w:rsidRPr="003B6E34">
        <w:rPr>
          <w:rFonts w:asciiTheme="minorHAnsi" w:hAnsiTheme="minorHAnsi" w:cstheme="minorHAnsi"/>
        </w:rPr>
        <w:t xml:space="preserve"> sellisel kujul ei realiseeru ning seda ei saa hakata klientidele tehinguteks pakkuma.</w:t>
      </w:r>
    </w:p>
    <w:p w14:paraId="20C3E431" w14:textId="77777777" w:rsidR="00E606FB" w:rsidRPr="003B6E34" w:rsidRDefault="00E606FB" w:rsidP="00E606FB">
      <w:pPr>
        <w:shd w:val="clear" w:color="auto" w:fill="E6E6E6"/>
        <w:rPr>
          <w:rFonts w:asciiTheme="minorHAnsi" w:hAnsiTheme="minorHAnsi" w:cstheme="minorHAnsi"/>
        </w:rPr>
      </w:pPr>
      <w:r w:rsidRPr="003B6E34">
        <w:rPr>
          <w:rFonts w:asciiTheme="minorHAnsi" w:hAnsiTheme="minorHAnsi" w:cstheme="minorHAnsi"/>
          <w:b/>
        </w:rPr>
        <w:t>Eeltingimused</w:t>
      </w:r>
      <w:r w:rsidR="003D09DD" w:rsidRPr="003B6E34">
        <w:rPr>
          <w:rFonts w:asciiTheme="minorHAnsi" w:hAnsiTheme="minorHAnsi" w:cstheme="minorHAnsi"/>
        </w:rPr>
        <w:t>: Kauba</w:t>
      </w:r>
      <w:r w:rsidRPr="003B6E34">
        <w:rPr>
          <w:rFonts w:asciiTheme="minorHAnsi" w:hAnsiTheme="minorHAnsi" w:cstheme="minorHAnsi"/>
        </w:rPr>
        <w:t xml:space="preserve"> haldur on autenditud ja autoriseeritud.</w:t>
      </w:r>
      <w:r w:rsidR="00921DA9" w:rsidRPr="003B6E34">
        <w:rPr>
          <w:rFonts w:asciiTheme="minorHAnsi" w:hAnsiTheme="minorHAnsi" w:cstheme="minorHAnsi"/>
        </w:rPr>
        <w:t xml:space="preserve"> </w:t>
      </w:r>
      <w:r w:rsidR="003D09DD" w:rsidRPr="003B6E34">
        <w:rPr>
          <w:rFonts w:asciiTheme="minorHAnsi" w:hAnsiTheme="minorHAnsi" w:cstheme="minorHAnsi"/>
        </w:rPr>
        <w:t>Kaup</w:t>
      </w:r>
      <w:r w:rsidR="00350F77" w:rsidRPr="003B6E34">
        <w:rPr>
          <w:rFonts w:asciiTheme="minorHAnsi" w:hAnsiTheme="minorHAnsi" w:cstheme="minorHAnsi"/>
        </w:rPr>
        <w:t xml:space="preserve"> on registreeritud ja </w:t>
      </w:r>
      <w:r w:rsidR="00921DA9" w:rsidRPr="003B6E34">
        <w:rPr>
          <w:rFonts w:asciiTheme="minorHAnsi" w:hAnsiTheme="minorHAnsi" w:cstheme="minorHAnsi"/>
        </w:rPr>
        <w:t>on seisundis „Ootel“.</w:t>
      </w:r>
    </w:p>
    <w:p w14:paraId="1615F71B" w14:textId="77777777" w:rsidR="00E606FB" w:rsidRPr="003B6E34" w:rsidRDefault="00E606FB" w:rsidP="00E606FB">
      <w:pPr>
        <w:shd w:val="clear" w:color="auto" w:fill="E6E6E6"/>
        <w:rPr>
          <w:rFonts w:asciiTheme="minorHAnsi" w:hAnsiTheme="minorHAnsi" w:cstheme="minorHAnsi"/>
          <w:b/>
        </w:rPr>
      </w:pPr>
      <w:r w:rsidRPr="003B6E34">
        <w:rPr>
          <w:rFonts w:asciiTheme="minorHAnsi" w:hAnsiTheme="minorHAnsi" w:cstheme="minorHAnsi"/>
          <w:b/>
        </w:rPr>
        <w:t>Järeltingimused</w:t>
      </w:r>
      <w:r w:rsidRPr="003B6E34">
        <w:rPr>
          <w:rFonts w:asciiTheme="minorHAnsi" w:hAnsiTheme="minorHAnsi" w:cstheme="minorHAnsi"/>
        </w:rPr>
        <w:t xml:space="preserve">: </w:t>
      </w:r>
      <w:r w:rsidR="003D09DD" w:rsidRPr="003B6E34">
        <w:rPr>
          <w:rFonts w:asciiTheme="minorHAnsi" w:hAnsiTheme="minorHAnsi" w:cstheme="minorHAnsi"/>
        </w:rPr>
        <w:t>Kauba</w:t>
      </w:r>
      <w:r w:rsidR="00921DA9" w:rsidRPr="003B6E34">
        <w:rPr>
          <w:rFonts w:asciiTheme="minorHAnsi" w:hAnsiTheme="minorHAnsi" w:cstheme="minorHAnsi"/>
        </w:rPr>
        <w:t xml:space="preserve"> andmed on süsteemist kustutatud.</w:t>
      </w:r>
    </w:p>
    <w:p w14:paraId="63B58F56" w14:textId="77777777" w:rsidR="00E606FB" w:rsidRPr="003B6E34" w:rsidRDefault="00E606FB" w:rsidP="00E606FB">
      <w:pPr>
        <w:shd w:val="clear" w:color="auto" w:fill="E6E6E6"/>
        <w:rPr>
          <w:rFonts w:asciiTheme="minorHAnsi" w:hAnsiTheme="minorHAnsi" w:cstheme="minorHAnsi"/>
        </w:rPr>
      </w:pPr>
      <w:r w:rsidRPr="003B6E34">
        <w:rPr>
          <w:rFonts w:asciiTheme="minorHAnsi" w:hAnsiTheme="minorHAnsi" w:cstheme="minorHAnsi"/>
          <w:b/>
        </w:rPr>
        <w:t>Stsenaarium (tüüpiline sündmuste järjestus)</w:t>
      </w:r>
      <w:r w:rsidRPr="003B6E34">
        <w:rPr>
          <w:rFonts w:asciiTheme="minorHAnsi" w:hAnsiTheme="minorHAnsi" w:cstheme="minorHAnsi"/>
        </w:rPr>
        <w:t>:</w:t>
      </w:r>
    </w:p>
    <w:p w14:paraId="4748CFDA" w14:textId="77777777" w:rsidR="00E606FB" w:rsidRPr="003B6E34" w:rsidRDefault="003D09DD" w:rsidP="00BA72FB">
      <w:pPr>
        <w:numPr>
          <w:ilvl w:val="0"/>
          <w:numId w:val="28"/>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E606FB" w:rsidRPr="003B6E34">
        <w:rPr>
          <w:rFonts w:asciiTheme="minorHAnsi" w:hAnsiTheme="minorHAnsi" w:cstheme="minorHAnsi"/>
          <w:u w:val="single"/>
        </w:rPr>
        <w:t xml:space="preserve"> haldur</w:t>
      </w:r>
      <w:r w:rsidRPr="003B6E34">
        <w:rPr>
          <w:rFonts w:asciiTheme="minorHAnsi" w:hAnsiTheme="minorHAnsi" w:cstheme="minorHAnsi"/>
        </w:rPr>
        <w:t xml:space="preserve"> avaldab soovi kaup</w:t>
      </w:r>
      <w:r w:rsidR="00E606FB" w:rsidRPr="003B6E34">
        <w:rPr>
          <w:rFonts w:asciiTheme="minorHAnsi" w:hAnsiTheme="minorHAnsi" w:cstheme="minorHAnsi"/>
        </w:rPr>
        <w:t xml:space="preserve"> </w:t>
      </w:r>
      <w:r w:rsidR="00BE7BFD" w:rsidRPr="003B6E34">
        <w:rPr>
          <w:rFonts w:asciiTheme="minorHAnsi" w:hAnsiTheme="minorHAnsi" w:cstheme="minorHAnsi"/>
        </w:rPr>
        <w:t>unustada, st selle andmed süsteemist kustutada</w:t>
      </w:r>
      <w:r w:rsidR="00E606FB" w:rsidRPr="003B6E34">
        <w:rPr>
          <w:rFonts w:asciiTheme="minorHAnsi" w:hAnsiTheme="minorHAnsi" w:cstheme="minorHAnsi"/>
        </w:rPr>
        <w:t>.</w:t>
      </w:r>
    </w:p>
    <w:p w14:paraId="4F5AB077" w14:textId="4192A343" w:rsidR="00BA6958" w:rsidRPr="003B6E34" w:rsidRDefault="00BA6958" w:rsidP="00BA72FB">
      <w:pPr>
        <w:numPr>
          <w:ilvl w:val="0"/>
          <w:numId w:val="28"/>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kuvab ootel</w:t>
      </w:r>
      <w:r w:rsidR="003D09DD" w:rsidRPr="003B6E34">
        <w:rPr>
          <w:rFonts w:asciiTheme="minorHAnsi" w:hAnsiTheme="minorHAnsi" w:cstheme="minorHAnsi"/>
        </w:rPr>
        <w:t xml:space="preserve"> kaupade</w:t>
      </w:r>
      <w:r w:rsidR="00DF7D9C" w:rsidRPr="003B6E34">
        <w:rPr>
          <w:rFonts w:asciiTheme="minorHAnsi" w:hAnsiTheme="minorHAnsi" w:cstheme="minorHAnsi"/>
        </w:rPr>
        <w:t xml:space="preserve"> nimekirja, kus on kood,</w:t>
      </w:r>
      <w:r w:rsidRPr="003B6E34">
        <w:rPr>
          <w:rFonts w:asciiTheme="minorHAnsi" w:hAnsiTheme="minorHAnsi" w:cstheme="minorHAnsi"/>
        </w:rPr>
        <w:t xml:space="preserve"> nimetus</w:t>
      </w:r>
      <w:r w:rsidR="00562992" w:rsidRPr="003B6E34">
        <w:rPr>
          <w:rFonts w:asciiTheme="minorHAnsi" w:hAnsiTheme="minorHAnsi" w:cstheme="minorHAnsi"/>
        </w:rPr>
        <w:t>, hind, kirjeldus</w:t>
      </w:r>
      <w:r w:rsidR="003C058D" w:rsidRPr="003B6E34">
        <w:rPr>
          <w:rFonts w:asciiTheme="minorHAnsi" w:hAnsiTheme="minorHAnsi" w:cstheme="minorHAnsi"/>
        </w:rPr>
        <w:t>, pildi aadress ja registreerimise aeg.</w:t>
      </w:r>
      <w:r w:rsidRPr="003B6E34">
        <w:rPr>
          <w:rFonts w:asciiTheme="minorHAnsi" w:hAnsiTheme="minorHAnsi" w:cstheme="minorHAnsi"/>
        </w:rPr>
        <w:t xml:space="preserve"> (</w:t>
      </w:r>
      <w:r w:rsidRPr="003B6E34">
        <w:rPr>
          <w:rFonts w:asciiTheme="minorHAnsi" w:hAnsiTheme="minorHAnsi" w:cstheme="minorHAnsi"/>
          <w:b/>
          <w:color w:val="FF0000"/>
        </w:rPr>
        <w:t>OP</w:t>
      </w:r>
      <w:r w:rsidR="00A23C55" w:rsidRPr="003B6E34">
        <w:rPr>
          <w:rFonts w:asciiTheme="minorHAnsi" w:hAnsiTheme="minorHAnsi" w:cstheme="minorHAnsi"/>
          <w:b/>
          <w:color w:val="FF0000"/>
        </w:rPr>
        <w:t>3</w:t>
      </w:r>
      <w:r w:rsidRPr="003B6E34">
        <w:rPr>
          <w:rFonts w:asciiTheme="minorHAnsi" w:hAnsiTheme="minorHAnsi" w:cstheme="minorHAnsi"/>
          <w:b/>
          <w:color w:val="FF0000"/>
        </w:rPr>
        <w:t>.1</w:t>
      </w:r>
      <w:r w:rsidRPr="003B6E34">
        <w:rPr>
          <w:rFonts w:asciiTheme="minorHAnsi" w:hAnsiTheme="minorHAnsi" w:cstheme="minorHAnsi"/>
        </w:rPr>
        <w:t>)</w:t>
      </w:r>
    </w:p>
    <w:p w14:paraId="6530B000" w14:textId="77777777" w:rsidR="00A23C55" w:rsidRPr="003B6E34" w:rsidRDefault="003D09DD" w:rsidP="00BA72FB">
      <w:pPr>
        <w:numPr>
          <w:ilvl w:val="0"/>
          <w:numId w:val="28"/>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A23C55" w:rsidRPr="003B6E34">
        <w:rPr>
          <w:rFonts w:asciiTheme="minorHAnsi" w:hAnsiTheme="minorHAnsi" w:cstheme="minorHAnsi"/>
          <w:u w:val="single"/>
        </w:rPr>
        <w:t xml:space="preserve"> haldur</w:t>
      </w:r>
      <w:r w:rsidRPr="003B6E34">
        <w:rPr>
          <w:rFonts w:asciiTheme="minorHAnsi" w:hAnsiTheme="minorHAnsi" w:cstheme="minorHAnsi"/>
        </w:rPr>
        <w:t xml:space="preserve"> valib nimekirjast kauba</w:t>
      </w:r>
      <w:r w:rsidR="00A23C55" w:rsidRPr="003B6E34">
        <w:rPr>
          <w:rFonts w:asciiTheme="minorHAnsi" w:hAnsiTheme="minorHAnsi" w:cstheme="minorHAnsi"/>
        </w:rPr>
        <w:t xml:space="preserve"> ja annab korralduse see unustada.</w:t>
      </w:r>
    </w:p>
    <w:p w14:paraId="17DCE9FC" w14:textId="77777777" w:rsidR="00A23C55" w:rsidRPr="003B6E34" w:rsidRDefault="00A23C55" w:rsidP="00BA72FB">
      <w:pPr>
        <w:numPr>
          <w:ilvl w:val="0"/>
          <w:numId w:val="28"/>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salvestab andmed (</w:t>
      </w:r>
      <w:r w:rsidRPr="003B6E34">
        <w:rPr>
          <w:rFonts w:asciiTheme="minorHAnsi" w:hAnsiTheme="minorHAnsi" w:cstheme="minorHAnsi"/>
          <w:b/>
          <w:color w:val="0070C0"/>
        </w:rPr>
        <w:t>OP</w:t>
      </w:r>
      <w:r w:rsidR="00C2436E" w:rsidRPr="003B6E34">
        <w:rPr>
          <w:rFonts w:asciiTheme="minorHAnsi" w:hAnsiTheme="minorHAnsi" w:cstheme="minorHAnsi"/>
          <w:b/>
          <w:color w:val="0070C0"/>
        </w:rPr>
        <w:t>2</w:t>
      </w:r>
      <w:r w:rsidRPr="003B6E34">
        <w:rPr>
          <w:rFonts w:asciiTheme="minorHAnsi" w:hAnsiTheme="minorHAnsi" w:cstheme="minorHAnsi"/>
        </w:rPr>
        <w:t>).</w:t>
      </w:r>
    </w:p>
    <w:p w14:paraId="1109374D" w14:textId="77777777" w:rsidR="00A23C55" w:rsidRPr="003B6E34" w:rsidRDefault="003D09DD" w:rsidP="00A23C55">
      <w:pPr>
        <w:shd w:val="clear" w:color="auto" w:fill="E6E6E6"/>
        <w:tabs>
          <w:tab w:val="left" w:pos="8640"/>
          <w:tab w:val="left" w:pos="10800"/>
          <w:tab w:val="left" w:pos="11880"/>
          <w:tab w:val="left" w:pos="12960"/>
          <w:tab w:val="left" w:pos="13680"/>
          <w:tab w:val="left" w:pos="16920"/>
        </w:tabs>
        <w:rPr>
          <w:rFonts w:asciiTheme="minorHAnsi" w:hAnsiTheme="minorHAnsi" w:cstheme="minorHAnsi"/>
          <w:i/>
        </w:rPr>
      </w:pPr>
      <w:r w:rsidRPr="003B6E34">
        <w:rPr>
          <w:rFonts w:asciiTheme="minorHAnsi" w:hAnsiTheme="minorHAnsi" w:cstheme="minorHAnsi"/>
          <w:i/>
        </w:rPr>
        <w:t>Kauba</w:t>
      </w:r>
      <w:r w:rsidR="00A23C55" w:rsidRPr="003B6E34">
        <w:rPr>
          <w:rFonts w:asciiTheme="minorHAnsi" w:hAnsiTheme="minorHAnsi" w:cstheme="minorHAnsi"/>
          <w:i/>
        </w:rPr>
        <w:t xml:space="preserve"> haldur võib samme 1-4 läbida nii mitu korda kui soovib.</w:t>
      </w:r>
      <w:r w:rsidR="00371EDE" w:rsidRPr="003B6E34">
        <w:rPr>
          <w:rFonts w:asciiTheme="minorHAnsi" w:hAnsiTheme="minorHAnsi" w:cstheme="minorHAnsi"/>
          <w:i/>
        </w:rPr>
        <w:t xml:space="preserve"> </w:t>
      </w:r>
    </w:p>
    <w:p w14:paraId="299B34C7" w14:textId="77777777" w:rsidR="00A23C55" w:rsidRPr="003B6E34" w:rsidRDefault="00A23C55" w:rsidP="00A23C55">
      <w:pPr>
        <w:shd w:val="clear" w:color="auto" w:fill="E6E6E6"/>
        <w:rPr>
          <w:rFonts w:asciiTheme="minorHAnsi" w:hAnsiTheme="minorHAnsi" w:cstheme="minorHAnsi"/>
        </w:rPr>
      </w:pPr>
      <w:r w:rsidRPr="003B6E34">
        <w:rPr>
          <w:rFonts w:asciiTheme="minorHAnsi" w:hAnsiTheme="minorHAnsi" w:cstheme="minorHAnsi"/>
          <w:b/>
        </w:rPr>
        <w:t>Laiendused  (või alternatiivne sündmuste käik)</w:t>
      </w:r>
      <w:r w:rsidRPr="003B6E34">
        <w:rPr>
          <w:rFonts w:asciiTheme="minorHAnsi" w:hAnsiTheme="minorHAnsi" w:cstheme="minorHAnsi"/>
        </w:rPr>
        <w:t>:</w:t>
      </w:r>
    </w:p>
    <w:p w14:paraId="42448BC9" w14:textId="77777777" w:rsidR="00AC7CC6" w:rsidRPr="003B6E34" w:rsidRDefault="003D09DD" w:rsidP="00A23C55">
      <w:pPr>
        <w:shd w:val="clear" w:color="auto" w:fill="E6E6E6"/>
        <w:rPr>
          <w:rFonts w:asciiTheme="minorHAnsi" w:hAnsiTheme="minorHAnsi" w:cstheme="minorHAnsi"/>
        </w:rPr>
      </w:pPr>
      <w:r w:rsidRPr="003B6E34">
        <w:rPr>
          <w:rFonts w:asciiTheme="minorHAnsi" w:hAnsiTheme="minorHAnsi" w:cstheme="minorHAnsi"/>
        </w:rPr>
        <w:t>3a. Kauba</w:t>
      </w:r>
      <w:r w:rsidR="00AC7CC6" w:rsidRPr="003B6E34">
        <w:rPr>
          <w:rFonts w:asciiTheme="minorHAnsi" w:hAnsiTheme="minorHAnsi" w:cstheme="minorHAnsi"/>
        </w:rPr>
        <w:t xml:space="preserve"> haldur saab nimekirja kõigi kuvatud väljade järgi sorteerida ja filtreerida.</w:t>
      </w:r>
    </w:p>
    <w:p w14:paraId="5AB38186" w14:textId="77777777" w:rsidR="00BA6958" w:rsidRPr="003B6E34" w:rsidRDefault="00A23C55" w:rsidP="00A23C55">
      <w:pPr>
        <w:shd w:val="clear" w:color="auto" w:fill="E6E6E6"/>
        <w:rPr>
          <w:rFonts w:asciiTheme="minorHAnsi" w:hAnsiTheme="minorHAnsi" w:cstheme="minorHAnsi"/>
        </w:rPr>
      </w:pPr>
      <w:r w:rsidRPr="003B6E34">
        <w:rPr>
          <w:rFonts w:asciiTheme="minorHAnsi" w:hAnsiTheme="minorHAnsi" w:cstheme="minorHAnsi"/>
        </w:rPr>
        <w:t>3</w:t>
      </w:r>
      <w:r w:rsidR="00AC7CC6" w:rsidRPr="003B6E34">
        <w:rPr>
          <w:rFonts w:asciiTheme="minorHAnsi" w:hAnsiTheme="minorHAnsi" w:cstheme="minorHAnsi"/>
        </w:rPr>
        <w:t>b</w:t>
      </w:r>
      <w:r w:rsidRPr="003B6E34">
        <w:rPr>
          <w:rFonts w:asciiTheme="minorHAnsi" w:hAnsiTheme="minorHAnsi" w:cstheme="minorHAnsi"/>
        </w:rPr>
        <w:t xml:space="preserve">. Kui nimekirjas ei ole ühtegi </w:t>
      </w:r>
      <w:r w:rsidR="00C2436E" w:rsidRPr="003B6E34">
        <w:rPr>
          <w:rFonts w:asciiTheme="minorHAnsi" w:hAnsiTheme="minorHAnsi" w:cstheme="minorHAnsi"/>
        </w:rPr>
        <w:t xml:space="preserve">ootel </w:t>
      </w:r>
      <w:r w:rsidR="003D09DD" w:rsidRPr="003B6E34">
        <w:rPr>
          <w:rFonts w:asciiTheme="minorHAnsi" w:hAnsiTheme="minorHAnsi" w:cstheme="minorHAnsi"/>
        </w:rPr>
        <w:t xml:space="preserve"> kaupa</w:t>
      </w:r>
      <w:r w:rsidRPr="003B6E34">
        <w:rPr>
          <w:rFonts w:asciiTheme="minorHAnsi" w:hAnsiTheme="minorHAnsi" w:cstheme="minorHAnsi"/>
        </w:rPr>
        <w:t>, siis e</w:t>
      </w:r>
      <w:r w:rsidR="003D09DD" w:rsidRPr="003B6E34">
        <w:rPr>
          <w:rFonts w:asciiTheme="minorHAnsi" w:hAnsiTheme="minorHAnsi" w:cstheme="minorHAnsi"/>
        </w:rPr>
        <w:t>i saa kauba</w:t>
      </w:r>
      <w:r w:rsidR="00C2436E" w:rsidRPr="003B6E34">
        <w:rPr>
          <w:rFonts w:asciiTheme="minorHAnsi" w:hAnsiTheme="minorHAnsi" w:cstheme="minorHAnsi"/>
        </w:rPr>
        <w:t xml:space="preserve"> haldur jätkata</w:t>
      </w:r>
      <w:r w:rsidRPr="003B6E34">
        <w:rPr>
          <w:rFonts w:asciiTheme="minorHAnsi" w:hAnsiTheme="minorHAnsi" w:cstheme="minorHAnsi"/>
        </w:rPr>
        <w:t>.</w:t>
      </w:r>
    </w:p>
    <w:p w14:paraId="337CD3E9" w14:textId="77777777" w:rsidR="00A30CF3" w:rsidRPr="003B6E34" w:rsidRDefault="00A30CF3" w:rsidP="009A4F32">
      <w:pPr>
        <w:rPr>
          <w:rFonts w:asciiTheme="minorHAnsi" w:hAnsiTheme="minorHAnsi" w:cstheme="minorHAnsi"/>
        </w:rPr>
      </w:pPr>
    </w:p>
    <w:p w14:paraId="56DA7081" w14:textId="77777777" w:rsidR="004E7C70" w:rsidRPr="003B6E34" w:rsidRDefault="004E7C70" w:rsidP="009A4F32">
      <w:pPr>
        <w:rPr>
          <w:rFonts w:asciiTheme="minorHAnsi" w:hAnsiTheme="minorHAnsi" w:cstheme="minorHAnsi"/>
        </w:rPr>
      </w:pPr>
    </w:p>
    <w:p w14:paraId="151ADD0F" w14:textId="355C04F8" w:rsidR="00A30CF3" w:rsidRPr="003B6E34" w:rsidRDefault="00A30CF3" w:rsidP="00554EA1">
      <w:pPr>
        <w:pStyle w:val="Heading4"/>
        <w:rPr>
          <w:rFonts w:asciiTheme="minorHAnsi" w:hAnsiTheme="minorHAnsi" w:cstheme="minorHAnsi"/>
        </w:rPr>
      </w:pPr>
      <w:bookmarkStart w:id="72" w:name="_Toc240564744"/>
      <w:r w:rsidRPr="003B6E34">
        <w:rPr>
          <w:rFonts w:asciiTheme="minorHAnsi" w:hAnsiTheme="minorHAnsi" w:cstheme="minorHAnsi"/>
        </w:rPr>
        <w:t xml:space="preserve">Kasutusjuht: </w:t>
      </w:r>
      <w:r w:rsidR="001D6994" w:rsidRPr="003B6E34">
        <w:rPr>
          <w:rFonts w:asciiTheme="minorHAnsi" w:hAnsiTheme="minorHAnsi" w:cstheme="minorHAnsi"/>
        </w:rPr>
        <w:t xml:space="preserve">Muuda </w:t>
      </w:r>
      <w:r w:rsidR="007F4E7B" w:rsidRPr="003B6E34">
        <w:rPr>
          <w:rFonts w:asciiTheme="minorHAnsi" w:hAnsiTheme="minorHAnsi" w:cstheme="minorHAnsi"/>
        </w:rPr>
        <w:t>kaupa</w:t>
      </w:r>
      <w:bookmarkEnd w:id="72"/>
    </w:p>
    <w:p w14:paraId="429F33E8"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Primaarne tegutseja</w:t>
      </w:r>
      <w:r w:rsidRPr="003B6E34">
        <w:rPr>
          <w:rFonts w:asciiTheme="minorHAnsi" w:hAnsiTheme="minorHAnsi" w:cstheme="minorHAnsi"/>
        </w:rPr>
        <w:t xml:space="preserve">: </w:t>
      </w:r>
      <w:r w:rsidR="003D09DD" w:rsidRPr="003B6E34">
        <w:rPr>
          <w:rFonts w:asciiTheme="minorHAnsi" w:hAnsiTheme="minorHAnsi" w:cstheme="minorHAnsi"/>
        </w:rPr>
        <w:t>kauba</w:t>
      </w:r>
      <w:r w:rsidR="00882784" w:rsidRPr="003B6E34">
        <w:rPr>
          <w:rFonts w:asciiTheme="minorHAnsi" w:hAnsiTheme="minorHAnsi" w:cstheme="minorHAnsi"/>
        </w:rPr>
        <w:t xml:space="preserve"> haldur</w:t>
      </w:r>
    </w:p>
    <w:p w14:paraId="7097329B"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lastRenderedPageBreak/>
        <w:t>Osapooled ja nende huvid</w:t>
      </w:r>
      <w:r w:rsidRPr="003B6E34">
        <w:rPr>
          <w:rFonts w:asciiTheme="minorHAnsi" w:hAnsiTheme="minorHAnsi" w:cstheme="minorHAnsi"/>
        </w:rPr>
        <w:t>:</w:t>
      </w:r>
    </w:p>
    <w:p w14:paraId="737D50A7" w14:textId="675EE13A" w:rsidR="00B54E53" w:rsidRPr="003B6E34" w:rsidRDefault="003D09DD"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B54E53" w:rsidRPr="003B6E34">
        <w:rPr>
          <w:rFonts w:asciiTheme="minorHAnsi" w:hAnsiTheme="minorHAnsi" w:cstheme="minorHAnsi"/>
          <w:u w:val="single"/>
        </w:rPr>
        <w:t xml:space="preserve"> haldur:</w:t>
      </w:r>
      <w:r w:rsidR="00B54E53" w:rsidRPr="003B6E34">
        <w:rPr>
          <w:rFonts w:asciiTheme="minorHAnsi" w:hAnsiTheme="minorHAnsi" w:cstheme="minorHAnsi"/>
        </w:rPr>
        <w:t xml:space="preserve"> Soovib, et süsteemis oleks kõikide </w:t>
      </w:r>
      <w:r w:rsidRPr="003B6E34">
        <w:rPr>
          <w:rFonts w:asciiTheme="minorHAnsi" w:hAnsiTheme="minorHAnsi" w:cstheme="minorHAnsi"/>
        </w:rPr>
        <w:t>organi</w:t>
      </w:r>
      <w:r w:rsidR="001D6994" w:rsidRPr="003B6E34">
        <w:rPr>
          <w:rFonts w:asciiTheme="minorHAnsi" w:hAnsiTheme="minorHAnsi" w:cstheme="minorHAnsi"/>
        </w:rPr>
        <w:t>satsioonile teadaolevate nutitelefonide</w:t>
      </w:r>
      <w:r w:rsidR="00B54E53" w:rsidRPr="003B6E34">
        <w:rPr>
          <w:rFonts w:asciiTheme="minorHAnsi" w:hAnsiTheme="minorHAnsi" w:cstheme="minorHAnsi"/>
        </w:rPr>
        <w:t xml:space="preserve"> andmed ja et need andmed oleksid võimalikult täpsed</w:t>
      </w:r>
      <w:r w:rsidR="0013587D" w:rsidRPr="003B6E34">
        <w:rPr>
          <w:rFonts w:asciiTheme="minorHAnsi" w:hAnsiTheme="minorHAnsi" w:cstheme="minorHAnsi"/>
        </w:rPr>
        <w:t>.</w:t>
      </w:r>
    </w:p>
    <w:p w14:paraId="298C09AF" w14:textId="31868130" w:rsidR="00B54E53" w:rsidRPr="003B6E34" w:rsidRDefault="00B54E53"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Juhataja</w:t>
      </w:r>
      <w:r w:rsidRPr="003B6E34">
        <w:rPr>
          <w:rFonts w:asciiTheme="minorHAnsi" w:hAnsiTheme="minorHAnsi" w:cstheme="minorHAnsi"/>
        </w:rPr>
        <w:t>: Soovib, et organisatsiooni kasum ja klientide rahulolu oleks võimalikult suur ja selleks peab juhataja</w:t>
      </w:r>
      <w:r w:rsidR="003D09DD" w:rsidRPr="003B6E34">
        <w:rPr>
          <w:rFonts w:asciiTheme="minorHAnsi" w:hAnsiTheme="minorHAnsi" w:cstheme="minorHAnsi"/>
        </w:rPr>
        <w:t xml:space="preserve">l olema </w:t>
      </w:r>
      <w:r w:rsidR="001D6994" w:rsidRPr="003B6E34">
        <w:rPr>
          <w:rFonts w:asciiTheme="minorHAnsi" w:hAnsiTheme="minorHAnsi" w:cstheme="minorHAnsi"/>
        </w:rPr>
        <w:t>täpne ülevaade kõigist nutitelefonidest</w:t>
      </w:r>
      <w:r w:rsidR="0013587D" w:rsidRPr="003B6E34">
        <w:rPr>
          <w:rFonts w:asciiTheme="minorHAnsi" w:hAnsiTheme="minorHAnsi" w:cstheme="minorHAnsi"/>
        </w:rPr>
        <w:t>.</w:t>
      </w:r>
      <w:r w:rsidRPr="003B6E34">
        <w:rPr>
          <w:rFonts w:asciiTheme="minorHAnsi" w:hAnsiTheme="minorHAnsi" w:cstheme="minorHAnsi"/>
        </w:rPr>
        <w:t xml:space="preserve"> </w:t>
      </w:r>
    </w:p>
    <w:p w14:paraId="7C5C5184" w14:textId="322CFBD5" w:rsidR="00B54E53" w:rsidRPr="003B6E34" w:rsidRDefault="00350F77"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 xml:space="preserve">Klient, </w:t>
      </w:r>
      <w:r w:rsidR="00B54E53" w:rsidRPr="003B6E34">
        <w:rPr>
          <w:rFonts w:asciiTheme="minorHAnsi" w:hAnsiTheme="minorHAnsi" w:cstheme="minorHAnsi"/>
          <w:u w:val="single"/>
        </w:rPr>
        <w:t>Uudistaja</w:t>
      </w:r>
      <w:r w:rsidR="00454949" w:rsidRPr="003B6E34">
        <w:rPr>
          <w:rFonts w:asciiTheme="minorHAnsi" w:hAnsiTheme="minorHAnsi" w:cstheme="minorHAnsi"/>
        </w:rPr>
        <w:t>: Soovivad</w:t>
      </w:r>
      <w:r w:rsidR="003D09DD" w:rsidRPr="003B6E34">
        <w:rPr>
          <w:rFonts w:asciiTheme="minorHAnsi" w:hAnsiTheme="minorHAnsi" w:cstheme="minorHAnsi"/>
        </w:rPr>
        <w:t xml:space="preserve"> </w:t>
      </w:r>
      <w:r w:rsidR="001D6994" w:rsidRPr="003B6E34">
        <w:rPr>
          <w:rFonts w:asciiTheme="minorHAnsi" w:hAnsiTheme="minorHAnsi" w:cstheme="minorHAnsi"/>
        </w:rPr>
        <w:t>võimalikult täpset infot nutitelefonide</w:t>
      </w:r>
      <w:r w:rsidR="00B54E53" w:rsidRPr="003B6E34">
        <w:rPr>
          <w:rFonts w:asciiTheme="minorHAnsi" w:hAnsiTheme="minorHAnsi" w:cstheme="minorHAnsi"/>
        </w:rPr>
        <w:t xml:space="preserve"> kohta, mida organisatsioon pakub, et otsustada, kas siduda </w:t>
      </w:r>
      <w:r w:rsidR="003D09DD" w:rsidRPr="003B6E34">
        <w:rPr>
          <w:rFonts w:asciiTheme="minorHAnsi" w:hAnsiTheme="minorHAnsi" w:cstheme="minorHAnsi"/>
        </w:rPr>
        <w:t xml:space="preserve">ennast </w:t>
      </w:r>
      <w:r w:rsidR="001D6994" w:rsidRPr="003B6E34">
        <w:rPr>
          <w:rFonts w:asciiTheme="minorHAnsi" w:hAnsiTheme="minorHAnsi" w:cstheme="minorHAnsi"/>
        </w:rPr>
        <w:t>selle organisatsiooniga nutitelefone</w:t>
      </w:r>
      <w:r w:rsidR="00B54E53" w:rsidRPr="003B6E34">
        <w:rPr>
          <w:rFonts w:asciiTheme="minorHAnsi" w:hAnsiTheme="minorHAnsi" w:cstheme="minorHAnsi"/>
        </w:rPr>
        <w:t xml:space="preserve"> kasutava kliendi rollis</w:t>
      </w:r>
      <w:r w:rsidR="0013587D" w:rsidRPr="003B6E34">
        <w:rPr>
          <w:rFonts w:asciiTheme="minorHAnsi" w:hAnsiTheme="minorHAnsi" w:cstheme="minorHAnsi"/>
        </w:rPr>
        <w:t>.</w:t>
      </w:r>
    </w:p>
    <w:p w14:paraId="7CB03813" w14:textId="6B759CCF" w:rsidR="00A71A9A"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Käivitav sündmus</w:t>
      </w:r>
      <w:r w:rsidRPr="003B6E34">
        <w:rPr>
          <w:rFonts w:asciiTheme="minorHAnsi" w:hAnsiTheme="minorHAnsi" w:cstheme="minorHAnsi"/>
        </w:rPr>
        <w:t xml:space="preserve">: </w:t>
      </w:r>
      <w:r w:rsidR="001D6994" w:rsidRPr="003B6E34">
        <w:rPr>
          <w:rFonts w:asciiTheme="minorHAnsi" w:hAnsiTheme="minorHAnsi" w:cstheme="minorHAnsi"/>
        </w:rPr>
        <w:t>Ilmneb, et nutitelefoni</w:t>
      </w:r>
      <w:r w:rsidR="000C3735" w:rsidRPr="003B6E34">
        <w:rPr>
          <w:rFonts w:asciiTheme="minorHAnsi" w:hAnsiTheme="minorHAnsi" w:cstheme="minorHAnsi"/>
        </w:rPr>
        <w:t xml:space="preserve"> andmete registreerimisel on tehtud viga või </w:t>
      </w:r>
    </w:p>
    <w:p w14:paraId="0F642C50" w14:textId="3EAFE2C6" w:rsidR="00A30CF3" w:rsidRPr="003B6E34" w:rsidRDefault="001D6994" w:rsidP="00A30CF3">
      <w:pPr>
        <w:shd w:val="clear" w:color="auto" w:fill="E6E6E6"/>
        <w:rPr>
          <w:rFonts w:asciiTheme="minorHAnsi" w:hAnsiTheme="minorHAnsi" w:cstheme="minorHAnsi"/>
        </w:rPr>
      </w:pPr>
      <w:r w:rsidRPr="003B6E34">
        <w:rPr>
          <w:rFonts w:asciiTheme="minorHAnsi" w:hAnsiTheme="minorHAnsi" w:cstheme="minorHAnsi"/>
        </w:rPr>
        <w:t>nutitelefoni</w:t>
      </w:r>
      <w:r w:rsidR="000C3735" w:rsidRPr="003B6E34">
        <w:rPr>
          <w:rFonts w:asciiTheme="minorHAnsi" w:hAnsiTheme="minorHAnsi" w:cstheme="minorHAnsi"/>
        </w:rPr>
        <w:t xml:space="preserve"> atribuutide</w:t>
      </w:r>
      <w:r w:rsidR="00837AB4" w:rsidRPr="003B6E34">
        <w:rPr>
          <w:rFonts w:asciiTheme="minorHAnsi" w:hAnsiTheme="minorHAnsi" w:cstheme="minorHAnsi"/>
        </w:rPr>
        <w:t xml:space="preserve"> väärtuste ja seoste hulgas on toimunud</w:t>
      </w:r>
      <w:r w:rsidR="000C3735" w:rsidRPr="003B6E34">
        <w:rPr>
          <w:rFonts w:asciiTheme="minorHAnsi" w:hAnsiTheme="minorHAnsi" w:cstheme="minorHAnsi"/>
        </w:rPr>
        <w:t xml:space="preserve"> muudatus (siia hulka ei kuulu seisundimuudatus, millega tegelemiseks on eraldi kasutusjuhud).</w:t>
      </w:r>
    </w:p>
    <w:p w14:paraId="1104B2D6" w14:textId="7D361CD2"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Eeltingimused</w:t>
      </w:r>
      <w:r w:rsidRPr="003B6E34">
        <w:rPr>
          <w:rFonts w:asciiTheme="minorHAnsi" w:hAnsiTheme="minorHAnsi" w:cstheme="minorHAnsi"/>
        </w:rPr>
        <w:t xml:space="preserve">: </w:t>
      </w:r>
      <w:r w:rsidR="003D09DD" w:rsidRPr="003B6E34">
        <w:rPr>
          <w:rFonts w:asciiTheme="minorHAnsi" w:hAnsiTheme="minorHAnsi" w:cstheme="minorHAnsi"/>
        </w:rPr>
        <w:t>Kauba</w:t>
      </w:r>
      <w:r w:rsidR="00251DE7" w:rsidRPr="003B6E34">
        <w:rPr>
          <w:rFonts w:asciiTheme="minorHAnsi" w:hAnsiTheme="minorHAnsi" w:cstheme="minorHAnsi"/>
        </w:rPr>
        <w:t xml:space="preserve"> haldur on autenditud ja autoriseeritud.</w:t>
      </w:r>
      <w:r w:rsidR="001D6994" w:rsidRPr="003B6E34">
        <w:rPr>
          <w:rFonts w:asciiTheme="minorHAnsi" w:hAnsiTheme="minorHAnsi" w:cstheme="minorHAnsi"/>
        </w:rPr>
        <w:t xml:space="preserve"> Kaup</w:t>
      </w:r>
      <w:r w:rsidR="00B54E53" w:rsidRPr="003B6E34">
        <w:rPr>
          <w:rFonts w:asciiTheme="minorHAnsi" w:hAnsiTheme="minorHAnsi" w:cstheme="minorHAnsi"/>
        </w:rPr>
        <w:t xml:space="preserve"> on </w:t>
      </w:r>
      <w:r w:rsidR="00350F77" w:rsidRPr="003B6E34">
        <w:rPr>
          <w:rFonts w:asciiTheme="minorHAnsi" w:hAnsiTheme="minorHAnsi" w:cstheme="minorHAnsi"/>
        </w:rPr>
        <w:t xml:space="preserve">registreeritud ja on </w:t>
      </w:r>
      <w:r w:rsidR="00B54E53" w:rsidRPr="003B6E34">
        <w:rPr>
          <w:rFonts w:asciiTheme="minorHAnsi" w:hAnsiTheme="minorHAnsi" w:cstheme="minorHAnsi"/>
        </w:rPr>
        <w:t>seisundis „</w:t>
      </w:r>
      <w:r w:rsidR="00350F77" w:rsidRPr="003B6E34">
        <w:rPr>
          <w:rFonts w:asciiTheme="minorHAnsi" w:hAnsiTheme="minorHAnsi" w:cstheme="minorHAnsi"/>
        </w:rPr>
        <w:t>Ootel</w:t>
      </w:r>
      <w:r w:rsidR="00B54E53" w:rsidRPr="003B6E34">
        <w:rPr>
          <w:rFonts w:asciiTheme="minorHAnsi" w:hAnsiTheme="minorHAnsi" w:cstheme="minorHAnsi"/>
        </w:rPr>
        <w:t>“ või „Mitteaktiivne“.</w:t>
      </w:r>
    </w:p>
    <w:p w14:paraId="7C4D70F0" w14:textId="18B252FC"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Järeltingimused</w:t>
      </w:r>
      <w:r w:rsidRPr="003B6E34">
        <w:rPr>
          <w:rFonts w:asciiTheme="minorHAnsi" w:hAnsiTheme="minorHAnsi" w:cstheme="minorHAnsi"/>
        </w:rPr>
        <w:t xml:space="preserve">: </w:t>
      </w:r>
      <w:r w:rsidR="001D6994" w:rsidRPr="003B6E34">
        <w:rPr>
          <w:rFonts w:asciiTheme="minorHAnsi" w:hAnsiTheme="minorHAnsi" w:cstheme="minorHAnsi"/>
        </w:rPr>
        <w:t>Nutitelefoni andmed on muudetud, kuid kauba</w:t>
      </w:r>
      <w:r w:rsidR="000C3735" w:rsidRPr="003B6E34">
        <w:rPr>
          <w:rFonts w:asciiTheme="minorHAnsi" w:hAnsiTheme="minorHAnsi" w:cstheme="minorHAnsi"/>
        </w:rPr>
        <w:t xml:space="preserve"> seisund </w:t>
      </w:r>
      <w:r w:rsidR="003D09DD" w:rsidRPr="003B6E34">
        <w:rPr>
          <w:rFonts w:asciiTheme="minorHAnsi" w:hAnsiTheme="minorHAnsi" w:cstheme="minorHAnsi"/>
        </w:rPr>
        <w:t>ning info kauba</w:t>
      </w:r>
      <w:r w:rsidR="005B6C33" w:rsidRPr="003B6E34">
        <w:rPr>
          <w:rFonts w:asciiTheme="minorHAnsi" w:hAnsiTheme="minorHAnsi" w:cstheme="minorHAnsi"/>
        </w:rPr>
        <w:t xml:space="preserve"> registreerija ning registreerimise aja kohta </w:t>
      </w:r>
      <w:r w:rsidR="000C3735" w:rsidRPr="003B6E34">
        <w:rPr>
          <w:rFonts w:asciiTheme="minorHAnsi" w:hAnsiTheme="minorHAnsi" w:cstheme="minorHAnsi"/>
        </w:rPr>
        <w:t>ei ole muutunud.</w:t>
      </w:r>
    </w:p>
    <w:p w14:paraId="41F2A60B"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Stsenaarium (tüüpiline sündmuste järjestus)</w:t>
      </w:r>
      <w:r w:rsidRPr="003B6E34">
        <w:rPr>
          <w:rFonts w:asciiTheme="minorHAnsi" w:hAnsiTheme="minorHAnsi" w:cstheme="minorHAnsi"/>
        </w:rPr>
        <w:t>:</w:t>
      </w:r>
    </w:p>
    <w:p w14:paraId="14D8BB68" w14:textId="77D113DB" w:rsidR="00A30CF3" w:rsidRPr="003B6E34" w:rsidRDefault="003D09DD" w:rsidP="00BA72FB">
      <w:pPr>
        <w:numPr>
          <w:ilvl w:val="0"/>
          <w:numId w:val="20"/>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882784" w:rsidRPr="003B6E34">
        <w:rPr>
          <w:rFonts w:asciiTheme="minorHAnsi" w:hAnsiTheme="minorHAnsi" w:cstheme="minorHAnsi"/>
          <w:u w:val="single"/>
        </w:rPr>
        <w:t xml:space="preserve"> haldur</w:t>
      </w:r>
      <w:r w:rsidR="00A30CF3" w:rsidRPr="003B6E34">
        <w:rPr>
          <w:rFonts w:asciiTheme="minorHAnsi" w:hAnsiTheme="minorHAnsi" w:cstheme="minorHAnsi"/>
        </w:rPr>
        <w:t xml:space="preserve"> </w:t>
      </w:r>
      <w:r w:rsidR="001D6994" w:rsidRPr="003B6E34">
        <w:rPr>
          <w:rFonts w:asciiTheme="minorHAnsi" w:hAnsiTheme="minorHAnsi" w:cstheme="minorHAnsi"/>
        </w:rPr>
        <w:t>soovib muuta nutitelefoni</w:t>
      </w:r>
      <w:r w:rsidR="00B54E53" w:rsidRPr="003B6E34">
        <w:rPr>
          <w:rFonts w:asciiTheme="minorHAnsi" w:hAnsiTheme="minorHAnsi" w:cstheme="minorHAnsi"/>
        </w:rPr>
        <w:t xml:space="preserve"> andmeid.</w:t>
      </w:r>
    </w:p>
    <w:p w14:paraId="599A3C3A" w14:textId="77777777" w:rsidR="00B54E53" w:rsidRPr="003B6E34" w:rsidRDefault="00B54E53" w:rsidP="00BA72FB">
      <w:pPr>
        <w:numPr>
          <w:ilvl w:val="0"/>
          <w:numId w:val="20"/>
        </w:numPr>
        <w:shd w:val="clear" w:color="auto" w:fill="E6E6E6"/>
        <w:tabs>
          <w:tab w:val="left" w:pos="8640"/>
          <w:tab w:val="left" w:pos="10800"/>
          <w:tab w:val="left" w:pos="11880"/>
          <w:tab w:val="left" w:pos="12960"/>
          <w:tab w:val="left" w:pos="13680"/>
          <w:tab w:val="left" w:pos="16920"/>
        </w:tabs>
        <w:rPr>
          <w:rFonts w:asciiTheme="minorHAnsi" w:hAnsiTheme="minorHAnsi" w:cstheme="minorHAnsi"/>
          <w:i/>
        </w:rPr>
      </w:pPr>
      <w:r w:rsidRPr="003B6E34">
        <w:rPr>
          <w:rFonts w:asciiTheme="minorHAnsi" w:hAnsiTheme="minorHAnsi" w:cstheme="minorHAnsi"/>
          <w:i/>
        </w:rPr>
        <w:t>Käivitub kasutusjuht „</w:t>
      </w:r>
      <w:r w:rsidR="00827792" w:rsidRPr="003B6E34">
        <w:rPr>
          <w:rFonts w:asciiTheme="minorHAnsi" w:hAnsiTheme="minorHAnsi" w:cstheme="minorHAnsi"/>
          <w:i/>
        </w:rPr>
        <w:t>Vaata k</w:t>
      </w:r>
      <w:r w:rsidR="003D09DD" w:rsidRPr="003B6E34">
        <w:rPr>
          <w:rFonts w:asciiTheme="minorHAnsi" w:hAnsiTheme="minorHAnsi" w:cstheme="minorHAnsi"/>
          <w:i/>
        </w:rPr>
        <w:t>õiki ootel või mitteaktiivseid kaupu</w:t>
      </w:r>
      <w:r w:rsidRPr="003B6E34">
        <w:rPr>
          <w:rFonts w:asciiTheme="minorHAnsi" w:hAnsiTheme="minorHAnsi" w:cstheme="minorHAnsi"/>
          <w:i/>
        </w:rPr>
        <w:t>“</w:t>
      </w:r>
    </w:p>
    <w:p w14:paraId="0D0566CC" w14:textId="77777777" w:rsidR="00A30CF3" w:rsidRPr="003B6E34" w:rsidRDefault="003D09DD" w:rsidP="00BA72FB">
      <w:pPr>
        <w:numPr>
          <w:ilvl w:val="0"/>
          <w:numId w:val="20"/>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B54E53" w:rsidRPr="003B6E34">
        <w:rPr>
          <w:rFonts w:asciiTheme="minorHAnsi" w:hAnsiTheme="minorHAnsi" w:cstheme="minorHAnsi"/>
          <w:u w:val="single"/>
        </w:rPr>
        <w:t xml:space="preserve"> haldur</w:t>
      </w:r>
      <w:r w:rsidRPr="003B6E34">
        <w:rPr>
          <w:rFonts w:asciiTheme="minorHAnsi" w:hAnsiTheme="minorHAnsi" w:cstheme="minorHAnsi"/>
        </w:rPr>
        <w:t xml:space="preserve"> valib nimekirjast kauba</w:t>
      </w:r>
      <w:r w:rsidR="00B54E53" w:rsidRPr="003B6E34">
        <w:rPr>
          <w:rFonts w:asciiTheme="minorHAnsi" w:hAnsiTheme="minorHAnsi" w:cstheme="minorHAnsi"/>
        </w:rPr>
        <w:t xml:space="preserve"> ja annab korralduse vaadata selle detailseid andmeid.</w:t>
      </w:r>
    </w:p>
    <w:p w14:paraId="23455EE7" w14:textId="0AFC0D36" w:rsidR="00B54E53" w:rsidRPr="003B6E34" w:rsidRDefault="00B54E53" w:rsidP="00BA72FB">
      <w:pPr>
        <w:numPr>
          <w:ilvl w:val="0"/>
          <w:numId w:val="20"/>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kuvab </w:t>
      </w:r>
      <w:r w:rsidR="003029E7" w:rsidRPr="003B6E34">
        <w:rPr>
          <w:rFonts w:asciiTheme="minorHAnsi" w:hAnsiTheme="minorHAnsi" w:cstheme="minorHAnsi"/>
        </w:rPr>
        <w:t xml:space="preserve">muutmiseks mõeldud väljades </w:t>
      </w:r>
      <w:r w:rsidR="001D6994" w:rsidRPr="003B6E34">
        <w:rPr>
          <w:rFonts w:asciiTheme="minorHAnsi" w:hAnsiTheme="minorHAnsi" w:cstheme="minorHAnsi"/>
        </w:rPr>
        <w:t>nutitelefoni</w:t>
      </w:r>
      <w:r w:rsidRPr="003B6E34">
        <w:rPr>
          <w:rFonts w:asciiTheme="minorHAnsi" w:hAnsiTheme="minorHAnsi" w:cstheme="minorHAnsi"/>
        </w:rPr>
        <w:t xml:space="preserve"> põhiandmed </w:t>
      </w:r>
      <w:r w:rsidR="003979B0" w:rsidRPr="003B6E34">
        <w:rPr>
          <w:rFonts w:asciiTheme="minorHAnsi" w:hAnsiTheme="minorHAnsi" w:cstheme="minorHAnsi"/>
        </w:rPr>
        <w:t xml:space="preserve"> </w:t>
      </w:r>
      <w:r w:rsidR="003D09DD" w:rsidRPr="003B6E34">
        <w:rPr>
          <w:rFonts w:asciiTheme="minorHAnsi" w:hAnsiTheme="minorHAnsi" w:cstheme="minorHAnsi"/>
        </w:rPr>
        <w:t>(kauba</w:t>
      </w:r>
      <w:r w:rsidRPr="003B6E34">
        <w:rPr>
          <w:rFonts w:asciiTheme="minorHAnsi" w:hAnsiTheme="minorHAnsi" w:cstheme="minorHAnsi"/>
        </w:rPr>
        <w:t>_kood, nimetus</w:t>
      </w:r>
      <w:r w:rsidR="00113C63" w:rsidRPr="003B6E34">
        <w:rPr>
          <w:rFonts w:asciiTheme="minorHAnsi" w:hAnsiTheme="minorHAnsi" w:cstheme="minorHAnsi"/>
        </w:rPr>
        <w:t>, hind, kirjeldus</w:t>
      </w:r>
      <w:r w:rsidR="003C058D" w:rsidRPr="003B6E34">
        <w:rPr>
          <w:rFonts w:asciiTheme="minorHAnsi" w:hAnsiTheme="minorHAnsi" w:cstheme="minorHAnsi"/>
        </w:rPr>
        <w:t>, pildi aadress</w:t>
      </w:r>
      <w:r w:rsidRPr="003B6E34">
        <w:rPr>
          <w:rFonts w:asciiTheme="minorHAnsi" w:hAnsiTheme="minorHAnsi" w:cstheme="minorHAnsi"/>
        </w:rPr>
        <w:t>)</w:t>
      </w:r>
      <w:r w:rsidR="006D0F5D" w:rsidRPr="003B6E34">
        <w:rPr>
          <w:rFonts w:asciiTheme="minorHAnsi" w:hAnsiTheme="minorHAnsi" w:cstheme="minorHAnsi"/>
        </w:rPr>
        <w:t xml:space="preserve"> ja nutitelefoni-spetsiifilised andmed</w:t>
      </w:r>
      <w:r w:rsidRPr="003B6E34">
        <w:rPr>
          <w:rFonts w:asciiTheme="minorHAnsi" w:hAnsiTheme="minorHAnsi" w:cstheme="minorHAnsi"/>
        </w:rPr>
        <w:t xml:space="preserve"> (</w:t>
      </w:r>
      <w:r w:rsidR="00692DFF" w:rsidRPr="003B6E34">
        <w:rPr>
          <w:rFonts w:asciiTheme="minorHAnsi" w:hAnsiTheme="minorHAnsi" w:cstheme="minorHAnsi"/>
          <w:b/>
          <w:color w:val="FF0000"/>
        </w:rPr>
        <w:t>OP4</w:t>
      </w:r>
      <w:r w:rsidRPr="003B6E34">
        <w:rPr>
          <w:rFonts w:asciiTheme="minorHAnsi" w:hAnsiTheme="minorHAnsi" w:cstheme="minorHAnsi"/>
          <w:b/>
          <w:color w:val="FF0000"/>
        </w:rPr>
        <w:t>.1</w:t>
      </w:r>
      <w:r w:rsidRPr="003B6E34">
        <w:rPr>
          <w:rFonts w:asciiTheme="minorHAnsi" w:hAnsiTheme="minorHAnsi" w:cstheme="minorHAnsi"/>
        </w:rPr>
        <w:t>) n</w:t>
      </w:r>
      <w:r w:rsidR="001D6994" w:rsidRPr="003B6E34">
        <w:rPr>
          <w:rFonts w:asciiTheme="minorHAnsi" w:hAnsiTheme="minorHAnsi" w:cstheme="minorHAnsi"/>
        </w:rPr>
        <w:t>ing sellega seotud kategooriate,</w:t>
      </w:r>
      <w:r w:rsidR="00773855" w:rsidRPr="003B6E34">
        <w:rPr>
          <w:rFonts w:asciiTheme="minorHAnsi" w:hAnsiTheme="minorHAnsi" w:cstheme="minorHAnsi"/>
        </w:rPr>
        <w:t xml:space="preserve"> kategooriate tüüpide </w:t>
      </w:r>
      <w:r w:rsidRPr="003B6E34">
        <w:rPr>
          <w:rFonts w:asciiTheme="minorHAnsi" w:hAnsiTheme="minorHAnsi" w:cstheme="minorHAnsi"/>
        </w:rPr>
        <w:t>nimetused</w:t>
      </w:r>
      <w:r w:rsidR="00B26C62" w:rsidRPr="003B6E34">
        <w:rPr>
          <w:rFonts w:asciiTheme="minorHAnsi" w:hAnsiTheme="minorHAnsi" w:cstheme="minorHAnsi"/>
        </w:rPr>
        <w:t xml:space="preserve"> (</w:t>
      </w:r>
      <w:r w:rsidR="00B26C62" w:rsidRPr="003B6E34">
        <w:rPr>
          <w:rFonts w:asciiTheme="minorHAnsi" w:hAnsiTheme="minorHAnsi" w:cstheme="minorHAnsi"/>
          <w:b/>
          <w:color w:val="FF0000"/>
        </w:rPr>
        <w:t>OP2.2</w:t>
      </w:r>
      <w:r w:rsidR="00B26C62" w:rsidRPr="003B6E34">
        <w:rPr>
          <w:rFonts w:asciiTheme="minorHAnsi" w:hAnsiTheme="minorHAnsi" w:cstheme="minorHAnsi"/>
        </w:rPr>
        <w:t>)</w:t>
      </w:r>
      <w:r w:rsidR="001D6994" w:rsidRPr="003B6E34">
        <w:rPr>
          <w:rFonts w:asciiTheme="minorHAnsi" w:hAnsiTheme="minorHAnsi" w:cstheme="minorHAnsi"/>
        </w:rPr>
        <w:t>, variantide ja värvuste nimetused</w:t>
      </w:r>
      <w:r w:rsidR="00B26C62" w:rsidRPr="003B6E34">
        <w:rPr>
          <w:rFonts w:asciiTheme="minorHAnsi" w:hAnsiTheme="minorHAnsi" w:cstheme="minorHAnsi"/>
        </w:rPr>
        <w:t xml:space="preserve"> (</w:t>
      </w:r>
      <w:r w:rsidR="00B26C62" w:rsidRPr="003B6E34">
        <w:rPr>
          <w:rFonts w:asciiTheme="minorHAnsi" w:hAnsiTheme="minorHAnsi" w:cstheme="minorHAnsi"/>
          <w:b/>
          <w:color w:val="FF0000"/>
        </w:rPr>
        <w:t>OP2.4</w:t>
      </w:r>
      <w:r w:rsidR="00B26C62" w:rsidRPr="003B6E34">
        <w:rPr>
          <w:rFonts w:asciiTheme="minorHAnsi" w:hAnsiTheme="minorHAnsi" w:cstheme="minorHAnsi"/>
        </w:rPr>
        <w:t>)</w:t>
      </w:r>
      <w:r w:rsidR="006659D7" w:rsidRPr="003B6E34">
        <w:rPr>
          <w:rFonts w:asciiTheme="minorHAnsi" w:hAnsiTheme="minorHAnsi" w:cstheme="minorHAnsi"/>
        </w:rPr>
        <w:t>.</w:t>
      </w:r>
      <w:r w:rsidR="003029E7" w:rsidRPr="003B6E34">
        <w:rPr>
          <w:rFonts w:asciiTheme="minorHAnsi" w:hAnsiTheme="minorHAnsi" w:cstheme="minorHAnsi"/>
        </w:rPr>
        <w:t xml:space="preserve"> Seal on muuhulgas võimalik määrat</w:t>
      </w:r>
      <w:r w:rsidR="003D09DD" w:rsidRPr="003B6E34">
        <w:rPr>
          <w:rFonts w:asciiTheme="minorHAnsi" w:hAnsiTheme="minorHAnsi" w:cstheme="minorHAnsi"/>
        </w:rPr>
        <w:t>a, millistesse kategooriatesse kaup</w:t>
      </w:r>
      <w:r w:rsidR="003029E7" w:rsidRPr="003B6E34">
        <w:rPr>
          <w:rFonts w:asciiTheme="minorHAnsi" w:hAnsiTheme="minorHAnsi" w:cstheme="minorHAnsi"/>
        </w:rPr>
        <w:t xml:space="preserve"> kuulub, sest süsteem pakub kategooriate valiku (</w:t>
      </w:r>
      <w:r w:rsidR="003029E7" w:rsidRPr="003B6E34">
        <w:rPr>
          <w:rFonts w:asciiTheme="minorHAnsi" w:hAnsiTheme="minorHAnsi" w:cstheme="minorHAnsi"/>
          <w:b/>
          <w:color w:val="FF0000"/>
        </w:rPr>
        <w:t>OP2.1</w:t>
      </w:r>
      <w:r w:rsidR="001D6994" w:rsidRPr="003B6E34">
        <w:rPr>
          <w:rFonts w:asciiTheme="minorHAnsi" w:hAnsiTheme="minorHAnsi" w:cstheme="minorHAnsi"/>
        </w:rPr>
        <w:t>), samuti millised on kauba variandid</w:t>
      </w:r>
      <w:r w:rsidR="00B26C62" w:rsidRPr="003B6E34">
        <w:rPr>
          <w:rFonts w:asciiTheme="minorHAnsi" w:hAnsiTheme="minorHAnsi" w:cstheme="minorHAnsi"/>
        </w:rPr>
        <w:t>, sest süsteem pakub värvide valiku (</w:t>
      </w:r>
      <w:r w:rsidR="00B26C62" w:rsidRPr="003B6E34">
        <w:rPr>
          <w:rFonts w:asciiTheme="minorHAnsi" w:hAnsiTheme="minorHAnsi" w:cstheme="minorHAnsi"/>
          <w:b/>
          <w:color w:val="FF0000"/>
        </w:rPr>
        <w:t>OP2.3</w:t>
      </w:r>
      <w:r w:rsidR="00B26C62" w:rsidRPr="003B6E34">
        <w:rPr>
          <w:rFonts w:asciiTheme="minorHAnsi" w:hAnsiTheme="minorHAnsi" w:cstheme="minorHAnsi"/>
        </w:rPr>
        <w:t>)</w:t>
      </w:r>
      <w:r w:rsidR="001D6994" w:rsidRPr="003B6E34">
        <w:rPr>
          <w:rFonts w:asciiTheme="minorHAnsi" w:hAnsiTheme="minorHAnsi" w:cstheme="minorHAnsi"/>
        </w:rPr>
        <w:t>.</w:t>
      </w:r>
      <w:r w:rsidR="00BC442B" w:rsidRPr="003B6E34">
        <w:rPr>
          <w:rFonts w:asciiTheme="minorHAnsi" w:hAnsiTheme="minorHAnsi" w:cstheme="minorHAnsi"/>
        </w:rPr>
        <w:t xml:space="preserve"> Muuta ei ole võimalik </w:t>
      </w:r>
      <w:r w:rsidR="00BC442B" w:rsidRPr="003B6E34">
        <w:rPr>
          <w:rFonts w:asciiTheme="minorHAnsi" w:hAnsiTheme="minorHAnsi" w:cstheme="minorHAnsi"/>
          <w:bCs/>
        </w:rPr>
        <w:t>kauba</w:t>
      </w:r>
      <w:r w:rsidR="00BC442B" w:rsidRPr="003B6E34">
        <w:rPr>
          <w:rFonts w:asciiTheme="minorHAnsi" w:hAnsiTheme="minorHAnsi" w:cstheme="minorHAnsi"/>
        </w:rPr>
        <w:t xml:space="preserve"> seisundit, registreerijat, viimast muutjat (seda muudab süsteem automaatselt), registreerimise aega ja viimase muutmise aega (seda muudab süsteem automaatselt).</w:t>
      </w:r>
    </w:p>
    <w:p w14:paraId="37567FA3" w14:textId="2ED65D6F" w:rsidR="006659D7" w:rsidRPr="003B6E34" w:rsidRDefault="003D09DD" w:rsidP="00BA72FB">
      <w:pPr>
        <w:numPr>
          <w:ilvl w:val="0"/>
          <w:numId w:val="20"/>
        </w:numPr>
        <w:shd w:val="clear" w:color="auto" w:fill="E6E6E6"/>
        <w:tabs>
          <w:tab w:val="left" w:pos="8640"/>
          <w:tab w:val="left" w:pos="10800"/>
          <w:tab w:val="left" w:pos="11880"/>
          <w:tab w:val="left" w:pos="12960"/>
          <w:tab w:val="left" w:pos="13680"/>
          <w:tab w:val="left" w:pos="16920"/>
        </w:tabs>
        <w:rPr>
          <w:rFonts w:asciiTheme="minorHAnsi" w:hAnsiTheme="minorHAnsi" w:cstheme="minorHAnsi"/>
          <w:u w:val="single"/>
        </w:rPr>
      </w:pPr>
      <w:r w:rsidRPr="003B6E34">
        <w:rPr>
          <w:rFonts w:asciiTheme="minorHAnsi" w:hAnsiTheme="minorHAnsi" w:cstheme="minorHAnsi"/>
          <w:u w:val="single"/>
        </w:rPr>
        <w:t>Kauba</w:t>
      </w:r>
      <w:r w:rsidR="006659D7" w:rsidRPr="003B6E34">
        <w:rPr>
          <w:rFonts w:asciiTheme="minorHAnsi" w:hAnsiTheme="minorHAnsi" w:cstheme="minorHAnsi"/>
          <w:u w:val="single"/>
        </w:rPr>
        <w:t xml:space="preserve"> haldur </w:t>
      </w:r>
      <w:r w:rsidR="001D6994" w:rsidRPr="003B6E34">
        <w:rPr>
          <w:rFonts w:asciiTheme="minorHAnsi" w:hAnsiTheme="minorHAnsi" w:cstheme="minorHAnsi"/>
        </w:rPr>
        <w:t xml:space="preserve"> muudab nutitelefoni</w:t>
      </w:r>
      <w:r w:rsidR="006659D7" w:rsidRPr="003B6E34">
        <w:rPr>
          <w:rFonts w:asciiTheme="minorHAnsi" w:hAnsiTheme="minorHAnsi" w:cstheme="minorHAnsi"/>
        </w:rPr>
        <w:t xml:space="preserve"> andmeid ja annab korralduse salvestada.</w:t>
      </w:r>
    </w:p>
    <w:p w14:paraId="0C6B6124" w14:textId="77777777" w:rsidR="006659D7" w:rsidRPr="003B6E34" w:rsidRDefault="006659D7" w:rsidP="00BA72FB">
      <w:pPr>
        <w:numPr>
          <w:ilvl w:val="0"/>
          <w:numId w:val="20"/>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salvestab andmed (</w:t>
      </w:r>
      <w:r w:rsidRPr="003B6E34">
        <w:rPr>
          <w:rFonts w:asciiTheme="minorHAnsi" w:hAnsiTheme="minorHAnsi" w:cstheme="minorHAnsi"/>
          <w:b/>
          <w:color w:val="0070C0"/>
        </w:rPr>
        <w:t>OP</w:t>
      </w:r>
      <w:r w:rsidR="00692DFF" w:rsidRPr="003B6E34">
        <w:rPr>
          <w:rFonts w:asciiTheme="minorHAnsi" w:hAnsiTheme="minorHAnsi" w:cstheme="minorHAnsi"/>
          <w:b/>
          <w:color w:val="0070C0"/>
        </w:rPr>
        <w:t>6</w:t>
      </w:r>
      <w:r w:rsidRPr="003B6E34">
        <w:rPr>
          <w:rFonts w:asciiTheme="minorHAnsi" w:hAnsiTheme="minorHAnsi" w:cstheme="minorHAnsi"/>
        </w:rPr>
        <w:t>).</w:t>
      </w:r>
    </w:p>
    <w:p w14:paraId="0E7A5C27" w14:textId="77777777" w:rsidR="00267878" w:rsidRPr="003B6E34" w:rsidRDefault="003D09DD" w:rsidP="00267878">
      <w:pPr>
        <w:shd w:val="clear" w:color="auto" w:fill="E6E6E6"/>
        <w:tabs>
          <w:tab w:val="left" w:pos="8640"/>
          <w:tab w:val="left" w:pos="10800"/>
          <w:tab w:val="left" w:pos="11880"/>
          <w:tab w:val="left" w:pos="12960"/>
          <w:tab w:val="left" w:pos="13680"/>
          <w:tab w:val="left" w:pos="16920"/>
        </w:tabs>
        <w:rPr>
          <w:rFonts w:asciiTheme="minorHAnsi" w:hAnsiTheme="minorHAnsi" w:cstheme="minorHAnsi"/>
          <w:i/>
        </w:rPr>
      </w:pPr>
      <w:r w:rsidRPr="003B6E34">
        <w:rPr>
          <w:rFonts w:asciiTheme="minorHAnsi" w:hAnsiTheme="minorHAnsi" w:cstheme="minorHAnsi"/>
          <w:i/>
        </w:rPr>
        <w:t>Kauba</w:t>
      </w:r>
      <w:r w:rsidR="00267878" w:rsidRPr="003B6E34">
        <w:rPr>
          <w:rFonts w:asciiTheme="minorHAnsi" w:hAnsiTheme="minorHAnsi" w:cstheme="minorHAnsi"/>
          <w:i/>
        </w:rPr>
        <w:t xml:space="preserve"> haldur võib samme 1-6 läbida nii mitu korda kui soovib.</w:t>
      </w:r>
      <w:r w:rsidR="00934A53" w:rsidRPr="003B6E34">
        <w:rPr>
          <w:rFonts w:asciiTheme="minorHAnsi" w:hAnsiTheme="minorHAnsi" w:cstheme="minorHAnsi"/>
          <w:i/>
        </w:rPr>
        <w:t xml:space="preserve"> </w:t>
      </w:r>
    </w:p>
    <w:p w14:paraId="072DEEE2"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Laiendused  (või alternatiivne sündmuste käik)</w:t>
      </w:r>
      <w:r w:rsidRPr="003B6E34">
        <w:rPr>
          <w:rFonts w:asciiTheme="minorHAnsi" w:hAnsiTheme="minorHAnsi" w:cstheme="minorHAnsi"/>
        </w:rPr>
        <w:t>:</w:t>
      </w:r>
    </w:p>
    <w:p w14:paraId="0831F5C0" w14:textId="4302A523" w:rsidR="006659D7" w:rsidRPr="003B6E34" w:rsidRDefault="006659D7" w:rsidP="00A30CF3">
      <w:pPr>
        <w:shd w:val="clear" w:color="auto" w:fill="E6E6E6"/>
        <w:rPr>
          <w:rFonts w:asciiTheme="minorHAnsi" w:hAnsiTheme="minorHAnsi" w:cstheme="minorHAnsi"/>
        </w:rPr>
      </w:pPr>
      <w:r w:rsidRPr="003B6E34">
        <w:rPr>
          <w:rFonts w:asciiTheme="minorHAnsi" w:hAnsiTheme="minorHAnsi" w:cstheme="minorHAnsi"/>
        </w:rPr>
        <w:t>5</w:t>
      </w:r>
      <w:r w:rsidR="0038684A" w:rsidRPr="003B6E34">
        <w:rPr>
          <w:rFonts w:asciiTheme="minorHAnsi" w:hAnsiTheme="minorHAnsi" w:cstheme="minorHAnsi"/>
        </w:rPr>
        <w:t>.1a</w:t>
      </w:r>
      <w:r w:rsidR="00A30CF3" w:rsidRPr="003B6E34">
        <w:rPr>
          <w:rFonts w:asciiTheme="minorHAnsi" w:hAnsiTheme="minorHAnsi" w:cstheme="minorHAnsi"/>
        </w:rPr>
        <w:t xml:space="preserve"> </w:t>
      </w:r>
      <w:r w:rsidR="003D09DD" w:rsidRPr="003B6E34">
        <w:rPr>
          <w:rFonts w:asciiTheme="minorHAnsi" w:hAnsiTheme="minorHAnsi" w:cstheme="minorHAnsi"/>
        </w:rPr>
        <w:t>Kauba haldur võib lisada kauba</w:t>
      </w:r>
      <w:r w:rsidRPr="003B6E34">
        <w:rPr>
          <w:rFonts w:asciiTheme="minorHAnsi" w:hAnsiTheme="minorHAnsi" w:cstheme="minorHAnsi"/>
        </w:rPr>
        <w:t xml:space="preserve"> uude kategooriasse ja anda korralduse salvestada.</w:t>
      </w:r>
    </w:p>
    <w:p w14:paraId="7FAD6937" w14:textId="77777777" w:rsidR="00A30CF3" w:rsidRPr="003B6E34" w:rsidRDefault="006659D7" w:rsidP="00BA72FB">
      <w:pPr>
        <w:numPr>
          <w:ilvl w:val="0"/>
          <w:numId w:val="26"/>
        </w:numPr>
        <w:shd w:val="clear" w:color="auto" w:fill="E6E6E6"/>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salvestab andmed (</w:t>
      </w:r>
      <w:r w:rsidR="00692DFF" w:rsidRPr="003B6E34">
        <w:rPr>
          <w:rFonts w:asciiTheme="minorHAnsi" w:hAnsiTheme="minorHAnsi" w:cstheme="minorHAnsi"/>
          <w:b/>
          <w:color w:val="0070C0"/>
        </w:rPr>
        <w:t>OP7</w:t>
      </w:r>
      <w:r w:rsidRPr="003B6E34">
        <w:rPr>
          <w:rFonts w:asciiTheme="minorHAnsi" w:hAnsiTheme="minorHAnsi" w:cstheme="minorHAnsi"/>
        </w:rPr>
        <w:t>).</w:t>
      </w:r>
    </w:p>
    <w:p w14:paraId="3AAA521A" w14:textId="4D74222E" w:rsidR="006659D7" w:rsidRPr="003B6E34" w:rsidRDefault="0038684A" w:rsidP="006659D7">
      <w:pPr>
        <w:shd w:val="clear" w:color="auto" w:fill="E6E6E6"/>
        <w:rPr>
          <w:rFonts w:asciiTheme="minorHAnsi" w:hAnsiTheme="minorHAnsi" w:cstheme="minorHAnsi"/>
        </w:rPr>
      </w:pPr>
      <w:r w:rsidRPr="003B6E34">
        <w:rPr>
          <w:rFonts w:asciiTheme="minorHAnsi" w:hAnsiTheme="minorHAnsi" w:cstheme="minorHAnsi"/>
        </w:rPr>
        <w:t>5.1b</w:t>
      </w:r>
      <w:r w:rsidR="003D09DD" w:rsidRPr="003B6E34">
        <w:rPr>
          <w:rFonts w:asciiTheme="minorHAnsi" w:hAnsiTheme="minorHAnsi" w:cstheme="minorHAnsi"/>
        </w:rPr>
        <w:t xml:space="preserve"> Kauba</w:t>
      </w:r>
      <w:r w:rsidR="006659D7" w:rsidRPr="003B6E34">
        <w:rPr>
          <w:rFonts w:asciiTheme="minorHAnsi" w:hAnsiTheme="minorHAnsi" w:cstheme="minorHAnsi"/>
        </w:rPr>
        <w:t xml:space="preserve"> haldur võib eemald</w:t>
      </w:r>
      <w:r w:rsidR="003D09DD" w:rsidRPr="003B6E34">
        <w:rPr>
          <w:rFonts w:asciiTheme="minorHAnsi" w:hAnsiTheme="minorHAnsi" w:cstheme="minorHAnsi"/>
        </w:rPr>
        <w:t>ada kauba</w:t>
      </w:r>
      <w:r w:rsidR="006659D7" w:rsidRPr="003B6E34">
        <w:rPr>
          <w:rFonts w:asciiTheme="minorHAnsi" w:hAnsiTheme="minorHAnsi" w:cstheme="minorHAnsi"/>
        </w:rPr>
        <w:t xml:space="preserve"> kategooriast ja anda korralduse salvestada.</w:t>
      </w:r>
    </w:p>
    <w:p w14:paraId="331C714F" w14:textId="77777777" w:rsidR="006659D7" w:rsidRPr="003B6E34" w:rsidRDefault="006659D7" w:rsidP="00BA72FB">
      <w:pPr>
        <w:numPr>
          <w:ilvl w:val="0"/>
          <w:numId w:val="26"/>
        </w:numPr>
        <w:shd w:val="clear" w:color="auto" w:fill="E6E6E6"/>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salvestab andmed (</w:t>
      </w:r>
      <w:r w:rsidR="00692DFF" w:rsidRPr="003B6E34">
        <w:rPr>
          <w:rFonts w:asciiTheme="minorHAnsi" w:hAnsiTheme="minorHAnsi" w:cstheme="minorHAnsi"/>
          <w:b/>
          <w:color w:val="0070C0"/>
        </w:rPr>
        <w:t>OP8</w:t>
      </w:r>
      <w:r w:rsidRPr="003B6E34">
        <w:rPr>
          <w:rFonts w:asciiTheme="minorHAnsi" w:hAnsiTheme="minorHAnsi" w:cstheme="minorHAnsi"/>
        </w:rPr>
        <w:t>).</w:t>
      </w:r>
    </w:p>
    <w:p w14:paraId="6533B093" w14:textId="42C1D968" w:rsidR="006659D7" w:rsidRPr="003B6E34" w:rsidRDefault="0038684A" w:rsidP="006659D7">
      <w:pPr>
        <w:shd w:val="clear" w:color="auto" w:fill="E6E6E6"/>
        <w:rPr>
          <w:rFonts w:asciiTheme="minorHAnsi" w:hAnsiTheme="minorHAnsi" w:cstheme="minorHAnsi"/>
        </w:rPr>
      </w:pPr>
      <w:r w:rsidRPr="003B6E34">
        <w:rPr>
          <w:rFonts w:asciiTheme="minorHAnsi" w:hAnsiTheme="minorHAnsi" w:cstheme="minorHAnsi"/>
        </w:rPr>
        <w:t>5.1c</w:t>
      </w:r>
      <w:r w:rsidR="00940AB6" w:rsidRPr="003B6E34">
        <w:rPr>
          <w:rFonts w:asciiTheme="minorHAnsi" w:hAnsiTheme="minorHAnsi" w:cstheme="minorHAnsi"/>
        </w:rPr>
        <w:t xml:space="preserve"> Kui ühtegi kauba</w:t>
      </w:r>
      <w:r w:rsidR="006659D7" w:rsidRPr="003B6E34">
        <w:rPr>
          <w:rFonts w:asciiTheme="minorHAnsi" w:hAnsiTheme="minorHAnsi" w:cstheme="minorHAnsi"/>
        </w:rPr>
        <w:t xml:space="preserve"> kategooriat pole registreeritud, siis kateg</w:t>
      </w:r>
      <w:r w:rsidR="00940AB6" w:rsidRPr="003B6E34">
        <w:rPr>
          <w:rFonts w:asciiTheme="minorHAnsi" w:hAnsiTheme="minorHAnsi" w:cstheme="minorHAnsi"/>
        </w:rPr>
        <w:t>ooriate valikut ei pakuta ning kauba</w:t>
      </w:r>
      <w:r w:rsidR="006659D7" w:rsidRPr="003B6E34">
        <w:rPr>
          <w:rFonts w:asciiTheme="minorHAnsi" w:hAnsiTheme="minorHAnsi" w:cstheme="minorHAnsi"/>
        </w:rPr>
        <w:t xml:space="preserve"> kategooriasse </w:t>
      </w:r>
      <w:r w:rsidR="00692DFF" w:rsidRPr="003B6E34">
        <w:rPr>
          <w:rFonts w:asciiTheme="minorHAnsi" w:hAnsiTheme="minorHAnsi" w:cstheme="minorHAnsi"/>
        </w:rPr>
        <w:t>kuulumist ei saa registreerida.</w:t>
      </w:r>
    </w:p>
    <w:p w14:paraId="16E19772" w14:textId="34A04435" w:rsidR="00D76DD1" w:rsidRPr="003B6E34" w:rsidRDefault="0038684A" w:rsidP="006659D7">
      <w:pPr>
        <w:shd w:val="clear" w:color="auto" w:fill="E6E6E6"/>
        <w:rPr>
          <w:rFonts w:asciiTheme="minorHAnsi" w:hAnsiTheme="minorHAnsi" w:cstheme="minorHAnsi"/>
        </w:rPr>
      </w:pPr>
      <w:r w:rsidRPr="003B6E34">
        <w:rPr>
          <w:rFonts w:asciiTheme="minorHAnsi" w:hAnsiTheme="minorHAnsi" w:cstheme="minorHAnsi"/>
        </w:rPr>
        <w:t>5.2a</w:t>
      </w:r>
      <w:r w:rsidR="00D76DD1" w:rsidRPr="003B6E34">
        <w:rPr>
          <w:rFonts w:asciiTheme="minorHAnsi" w:hAnsiTheme="minorHAnsi" w:cstheme="minorHAnsi"/>
        </w:rPr>
        <w:t xml:space="preserve"> Kauba haldur võib lisada kaubale uue variandi ja anda korralduse salvestada.</w:t>
      </w:r>
    </w:p>
    <w:p w14:paraId="7F01FF81" w14:textId="579919A0" w:rsidR="00D76DD1" w:rsidRPr="003B6E34" w:rsidRDefault="00D76DD1" w:rsidP="00BA72FB">
      <w:pPr>
        <w:pStyle w:val="ListParagraph"/>
        <w:numPr>
          <w:ilvl w:val="0"/>
          <w:numId w:val="26"/>
        </w:numPr>
        <w:shd w:val="clear" w:color="auto" w:fill="E6E6E6"/>
        <w:rPr>
          <w:rFonts w:asciiTheme="minorHAnsi" w:hAnsiTheme="minorHAnsi" w:cstheme="minorHAnsi"/>
        </w:rPr>
      </w:pPr>
      <w:r w:rsidRPr="003B6E34">
        <w:rPr>
          <w:rFonts w:asciiTheme="minorHAnsi" w:hAnsiTheme="minorHAnsi" w:cstheme="minorHAnsi"/>
          <w:b/>
        </w:rPr>
        <w:t xml:space="preserve">Süsteem </w:t>
      </w:r>
      <w:r w:rsidRPr="003B6E34">
        <w:rPr>
          <w:rFonts w:asciiTheme="minorHAnsi" w:hAnsiTheme="minorHAnsi" w:cstheme="minorHAnsi"/>
        </w:rPr>
        <w:t>salvestab andmed (</w:t>
      </w:r>
      <w:r w:rsidRPr="003B6E34">
        <w:rPr>
          <w:rFonts w:asciiTheme="minorHAnsi" w:hAnsiTheme="minorHAnsi" w:cstheme="minorHAnsi"/>
          <w:b/>
          <w:color w:val="0070C0"/>
        </w:rPr>
        <w:t>OP9</w:t>
      </w:r>
      <w:r w:rsidRPr="003B6E34">
        <w:rPr>
          <w:rFonts w:asciiTheme="minorHAnsi" w:hAnsiTheme="minorHAnsi" w:cstheme="minorHAnsi"/>
        </w:rPr>
        <w:t>).</w:t>
      </w:r>
    </w:p>
    <w:p w14:paraId="2778F062" w14:textId="462398EA" w:rsidR="00D76DD1" w:rsidRPr="003B6E34" w:rsidRDefault="0038684A" w:rsidP="00D76DD1">
      <w:pPr>
        <w:shd w:val="clear" w:color="auto" w:fill="E6E6E6"/>
        <w:rPr>
          <w:rFonts w:asciiTheme="minorHAnsi" w:hAnsiTheme="minorHAnsi" w:cstheme="minorHAnsi"/>
        </w:rPr>
      </w:pPr>
      <w:r w:rsidRPr="003B6E34">
        <w:rPr>
          <w:rFonts w:asciiTheme="minorHAnsi" w:hAnsiTheme="minorHAnsi" w:cstheme="minorHAnsi"/>
        </w:rPr>
        <w:t>5.2b</w:t>
      </w:r>
      <w:r w:rsidR="00D76DD1" w:rsidRPr="003B6E34">
        <w:rPr>
          <w:rFonts w:asciiTheme="minorHAnsi" w:hAnsiTheme="minorHAnsi" w:cstheme="minorHAnsi"/>
        </w:rPr>
        <w:t>Kauba haldur võib eemaldada kaubalt variandi ja anda korralduse salvestada.</w:t>
      </w:r>
    </w:p>
    <w:p w14:paraId="3AD57EBA" w14:textId="6DE1EE09" w:rsidR="00D76DD1" w:rsidRPr="003B6E34" w:rsidRDefault="00D76DD1" w:rsidP="00BA72FB">
      <w:pPr>
        <w:pStyle w:val="ListParagraph"/>
        <w:numPr>
          <w:ilvl w:val="0"/>
          <w:numId w:val="26"/>
        </w:numPr>
        <w:shd w:val="clear" w:color="auto" w:fill="E6E6E6"/>
        <w:rPr>
          <w:rFonts w:asciiTheme="minorHAnsi" w:hAnsiTheme="minorHAnsi" w:cstheme="minorHAnsi"/>
        </w:rPr>
      </w:pPr>
      <w:r w:rsidRPr="003B6E34">
        <w:rPr>
          <w:rFonts w:asciiTheme="minorHAnsi" w:hAnsiTheme="minorHAnsi" w:cstheme="minorHAnsi"/>
          <w:b/>
        </w:rPr>
        <w:t xml:space="preserve">Süsteem </w:t>
      </w:r>
      <w:r w:rsidRPr="003B6E34">
        <w:rPr>
          <w:rFonts w:asciiTheme="minorHAnsi" w:hAnsiTheme="minorHAnsi" w:cstheme="minorHAnsi"/>
        </w:rPr>
        <w:t>salvestab andmed (</w:t>
      </w:r>
      <w:r w:rsidRPr="003B6E34">
        <w:rPr>
          <w:rFonts w:asciiTheme="minorHAnsi" w:hAnsiTheme="minorHAnsi" w:cstheme="minorHAnsi"/>
          <w:b/>
          <w:color w:val="0070C0"/>
        </w:rPr>
        <w:t>OP10</w:t>
      </w:r>
      <w:r w:rsidRPr="003B6E34">
        <w:rPr>
          <w:rFonts w:asciiTheme="minorHAnsi" w:hAnsiTheme="minorHAnsi" w:cstheme="minorHAnsi"/>
        </w:rPr>
        <w:t>).</w:t>
      </w:r>
    </w:p>
    <w:p w14:paraId="6D9B0AD0" w14:textId="5C12B6D3" w:rsidR="005B5370" w:rsidRPr="003B6E34" w:rsidRDefault="0038684A" w:rsidP="005B5370">
      <w:pPr>
        <w:shd w:val="clear" w:color="auto" w:fill="E6E6E6"/>
        <w:rPr>
          <w:rFonts w:asciiTheme="minorHAnsi" w:hAnsiTheme="minorHAnsi" w:cstheme="minorHAnsi"/>
        </w:rPr>
      </w:pPr>
      <w:r w:rsidRPr="003B6E34">
        <w:rPr>
          <w:rFonts w:asciiTheme="minorHAnsi" w:hAnsiTheme="minorHAnsi" w:cstheme="minorHAnsi"/>
        </w:rPr>
        <w:t>5.2c</w:t>
      </w:r>
      <w:r w:rsidR="005B5370" w:rsidRPr="003B6E34">
        <w:rPr>
          <w:rFonts w:asciiTheme="minorHAnsi" w:hAnsiTheme="minorHAnsi" w:cstheme="minorHAnsi"/>
        </w:rPr>
        <w:t xml:space="preserve"> Kui ühtegi kauba varianti pole registreeritud, siis variantide valikut ei pakuta ning kauba varianti ei saa registreerida.</w:t>
      </w:r>
    </w:p>
    <w:p w14:paraId="0F75CE0D" w14:textId="77777777" w:rsidR="005B5370" w:rsidRPr="003B6E34" w:rsidRDefault="005B5370" w:rsidP="005B5370">
      <w:pPr>
        <w:shd w:val="clear" w:color="auto" w:fill="E6E6E6"/>
        <w:rPr>
          <w:rFonts w:asciiTheme="minorHAnsi" w:hAnsiTheme="minorHAnsi" w:cstheme="minorHAnsi"/>
        </w:rPr>
      </w:pPr>
    </w:p>
    <w:p w14:paraId="0B09DF2E" w14:textId="77777777" w:rsidR="0054149A" w:rsidRPr="003B6E34" w:rsidRDefault="0054149A" w:rsidP="009A4F32">
      <w:pPr>
        <w:rPr>
          <w:rFonts w:asciiTheme="minorHAnsi" w:hAnsiTheme="minorHAnsi" w:cstheme="minorHAnsi"/>
        </w:rPr>
      </w:pPr>
    </w:p>
    <w:p w14:paraId="14C3B125" w14:textId="77777777" w:rsidR="004E7C70" w:rsidRPr="003B6E34" w:rsidRDefault="004E7C70" w:rsidP="009A4F32">
      <w:pPr>
        <w:rPr>
          <w:rFonts w:asciiTheme="minorHAnsi" w:hAnsiTheme="minorHAnsi" w:cstheme="minorHAnsi"/>
        </w:rPr>
      </w:pPr>
    </w:p>
    <w:p w14:paraId="326F8C38" w14:textId="77777777" w:rsidR="00A30CF3" w:rsidRPr="003B6E34" w:rsidRDefault="00A30CF3" w:rsidP="00554EA1">
      <w:pPr>
        <w:pStyle w:val="Heading4"/>
        <w:rPr>
          <w:rFonts w:asciiTheme="minorHAnsi" w:hAnsiTheme="minorHAnsi" w:cstheme="minorHAnsi"/>
        </w:rPr>
      </w:pPr>
      <w:bookmarkStart w:id="73" w:name="_Toc240564745"/>
      <w:r w:rsidRPr="003B6E34">
        <w:rPr>
          <w:rFonts w:asciiTheme="minorHAnsi" w:hAnsiTheme="minorHAnsi" w:cstheme="minorHAnsi"/>
        </w:rPr>
        <w:t xml:space="preserve">Kasutusjuht: </w:t>
      </w:r>
      <w:r w:rsidR="003F273B" w:rsidRPr="003B6E34">
        <w:rPr>
          <w:rFonts w:asciiTheme="minorHAnsi" w:hAnsiTheme="minorHAnsi" w:cstheme="minorHAnsi"/>
        </w:rPr>
        <w:t>Aktiveeri kaup</w:t>
      </w:r>
      <w:bookmarkEnd w:id="73"/>
    </w:p>
    <w:p w14:paraId="7C630786"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Primaarne tegutseja</w:t>
      </w:r>
      <w:r w:rsidRPr="003B6E34">
        <w:rPr>
          <w:rFonts w:asciiTheme="minorHAnsi" w:hAnsiTheme="minorHAnsi" w:cstheme="minorHAnsi"/>
        </w:rPr>
        <w:t xml:space="preserve">: </w:t>
      </w:r>
      <w:r w:rsidR="00940AB6" w:rsidRPr="003B6E34">
        <w:rPr>
          <w:rFonts w:asciiTheme="minorHAnsi" w:hAnsiTheme="minorHAnsi" w:cstheme="minorHAnsi"/>
        </w:rPr>
        <w:t>Kauba</w:t>
      </w:r>
      <w:r w:rsidR="003C33BD" w:rsidRPr="003B6E34">
        <w:rPr>
          <w:rFonts w:asciiTheme="minorHAnsi" w:hAnsiTheme="minorHAnsi" w:cstheme="minorHAnsi"/>
        </w:rPr>
        <w:t xml:space="preserve"> haldur</w:t>
      </w:r>
    </w:p>
    <w:p w14:paraId="7E248EF2"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Osapooled ja nende huvid</w:t>
      </w:r>
      <w:r w:rsidRPr="003B6E34">
        <w:rPr>
          <w:rFonts w:asciiTheme="minorHAnsi" w:hAnsiTheme="minorHAnsi" w:cstheme="minorHAnsi"/>
        </w:rPr>
        <w:t>:</w:t>
      </w:r>
    </w:p>
    <w:p w14:paraId="5B8CD013" w14:textId="77777777" w:rsidR="00882784" w:rsidRPr="003B6E34" w:rsidRDefault="00940AB6"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882784" w:rsidRPr="003B6E34">
        <w:rPr>
          <w:rFonts w:asciiTheme="minorHAnsi" w:hAnsiTheme="minorHAnsi" w:cstheme="minorHAnsi"/>
          <w:u w:val="single"/>
        </w:rPr>
        <w:t xml:space="preserve"> haldur</w:t>
      </w:r>
      <w:r w:rsidR="00961523" w:rsidRPr="003B6E34">
        <w:rPr>
          <w:rFonts w:asciiTheme="minorHAnsi" w:hAnsiTheme="minorHAnsi" w:cstheme="minorHAnsi"/>
          <w:u w:val="single"/>
        </w:rPr>
        <w:t>, Juhataja</w:t>
      </w:r>
      <w:r w:rsidR="00882784" w:rsidRPr="003B6E34">
        <w:rPr>
          <w:rFonts w:asciiTheme="minorHAnsi" w:hAnsiTheme="minorHAnsi" w:cstheme="minorHAnsi"/>
          <w:u w:val="single"/>
        </w:rPr>
        <w:t>:</w:t>
      </w:r>
      <w:r w:rsidRPr="003B6E34">
        <w:rPr>
          <w:rFonts w:asciiTheme="minorHAnsi" w:hAnsiTheme="minorHAnsi" w:cstheme="minorHAnsi"/>
        </w:rPr>
        <w:t xml:space="preserve"> Soovib, et iga kauba</w:t>
      </w:r>
      <w:r w:rsidR="00D34980" w:rsidRPr="003B6E34">
        <w:rPr>
          <w:rFonts w:asciiTheme="minorHAnsi" w:hAnsiTheme="minorHAnsi" w:cstheme="minorHAnsi"/>
        </w:rPr>
        <w:t xml:space="preserve"> kohta</w:t>
      </w:r>
      <w:r w:rsidRPr="003B6E34">
        <w:rPr>
          <w:rFonts w:asciiTheme="minorHAnsi" w:hAnsiTheme="minorHAnsi" w:cstheme="minorHAnsi"/>
        </w:rPr>
        <w:t xml:space="preserve"> oleks teada tema koht üldises kauba</w:t>
      </w:r>
      <w:r w:rsidR="00D34980" w:rsidRPr="003B6E34">
        <w:rPr>
          <w:rFonts w:asciiTheme="minorHAnsi" w:hAnsiTheme="minorHAnsi" w:cstheme="minorHAnsi"/>
        </w:rPr>
        <w:t xml:space="preserve"> elutsüklis, mis ühtlasi </w:t>
      </w:r>
      <w:r w:rsidR="00961523" w:rsidRPr="003B6E34">
        <w:rPr>
          <w:rFonts w:asciiTheme="minorHAnsi" w:hAnsiTheme="minorHAnsi" w:cstheme="minorHAnsi"/>
        </w:rPr>
        <w:t>m</w:t>
      </w:r>
      <w:r w:rsidRPr="003B6E34">
        <w:rPr>
          <w:rFonts w:asciiTheme="minorHAnsi" w:hAnsiTheme="minorHAnsi" w:cstheme="minorHAnsi"/>
        </w:rPr>
        <w:t>äärab tegevused, mida selle kaubaga</w:t>
      </w:r>
      <w:r w:rsidR="00961523" w:rsidRPr="003B6E34">
        <w:rPr>
          <w:rFonts w:asciiTheme="minorHAnsi" w:hAnsiTheme="minorHAnsi" w:cstheme="minorHAnsi"/>
        </w:rPr>
        <w:t xml:space="preserve"> saab teha</w:t>
      </w:r>
      <w:r w:rsidR="0013587D" w:rsidRPr="003B6E34">
        <w:rPr>
          <w:rFonts w:asciiTheme="minorHAnsi" w:hAnsiTheme="minorHAnsi" w:cstheme="minorHAnsi"/>
        </w:rPr>
        <w:t>.</w:t>
      </w:r>
    </w:p>
    <w:p w14:paraId="441753FA" w14:textId="77777777" w:rsidR="00C46110" w:rsidRPr="003B6E34" w:rsidRDefault="00940AB6"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C46110" w:rsidRPr="003B6E34">
        <w:rPr>
          <w:rFonts w:asciiTheme="minorHAnsi" w:hAnsiTheme="minorHAnsi" w:cstheme="minorHAnsi"/>
          <w:u w:val="single"/>
        </w:rPr>
        <w:t xml:space="preserve"> haldur:</w:t>
      </w:r>
      <w:r w:rsidRPr="003B6E34">
        <w:rPr>
          <w:rFonts w:asciiTheme="minorHAnsi" w:hAnsiTheme="minorHAnsi" w:cstheme="minorHAnsi"/>
        </w:rPr>
        <w:t xml:space="preserve"> Soovib, et kaupa</w:t>
      </w:r>
      <w:r w:rsidR="00C46110" w:rsidRPr="003B6E34">
        <w:rPr>
          <w:rFonts w:asciiTheme="minorHAnsi" w:hAnsiTheme="minorHAnsi" w:cstheme="minorHAnsi"/>
        </w:rPr>
        <w:t xml:space="preserve"> saaks kasutada uutes tehingutes.</w:t>
      </w:r>
    </w:p>
    <w:p w14:paraId="4DFD66F3" w14:textId="77777777" w:rsidR="00A30CF3" w:rsidRPr="003B6E34" w:rsidRDefault="00A948FF"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 xml:space="preserve">Klient, </w:t>
      </w:r>
      <w:r w:rsidR="00882784" w:rsidRPr="003B6E34">
        <w:rPr>
          <w:rFonts w:asciiTheme="minorHAnsi" w:hAnsiTheme="minorHAnsi" w:cstheme="minorHAnsi"/>
          <w:u w:val="single"/>
        </w:rPr>
        <w:t>Uudistaja</w:t>
      </w:r>
      <w:r w:rsidR="00882784" w:rsidRPr="003B6E34">
        <w:rPr>
          <w:rFonts w:asciiTheme="minorHAnsi" w:hAnsiTheme="minorHAnsi" w:cstheme="minorHAnsi"/>
        </w:rPr>
        <w:t>:</w:t>
      </w:r>
      <w:r w:rsidR="00961523" w:rsidRPr="003B6E34">
        <w:rPr>
          <w:rFonts w:asciiTheme="minorHAnsi" w:hAnsiTheme="minorHAnsi" w:cstheme="minorHAnsi"/>
        </w:rPr>
        <w:t xml:space="preserve"> Soovi</w:t>
      </w:r>
      <w:r w:rsidR="00454949" w:rsidRPr="003B6E34">
        <w:rPr>
          <w:rFonts w:asciiTheme="minorHAnsi" w:hAnsiTheme="minorHAnsi" w:cstheme="minorHAnsi"/>
        </w:rPr>
        <w:t>vad</w:t>
      </w:r>
      <w:r w:rsidR="00940AB6" w:rsidRPr="003B6E34">
        <w:rPr>
          <w:rFonts w:asciiTheme="minorHAnsi" w:hAnsiTheme="minorHAnsi" w:cstheme="minorHAnsi"/>
        </w:rPr>
        <w:t xml:space="preserve"> näha kõiki aktiivseid kaupu</w:t>
      </w:r>
      <w:r w:rsidR="00961523" w:rsidRPr="003B6E34">
        <w:rPr>
          <w:rFonts w:asciiTheme="minorHAnsi" w:hAnsiTheme="minorHAnsi" w:cstheme="minorHAnsi"/>
        </w:rPr>
        <w:t xml:space="preserve">, et otsustada, kas siduda </w:t>
      </w:r>
      <w:r w:rsidR="00940AB6" w:rsidRPr="003B6E34">
        <w:rPr>
          <w:rFonts w:asciiTheme="minorHAnsi" w:hAnsiTheme="minorHAnsi" w:cstheme="minorHAnsi"/>
        </w:rPr>
        <w:t>ennast selle organisatsiooniga kaupasid</w:t>
      </w:r>
      <w:r w:rsidR="00961523" w:rsidRPr="003B6E34">
        <w:rPr>
          <w:rFonts w:asciiTheme="minorHAnsi" w:hAnsiTheme="minorHAnsi" w:cstheme="minorHAnsi"/>
        </w:rPr>
        <w:t xml:space="preserve"> kasutava kliendi rollis</w:t>
      </w:r>
      <w:r w:rsidR="0013587D" w:rsidRPr="003B6E34">
        <w:rPr>
          <w:rFonts w:asciiTheme="minorHAnsi" w:hAnsiTheme="minorHAnsi" w:cstheme="minorHAnsi"/>
        </w:rPr>
        <w:t>.</w:t>
      </w:r>
    </w:p>
    <w:p w14:paraId="0D635CE9"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Käivitav sündmus</w:t>
      </w:r>
      <w:r w:rsidRPr="003B6E34">
        <w:rPr>
          <w:rFonts w:asciiTheme="minorHAnsi" w:hAnsiTheme="minorHAnsi" w:cstheme="minorHAnsi"/>
        </w:rPr>
        <w:t xml:space="preserve">: </w:t>
      </w:r>
      <w:r w:rsidR="00940AB6" w:rsidRPr="003B6E34">
        <w:rPr>
          <w:rFonts w:asciiTheme="minorHAnsi" w:hAnsiTheme="minorHAnsi" w:cstheme="minorHAnsi"/>
        </w:rPr>
        <w:t>Kaupade</w:t>
      </w:r>
      <w:r w:rsidR="00D1646E" w:rsidRPr="003B6E34">
        <w:rPr>
          <w:rFonts w:asciiTheme="minorHAnsi" w:hAnsiTheme="minorHAnsi" w:cstheme="minorHAnsi"/>
        </w:rPr>
        <w:t xml:space="preserve"> </w:t>
      </w:r>
      <w:r w:rsidR="00A948FF" w:rsidRPr="003B6E34">
        <w:rPr>
          <w:rFonts w:asciiTheme="minorHAnsi" w:hAnsiTheme="minorHAnsi" w:cstheme="minorHAnsi"/>
        </w:rPr>
        <w:t xml:space="preserve">ooteperiood või </w:t>
      </w:r>
      <w:r w:rsidR="00940AB6" w:rsidRPr="003B6E34">
        <w:rPr>
          <w:rFonts w:asciiTheme="minorHAnsi" w:hAnsiTheme="minorHAnsi" w:cstheme="minorHAnsi"/>
        </w:rPr>
        <w:t>kauba</w:t>
      </w:r>
      <w:r w:rsidR="00A948FF" w:rsidRPr="003B6E34">
        <w:rPr>
          <w:rFonts w:asciiTheme="minorHAnsi" w:hAnsiTheme="minorHAnsi" w:cstheme="minorHAnsi"/>
        </w:rPr>
        <w:t xml:space="preserve"> </w:t>
      </w:r>
      <w:r w:rsidR="00D1646E" w:rsidRPr="003B6E34">
        <w:rPr>
          <w:rFonts w:asciiTheme="minorHAnsi" w:hAnsiTheme="minorHAnsi" w:cstheme="minorHAnsi"/>
        </w:rPr>
        <w:t>seoses tekkinud ajutise</w:t>
      </w:r>
      <w:r w:rsidR="00940AB6" w:rsidRPr="003B6E34">
        <w:rPr>
          <w:rFonts w:asciiTheme="minorHAnsi" w:hAnsiTheme="minorHAnsi" w:cstheme="minorHAnsi"/>
        </w:rPr>
        <w:t>d probleemid on lahenenud ning kauba</w:t>
      </w:r>
      <w:r w:rsidR="00D1646E" w:rsidRPr="003B6E34">
        <w:rPr>
          <w:rFonts w:asciiTheme="minorHAnsi" w:hAnsiTheme="minorHAnsi" w:cstheme="minorHAnsi"/>
        </w:rPr>
        <w:t xml:space="preserve"> </w:t>
      </w:r>
      <w:r w:rsidR="00CB1A85" w:rsidRPr="003B6E34">
        <w:rPr>
          <w:rFonts w:asciiTheme="minorHAnsi" w:hAnsiTheme="minorHAnsi" w:cstheme="minorHAnsi"/>
        </w:rPr>
        <w:t xml:space="preserve">põhjal </w:t>
      </w:r>
      <w:r w:rsidR="00D1646E" w:rsidRPr="003B6E34">
        <w:rPr>
          <w:rFonts w:asciiTheme="minorHAnsi" w:hAnsiTheme="minorHAnsi" w:cstheme="minorHAnsi"/>
        </w:rPr>
        <w:t xml:space="preserve">saab uuesti </w:t>
      </w:r>
      <w:r w:rsidR="00A948FF" w:rsidRPr="003B6E34">
        <w:rPr>
          <w:rFonts w:asciiTheme="minorHAnsi" w:hAnsiTheme="minorHAnsi" w:cstheme="minorHAnsi"/>
        </w:rPr>
        <w:t>tehinguid</w:t>
      </w:r>
      <w:r w:rsidR="00D1646E" w:rsidRPr="003B6E34">
        <w:rPr>
          <w:rFonts w:asciiTheme="minorHAnsi" w:hAnsiTheme="minorHAnsi" w:cstheme="minorHAnsi"/>
        </w:rPr>
        <w:t xml:space="preserve"> teha.</w:t>
      </w:r>
    </w:p>
    <w:p w14:paraId="37F007F3"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Eeltingimused</w:t>
      </w:r>
      <w:r w:rsidRPr="003B6E34">
        <w:rPr>
          <w:rFonts w:asciiTheme="minorHAnsi" w:hAnsiTheme="minorHAnsi" w:cstheme="minorHAnsi"/>
        </w:rPr>
        <w:t xml:space="preserve">: </w:t>
      </w:r>
      <w:r w:rsidR="00940AB6" w:rsidRPr="003B6E34">
        <w:rPr>
          <w:rFonts w:asciiTheme="minorHAnsi" w:hAnsiTheme="minorHAnsi" w:cstheme="minorHAnsi"/>
        </w:rPr>
        <w:t>Kauba</w:t>
      </w:r>
      <w:r w:rsidR="00251DE7" w:rsidRPr="003B6E34">
        <w:rPr>
          <w:rFonts w:asciiTheme="minorHAnsi" w:hAnsiTheme="minorHAnsi" w:cstheme="minorHAnsi"/>
        </w:rPr>
        <w:t xml:space="preserve"> haldur on autenditud ja autoriseeritud.</w:t>
      </w:r>
      <w:r w:rsidR="00940AB6" w:rsidRPr="003B6E34">
        <w:rPr>
          <w:rFonts w:asciiTheme="minorHAnsi" w:hAnsiTheme="minorHAnsi" w:cstheme="minorHAnsi"/>
        </w:rPr>
        <w:t xml:space="preserve"> Kaup</w:t>
      </w:r>
      <w:r w:rsidR="00BD277D" w:rsidRPr="003B6E34">
        <w:rPr>
          <w:rFonts w:asciiTheme="minorHAnsi" w:hAnsiTheme="minorHAnsi" w:cstheme="minorHAnsi"/>
        </w:rPr>
        <w:t xml:space="preserve"> on </w:t>
      </w:r>
      <w:r w:rsidR="00A948FF" w:rsidRPr="003B6E34">
        <w:rPr>
          <w:rFonts w:asciiTheme="minorHAnsi" w:hAnsiTheme="minorHAnsi" w:cstheme="minorHAnsi"/>
        </w:rPr>
        <w:t xml:space="preserve">registreeritud ja on </w:t>
      </w:r>
      <w:r w:rsidR="00BD277D" w:rsidRPr="003B6E34">
        <w:rPr>
          <w:rFonts w:asciiTheme="minorHAnsi" w:hAnsiTheme="minorHAnsi" w:cstheme="minorHAnsi"/>
        </w:rPr>
        <w:t xml:space="preserve">seisundis </w:t>
      </w:r>
      <w:r w:rsidR="00A948FF" w:rsidRPr="003B6E34">
        <w:rPr>
          <w:rFonts w:asciiTheme="minorHAnsi" w:hAnsiTheme="minorHAnsi" w:cstheme="minorHAnsi"/>
        </w:rPr>
        <w:t xml:space="preserve">„Ootel“ või </w:t>
      </w:r>
      <w:r w:rsidR="00BD277D" w:rsidRPr="003B6E34">
        <w:rPr>
          <w:rFonts w:asciiTheme="minorHAnsi" w:hAnsiTheme="minorHAnsi" w:cstheme="minorHAnsi"/>
        </w:rPr>
        <w:t>„Mitteaktiivne“.</w:t>
      </w:r>
      <w:r w:rsidR="00940AB6" w:rsidRPr="003B6E34">
        <w:rPr>
          <w:rFonts w:asciiTheme="minorHAnsi" w:hAnsiTheme="minorHAnsi" w:cstheme="minorHAnsi"/>
        </w:rPr>
        <w:t xml:space="preserve"> Kaup on määratud vähemalt ühte kauba</w:t>
      </w:r>
      <w:r w:rsidR="009668FE" w:rsidRPr="003B6E34">
        <w:rPr>
          <w:rFonts w:asciiTheme="minorHAnsi" w:hAnsiTheme="minorHAnsi" w:cstheme="minorHAnsi"/>
        </w:rPr>
        <w:t xml:space="preserve"> kategooriasse.</w:t>
      </w:r>
    </w:p>
    <w:p w14:paraId="0E6DBCB0"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Järeltingimused</w:t>
      </w:r>
      <w:r w:rsidRPr="003B6E34">
        <w:rPr>
          <w:rFonts w:asciiTheme="minorHAnsi" w:hAnsiTheme="minorHAnsi" w:cstheme="minorHAnsi"/>
        </w:rPr>
        <w:t xml:space="preserve">: </w:t>
      </w:r>
      <w:r w:rsidR="00940AB6" w:rsidRPr="003B6E34">
        <w:rPr>
          <w:rFonts w:asciiTheme="minorHAnsi" w:hAnsiTheme="minorHAnsi" w:cstheme="minorHAnsi"/>
        </w:rPr>
        <w:t>Kaup</w:t>
      </w:r>
      <w:r w:rsidR="000C3735" w:rsidRPr="003B6E34">
        <w:rPr>
          <w:rFonts w:asciiTheme="minorHAnsi" w:hAnsiTheme="minorHAnsi" w:cstheme="minorHAnsi"/>
        </w:rPr>
        <w:t xml:space="preserve"> on seisundis „Aktiivne“.</w:t>
      </w:r>
    </w:p>
    <w:p w14:paraId="22EC6363"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Stsenaarium (tüüpiline sündmuste järjestus)</w:t>
      </w:r>
      <w:r w:rsidRPr="003B6E34">
        <w:rPr>
          <w:rFonts w:asciiTheme="minorHAnsi" w:hAnsiTheme="minorHAnsi" w:cstheme="minorHAnsi"/>
        </w:rPr>
        <w:t>:</w:t>
      </w:r>
    </w:p>
    <w:p w14:paraId="61AD9053" w14:textId="77777777" w:rsidR="00D63C87" w:rsidRPr="003B6E34" w:rsidRDefault="00940AB6" w:rsidP="00BA72FB">
      <w:pPr>
        <w:numPr>
          <w:ilvl w:val="0"/>
          <w:numId w:val="21"/>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D63C87" w:rsidRPr="003B6E34">
        <w:rPr>
          <w:rFonts w:asciiTheme="minorHAnsi" w:hAnsiTheme="minorHAnsi" w:cstheme="minorHAnsi"/>
          <w:u w:val="single"/>
        </w:rPr>
        <w:t xml:space="preserve"> haldur</w:t>
      </w:r>
      <w:r w:rsidR="00D63C87" w:rsidRPr="003B6E34">
        <w:rPr>
          <w:rFonts w:asciiTheme="minorHAnsi" w:hAnsiTheme="minorHAnsi" w:cstheme="minorHAnsi"/>
        </w:rPr>
        <w:t xml:space="preserve"> soovib </w:t>
      </w:r>
      <w:r w:rsidRPr="003B6E34">
        <w:rPr>
          <w:rFonts w:asciiTheme="minorHAnsi" w:hAnsiTheme="minorHAnsi" w:cstheme="minorHAnsi"/>
        </w:rPr>
        <w:t>aktiveerida kaupu</w:t>
      </w:r>
      <w:r w:rsidR="00D63C87" w:rsidRPr="003B6E34">
        <w:rPr>
          <w:rFonts w:asciiTheme="minorHAnsi" w:hAnsiTheme="minorHAnsi" w:cstheme="minorHAnsi"/>
        </w:rPr>
        <w:t>.</w:t>
      </w:r>
    </w:p>
    <w:p w14:paraId="5A86A54E" w14:textId="77777777" w:rsidR="00D63C87" w:rsidRPr="003B6E34" w:rsidRDefault="00D63C87" w:rsidP="00BA72FB">
      <w:pPr>
        <w:numPr>
          <w:ilvl w:val="0"/>
          <w:numId w:val="21"/>
        </w:numPr>
        <w:shd w:val="clear" w:color="auto" w:fill="E6E6E6"/>
        <w:tabs>
          <w:tab w:val="left" w:pos="8640"/>
          <w:tab w:val="left" w:pos="10800"/>
          <w:tab w:val="left" w:pos="11880"/>
          <w:tab w:val="left" w:pos="12960"/>
          <w:tab w:val="left" w:pos="13680"/>
          <w:tab w:val="left" w:pos="16920"/>
        </w:tabs>
        <w:rPr>
          <w:rFonts w:asciiTheme="minorHAnsi" w:hAnsiTheme="minorHAnsi" w:cstheme="minorHAnsi"/>
          <w:i/>
        </w:rPr>
      </w:pPr>
      <w:r w:rsidRPr="003B6E34">
        <w:rPr>
          <w:rFonts w:asciiTheme="minorHAnsi" w:hAnsiTheme="minorHAnsi" w:cstheme="minorHAnsi"/>
          <w:i/>
        </w:rPr>
        <w:t>Käivitub kasutusjuht „Vaata k</w:t>
      </w:r>
      <w:r w:rsidR="00940AB6" w:rsidRPr="003B6E34">
        <w:rPr>
          <w:rFonts w:asciiTheme="minorHAnsi" w:hAnsiTheme="minorHAnsi" w:cstheme="minorHAnsi"/>
          <w:i/>
        </w:rPr>
        <w:t>õiki ootel või mitteaktiivseid kaupu</w:t>
      </w:r>
      <w:r w:rsidRPr="003B6E34">
        <w:rPr>
          <w:rFonts w:asciiTheme="minorHAnsi" w:hAnsiTheme="minorHAnsi" w:cstheme="minorHAnsi"/>
          <w:i/>
        </w:rPr>
        <w:t>“</w:t>
      </w:r>
    </w:p>
    <w:p w14:paraId="7A80836A" w14:textId="77777777" w:rsidR="00D63C87" w:rsidRPr="003B6E34" w:rsidRDefault="00940AB6" w:rsidP="00BA72FB">
      <w:pPr>
        <w:numPr>
          <w:ilvl w:val="0"/>
          <w:numId w:val="21"/>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D63C87" w:rsidRPr="003B6E34">
        <w:rPr>
          <w:rFonts w:asciiTheme="minorHAnsi" w:hAnsiTheme="minorHAnsi" w:cstheme="minorHAnsi"/>
          <w:u w:val="single"/>
        </w:rPr>
        <w:t xml:space="preserve"> haldur</w:t>
      </w:r>
      <w:r w:rsidRPr="003B6E34">
        <w:rPr>
          <w:rFonts w:asciiTheme="minorHAnsi" w:hAnsiTheme="minorHAnsi" w:cstheme="minorHAnsi"/>
        </w:rPr>
        <w:t xml:space="preserve"> valib nimekirjast kauba</w:t>
      </w:r>
      <w:r w:rsidR="00D63C87" w:rsidRPr="003B6E34">
        <w:rPr>
          <w:rFonts w:asciiTheme="minorHAnsi" w:hAnsiTheme="minorHAnsi" w:cstheme="minorHAnsi"/>
        </w:rPr>
        <w:t xml:space="preserve"> ja annab korralduse see aktiivseks muuta.</w:t>
      </w:r>
    </w:p>
    <w:p w14:paraId="2F3E70CC" w14:textId="77777777" w:rsidR="00BD277D" w:rsidRPr="003B6E34" w:rsidRDefault="00BD277D" w:rsidP="00BA72FB">
      <w:pPr>
        <w:numPr>
          <w:ilvl w:val="0"/>
          <w:numId w:val="21"/>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salvestab andmed</w:t>
      </w:r>
      <w:r w:rsidR="00267878" w:rsidRPr="003B6E34">
        <w:rPr>
          <w:rFonts w:asciiTheme="minorHAnsi" w:hAnsiTheme="minorHAnsi" w:cstheme="minorHAnsi"/>
        </w:rPr>
        <w:t xml:space="preserve"> (</w:t>
      </w:r>
      <w:r w:rsidR="00267878" w:rsidRPr="003B6E34">
        <w:rPr>
          <w:rFonts w:asciiTheme="minorHAnsi" w:hAnsiTheme="minorHAnsi" w:cstheme="minorHAnsi"/>
          <w:b/>
          <w:color w:val="0070C0"/>
        </w:rPr>
        <w:t>OP3</w:t>
      </w:r>
      <w:r w:rsidR="00267878" w:rsidRPr="003B6E34">
        <w:rPr>
          <w:rFonts w:asciiTheme="minorHAnsi" w:hAnsiTheme="minorHAnsi" w:cstheme="minorHAnsi"/>
        </w:rPr>
        <w:t>)</w:t>
      </w:r>
      <w:r w:rsidRPr="003B6E34">
        <w:rPr>
          <w:rFonts w:asciiTheme="minorHAnsi" w:hAnsiTheme="minorHAnsi" w:cstheme="minorHAnsi"/>
        </w:rPr>
        <w:t>.</w:t>
      </w:r>
    </w:p>
    <w:p w14:paraId="0979FC2F" w14:textId="77777777" w:rsidR="00267878" w:rsidRPr="003B6E34" w:rsidRDefault="00E127EA" w:rsidP="00267878">
      <w:p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i/>
        </w:rPr>
        <w:t>Kauba</w:t>
      </w:r>
      <w:r w:rsidR="00267878" w:rsidRPr="003B6E34">
        <w:rPr>
          <w:rFonts w:asciiTheme="minorHAnsi" w:hAnsiTheme="minorHAnsi" w:cstheme="minorHAnsi"/>
          <w:i/>
        </w:rPr>
        <w:t xml:space="preserve"> haldur võib samme 1-4 läbida nii mitu korda kui soovib.</w:t>
      </w:r>
    </w:p>
    <w:p w14:paraId="27CC41C9"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Laiendused  (või alternatiivne sündmuste käik)</w:t>
      </w:r>
      <w:r w:rsidRPr="003B6E34">
        <w:rPr>
          <w:rFonts w:asciiTheme="minorHAnsi" w:hAnsiTheme="minorHAnsi" w:cstheme="minorHAnsi"/>
        </w:rPr>
        <w:t>:</w:t>
      </w:r>
    </w:p>
    <w:p w14:paraId="62048406" w14:textId="77777777" w:rsidR="00A30CF3" w:rsidRPr="003B6E34" w:rsidRDefault="00267878" w:rsidP="00A30CF3">
      <w:pPr>
        <w:shd w:val="clear" w:color="auto" w:fill="E6E6E6"/>
        <w:rPr>
          <w:rFonts w:asciiTheme="minorHAnsi" w:hAnsiTheme="minorHAnsi" w:cstheme="minorHAnsi"/>
        </w:rPr>
      </w:pPr>
      <w:r w:rsidRPr="003B6E34">
        <w:rPr>
          <w:rFonts w:asciiTheme="minorHAnsi" w:hAnsiTheme="minorHAnsi" w:cstheme="minorHAnsi"/>
        </w:rPr>
        <w:t>3</w:t>
      </w:r>
      <w:r w:rsidR="00A30CF3" w:rsidRPr="003B6E34">
        <w:rPr>
          <w:rFonts w:asciiTheme="minorHAnsi" w:hAnsiTheme="minorHAnsi" w:cstheme="minorHAnsi"/>
        </w:rPr>
        <w:t xml:space="preserve">a. Kui </w:t>
      </w:r>
      <w:r w:rsidRPr="003B6E34">
        <w:rPr>
          <w:rFonts w:asciiTheme="minorHAnsi" w:hAnsiTheme="minorHAnsi" w:cstheme="minorHAnsi"/>
        </w:rPr>
        <w:t xml:space="preserve">nimekirjas ei ole ühtegi </w:t>
      </w:r>
      <w:r w:rsidR="00D63C87" w:rsidRPr="003B6E34">
        <w:rPr>
          <w:rFonts w:asciiTheme="minorHAnsi" w:hAnsiTheme="minorHAnsi" w:cstheme="minorHAnsi"/>
        </w:rPr>
        <w:t xml:space="preserve">ootel </w:t>
      </w:r>
      <w:r w:rsidR="00934A53" w:rsidRPr="003B6E34">
        <w:rPr>
          <w:rFonts w:asciiTheme="minorHAnsi" w:hAnsiTheme="minorHAnsi" w:cstheme="minorHAnsi"/>
        </w:rPr>
        <w:t>või</w:t>
      </w:r>
      <w:r w:rsidR="00D63C87" w:rsidRPr="003B6E34">
        <w:rPr>
          <w:rFonts w:asciiTheme="minorHAnsi" w:hAnsiTheme="minorHAnsi" w:cstheme="minorHAnsi"/>
        </w:rPr>
        <w:t xml:space="preserve"> </w:t>
      </w:r>
      <w:r w:rsidR="00E127EA" w:rsidRPr="003B6E34">
        <w:rPr>
          <w:rFonts w:asciiTheme="minorHAnsi" w:hAnsiTheme="minorHAnsi" w:cstheme="minorHAnsi"/>
        </w:rPr>
        <w:t>mitteaktiivset kaupa, siis ei saa kauba</w:t>
      </w:r>
      <w:r w:rsidRPr="003B6E34">
        <w:rPr>
          <w:rFonts w:asciiTheme="minorHAnsi" w:hAnsiTheme="minorHAnsi" w:cstheme="minorHAnsi"/>
        </w:rPr>
        <w:t xml:space="preserve"> haldur</w:t>
      </w:r>
      <w:r w:rsidR="00D63C87" w:rsidRPr="003B6E34">
        <w:rPr>
          <w:rFonts w:asciiTheme="minorHAnsi" w:hAnsiTheme="minorHAnsi" w:cstheme="minorHAnsi"/>
        </w:rPr>
        <w:t xml:space="preserve"> jätkata</w:t>
      </w:r>
      <w:r w:rsidRPr="003B6E34">
        <w:rPr>
          <w:rFonts w:asciiTheme="minorHAnsi" w:hAnsiTheme="minorHAnsi" w:cstheme="minorHAnsi"/>
        </w:rPr>
        <w:t>.</w:t>
      </w:r>
    </w:p>
    <w:p w14:paraId="6249C95F" w14:textId="77777777" w:rsidR="009668FE" w:rsidRPr="003B6E34" w:rsidRDefault="00E127EA" w:rsidP="00A30CF3">
      <w:pPr>
        <w:shd w:val="clear" w:color="auto" w:fill="E6E6E6"/>
        <w:rPr>
          <w:rFonts w:asciiTheme="minorHAnsi" w:hAnsiTheme="minorHAnsi" w:cstheme="minorHAnsi"/>
        </w:rPr>
      </w:pPr>
      <w:r w:rsidRPr="003B6E34">
        <w:rPr>
          <w:rFonts w:asciiTheme="minorHAnsi" w:hAnsiTheme="minorHAnsi" w:cstheme="minorHAnsi"/>
        </w:rPr>
        <w:t>4a. Kui kaup ei kuulu ühtegi kauba</w:t>
      </w:r>
      <w:r w:rsidR="009668FE" w:rsidRPr="003B6E34">
        <w:rPr>
          <w:rFonts w:asciiTheme="minorHAnsi" w:hAnsiTheme="minorHAnsi" w:cstheme="minorHAnsi"/>
        </w:rPr>
        <w:t xml:space="preserve"> kategooriasse, siis aktiveerimine ebaõnnestub.</w:t>
      </w:r>
    </w:p>
    <w:p w14:paraId="43BF30A1" w14:textId="77777777" w:rsidR="00A30CF3" w:rsidRPr="003B6E34" w:rsidRDefault="00A30CF3" w:rsidP="009A4F32">
      <w:pPr>
        <w:rPr>
          <w:rFonts w:asciiTheme="minorHAnsi" w:hAnsiTheme="minorHAnsi" w:cstheme="minorHAnsi"/>
        </w:rPr>
      </w:pPr>
    </w:p>
    <w:p w14:paraId="18B978A4" w14:textId="77777777" w:rsidR="004E7C70" w:rsidRPr="003B6E34" w:rsidRDefault="004E7C70" w:rsidP="009A4F32">
      <w:pPr>
        <w:rPr>
          <w:rFonts w:asciiTheme="minorHAnsi" w:hAnsiTheme="minorHAnsi" w:cstheme="minorHAnsi"/>
        </w:rPr>
      </w:pPr>
    </w:p>
    <w:p w14:paraId="1E55F17D" w14:textId="77777777" w:rsidR="00A30CF3" w:rsidRPr="003B6E34" w:rsidRDefault="00A30CF3" w:rsidP="00554EA1">
      <w:pPr>
        <w:pStyle w:val="Heading4"/>
        <w:rPr>
          <w:rFonts w:asciiTheme="minorHAnsi" w:hAnsiTheme="minorHAnsi" w:cstheme="minorHAnsi"/>
        </w:rPr>
      </w:pPr>
      <w:bookmarkStart w:id="74" w:name="_Toc240564746"/>
      <w:r w:rsidRPr="003B6E34">
        <w:rPr>
          <w:rFonts w:asciiTheme="minorHAnsi" w:hAnsiTheme="minorHAnsi" w:cstheme="minorHAnsi"/>
        </w:rPr>
        <w:t xml:space="preserve">Kasutusjuht: </w:t>
      </w:r>
      <w:r w:rsidR="003F273B" w:rsidRPr="003B6E34">
        <w:rPr>
          <w:rFonts w:asciiTheme="minorHAnsi" w:hAnsiTheme="minorHAnsi" w:cstheme="minorHAnsi"/>
        </w:rPr>
        <w:t>Muuda kaup</w:t>
      </w:r>
      <w:r w:rsidR="00746CF1" w:rsidRPr="003B6E34">
        <w:rPr>
          <w:rFonts w:asciiTheme="minorHAnsi" w:hAnsiTheme="minorHAnsi" w:cstheme="minorHAnsi"/>
        </w:rPr>
        <w:t xml:space="preserve"> mitteaktiivseks</w:t>
      </w:r>
      <w:bookmarkEnd w:id="74"/>
    </w:p>
    <w:p w14:paraId="621E0DF1"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Primaarne tegutseja</w:t>
      </w:r>
      <w:r w:rsidRPr="003B6E34">
        <w:rPr>
          <w:rFonts w:asciiTheme="minorHAnsi" w:hAnsiTheme="minorHAnsi" w:cstheme="minorHAnsi"/>
        </w:rPr>
        <w:t xml:space="preserve">: </w:t>
      </w:r>
      <w:r w:rsidR="00E127EA" w:rsidRPr="003B6E34">
        <w:rPr>
          <w:rFonts w:asciiTheme="minorHAnsi" w:hAnsiTheme="minorHAnsi" w:cstheme="minorHAnsi"/>
        </w:rPr>
        <w:t>Kauba</w:t>
      </w:r>
      <w:r w:rsidR="003C33BD" w:rsidRPr="003B6E34">
        <w:rPr>
          <w:rFonts w:asciiTheme="minorHAnsi" w:hAnsiTheme="minorHAnsi" w:cstheme="minorHAnsi"/>
        </w:rPr>
        <w:t xml:space="preserve"> haldur</w:t>
      </w:r>
    </w:p>
    <w:p w14:paraId="3609C5F8"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Osapooled ja nende huvid</w:t>
      </w:r>
      <w:r w:rsidRPr="003B6E34">
        <w:rPr>
          <w:rFonts w:asciiTheme="minorHAnsi" w:hAnsiTheme="minorHAnsi" w:cstheme="minorHAnsi"/>
        </w:rPr>
        <w:t>:</w:t>
      </w:r>
    </w:p>
    <w:p w14:paraId="2FFC98C1" w14:textId="77777777" w:rsidR="001F283E" w:rsidRPr="003B6E34" w:rsidRDefault="00E127EA"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961523" w:rsidRPr="003B6E34">
        <w:rPr>
          <w:rFonts w:asciiTheme="minorHAnsi" w:hAnsiTheme="minorHAnsi" w:cstheme="minorHAnsi"/>
          <w:u w:val="single"/>
        </w:rPr>
        <w:t xml:space="preserve"> haldur, Juhataja:</w:t>
      </w:r>
      <w:r w:rsidRPr="003B6E34">
        <w:rPr>
          <w:rFonts w:asciiTheme="minorHAnsi" w:hAnsiTheme="minorHAnsi" w:cstheme="minorHAnsi"/>
        </w:rPr>
        <w:t xml:space="preserve"> Soovib, et iga kauba</w:t>
      </w:r>
      <w:r w:rsidR="00961523" w:rsidRPr="003B6E34">
        <w:rPr>
          <w:rFonts w:asciiTheme="minorHAnsi" w:hAnsiTheme="minorHAnsi" w:cstheme="minorHAnsi"/>
        </w:rPr>
        <w:t xml:space="preserve"> kohta</w:t>
      </w:r>
      <w:r w:rsidRPr="003B6E34">
        <w:rPr>
          <w:rFonts w:asciiTheme="minorHAnsi" w:hAnsiTheme="minorHAnsi" w:cstheme="minorHAnsi"/>
        </w:rPr>
        <w:t xml:space="preserve"> oleks teada tema koht üldises kauba</w:t>
      </w:r>
      <w:r w:rsidR="00961523" w:rsidRPr="003B6E34">
        <w:rPr>
          <w:rFonts w:asciiTheme="minorHAnsi" w:hAnsiTheme="minorHAnsi" w:cstheme="minorHAnsi"/>
        </w:rPr>
        <w:t xml:space="preserve"> elutsüklis, mis ühtlasi m</w:t>
      </w:r>
      <w:r w:rsidRPr="003B6E34">
        <w:rPr>
          <w:rFonts w:asciiTheme="minorHAnsi" w:hAnsiTheme="minorHAnsi" w:cstheme="minorHAnsi"/>
        </w:rPr>
        <w:t>äärab tegevused, mida selle kaubaga</w:t>
      </w:r>
      <w:r w:rsidR="00961523" w:rsidRPr="003B6E34">
        <w:rPr>
          <w:rFonts w:asciiTheme="minorHAnsi" w:hAnsiTheme="minorHAnsi" w:cstheme="minorHAnsi"/>
        </w:rPr>
        <w:t xml:space="preserve"> saab teha</w:t>
      </w:r>
      <w:r w:rsidR="0013587D" w:rsidRPr="003B6E34">
        <w:rPr>
          <w:rFonts w:asciiTheme="minorHAnsi" w:hAnsiTheme="minorHAnsi" w:cstheme="minorHAnsi"/>
        </w:rPr>
        <w:t>.</w:t>
      </w:r>
    </w:p>
    <w:p w14:paraId="087CFFE7" w14:textId="77777777" w:rsidR="001F283E" w:rsidRPr="003B6E34" w:rsidRDefault="00E127EA"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1F283E" w:rsidRPr="003B6E34">
        <w:rPr>
          <w:rFonts w:asciiTheme="minorHAnsi" w:hAnsiTheme="minorHAnsi" w:cstheme="minorHAnsi"/>
          <w:u w:val="single"/>
        </w:rPr>
        <w:t xml:space="preserve"> haldur:</w:t>
      </w:r>
      <w:r w:rsidRPr="003B6E34">
        <w:rPr>
          <w:rFonts w:asciiTheme="minorHAnsi" w:hAnsiTheme="minorHAnsi" w:cstheme="minorHAnsi"/>
        </w:rPr>
        <w:t xml:space="preserve"> Soovib kauba</w:t>
      </w:r>
      <w:r w:rsidR="001F283E" w:rsidRPr="003B6E34">
        <w:rPr>
          <w:rFonts w:asciiTheme="minorHAnsi" w:hAnsiTheme="minorHAnsi" w:cstheme="minorHAnsi"/>
        </w:rPr>
        <w:t xml:space="preserve"> andmeid muuta või tegeleda sellega tekkinud ajutiste probleemidega, olles samal ajal veendunud, et </w:t>
      </w:r>
      <w:r w:rsidR="00BD07FB" w:rsidRPr="003B6E34">
        <w:rPr>
          <w:rFonts w:asciiTheme="minorHAnsi" w:hAnsiTheme="minorHAnsi" w:cstheme="minorHAnsi"/>
        </w:rPr>
        <w:t>keegi ei saa sellega algatada uusi tehinguid.</w:t>
      </w:r>
    </w:p>
    <w:p w14:paraId="3E7207F3" w14:textId="77777777" w:rsidR="00882784" w:rsidRPr="003B6E34" w:rsidRDefault="00454949"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 xml:space="preserve">Klient, </w:t>
      </w:r>
      <w:r w:rsidR="00882784" w:rsidRPr="003B6E34">
        <w:rPr>
          <w:rFonts w:asciiTheme="minorHAnsi" w:hAnsiTheme="minorHAnsi" w:cstheme="minorHAnsi"/>
          <w:u w:val="single"/>
        </w:rPr>
        <w:t>Uudistaja</w:t>
      </w:r>
      <w:r w:rsidR="00882784" w:rsidRPr="003B6E34">
        <w:rPr>
          <w:rFonts w:asciiTheme="minorHAnsi" w:hAnsiTheme="minorHAnsi" w:cstheme="minorHAnsi"/>
        </w:rPr>
        <w:t>:</w:t>
      </w:r>
      <w:r w:rsidR="00137A3D" w:rsidRPr="003B6E34">
        <w:rPr>
          <w:rFonts w:asciiTheme="minorHAnsi" w:hAnsiTheme="minorHAnsi" w:cstheme="minorHAnsi"/>
        </w:rPr>
        <w:t xml:space="preserve"> Soovi</w:t>
      </w:r>
      <w:r w:rsidRPr="003B6E34">
        <w:rPr>
          <w:rFonts w:asciiTheme="minorHAnsi" w:hAnsiTheme="minorHAnsi" w:cstheme="minorHAnsi"/>
        </w:rPr>
        <w:t>vad</w:t>
      </w:r>
      <w:r w:rsidR="00E127EA" w:rsidRPr="003B6E34">
        <w:rPr>
          <w:rFonts w:asciiTheme="minorHAnsi" w:hAnsiTheme="minorHAnsi" w:cstheme="minorHAnsi"/>
        </w:rPr>
        <w:t xml:space="preserve"> näha kõiki aktiivseid kaupu</w:t>
      </w:r>
      <w:r w:rsidR="00137A3D" w:rsidRPr="003B6E34">
        <w:rPr>
          <w:rFonts w:asciiTheme="minorHAnsi" w:hAnsiTheme="minorHAnsi" w:cstheme="minorHAnsi"/>
        </w:rPr>
        <w:t xml:space="preserve">, et otsustada, kas siduda </w:t>
      </w:r>
      <w:r w:rsidR="00E127EA" w:rsidRPr="003B6E34">
        <w:rPr>
          <w:rFonts w:asciiTheme="minorHAnsi" w:hAnsiTheme="minorHAnsi" w:cstheme="minorHAnsi"/>
        </w:rPr>
        <w:t>ennast selle organisatsiooniga kaupu</w:t>
      </w:r>
      <w:r w:rsidR="00137A3D" w:rsidRPr="003B6E34">
        <w:rPr>
          <w:rFonts w:asciiTheme="minorHAnsi" w:hAnsiTheme="minorHAnsi" w:cstheme="minorHAnsi"/>
        </w:rPr>
        <w:t xml:space="preserve"> kasutava k</w:t>
      </w:r>
      <w:r w:rsidR="00E127EA" w:rsidRPr="003B6E34">
        <w:rPr>
          <w:rFonts w:asciiTheme="minorHAnsi" w:hAnsiTheme="minorHAnsi" w:cstheme="minorHAnsi"/>
        </w:rPr>
        <w:t>liendi rollis (kui huvi pakkuv kaup</w:t>
      </w:r>
      <w:r w:rsidR="00137A3D" w:rsidRPr="003B6E34">
        <w:rPr>
          <w:rFonts w:asciiTheme="minorHAnsi" w:hAnsiTheme="minorHAnsi" w:cstheme="minorHAnsi"/>
        </w:rPr>
        <w:t xml:space="preserve"> ei ole selles nimekirjas, siis see on talle samuti oluline informatsioon)</w:t>
      </w:r>
      <w:r w:rsidR="0013587D" w:rsidRPr="003B6E34">
        <w:rPr>
          <w:rFonts w:asciiTheme="minorHAnsi" w:hAnsiTheme="minorHAnsi" w:cstheme="minorHAnsi"/>
        </w:rPr>
        <w:t>.</w:t>
      </w:r>
    </w:p>
    <w:p w14:paraId="37A7D69C"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Käivitav sündmus</w:t>
      </w:r>
      <w:r w:rsidRPr="003B6E34">
        <w:rPr>
          <w:rFonts w:asciiTheme="minorHAnsi" w:hAnsiTheme="minorHAnsi" w:cstheme="minorHAnsi"/>
        </w:rPr>
        <w:t xml:space="preserve">: </w:t>
      </w:r>
      <w:r w:rsidR="00E127EA" w:rsidRPr="003B6E34">
        <w:rPr>
          <w:rFonts w:asciiTheme="minorHAnsi" w:hAnsiTheme="minorHAnsi" w:cstheme="minorHAnsi"/>
        </w:rPr>
        <w:t>kauba</w:t>
      </w:r>
      <w:r w:rsidR="00AB5169" w:rsidRPr="003B6E34">
        <w:rPr>
          <w:rFonts w:asciiTheme="minorHAnsi" w:hAnsiTheme="minorHAnsi" w:cstheme="minorHAnsi"/>
        </w:rPr>
        <w:t xml:space="preserve"> kasutamine </w:t>
      </w:r>
      <w:r w:rsidR="001422EF" w:rsidRPr="003B6E34">
        <w:rPr>
          <w:rFonts w:asciiTheme="minorHAnsi" w:hAnsiTheme="minorHAnsi" w:cstheme="minorHAnsi"/>
        </w:rPr>
        <w:t>tehingutes</w:t>
      </w:r>
      <w:r w:rsidR="00AB5169" w:rsidRPr="003B6E34">
        <w:rPr>
          <w:rFonts w:asciiTheme="minorHAnsi" w:hAnsiTheme="minorHAnsi" w:cstheme="minorHAnsi"/>
        </w:rPr>
        <w:t xml:space="preserve"> on vaja ajutiselt</w:t>
      </w:r>
      <w:r w:rsidR="00E127EA" w:rsidRPr="003B6E34">
        <w:rPr>
          <w:rFonts w:asciiTheme="minorHAnsi" w:hAnsiTheme="minorHAnsi" w:cstheme="minorHAnsi"/>
        </w:rPr>
        <w:t xml:space="preserve"> peatada kuna seoses selle kaubaga</w:t>
      </w:r>
      <w:r w:rsidR="00AB5169" w:rsidRPr="003B6E34">
        <w:rPr>
          <w:rFonts w:asciiTheme="minorHAnsi" w:hAnsiTheme="minorHAnsi" w:cstheme="minorHAnsi"/>
        </w:rPr>
        <w:t xml:space="preserve"> on ilmnenud ajutise iseloomuga probleemid</w:t>
      </w:r>
    </w:p>
    <w:p w14:paraId="3CE0F6A3"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Eeltingimused</w:t>
      </w:r>
      <w:r w:rsidRPr="003B6E34">
        <w:rPr>
          <w:rFonts w:asciiTheme="minorHAnsi" w:hAnsiTheme="minorHAnsi" w:cstheme="minorHAnsi"/>
        </w:rPr>
        <w:t xml:space="preserve">: </w:t>
      </w:r>
      <w:r w:rsidR="00E127EA" w:rsidRPr="003B6E34">
        <w:rPr>
          <w:rFonts w:asciiTheme="minorHAnsi" w:hAnsiTheme="minorHAnsi" w:cstheme="minorHAnsi"/>
        </w:rPr>
        <w:t>Kauba</w:t>
      </w:r>
      <w:r w:rsidR="00251DE7" w:rsidRPr="003B6E34">
        <w:rPr>
          <w:rFonts w:asciiTheme="minorHAnsi" w:hAnsiTheme="minorHAnsi" w:cstheme="minorHAnsi"/>
        </w:rPr>
        <w:t xml:space="preserve"> haldur on autenditud ja autoriseeritud.</w:t>
      </w:r>
      <w:r w:rsidR="00E127EA" w:rsidRPr="003B6E34">
        <w:rPr>
          <w:rFonts w:asciiTheme="minorHAnsi" w:hAnsiTheme="minorHAnsi" w:cstheme="minorHAnsi"/>
        </w:rPr>
        <w:t xml:space="preserve"> Kaup</w:t>
      </w:r>
      <w:r w:rsidR="00137A3D" w:rsidRPr="003B6E34">
        <w:rPr>
          <w:rFonts w:asciiTheme="minorHAnsi" w:hAnsiTheme="minorHAnsi" w:cstheme="minorHAnsi"/>
        </w:rPr>
        <w:t xml:space="preserve"> on</w:t>
      </w:r>
      <w:r w:rsidR="008E30EC" w:rsidRPr="003B6E34">
        <w:rPr>
          <w:rFonts w:asciiTheme="minorHAnsi" w:hAnsiTheme="minorHAnsi" w:cstheme="minorHAnsi"/>
        </w:rPr>
        <w:t xml:space="preserve"> registreeritud ja on</w:t>
      </w:r>
      <w:r w:rsidR="00137A3D" w:rsidRPr="003B6E34">
        <w:rPr>
          <w:rFonts w:asciiTheme="minorHAnsi" w:hAnsiTheme="minorHAnsi" w:cstheme="minorHAnsi"/>
        </w:rPr>
        <w:t xml:space="preserve"> seisundis „</w:t>
      </w:r>
      <w:r w:rsidR="00CE1073" w:rsidRPr="003B6E34">
        <w:rPr>
          <w:rFonts w:asciiTheme="minorHAnsi" w:hAnsiTheme="minorHAnsi" w:cstheme="minorHAnsi"/>
        </w:rPr>
        <w:t>A</w:t>
      </w:r>
      <w:r w:rsidR="00137A3D" w:rsidRPr="003B6E34">
        <w:rPr>
          <w:rFonts w:asciiTheme="minorHAnsi" w:hAnsiTheme="minorHAnsi" w:cstheme="minorHAnsi"/>
        </w:rPr>
        <w:t>ktiivne“.</w:t>
      </w:r>
    </w:p>
    <w:p w14:paraId="1D62AE7F"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Järeltingimused</w:t>
      </w:r>
      <w:r w:rsidRPr="003B6E34">
        <w:rPr>
          <w:rFonts w:asciiTheme="minorHAnsi" w:hAnsiTheme="minorHAnsi" w:cstheme="minorHAnsi"/>
        </w:rPr>
        <w:t xml:space="preserve">: </w:t>
      </w:r>
      <w:r w:rsidR="00E127EA" w:rsidRPr="003B6E34">
        <w:rPr>
          <w:rFonts w:asciiTheme="minorHAnsi" w:hAnsiTheme="minorHAnsi" w:cstheme="minorHAnsi"/>
        </w:rPr>
        <w:t>Kaup</w:t>
      </w:r>
      <w:r w:rsidR="000C3735" w:rsidRPr="003B6E34">
        <w:rPr>
          <w:rFonts w:asciiTheme="minorHAnsi" w:hAnsiTheme="minorHAnsi" w:cstheme="minorHAnsi"/>
        </w:rPr>
        <w:t xml:space="preserve"> on seisundis „Mitteaktiivne“.</w:t>
      </w:r>
    </w:p>
    <w:p w14:paraId="6DCD0B76"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Stsenaarium (tüüpiline sündmuste järjestus)</w:t>
      </w:r>
      <w:r w:rsidRPr="003B6E34">
        <w:rPr>
          <w:rFonts w:asciiTheme="minorHAnsi" w:hAnsiTheme="minorHAnsi" w:cstheme="minorHAnsi"/>
        </w:rPr>
        <w:t>:</w:t>
      </w:r>
    </w:p>
    <w:p w14:paraId="6E3D9916" w14:textId="77777777" w:rsidR="001F283E" w:rsidRPr="003B6E34" w:rsidRDefault="00E127EA" w:rsidP="00BA72FB">
      <w:pPr>
        <w:numPr>
          <w:ilvl w:val="0"/>
          <w:numId w:val="2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1F283E" w:rsidRPr="003B6E34">
        <w:rPr>
          <w:rFonts w:asciiTheme="minorHAnsi" w:hAnsiTheme="minorHAnsi" w:cstheme="minorHAnsi"/>
          <w:u w:val="single"/>
        </w:rPr>
        <w:t xml:space="preserve"> haldur</w:t>
      </w:r>
      <w:r w:rsidRPr="003B6E34">
        <w:rPr>
          <w:rFonts w:asciiTheme="minorHAnsi" w:hAnsiTheme="minorHAnsi" w:cstheme="minorHAnsi"/>
        </w:rPr>
        <w:t xml:space="preserve"> avaldab soovi kaup</w:t>
      </w:r>
      <w:r w:rsidR="001F283E" w:rsidRPr="003B6E34">
        <w:rPr>
          <w:rFonts w:asciiTheme="minorHAnsi" w:hAnsiTheme="minorHAnsi" w:cstheme="minorHAnsi"/>
        </w:rPr>
        <w:t xml:space="preserve"> mitteaktiivseks muuta.</w:t>
      </w:r>
    </w:p>
    <w:p w14:paraId="4C26DE7F" w14:textId="72A098F3" w:rsidR="001F283E" w:rsidRPr="003B6E34" w:rsidRDefault="001F283E" w:rsidP="00BA72FB">
      <w:pPr>
        <w:numPr>
          <w:ilvl w:val="0"/>
          <w:numId w:val="2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lastRenderedPageBreak/>
        <w:t>Süsteem</w:t>
      </w:r>
      <w:r w:rsidRPr="003B6E34">
        <w:rPr>
          <w:rFonts w:asciiTheme="minorHAnsi" w:hAnsiTheme="minorHAnsi" w:cstheme="minorHAnsi"/>
        </w:rPr>
        <w:t xml:space="preserve"> kuvab </w:t>
      </w:r>
      <w:r w:rsidR="00AC7CC6" w:rsidRPr="003B6E34">
        <w:rPr>
          <w:rFonts w:asciiTheme="minorHAnsi" w:hAnsiTheme="minorHAnsi" w:cstheme="minorHAnsi"/>
        </w:rPr>
        <w:t>aktiivsete</w:t>
      </w:r>
      <w:r w:rsidR="00E127EA" w:rsidRPr="003B6E34">
        <w:rPr>
          <w:rFonts w:asciiTheme="minorHAnsi" w:hAnsiTheme="minorHAnsi" w:cstheme="minorHAnsi"/>
        </w:rPr>
        <w:t xml:space="preserve"> kaupade</w:t>
      </w:r>
      <w:r w:rsidRPr="003B6E34">
        <w:rPr>
          <w:rFonts w:asciiTheme="minorHAnsi" w:hAnsiTheme="minorHAnsi" w:cstheme="minorHAnsi"/>
        </w:rPr>
        <w:t xml:space="preserve"> nimekirja, kus on kood, nimetus, </w:t>
      </w:r>
      <w:r w:rsidR="00113C63" w:rsidRPr="003B6E34">
        <w:rPr>
          <w:rFonts w:asciiTheme="minorHAnsi" w:hAnsiTheme="minorHAnsi" w:cstheme="minorHAnsi"/>
        </w:rPr>
        <w:t>hind, kirjeldus</w:t>
      </w:r>
      <w:r w:rsidR="003C058D" w:rsidRPr="003B6E34">
        <w:rPr>
          <w:rFonts w:asciiTheme="minorHAnsi" w:hAnsiTheme="minorHAnsi" w:cstheme="minorHAnsi"/>
        </w:rPr>
        <w:t>, pildi aadress ja registreerimise aeg</w:t>
      </w:r>
      <w:r w:rsidR="00113C63" w:rsidRPr="003B6E34">
        <w:rPr>
          <w:rFonts w:asciiTheme="minorHAnsi" w:hAnsiTheme="minorHAnsi" w:cstheme="minorHAnsi"/>
        </w:rPr>
        <w:t xml:space="preserve"> </w:t>
      </w:r>
      <w:r w:rsidRPr="003B6E34">
        <w:rPr>
          <w:rFonts w:asciiTheme="minorHAnsi" w:hAnsiTheme="minorHAnsi" w:cstheme="minorHAnsi"/>
        </w:rPr>
        <w:t>(</w:t>
      </w:r>
      <w:r w:rsidRPr="003B6E34">
        <w:rPr>
          <w:rFonts w:asciiTheme="minorHAnsi" w:hAnsiTheme="minorHAnsi" w:cstheme="minorHAnsi"/>
          <w:b/>
          <w:color w:val="FF0000"/>
        </w:rPr>
        <w:t>OP</w:t>
      </w:r>
      <w:r w:rsidR="00AC7CC6" w:rsidRPr="003B6E34">
        <w:rPr>
          <w:rFonts w:asciiTheme="minorHAnsi" w:hAnsiTheme="minorHAnsi" w:cstheme="minorHAnsi"/>
          <w:b/>
          <w:color w:val="FF0000"/>
        </w:rPr>
        <w:t>6</w:t>
      </w:r>
      <w:r w:rsidRPr="003B6E34">
        <w:rPr>
          <w:rFonts w:asciiTheme="minorHAnsi" w:hAnsiTheme="minorHAnsi" w:cstheme="minorHAnsi"/>
          <w:b/>
          <w:color w:val="FF0000"/>
        </w:rPr>
        <w:t>.1</w:t>
      </w:r>
      <w:r w:rsidRPr="003B6E34">
        <w:rPr>
          <w:rFonts w:asciiTheme="minorHAnsi" w:hAnsiTheme="minorHAnsi" w:cstheme="minorHAnsi"/>
        </w:rPr>
        <w:t>)</w:t>
      </w:r>
    </w:p>
    <w:p w14:paraId="0A329192" w14:textId="77777777" w:rsidR="00F35B16" w:rsidRPr="003B6E34" w:rsidRDefault="00E127EA" w:rsidP="00BA72FB">
      <w:pPr>
        <w:numPr>
          <w:ilvl w:val="0"/>
          <w:numId w:val="2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F35B16" w:rsidRPr="003B6E34">
        <w:rPr>
          <w:rFonts w:asciiTheme="minorHAnsi" w:hAnsiTheme="minorHAnsi" w:cstheme="minorHAnsi"/>
          <w:u w:val="single"/>
        </w:rPr>
        <w:t xml:space="preserve"> haldur</w:t>
      </w:r>
      <w:r w:rsidRPr="003B6E34">
        <w:rPr>
          <w:rFonts w:asciiTheme="minorHAnsi" w:hAnsiTheme="minorHAnsi" w:cstheme="minorHAnsi"/>
        </w:rPr>
        <w:t xml:space="preserve"> valib nimekirjast kauba</w:t>
      </w:r>
      <w:r w:rsidR="00F35B16" w:rsidRPr="003B6E34">
        <w:rPr>
          <w:rFonts w:asciiTheme="minorHAnsi" w:hAnsiTheme="minorHAnsi" w:cstheme="minorHAnsi"/>
        </w:rPr>
        <w:t xml:space="preserve"> ja annab korralduse see </w:t>
      </w:r>
      <w:r w:rsidR="007C723C" w:rsidRPr="003B6E34">
        <w:rPr>
          <w:rFonts w:asciiTheme="minorHAnsi" w:hAnsiTheme="minorHAnsi" w:cstheme="minorHAnsi"/>
        </w:rPr>
        <w:t>mitte</w:t>
      </w:r>
      <w:r w:rsidR="00AC7CC6" w:rsidRPr="003B6E34">
        <w:rPr>
          <w:rFonts w:asciiTheme="minorHAnsi" w:hAnsiTheme="minorHAnsi" w:cstheme="minorHAnsi"/>
        </w:rPr>
        <w:t>aktiivseks</w:t>
      </w:r>
      <w:r w:rsidR="00F35B16" w:rsidRPr="003B6E34">
        <w:rPr>
          <w:rFonts w:asciiTheme="minorHAnsi" w:hAnsiTheme="minorHAnsi" w:cstheme="minorHAnsi"/>
        </w:rPr>
        <w:t xml:space="preserve"> muuta.</w:t>
      </w:r>
    </w:p>
    <w:p w14:paraId="510742F0" w14:textId="77777777" w:rsidR="00F35B16" w:rsidRPr="003B6E34" w:rsidRDefault="00F35B16" w:rsidP="00BA72FB">
      <w:pPr>
        <w:numPr>
          <w:ilvl w:val="0"/>
          <w:numId w:val="2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salvestab andmed (</w:t>
      </w:r>
      <w:r w:rsidRPr="003B6E34">
        <w:rPr>
          <w:rFonts w:asciiTheme="minorHAnsi" w:hAnsiTheme="minorHAnsi" w:cstheme="minorHAnsi"/>
          <w:b/>
          <w:color w:val="0070C0"/>
        </w:rPr>
        <w:t>OP4</w:t>
      </w:r>
      <w:r w:rsidRPr="003B6E34">
        <w:rPr>
          <w:rFonts w:asciiTheme="minorHAnsi" w:hAnsiTheme="minorHAnsi" w:cstheme="minorHAnsi"/>
        </w:rPr>
        <w:t>).</w:t>
      </w:r>
    </w:p>
    <w:p w14:paraId="1E9FD42C" w14:textId="77777777" w:rsidR="00F35B16" w:rsidRPr="003B6E34" w:rsidRDefault="00E127EA" w:rsidP="00F35B16">
      <w:p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i/>
        </w:rPr>
        <w:t>Kauba</w:t>
      </w:r>
      <w:r w:rsidR="00F35B16" w:rsidRPr="003B6E34">
        <w:rPr>
          <w:rFonts w:asciiTheme="minorHAnsi" w:hAnsiTheme="minorHAnsi" w:cstheme="minorHAnsi"/>
          <w:i/>
        </w:rPr>
        <w:t xml:space="preserve"> haldur võib samme 1-4 läbida nii mitu korda kui soovib.</w:t>
      </w:r>
    </w:p>
    <w:p w14:paraId="749B4D6F" w14:textId="77777777" w:rsidR="00F35B16" w:rsidRPr="003B6E34" w:rsidRDefault="00F35B16" w:rsidP="00F35B16">
      <w:pPr>
        <w:shd w:val="clear" w:color="auto" w:fill="E6E6E6"/>
        <w:rPr>
          <w:rFonts w:asciiTheme="minorHAnsi" w:hAnsiTheme="minorHAnsi" w:cstheme="minorHAnsi"/>
        </w:rPr>
      </w:pPr>
      <w:r w:rsidRPr="003B6E34">
        <w:rPr>
          <w:rFonts w:asciiTheme="minorHAnsi" w:hAnsiTheme="minorHAnsi" w:cstheme="minorHAnsi"/>
          <w:b/>
        </w:rPr>
        <w:t>Laiendused  (või alternatiivne sündmuste käik)</w:t>
      </w:r>
      <w:r w:rsidRPr="003B6E34">
        <w:rPr>
          <w:rFonts w:asciiTheme="minorHAnsi" w:hAnsiTheme="minorHAnsi" w:cstheme="minorHAnsi"/>
        </w:rPr>
        <w:t>:</w:t>
      </w:r>
    </w:p>
    <w:p w14:paraId="04F69709" w14:textId="77777777" w:rsidR="008E30EC" w:rsidRPr="003B6E34" w:rsidRDefault="00E127EA" w:rsidP="008E30EC">
      <w:pPr>
        <w:shd w:val="clear" w:color="auto" w:fill="E6E6E6"/>
        <w:rPr>
          <w:rFonts w:asciiTheme="minorHAnsi" w:hAnsiTheme="minorHAnsi" w:cstheme="minorHAnsi"/>
        </w:rPr>
      </w:pPr>
      <w:r w:rsidRPr="003B6E34">
        <w:rPr>
          <w:rFonts w:asciiTheme="minorHAnsi" w:hAnsiTheme="minorHAnsi" w:cstheme="minorHAnsi"/>
        </w:rPr>
        <w:t>3a. Kauba</w:t>
      </w:r>
      <w:r w:rsidR="008E30EC" w:rsidRPr="003B6E34">
        <w:rPr>
          <w:rFonts w:asciiTheme="minorHAnsi" w:hAnsiTheme="minorHAnsi" w:cstheme="minorHAnsi"/>
        </w:rPr>
        <w:t xml:space="preserve"> haldur saab nimekirja kõigi kuvatud väljade järgi sorteerida ja filtreerida.</w:t>
      </w:r>
    </w:p>
    <w:p w14:paraId="45285AF7" w14:textId="0CB642A4" w:rsidR="000A3EAB" w:rsidRPr="003B6E34" w:rsidRDefault="008E30EC" w:rsidP="00554EA1">
      <w:pPr>
        <w:shd w:val="clear" w:color="auto" w:fill="E6E6E6"/>
        <w:rPr>
          <w:rFonts w:asciiTheme="minorHAnsi" w:hAnsiTheme="minorHAnsi" w:cstheme="minorHAnsi"/>
        </w:rPr>
      </w:pPr>
      <w:r w:rsidRPr="003B6E34">
        <w:rPr>
          <w:rFonts w:asciiTheme="minorHAnsi" w:hAnsiTheme="minorHAnsi" w:cstheme="minorHAnsi"/>
        </w:rPr>
        <w:t>3b</w:t>
      </w:r>
      <w:r w:rsidR="00F35B16" w:rsidRPr="003B6E34">
        <w:rPr>
          <w:rFonts w:asciiTheme="minorHAnsi" w:hAnsiTheme="minorHAnsi" w:cstheme="minorHAnsi"/>
        </w:rPr>
        <w:t xml:space="preserve">. Kui nimekirjas ei ole ühtegi </w:t>
      </w:r>
      <w:r w:rsidR="00E127EA" w:rsidRPr="003B6E34">
        <w:rPr>
          <w:rFonts w:asciiTheme="minorHAnsi" w:hAnsiTheme="minorHAnsi" w:cstheme="minorHAnsi"/>
        </w:rPr>
        <w:t>aktiivset kaupa, siis ei saa kauba</w:t>
      </w:r>
      <w:r w:rsidR="00F35B16" w:rsidRPr="003B6E34">
        <w:rPr>
          <w:rFonts w:asciiTheme="minorHAnsi" w:hAnsiTheme="minorHAnsi" w:cstheme="minorHAnsi"/>
        </w:rPr>
        <w:t xml:space="preserve"> haldur </w:t>
      </w:r>
      <w:r w:rsidR="00640F90" w:rsidRPr="003B6E34">
        <w:rPr>
          <w:rFonts w:asciiTheme="minorHAnsi" w:hAnsiTheme="minorHAnsi" w:cstheme="minorHAnsi"/>
        </w:rPr>
        <w:t>jätkata</w:t>
      </w:r>
      <w:r w:rsidR="00F35B16" w:rsidRPr="003B6E34">
        <w:rPr>
          <w:rFonts w:asciiTheme="minorHAnsi" w:hAnsiTheme="minorHAnsi" w:cstheme="minorHAnsi"/>
        </w:rPr>
        <w:t>.</w:t>
      </w:r>
    </w:p>
    <w:p w14:paraId="6F696A2F" w14:textId="77777777" w:rsidR="0054149A" w:rsidRPr="003B6E34" w:rsidRDefault="0054149A" w:rsidP="009A4F32">
      <w:pPr>
        <w:rPr>
          <w:rFonts w:asciiTheme="minorHAnsi" w:hAnsiTheme="minorHAnsi" w:cstheme="minorHAnsi"/>
        </w:rPr>
      </w:pPr>
    </w:p>
    <w:p w14:paraId="383685FB" w14:textId="77777777" w:rsidR="00A30CF3" w:rsidRPr="003B6E34" w:rsidRDefault="00A30CF3" w:rsidP="00554EA1">
      <w:pPr>
        <w:pStyle w:val="Heading4"/>
        <w:rPr>
          <w:rFonts w:asciiTheme="minorHAnsi" w:hAnsiTheme="minorHAnsi" w:cstheme="minorHAnsi"/>
        </w:rPr>
      </w:pPr>
      <w:bookmarkStart w:id="75" w:name="_Toc240564747"/>
      <w:r w:rsidRPr="003B6E34">
        <w:rPr>
          <w:rFonts w:asciiTheme="minorHAnsi" w:hAnsiTheme="minorHAnsi" w:cstheme="minorHAnsi"/>
        </w:rPr>
        <w:t>Kasutusjuht</w:t>
      </w:r>
      <w:r w:rsidR="00995897" w:rsidRPr="003B6E34">
        <w:rPr>
          <w:rFonts w:asciiTheme="minorHAnsi" w:hAnsiTheme="minorHAnsi" w:cstheme="minorHAnsi"/>
        </w:rPr>
        <w:t xml:space="preserve">: </w:t>
      </w:r>
      <w:r w:rsidR="00746CF1" w:rsidRPr="003B6E34">
        <w:rPr>
          <w:rFonts w:asciiTheme="minorHAnsi" w:hAnsiTheme="minorHAnsi" w:cstheme="minorHAnsi"/>
        </w:rPr>
        <w:t>Vaata k</w:t>
      </w:r>
      <w:r w:rsidR="00E127EA" w:rsidRPr="003B6E34">
        <w:rPr>
          <w:rFonts w:asciiTheme="minorHAnsi" w:hAnsiTheme="minorHAnsi" w:cstheme="minorHAnsi"/>
        </w:rPr>
        <w:t>õiki ootel või mitteaktiivseid kaupu</w:t>
      </w:r>
      <w:bookmarkEnd w:id="75"/>
    </w:p>
    <w:p w14:paraId="1EBEB644"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Primaarne tegutseja</w:t>
      </w:r>
      <w:r w:rsidRPr="003B6E34">
        <w:rPr>
          <w:rFonts w:asciiTheme="minorHAnsi" w:hAnsiTheme="minorHAnsi" w:cstheme="minorHAnsi"/>
        </w:rPr>
        <w:t xml:space="preserve">: </w:t>
      </w:r>
      <w:r w:rsidR="00E127EA" w:rsidRPr="003B6E34">
        <w:rPr>
          <w:rFonts w:asciiTheme="minorHAnsi" w:hAnsiTheme="minorHAnsi" w:cstheme="minorHAnsi"/>
        </w:rPr>
        <w:t>kauba</w:t>
      </w:r>
      <w:r w:rsidR="003C33BD" w:rsidRPr="003B6E34">
        <w:rPr>
          <w:rFonts w:asciiTheme="minorHAnsi" w:hAnsiTheme="minorHAnsi" w:cstheme="minorHAnsi"/>
        </w:rPr>
        <w:t xml:space="preserve"> haldur</w:t>
      </w:r>
      <w:r w:rsidR="001C1EEA" w:rsidRPr="003B6E34">
        <w:rPr>
          <w:rFonts w:asciiTheme="minorHAnsi" w:hAnsiTheme="minorHAnsi" w:cstheme="minorHAnsi"/>
        </w:rPr>
        <w:t>.</w:t>
      </w:r>
    </w:p>
    <w:p w14:paraId="15631E81"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Osapooled ja nende huvid</w:t>
      </w:r>
      <w:r w:rsidRPr="003B6E34">
        <w:rPr>
          <w:rFonts w:asciiTheme="minorHAnsi" w:hAnsiTheme="minorHAnsi" w:cstheme="minorHAnsi"/>
        </w:rPr>
        <w:t>:</w:t>
      </w:r>
    </w:p>
    <w:p w14:paraId="1695FF80" w14:textId="77777777" w:rsidR="00CC1273" w:rsidRPr="003B6E34" w:rsidRDefault="00E127EA"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CC1273" w:rsidRPr="003B6E34">
        <w:rPr>
          <w:rFonts w:asciiTheme="minorHAnsi" w:hAnsiTheme="minorHAnsi" w:cstheme="minorHAnsi"/>
          <w:u w:val="single"/>
        </w:rPr>
        <w:t xml:space="preserve"> haldur</w:t>
      </w:r>
      <w:r w:rsidR="00CC1273" w:rsidRPr="003B6E34">
        <w:rPr>
          <w:rFonts w:asciiTheme="minorHAnsi" w:hAnsiTheme="minorHAnsi" w:cstheme="minorHAnsi"/>
        </w:rPr>
        <w:t>: Soovib sisendit juhtimisotsuste tegemiseks.</w:t>
      </w:r>
    </w:p>
    <w:p w14:paraId="137793AA"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Käivitav sündmus</w:t>
      </w:r>
      <w:r w:rsidRPr="003B6E34">
        <w:rPr>
          <w:rFonts w:asciiTheme="minorHAnsi" w:hAnsiTheme="minorHAnsi" w:cstheme="minorHAnsi"/>
        </w:rPr>
        <w:t xml:space="preserve">: </w:t>
      </w:r>
      <w:r w:rsidR="00E127EA" w:rsidRPr="003B6E34">
        <w:rPr>
          <w:rFonts w:asciiTheme="minorHAnsi" w:hAnsiTheme="minorHAnsi" w:cstheme="minorHAnsi"/>
        </w:rPr>
        <w:t>Subjekt soovib muuta kauba</w:t>
      </w:r>
      <w:r w:rsidR="00CC1273" w:rsidRPr="003B6E34">
        <w:rPr>
          <w:rFonts w:asciiTheme="minorHAnsi" w:hAnsiTheme="minorHAnsi" w:cstheme="minorHAnsi"/>
        </w:rPr>
        <w:t xml:space="preserve"> andmeid</w:t>
      </w:r>
      <w:r w:rsidR="008E30EC" w:rsidRPr="003B6E34">
        <w:rPr>
          <w:rFonts w:asciiTheme="minorHAnsi" w:hAnsiTheme="minorHAnsi" w:cstheme="minorHAnsi"/>
        </w:rPr>
        <w:t>,</w:t>
      </w:r>
      <w:r w:rsidR="00E127EA" w:rsidRPr="003B6E34">
        <w:rPr>
          <w:rFonts w:asciiTheme="minorHAnsi" w:hAnsiTheme="minorHAnsi" w:cstheme="minorHAnsi"/>
        </w:rPr>
        <w:t xml:space="preserve"> sh kauba</w:t>
      </w:r>
      <w:r w:rsidR="00CC1273" w:rsidRPr="003B6E34">
        <w:rPr>
          <w:rFonts w:asciiTheme="minorHAnsi" w:hAnsiTheme="minorHAnsi" w:cstheme="minorHAnsi"/>
        </w:rPr>
        <w:t xml:space="preserve"> seisundit.</w:t>
      </w:r>
    </w:p>
    <w:p w14:paraId="6D68A324"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Eeltingimused</w:t>
      </w:r>
      <w:r w:rsidRPr="003B6E34">
        <w:rPr>
          <w:rFonts w:asciiTheme="minorHAnsi" w:hAnsiTheme="minorHAnsi" w:cstheme="minorHAnsi"/>
        </w:rPr>
        <w:t xml:space="preserve">: </w:t>
      </w:r>
      <w:r w:rsidR="000F2E5E" w:rsidRPr="003B6E34">
        <w:rPr>
          <w:rFonts w:asciiTheme="minorHAnsi" w:hAnsiTheme="minorHAnsi" w:cstheme="minorHAnsi"/>
        </w:rPr>
        <w:t>Subjekt on autenditud ja autoriseeritud.</w:t>
      </w:r>
    </w:p>
    <w:p w14:paraId="624799BB"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Järeltingimused</w:t>
      </w:r>
      <w:r w:rsidRPr="003B6E34">
        <w:rPr>
          <w:rFonts w:asciiTheme="minorHAnsi" w:hAnsiTheme="minorHAnsi" w:cstheme="minorHAnsi"/>
        </w:rPr>
        <w:t xml:space="preserve">: </w:t>
      </w:r>
      <w:r w:rsidR="000C3735" w:rsidRPr="003B6E34">
        <w:rPr>
          <w:rFonts w:asciiTheme="minorHAnsi" w:hAnsiTheme="minorHAnsi" w:cstheme="minorHAnsi"/>
        </w:rPr>
        <w:t>On leitud seisundis „</w:t>
      </w:r>
      <w:r w:rsidR="003B0491" w:rsidRPr="003B6E34">
        <w:rPr>
          <w:rFonts w:asciiTheme="minorHAnsi" w:hAnsiTheme="minorHAnsi" w:cstheme="minorHAnsi"/>
        </w:rPr>
        <w:t>Ootel</w:t>
      </w:r>
      <w:r w:rsidR="000C3735" w:rsidRPr="003B6E34">
        <w:rPr>
          <w:rFonts w:asciiTheme="minorHAnsi" w:hAnsiTheme="minorHAnsi" w:cstheme="minorHAnsi"/>
        </w:rPr>
        <w:t>“ või „Mitteaktiivne“</w:t>
      </w:r>
      <w:r w:rsidR="00E127EA" w:rsidRPr="003B6E34">
        <w:rPr>
          <w:rFonts w:asciiTheme="minorHAnsi" w:hAnsiTheme="minorHAnsi" w:cstheme="minorHAnsi"/>
        </w:rPr>
        <w:t xml:space="preserve"> olevate kaupade</w:t>
      </w:r>
      <w:r w:rsidR="000C3735" w:rsidRPr="003B6E34">
        <w:rPr>
          <w:rFonts w:asciiTheme="minorHAnsi" w:hAnsiTheme="minorHAnsi" w:cstheme="minorHAnsi"/>
        </w:rPr>
        <w:t xml:space="preserve"> nimekiri.</w:t>
      </w:r>
    </w:p>
    <w:p w14:paraId="6FE18C4C"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Stsenaarium (tüüpiline sündmuste järjestus)</w:t>
      </w:r>
      <w:r w:rsidRPr="003B6E34">
        <w:rPr>
          <w:rFonts w:asciiTheme="minorHAnsi" w:hAnsiTheme="minorHAnsi" w:cstheme="minorHAnsi"/>
        </w:rPr>
        <w:t>:</w:t>
      </w:r>
    </w:p>
    <w:p w14:paraId="3AD038FE" w14:textId="77777777" w:rsidR="00A30CF3" w:rsidRPr="003B6E34" w:rsidRDefault="00A30CF3" w:rsidP="00BA72FB">
      <w:pPr>
        <w:numPr>
          <w:ilvl w:val="0"/>
          <w:numId w:val="23"/>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Subjekt</w:t>
      </w:r>
      <w:r w:rsidR="00CC1273" w:rsidRPr="003B6E34">
        <w:rPr>
          <w:rFonts w:asciiTheme="minorHAnsi" w:hAnsiTheme="minorHAnsi" w:cstheme="minorHAnsi"/>
        </w:rPr>
        <w:t xml:space="preserve"> soovib vaadata </w:t>
      </w:r>
      <w:r w:rsidR="00BD460B" w:rsidRPr="003B6E34">
        <w:rPr>
          <w:rFonts w:asciiTheme="minorHAnsi" w:hAnsiTheme="minorHAnsi" w:cstheme="minorHAnsi"/>
        </w:rPr>
        <w:t>ootel või mitteaktiivsete</w:t>
      </w:r>
      <w:r w:rsidR="00E127EA" w:rsidRPr="003B6E34">
        <w:rPr>
          <w:rFonts w:asciiTheme="minorHAnsi" w:hAnsiTheme="minorHAnsi" w:cstheme="minorHAnsi"/>
        </w:rPr>
        <w:t xml:space="preserve"> kaupade</w:t>
      </w:r>
      <w:r w:rsidR="00CC1273" w:rsidRPr="003B6E34">
        <w:rPr>
          <w:rFonts w:asciiTheme="minorHAnsi" w:hAnsiTheme="minorHAnsi" w:cstheme="minorHAnsi"/>
        </w:rPr>
        <w:t xml:space="preserve"> nimekirja</w:t>
      </w:r>
      <w:r w:rsidRPr="003B6E34">
        <w:rPr>
          <w:rFonts w:asciiTheme="minorHAnsi" w:hAnsiTheme="minorHAnsi" w:cstheme="minorHAnsi"/>
        </w:rPr>
        <w:t xml:space="preserve"> </w:t>
      </w:r>
    </w:p>
    <w:p w14:paraId="61274C00" w14:textId="33B3F136" w:rsidR="00CC1273" w:rsidRPr="003B6E34" w:rsidRDefault="00CC1273" w:rsidP="00BA72FB">
      <w:pPr>
        <w:numPr>
          <w:ilvl w:val="0"/>
          <w:numId w:val="23"/>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kuvab </w:t>
      </w:r>
      <w:r w:rsidR="006C6515" w:rsidRPr="003B6E34">
        <w:rPr>
          <w:rFonts w:asciiTheme="minorHAnsi" w:hAnsiTheme="minorHAnsi" w:cstheme="minorHAnsi"/>
        </w:rPr>
        <w:t>ootel või mitteaktiivses</w:t>
      </w:r>
      <w:r w:rsidRPr="003B6E34">
        <w:rPr>
          <w:rFonts w:asciiTheme="minorHAnsi" w:hAnsiTheme="minorHAnsi" w:cstheme="minorHAnsi"/>
        </w:rPr>
        <w:t xml:space="preserve"> </w:t>
      </w:r>
      <w:r w:rsidR="00912710" w:rsidRPr="003B6E34">
        <w:rPr>
          <w:rFonts w:asciiTheme="minorHAnsi" w:hAnsiTheme="minorHAnsi" w:cstheme="minorHAnsi"/>
        </w:rPr>
        <w:t xml:space="preserve">seisundis </w:t>
      </w:r>
      <w:r w:rsidR="00E127EA" w:rsidRPr="003B6E34">
        <w:rPr>
          <w:rFonts w:asciiTheme="minorHAnsi" w:hAnsiTheme="minorHAnsi" w:cstheme="minorHAnsi"/>
        </w:rPr>
        <w:t>kaupade</w:t>
      </w:r>
      <w:r w:rsidRPr="003B6E34">
        <w:rPr>
          <w:rFonts w:asciiTheme="minorHAnsi" w:hAnsiTheme="minorHAnsi" w:cstheme="minorHAnsi"/>
        </w:rPr>
        <w:t xml:space="preserve"> nimekirja, kus on kood, nimetus, </w:t>
      </w:r>
      <w:r w:rsidR="00912710" w:rsidRPr="003B6E34">
        <w:rPr>
          <w:rFonts w:asciiTheme="minorHAnsi" w:hAnsiTheme="minorHAnsi" w:cstheme="minorHAnsi"/>
        </w:rPr>
        <w:t>hetke</w:t>
      </w:r>
      <w:r w:rsidRPr="003B6E34">
        <w:rPr>
          <w:rFonts w:asciiTheme="minorHAnsi" w:hAnsiTheme="minorHAnsi" w:cstheme="minorHAnsi"/>
        </w:rPr>
        <w:t>seisund</w:t>
      </w:r>
      <w:r w:rsidR="00113C63" w:rsidRPr="003B6E34">
        <w:rPr>
          <w:rFonts w:asciiTheme="minorHAnsi" w:hAnsiTheme="minorHAnsi" w:cstheme="minorHAnsi"/>
        </w:rPr>
        <w:t>i nimetus, hind, kirjeldus</w:t>
      </w:r>
      <w:r w:rsidR="003C058D" w:rsidRPr="003B6E34">
        <w:rPr>
          <w:rFonts w:asciiTheme="minorHAnsi" w:hAnsiTheme="minorHAnsi" w:cstheme="minorHAnsi"/>
        </w:rPr>
        <w:t>, pildi aadress ja registreerimise aeg</w:t>
      </w:r>
      <w:r w:rsidRPr="003B6E34">
        <w:rPr>
          <w:rFonts w:asciiTheme="minorHAnsi" w:hAnsiTheme="minorHAnsi" w:cstheme="minorHAnsi"/>
        </w:rPr>
        <w:t xml:space="preserve"> (</w:t>
      </w:r>
      <w:r w:rsidRPr="003B6E34">
        <w:rPr>
          <w:rFonts w:asciiTheme="minorHAnsi" w:hAnsiTheme="minorHAnsi" w:cstheme="minorHAnsi"/>
          <w:b/>
          <w:color w:val="FF0000"/>
        </w:rPr>
        <w:t>OP</w:t>
      </w:r>
      <w:r w:rsidR="006C6515" w:rsidRPr="003B6E34">
        <w:rPr>
          <w:rFonts w:asciiTheme="minorHAnsi" w:hAnsiTheme="minorHAnsi" w:cstheme="minorHAnsi"/>
          <w:b/>
          <w:color w:val="FF0000"/>
        </w:rPr>
        <w:t>7</w:t>
      </w:r>
      <w:r w:rsidRPr="003B6E34">
        <w:rPr>
          <w:rFonts w:asciiTheme="minorHAnsi" w:hAnsiTheme="minorHAnsi" w:cstheme="minorHAnsi"/>
          <w:b/>
          <w:color w:val="FF0000"/>
        </w:rPr>
        <w:t>.1</w:t>
      </w:r>
      <w:r w:rsidRPr="003B6E34">
        <w:rPr>
          <w:rFonts w:asciiTheme="minorHAnsi" w:hAnsiTheme="minorHAnsi" w:cstheme="minorHAnsi"/>
        </w:rPr>
        <w:t>)</w:t>
      </w:r>
    </w:p>
    <w:p w14:paraId="3B9B9323"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Laiendused  (või alternatiivne sündmuste käik)</w:t>
      </w:r>
      <w:r w:rsidRPr="003B6E34">
        <w:rPr>
          <w:rFonts w:asciiTheme="minorHAnsi" w:hAnsiTheme="minorHAnsi" w:cstheme="minorHAnsi"/>
        </w:rPr>
        <w:t>:</w:t>
      </w:r>
    </w:p>
    <w:p w14:paraId="5A687836" w14:textId="77777777" w:rsidR="00CC1273" w:rsidRPr="003B6E34" w:rsidRDefault="00CC1273" w:rsidP="00CC1273">
      <w:pPr>
        <w:shd w:val="clear" w:color="auto" w:fill="E6E6E6"/>
        <w:rPr>
          <w:rFonts w:asciiTheme="minorHAnsi" w:hAnsiTheme="minorHAnsi" w:cstheme="minorHAnsi"/>
        </w:rPr>
      </w:pPr>
      <w:r w:rsidRPr="003B6E34">
        <w:rPr>
          <w:rFonts w:asciiTheme="minorHAnsi" w:hAnsiTheme="minorHAnsi" w:cstheme="minorHAnsi"/>
        </w:rPr>
        <w:t xml:space="preserve">2a. </w:t>
      </w:r>
      <w:r w:rsidR="00E127EA" w:rsidRPr="003B6E34">
        <w:rPr>
          <w:rFonts w:asciiTheme="minorHAnsi" w:hAnsiTheme="minorHAnsi" w:cstheme="minorHAnsi"/>
        </w:rPr>
        <w:t>Kauba</w:t>
      </w:r>
      <w:r w:rsidR="006C6515" w:rsidRPr="003B6E34">
        <w:rPr>
          <w:rFonts w:asciiTheme="minorHAnsi" w:hAnsiTheme="minorHAnsi" w:cstheme="minorHAnsi"/>
        </w:rPr>
        <w:t xml:space="preserve"> haldur saab nimekirja kõigi kuvatud väljade järgi sorteerida ja filtreerida.</w:t>
      </w:r>
    </w:p>
    <w:p w14:paraId="74D888EE" w14:textId="77777777" w:rsidR="00A30CF3" w:rsidRPr="003B6E34" w:rsidRDefault="00A30CF3" w:rsidP="009A4F32">
      <w:pPr>
        <w:rPr>
          <w:rFonts w:asciiTheme="minorHAnsi" w:hAnsiTheme="minorHAnsi" w:cstheme="minorHAnsi"/>
        </w:rPr>
      </w:pPr>
    </w:p>
    <w:p w14:paraId="320A0015" w14:textId="77777777" w:rsidR="0054149A" w:rsidRPr="003B6E34" w:rsidRDefault="0054149A" w:rsidP="009A4F32">
      <w:pPr>
        <w:rPr>
          <w:rFonts w:asciiTheme="minorHAnsi" w:hAnsiTheme="minorHAnsi" w:cstheme="minorHAnsi"/>
        </w:rPr>
      </w:pPr>
    </w:p>
    <w:p w14:paraId="44B1F594" w14:textId="77777777" w:rsidR="00A30CF3" w:rsidRPr="003B6E34" w:rsidRDefault="00A30CF3" w:rsidP="00554EA1">
      <w:pPr>
        <w:pStyle w:val="Heading4"/>
        <w:rPr>
          <w:rFonts w:asciiTheme="minorHAnsi" w:hAnsiTheme="minorHAnsi" w:cstheme="minorHAnsi"/>
        </w:rPr>
      </w:pPr>
      <w:bookmarkStart w:id="76" w:name="_Toc240564748"/>
      <w:r w:rsidRPr="003B6E34">
        <w:rPr>
          <w:rFonts w:asciiTheme="minorHAnsi" w:hAnsiTheme="minorHAnsi" w:cstheme="minorHAnsi"/>
        </w:rPr>
        <w:t xml:space="preserve">Kasutusjuht: </w:t>
      </w:r>
      <w:r w:rsidR="00E127EA" w:rsidRPr="003B6E34">
        <w:rPr>
          <w:rFonts w:asciiTheme="minorHAnsi" w:hAnsiTheme="minorHAnsi" w:cstheme="minorHAnsi"/>
        </w:rPr>
        <w:t>Vaata kõiki kaupu</w:t>
      </w:r>
      <w:bookmarkEnd w:id="76"/>
    </w:p>
    <w:p w14:paraId="7A270155"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Primaarne tegutseja</w:t>
      </w:r>
      <w:r w:rsidRPr="003B6E34">
        <w:rPr>
          <w:rFonts w:asciiTheme="minorHAnsi" w:hAnsiTheme="minorHAnsi" w:cstheme="minorHAnsi"/>
        </w:rPr>
        <w:t xml:space="preserve">: </w:t>
      </w:r>
      <w:r w:rsidR="00E127EA" w:rsidRPr="003B6E34">
        <w:rPr>
          <w:rFonts w:asciiTheme="minorHAnsi" w:hAnsiTheme="minorHAnsi" w:cstheme="minorHAnsi"/>
        </w:rPr>
        <w:t>Kauba</w:t>
      </w:r>
      <w:r w:rsidR="00802436" w:rsidRPr="003B6E34">
        <w:rPr>
          <w:rFonts w:asciiTheme="minorHAnsi" w:hAnsiTheme="minorHAnsi" w:cstheme="minorHAnsi"/>
        </w:rPr>
        <w:t xml:space="preserve"> haldur, Juhataja </w:t>
      </w:r>
      <w:r w:rsidR="001C1EEA" w:rsidRPr="003B6E34">
        <w:rPr>
          <w:rFonts w:asciiTheme="minorHAnsi" w:hAnsiTheme="minorHAnsi" w:cstheme="minorHAnsi"/>
        </w:rPr>
        <w:t>– (edaspidi Subjekt).</w:t>
      </w:r>
    </w:p>
    <w:p w14:paraId="456B2086"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Osapooled ja nende huvid</w:t>
      </w:r>
      <w:r w:rsidRPr="003B6E34">
        <w:rPr>
          <w:rFonts w:asciiTheme="minorHAnsi" w:hAnsiTheme="minorHAnsi" w:cstheme="minorHAnsi"/>
        </w:rPr>
        <w:t>:</w:t>
      </w:r>
    </w:p>
    <w:p w14:paraId="39CB9E41" w14:textId="77777777" w:rsidR="005D665F" w:rsidRPr="003B6E34" w:rsidRDefault="005D665F"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Juhataja</w:t>
      </w:r>
      <w:r w:rsidR="00E127EA" w:rsidRPr="003B6E34">
        <w:rPr>
          <w:rFonts w:asciiTheme="minorHAnsi" w:hAnsiTheme="minorHAnsi" w:cstheme="minorHAnsi"/>
          <w:u w:val="single"/>
        </w:rPr>
        <w:t>, kauba</w:t>
      </w:r>
      <w:r w:rsidR="00CC1273" w:rsidRPr="003B6E34">
        <w:rPr>
          <w:rFonts w:asciiTheme="minorHAnsi" w:hAnsiTheme="minorHAnsi" w:cstheme="minorHAnsi"/>
          <w:u w:val="single"/>
        </w:rPr>
        <w:t xml:space="preserve"> haldur</w:t>
      </w:r>
      <w:r w:rsidRPr="003B6E34">
        <w:rPr>
          <w:rFonts w:asciiTheme="minorHAnsi" w:hAnsiTheme="minorHAnsi" w:cstheme="minorHAnsi"/>
        </w:rPr>
        <w:t>: Soovib sisendit juhtimisotsuste tegemiseks.</w:t>
      </w:r>
    </w:p>
    <w:p w14:paraId="5382FAD4"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Käivitav sündmus</w:t>
      </w:r>
      <w:r w:rsidRPr="003B6E34">
        <w:rPr>
          <w:rFonts w:asciiTheme="minorHAnsi" w:hAnsiTheme="minorHAnsi" w:cstheme="minorHAnsi"/>
        </w:rPr>
        <w:t xml:space="preserve">: </w:t>
      </w:r>
      <w:r w:rsidR="005D665F" w:rsidRPr="003B6E34">
        <w:rPr>
          <w:rFonts w:asciiTheme="minorHAnsi" w:hAnsiTheme="minorHAnsi" w:cstheme="minorHAnsi"/>
        </w:rPr>
        <w:t>Subjekt</w:t>
      </w:r>
      <w:r w:rsidR="00E127EA" w:rsidRPr="003B6E34">
        <w:rPr>
          <w:rFonts w:asciiTheme="minorHAnsi" w:hAnsiTheme="minorHAnsi" w:cstheme="minorHAnsi"/>
        </w:rPr>
        <w:t xml:space="preserve"> tahab mingil põhjusel vaadata kaupade</w:t>
      </w:r>
      <w:r w:rsidR="005D665F" w:rsidRPr="003B6E34">
        <w:rPr>
          <w:rFonts w:asciiTheme="minorHAnsi" w:hAnsiTheme="minorHAnsi" w:cstheme="minorHAnsi"/>
        </w:rPr>
        <w:t xml:space="preserve"> detailseid andmeid (sealhulgas juba </w:t>
      </w:r>
      <w:r w:rsidR="0035709B" w:rsidRPr="003B6E34">
        <w:rPr>
          <w:rFonts w:asciiTheme="minorHAnsi" w:hAnsiTheme="minorHAnsi" w:cstheme="minorHAnsi"/>
        </w:rPr>
        <w:t>lõpetatud</w:t>
      </w:r>
      <w:r w:rsidR="00E127EA" w:rsidRPr="003B6E34">
        <w:rPr>
          <w:rFonts w:asciiTheme="minorHAnsi" w:hAnsiTheme="minorHAnsi" w:cstheme="minorHAnsi"/>
        </w:rPr>
        <w:t xml:space="preserve"> kauba</w:t>
      </w:r>
      <w:r w:rsidR="005D665F" w:rsidRPr="003B6E34">
        <w:rPr>
          <w:rFonts w:asciiTheme="minorHAnsi" w:hAnsiTheme="minorHAnsi" w:cstheme="minorHAnsi"/>
        </w:rPr>
        <w:t xml:space="preserve"> andmeid). Näiteks </w:t>
      </w:r>
      <w:r w:rsidR="00E127EA" w:rsidRPr="003B6E34">
        <w:rPr>
          <w:rFonts w:asciiTheme="minorHAnsi" w:hAnsiTheme="minorHAnsi" w:cstheme="minorHAnsi"/>
        </w:rPr>
        <w:t>soovib subjekt näha, milliseid kaupu</w:t>
      </w:r>
      <w:r w:rsidR="005D665F" w:rsidRPr="003B6E34">
        <w:rPr>
          <w:rFonts w:asciiTheme="minorHAnsi" w:hAnsiTheme="minorHAnsi" w:cstheme="minorHAnsi"/>
        </w:rPr>
        <w:t xml:space="preserve"> on </w:t>
      </w:r>
      <w:r w:rsidR="008C6218" w:rsidRPr="003B6E34">
        <w:rPr>
          <w:rFonts w:asciiTheme="minorHAnsi" w:hAnsiTheme="minorHAnsi" w:cstheme="minorHAnsi"/>
        </w:rPr>
        <w:t>orfanisatsioon</w:t>
      </w:r>
      <w:r w:rsidR="005D665F" w:rsidRPr="003B6E34">
        <w:rPr>
          <w:rFonts w:asciiTheme="minorHAnsi" w:hAnsiTheme="minorHAnsi" w:cstheme="minorHAnsi"/>
        </w:rPr>
        <w:t xml:space="preserve"> kunagi pakkunud või milliseid see praegu pakub.</w:t>
      </w:r>
    </w:p>
    <w:p w14:paraId="62DD8156"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Eeltingimused</w:t>
      </w:r>
      <w:r w:rsidRPr="003B6E34">
        <w:rPr>
          <w:rFonts w:asciiTheme="minorHAnsi" w:hAnsiTheme="minorHAnsi" w:cstheme="minorHAnsi"/>
        </w:rPr>
        <w:t xml:space="preserve">: </w:t>
      </w:r>
      <w:r w:rsidR="00ED2A6E" w:rsidRPr="003B6E34">
        <w:rPr>
          <w:rFonts w:asciiTheme="minorHAnsi" w:hAnsiTheme="minorHAnsi" w:cstheme="minorHAnsi"/>
        </w:rPr>
        <w:t>Subjekt on autenditud ja autoriseeritud.</w:t>
      </w:r>
    </w:p>
    <w:p w14:paraId="66B7B6C7"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Järeltingimused</w:t>
      </w:r>
      <w:r w:rsidRPr="003B6E34">
        <w:rPr>
          <w:rFonts w:asciiTheme="minorHAnsi" w:hAnsiTheme="minorHAnsi" w:cstheme="minorHAnsi"/>
        </w:rPr>
        <w:t xml:space="preserve">: </w:t>
      </w:r>
      <w:r w:rsidR="00E127EA" w:rsidRPr="003B6E34">
        <w:rPr>
          <w:rFonts w:asciiTheme="minorHAnsi" w:hAnsiTheme="minorHAnsi" w:cstheme="minorHAnsi"/>
        </w:rPr>
        <w:t>On leitud kõikide kaupade</w:t>
      </w:r>
      <w:r w:rsidR="005D665F" w:rsidRPr="003B6E34">
        <w:rPr>
          <w:rFonts w:asciiTheme="minorHAnsi" w:hAnsiTheme="minorHAnsi" w:cstheme="minorHAnsi"/>
        </w:rPr>
        <w:t xml:space="preserve"> detailsed andmed.</w:t>
      </w:r>
    </w:p>
    <w:p w14:paraId="30EBD7C5"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Stsenaarium (tüüpiline sündmuste järjestus)</w:t>
      </w:r>
      <w:r w:rsidRPr="003B6E34">
        <w:rPr>
          <w:rFonts w:asciiTheme="minorHAnsi" w:hAnsiTheme="minorHAnsi" w:cstheme="minorHAnsi"/>
        </w:rPr>
        <w:t>:</w:t>
      </w:r>
    </w:p>
    <w:p w14:paraId="62C1747C" w14:textId="77777777" w:rsidR="00A30CF3" w:rsidRPr="003B6E34" w:rsidRDefault="00A30CF3" w:rsidP="00BA72FB">
      <w:pPr>
        <w:numPr>
          <w:ilvl w:val="0"/>
          <w:numId w:val="22"/>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Subjekt</w:t>
      </w:r>
      <w:r w:rsidRPr="003B6E34">
        <w:rPr>
          <w:rFonts w:asciiTheme="minorHAnsi" w:hAnsiTheme="minorHAnsi" w:cstheme="minorHAnsi"/>
        </w:rPr>
        <w:t xml:space="preserve"> </w:t>
      </w:r>
      <w:r w:rsidR="00E127EA" w:rsidRPr="003B6E34">
        <w:rPr>
          <w:rFonts w:asciiTheme="minorHAnsi" w:hAnsiTheme="minorHAnsi" w:cstheme="minorHAnsi"/>
        </w:rPr>
        <w:t>soovib vaadata kõikide kaupade</w:t>
      </w:r>
      <w:r w:rsidR="00E61E10" w:rsidRPr="003B6E34">
        <w:rPr>
          <w:rFonts w:asciiTheme="minorHAnsi" w:hAnsiTheme="minorHAnsi" w:cstheme="minorHAnsi"/>
        </w:rPr>
        <w:t xml:space="preserve"> andmeid.</w:t>
      </w:r>
    </w:p>
    <w:p w14:paraId="329EA3AC" w14:textId="5FE72E3D" w:rsidR="00A30CF3" w:rsidRPr="003B6E34" w:rsidRDefault="00A30CF3" w:rsidP="00BA72FB">
      <w:pPr>
        <w:numPr>
          <w:ilvl w:val="0"/>
          <w:numId w:val="22"/>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w:t>
      </w:r>
      <w:r w:rsidR="00E61E10" w:rsidRPr="003B6E34">
        <w:rPr>
          <w:rFonts w:asciiTheme="minorHAnsi" w:hAnsiTheme="minorHAnsi" w:cstheme="minorHAnsi"/>
        </w:rPr>
        <w:t xml:space="preserve">kuvab </w:t>
      </w:r>
      <w:r w:rsidR="00D7090C" w:rsidRPr="003B6E34">
        <w:rPr>
          <w:rFonts w:asciiTheme="minorHAnsi" w:hAnsiTheme="minorHAnsi" w:cstheme="minorHAnsi"/>
        </w:rPr>
        <w:t xml:space="preserve">kõigi </w:t>
      </w:r>
      <w:r w:rsidR="00E127EA" w:rsidRPr="003B6E34">
        <w:rPr>
          <w:rFonts w:asciiTheme="minorHAnsi" w:hAnsiTheme="minorHAnsi" w:cstheme="minorHAnsi"/>
        </w:rPr>
        <w:t>kaupade</w:t>
      </w:r>
      <w:r w:rsidR="00E61E10" w:rsidRPr="003B6E34">
        <w:rPr>
          <w:rFonts w:asciiTheme="minorHAnsi" w:hAnsiTheme="minorHAnsi" w:cstheme="minorHAnsi"/>
        </w:rPr>
        <w:t xml:space="preserve"> nimekirja, kus on kood, nimetus,</w:t>
      </w:r>
      <w:r w:rsidR="00D03B5E" w:rsidRPr="003B6E34">
        <w:rPr>
          <w:rFonts w:asciiTheme="minorHAnsi" w:hAnsiTheme="minorHAnsi" w:cstheme="minorHAnsi"/>
        </w:rPr>
        <w:t xml:space="preserve"> bränd, </w:t>
      </w:r>
      <w:r w:rsidR="00E61E10" w:rsidRPr="003B6E34">
        <w:rPr>
          <w:rFonts w:asciiTheme="minorHAnsi" w:hAnsiTheme="minorHAnsi" w:cstheme="minorHAnsi"/>
        </w:rPr>
        <w:t xml:space="preserve"> </w:t>
      </w:r>
      <w:r w:rsidR="00327E7C" w:rsidRPr="003B6E34">
        <w:rPr>
          <w:rFonts w:asciiTheme="minorHAnsi" w:hAnsiTheme="minorHAnsi" w:cstheme="minorHAnsi"/>
        </w:rPr>
        <w:t>hetke</w:t>
      </w:r>
      <w:r w:rsidR="00E61E10" w:rsidRPr="003B6E34">
        <w:rPr>
          <w:rFonts w:asciiTheme="minorHAnsi" w:hAnsiTheme="minorHAnsi" w:cstheme="minorHAnsi"/>
        </w:rPr>
        <w:t>seisund</w:t>
      </w:r>
      <w:r w:rsidR="00113C63" w:rsidRPr="003B6E34">
        <w:rPr>
          <w:rFonts w:asciiTheme="minorHAnsi" w:hAnsiTheme="minorHAnsi" w:cstheme="minorHAnsi"/>
        </w:rPr>
        <w:t>i nimetus, hind, kirjeldus</w:t>
      </w:r>
      <w:r w:rsidR="00E61E10" w:rsidRPr="003B6E34">
        <w:rPr>
          <w:rFonts w:asciiTheme="minorHAnsi" w:hAnsiTheme="minorHAnsi" w:cstheme="minorHAnsi"/>
        </w:rPr>
        <w:t xml:space="preserve"> (</w:t>
      </w:r>
      <w:r w:rsidR="00327E7C" w:rsidRPr="003B6E34">
        <w:rPr>
          <w:rFonts w:asciiTheme="minorHAnsi" w:hAnsiTheme="minorHAnsi" w:cstheme="minorHAnsi"/>
          <w:b/>
          <w:color w:val="FF0000"/>
        </w:rPr>
        <w:t>OP8</w:t>
      </w:r>
      <w:r w:rsidR="00E61E10" w:rsidRPr="003B6E34">
        <w:rPr>
          <w:rFonts w:asciiTheme="minorHAnsi" w:hAnsiTheme="minorHAnsi" w:cstheme="minorHAnsi"/>
          <w:b/>
          <w:color w:val="FF0000"/>
        </w:rPr>
        <w:t>.1</w:t>
      </w:r>
      <w:r w:rsidR="00E61E10" w:rsidRPr="003B6E34">
        <w:rPr>
          <w:rFonts w:asciiTheme="minorHAnsi" w:hAnsiTheme="minorHAnsi" w:cstheme="minorHAnsi"/>
        </w:rPr>
        <w:t>)</w:t>
      </w:r>
    </w:p>
    <w:p w14:paraId="0AF9C32C" w14:textId="77777777" w:rsidR="00E61E10" w:rsidRPr="003B6E34" w:rsidRDefault="00E61E10" w:rsidP="00BA72FB">
      <w:pPr>
        <w:numPr>
          <w:ilvl w:val="0"/>
          <w:numId w:val="22"/>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Subjekt</w:t>
      </w:r>
      <w:r w:rsidRPr="003B6E34">
        <w:rPr>
          <w:rFonts w:asciiTheme="minorHAnsi" w:hAnsiTheme="minorHAnsi" w:cstheme="minorHAnsi"/>
        </w:rPr>
        <w:t xml:space="preserve"> </w:t>
      </w:r>
      <w:r w:rsidR="00E127EA" w:rsidRPr="003B6E34">
        <w:rPr>
          <w:rFonts w:asciiTheme="minorHAnsi" w:hAnsiTheme="minorHAnsi" w:cstheme="minorHAnsi"/>
        </w:rPr>
        <w:t>valib kauba</w:t>
      </w:r>
      <w:r w:rsidRPr="003B6E34">
        <w:rPr>
          <w:rFonts w:asciiTheme="minorHAnsi" w:hAnsiTheme="minorHAnsi" w:cstheme="minorHAnsi"/>
        </w:rPr>
        <w:t>, mida ta soovib detailsemalt vaadata.</w:t>
      </w:r>
    </w:p>
    <w:p w14:paraId="2AC11F9D" w14:textId="74BC985F" w:rsidR="00E61E10" w:rsidRPr="003B6E34" w:rsidRDefault="00E61E10" w:rsidP="00BA72FB">
      <w:pPr>
        <w:numPr>
          <w:ilvl w:val="0"/>
          <w:numId w:val="22"/>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kuva</w:t>
      </w:r>
      <w:r w:rsidR="00E127EA" w:rsidRPr="003B6E34">
        <w:rPr>
          <w:rFonts w:asciiTheme="minorHAnsi" w:hAnsiTheme="minorHAnsi" w:cstheme="minorHAnsi"/>
        </w:rPr>
        <w:t>b vaatamiseks mõeldud väljades kauba põhiandmed (kauba</w:t>
      </w:r>
      <w:r w:rsidRPr="003B6E34">
        <w:rPr>
          <w:rFonts w:asciiTheme="minorHAnsi" w:hAnsiTheme="minorHAnsi" w:cstheme="minorHAnsi"/>
        </w:rPr>
        <w:t xml:space="preserve">_kood, nimetus, </w:t>
      </w:r>
      <w:r w:rsidR="00113C63" w:rsidRPr="003B6E34">
        <w:rPr>
          <w:rFonts w:asciiTheme="minorHAnsi" w:hAnsiTheme="minorHAnsi" w:cstheme="minorHAnsi"/>
        </w:rPr>
        <w:t>hind, kirjeldus</w:t>
      </w:r>
      <w:r w:rsidR="003C058D" w:rsidRPr="003B6E34">
        <w:rPr>
          <w:rFonts w:asciiTheme="minorHAnsi" w:hAnsiTheme="minorHAnsi" w:cstheme="minorHAnsi"/>
        </w:rPr>
        <w:t>, pildi aadress</w:t>
      </w:r>
      <w:r w:rsidR="00327E7C" w:rsidRPr="003B6E34">
        <w:rPr>
          <w:rFonts w:asciiTheme="minorHAnsi" w:hAnsiTheme="minorHAnsi" w:cstheme="minorHAnsi"/>
        </w:rPr>
        <w:t xml:space="preserve">, </w:t>
      </w:r>
      <w:r w:rsidRPr="003B6E34">
        <w:rPr>
          <w:rFonts w:asciiTheme="minorHAnsi" w:hAnsiTheme="minorHAnsi" w:cstheme="minorHAnsi"/>
        </w:rPr>
        <w:t>registreerimise aeg</w:t>
      </w:r>
      <w:r w:rsidR="00B144B0" w:rsidRPr="003B6E34">
        <w:rPr>
          <w:rFonts w:asciiTheme="minorHAnsi" w:hAnsiTheme="minorHAnsi" w:cstheme="minorHAnsi"/>
        </w:rPr>
        <w:t>, viimase muutmise aeg, registreerija ja viimane muutja. Nii registreerija kui viimase muutja korral esitatakse ühe stringina eesnimi, perenimi ja meiliaadress.</w:t>
      </w:r>
      <w:r w:rsidRPr="003B6E34">
        <w:rPr>
          <w:rFonts w:asciiTheme="minorHAnsi" w:hAnsiTheme="minorHAnsi" w:cstheme="minorHAnsi"/>
        </w:rPr>
        <w:t xml:space="preserve">) </w:t>
      </w:r>
      <w:r w:rsidR="003F771B" w:rsidRPr="003B6E34">
        <w:rPr>
          <w:rFonts w:asciiTheme="minorHAnsi" w:hAnsiTheme="minorHAnsi" w:cstheme="minorHAnsi"/>
        </w:rPr>
        <w:t xml:space="preserve">ja nutitelefoni-spetsiifilised andmed </w:t>
      </w:r>
      <w:r w:rsidRPr="003B6E34">
        <w:rPr>
          <w:rFonts w:asciiTheme="minorHAnsi" w:hAnsiTheme="minorHAnsi" w:cstheme="minorHAnsi"/>
        </w:rPr>
        <w:t>(</w:t>
      </w:r>
      <w:r w:rsidRPr="003B6E34">
        <w:rPr>
          <w:rFonts w:asciiTheme="minorHAnsi" w:hAnsiTheme="minorHAnsi" w:cstheme="minorHAnsi"/>
          <w:b/>
          <w:color w:val="FF0000"/>
        </w:rPr>
        <w:t>OP</w:t>
      </w:r>
      <w:r w:rsidR="00327E7C" w:rsidRPr="003B6E34">
        <w:rPr>
          <w:rFonts w:asciiTheme="minorHAnsi" w:hAnsiTheme="minorHAnsi" w:cstheme="minorHAnsi"/>
          <w:b/>
          <w:color w:val="FF0000"/>
        </w:rPr>
        <w:t>8</w:t>
      </w:r>
      <w:r w:rsidRPr="003B6E34">
        <w:rPr>
          <w:rFonts w:asciiTheme="minorHAnsi" w:hAnsiTheme="minorHAnsi" w:cstheme="minorHAnsi"/>
          <w:b/>
          <w:color w:val="FF0000"/>
        </w:rPr>
        <w:t>.2</w:t>
      </w:r>
      <w:r w:rsidRPr="003B6E34">
        <w:rPr>
          <w:rFonts w:asciiTheme="minorHAnsi" w:hAnsiTheme="minorHAnsi" w:cstheme="minorHAnsi"/>
        </w:rPr>
        <w:t>)</w:t>
      </w:r>
      <w:r w:rsidR="00316803" w:rsidRPr="003B6E34">
        <w:rPr>
          <w:rFonts w:asciiTheme="minorHAnsi" w:hAnsiTheme="minorHAnsi" w:cstheme="minorHAnsi"/>
        </w:rPr>
        <w:t xml:space="preserve">, </w:t>
      </w:r>
      <w:r w:rsidR="00011049" w:rsidRPr="003B6E34">
        <w:rPr>
          <w:rFonts w:asciiTheme="minorHAnsi" w:hAnsiTheme="minorHAnsi" w:cstheme="minorHAnsi"/>
        </w:rPr>
        <w:t>kaubaga</w:t>
      </w:r>
      <w:r w:rsidRPr="003B6E34">
        <w:rPr>
          <w:rFonts w:asciiTheme="minorHAnsi" w:hAnsiTheme="minorHAnsi" w:cstheme="minorHAnsi"/>
        </w:rPr>
        <w:t xml:space="preserve"> seotud kategooriate </w:t>
      </w:r>
      <w:r w:rsidR="00E50EDA" w:rsidRPr="003B6E34">
        <w:rPr>
          <w:rFonts w:asciiTheme="minorHAnsi" w:hAnsiTheme="minorHAnsi" w:cstheme="minorHAnsi"/>
        </w:rPr>
        <w:t xml:space="preserve">ja kategooriate tüüpide </w:t>
      </w:r>
      <w:r w:rsidRPr="003B6E34">
        <w:rPr>
          <w:rFonts w:asciiTheme="minorHAnsi" w:hAnsiTheme="minorHAnsi" w:cstheme="minorHAnsi"/>
        </w:rPr>
        <w:t>nimetused</w:t>
      </w:r>
      <w:r w:rsidR="00316803" w:rsidRPr="003B6E34">
        <w:rPr>
          <w:rFonts w:asciiTheme="minorHAnsi" w:hAnsiTheme="minorHAnsi" w:cstheme="minorHAnsi"/>
        </w:rPr>
        <w:t xml:space="preserve"> </w:t>
      </w:r>
      <w:r w:rsidR="002D1D02" w:rsidRPr="003B6E34">
        <w:rPr>
          <w:rFonts w:asciiTheme="minorHAnsi" w:hAnsiTheme="minorHAnsi" w:cstheme="minorHAnsi"/>
        </w:rPr>
        <w:t>(</w:t>
      </w:r>
      <w:r w:rsidR="002D1D02" w:rsidRPr="003B6E34">
        <w:rPr>
          <w:rFonts w:asciiTheme="minorHAnsi" w:hAnsiTheme="minorHAnsi" w:cstheme="minorHAnsi"/>
          <w:b/>
          <w:color w:val="FF0000"/>
        </w:rPr>
        <w:t>OP2.2</w:t>
      </w:r>
      <w:r w:rsidR="002D1D02" w:rsidRPr="003B6E34">
        <w:rPr>
          <w:rFonts w:asciiTheme="minorHAnsi" w:hAnsiTheme="minorHAnsi" w:cstheme="minorHAnsi"/>
        </w:rPr>
        <w:t xml:space="preserve">) </w:t>
      </w:r>
      <w:r w:rsidR="00316803" w:rsidRPr="003B6E34">
        <w:rPr>
          <w:rFonts w:asciiTheme="minorHAnsi" w:hAnsiTheme="minorHAnsi" w:cstheme="minorHAnsi"/>
        </w:rPr>
        <w:t xml:space="preserve">ning </w:t>
      </w:r>
      <w:r w:rsidR="005358E9" w:rsidRPr="003B6E34">
        <w:rPr>
          <w:rFonts w:asciiTheme="minorHAnsi" w:hAnsiTheme="minorHAnsi" w:cstheme="minorHAnsi"/>
        </w:rPr>
        <w:t>k</w:t>
      </w:r>
      <w:r w:rsidR="00316803" w:rsidRPr="003B6E34">
        <w:rPr>
          <w:rFonts w:asciiTheme="minorHAnsi" w:hAnsiTheme="minorHAnsi" w:cstheme="minorHAnsi"/>
        </w:rPr>
        <w:t>auba variandid ja värvuste nimetused</w:t>
      </w:r>
      <w:r w:rsidR="003D7D2C" w:rsidRPr="003B6E34">
        <w:rPr>
          <w:rFonts w:asciiTheme="minorHAnsi" w:hAnsiTheme="minorHAnsi" w:cstheme="minorHAnsi"/>
        </w:rPr>
        <w:t xml:space="preserve"> (</w:t>
      </w:r>
      <w:r w:rsidR="003D7D2C" w:rsidRPr="003B6E34">
        <w:rPr>
          <w:rFonts w:asciiTheme="minorHAnsi" w:hAnsiTheme="minorHAnsi" w:cstheme="minorHAnsi"/>
          <w:b/>
          <w:color w:val="FF0000"/>
        </w:rPr>
        <w:t>OP</w:t>
      </w:r>
      <w:r w:rsidR="00AC5B96" w:rsidRPr="003B6E34">
        <w:rPr>
          <w:rFonts w:asciiTheme="minorHAnsi" w:hAnsiTheme="minorHAnsi" w:cstheme="minorHAnsi"/>
          <w:b/>
          <w:color w:val="FF0000"/>
        </w:rPr>
        <w:t>2</w:t>
      </w:r>
      <w:r w:rsidR="003D7D2C" w:rsidRPr="003B6E34">
        <w:rPr>
          <w:rFonts w:asciiTheme="minorHAnsi" w:hAnsiTheme="minorHAnsi" w:cstheme="minorHAnsi"/>
          <w:b/>
          <w:color w:val="FF0000"/>
        </w:rPr>
        <w:t>.</w:t>
      </w:r>
      <w:r w:rsidR="00932FD2" w:rsidRPr="003B6E34">
        <w:rPr>
          <w:rFonts w:asciiTheme="minorHAnsi" w:hAnsiTheme="minorHAnsi" w:cstheme="minorHAnsi"/>
          <w:b/>
          <w:color w:val="FF0000"/>
        </w:rPr>
        <w:t>4</w:t>
      </w:r>
      <w:r w:rsidR="003D7D2C" w:rsidRPr="003B6E34">
        <w:rPr>
          <w:rFonts w:asciiTheme="minorHAnsi" w:hAnsiTheme="minorHAnsi" w:cstheme="minorHAnsi"/>
        </w:rPr>
        <w:t>)</w:t>
      </w:r>
      <w:r w:rsidR="00316803" w:rsidRPr="003B6E34">
        <w:rPr>
          <w:rFonts w:asciiTheme="minorHAnsi" w:hAnsiTheme="minorHAnsi" w:cstheme="minorHAnsi"/>
        </w:rPr>
        <w:t>.</w:t>
      </w:r>
    </w:p>
    <w:p w14:paraId="4DE69F74"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lastRenderedPageBreak/>
        <w:t>Laiendused  (või alternatiivne sündmuste käik)</w:t>
      </w:r>
      <w:r w:rsidRPr="003B6E34">
        <w:rPr>
          <w:rFonts w:asciiTheme="minorHAnsi" w:hAnsiTheme="minorHAnsi" w:cstheme="minorHAnsi"/>
        </w:rPr>
        <w:t>:</w:t>
      </w:r>
    </w:p>
    <w:p w14:paraId="238001AE" w14:textId="77777777" w:rsidR="00A30CF3" w:rsidRPr="003B6E34" w:rsidRDefault="001F457B" w:rsidP="00A30CF3">
      <w:pPr>
        <w:shd w:val="clear" w:color="auto" w:fill="E6E6E6"/>
        <w:rPr>
          <w:rFonts w:asciiTheme="minorHAnsi" w:hAnsiTheme="minorHAnsi" w:cstheme="minorHAnsi"/>
        </w:rPr>
      </w:pPr>
      <w:r w:rsidRPr="003B6E34">
        <w:rPr>
          <w:rFonts w:asciiTheme="minorHAnsi" w:hAnsiTheme="minorHAnsi" w:cstheme="minorHAnsi"/>
        </w:rPr>
        <w:t>3</w:t>
      </w:r>
      <w:r w:rsidR="00E61E10" w:rsidRPr="003B6E34">
        <w:rPr>
          <w:rFonts w:asciiTheme="minorHAnsi" w:hAnsiTheme="minorHAnsi" w:cstheme="minorHAnsi"/>
        </w:rPr>
        <w:t xml:space="preserve">a. Subjekt </w:t>
      </w:r>
      <w:r w:rsidR="00994D5D" w:rsidRPr="003B6E34">
        <w:rPr>
          <w:rFonts w:asciiTheme="minorHAnsi" w:hAnsiTheme="minorHAnsi" w:cstheme="minorHAnsi"/>
        </w:rPr>
        <w:t>saab nimekirja kõigi kuvatud väljade järgi sorteerida ja filtreerida.</w:t>
      </w:r>
    </w:p>
    <w:p w14:paraId="00CD3034" w14:textId="77777777" w:rsidR="001F457B" w:rsidRPr="003B6E34" w:rsidRDefault="001F457B" w:rsidP="00A30CF3">
      <w:pPr>
        <w:shd w:val="clear" w:color="auto" w:fill="E6E6E6"/>
        <w:rPr>
          <w:rFonts w:asciiTheme="minorHAnsi" w:hAnsiTheme="minorHAnsi" w:cstheme="minorHAnsi"/>
        </w:rPr>
      </w:pPr>
      <w:r w:rsidRPr="003B6E34">
        <w:rPr>
          <w:rFonts w:asciiTheme="minorHAnsi" w:hAnsiTheme="minorHAnsi" w:cstheme="minorHAnsi"/>
        </w:rPr>
        <w:t>3b</w:t>
      </w:r>
      <w:r w:rsidR="00E127EA" w:rsidRPr="003B6E34">
        <w:rPr>
          <w:rFonts w:asciiTheme="minorHAnsi" w:hAnsiTheme="minorHAnsi" w:cstheme="minorHAnsi"/>
        </w:rPr>
        <w:t>. Kui nimekirjas ei ole ühtegi kaupa</w:t>
      </w:r>
      <w:r w:rsidRPr="003B6E34">
        <w:rPr>
          <w:rFonts w:asciiTheme="minorHAnsi" w:hAnsiTheme="minorHAnsi" w:cstheme="minorHAnsi"/>
        </w:rPr>
        <w:t>, siis ei saa subjekt jätkata.</w:t>
      </w:r>
    </w:p>
    <w:p w14:paraId="5ABEF303" w14:textId="77777777" w:rsidR="00A30CF3" w:rsidRPr="003B6E34" w:rsidRDefault="00A30CF3" w:rsidP="009A4F32">
      <w:pPr>
        <w:rPr>
          <w:rFonts w:asciiTheme="minorHAnsi" w:hAnsiTheme="minorHAnsi" w:cstheme="minorHAnsi"/>
        </w:rPr>
      </w:pPr>
    </w:p>
    <w:p w14:paraId="6A7D95CD" w14:textId="77777777" w:rsidR="0054149A" w:rsidRPr="003B6E34" w:rsidRDefault="0054149A" w:rsidP="009A4F32">
      <w:pPr>
        <w:rPr>
          <w:rFonts w:asciiTheme="minorHAnsi" w:hAnsiTheme="minorHAnsi" w:cstheme="minorHAnsi"/>
        </w:rPr>
      </w:pPr>
    </w:p>
    <w:p w14:paraId="6EE8CB5C" w14:textId="77777777" w:rsidR="00A30CF3" w:rsidRPr="003B6E34" w:rsidRDefault="00A30CF3" w:rsidP="00554EA1">
      <w:pPr>
        <w:pStyle w:val="Heading4"/>
        <w:rPr>
          <w:rFonts w:asciiTheme="minorHAnsi" w:hAnsiTheme="minorHAnsi" w:cstheme="minorHAnsi"/>
        </w:rPr>
      </w:pPr>
      <w:bookmarkStart w:id="77" w:name="_Toc240564749"/>
      <w:r w:rsidRPr="003B6E34">
        <w:rPr>
          <w:rFonts w:asciiTheme="minorHAnsi" w:hAnsiTheme="minorHAnsi" w:cstheme="minorHAnsi"/>
        </w:rPr>
        <w:t xml:space="preserve">Kasutusjuht: </w:t>
      </w:r>
      <w:r w:rsidR="00E127EA" w:rsidRPr="003B6E34">
        <w:rPr>
          <w:rFonts w:asciiTheme="minorHAnsi" w:hAnsiTheme="minorHAnsi" w:cstheme="minorHAnsi"/>
        </w:rPr>
        <w:t>Lõpeta kaup</w:t>
      </w:r>
      <w:bookmarkEnd w:id="77"/>
    </w:p>
    <w:p w14:paraId="73CE8C38"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Primaarne tegutseja</w:t>
      </w:r>
      <w:r w:rsidRPr="003B6E34">
        <w:rPr>
          <w:rFonts w:asciiTheme="minorHAnsi" w:hAnsiTheme="minorHAnsi" w:cstheme="minorHAnsi"/>
        </w:rPr>
        <w:t xml:space="preserve">: </w:t>
      </w:r>
      <w:r w:rsidR="00CB37BD" w:rsidRPr="003B6E34">
        <w:rPr>
          <w:rFonts w:asciiTheme="minorHAnsi" w:hAnsiTheme="minorHAnsi" w:cstheme="minorHAnsi"/>
        </w:rPr>
        <w:t>Juhataja</w:t>
      </w:r>
    </w:p>
    <w:p w14:paraId="55E62DAA"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Osapooled ja nende huvid</w:t>
      </w:r>
      <w:r w:rsidRPr="003B6E34">
        <w:rPr>
          <w:rFonts w:asciiTheme="minorHAnsi" w:hAnsiTheme="minorHAnsi" w:cstheme="minorHAnsi"/>
        </w:rPr>
        <w:t>:</w:t>
      </w:r>
    </w:p>
    <w:p w14:paraId="7A72AD31" w14:textId="77777777" w:rsidR="00A02346" w:rsidRPr="003B6E34" w:rsidRDefault="00E127EA"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A02346" w:rsidRPr="003B6E34">
        <w:rPr>
          <w:rFonts w:asciiTheme="minorHAnsi" w:hAnsiTheme="minorHAnsi" w:cstheme="minorHAnsi"/>
          <w:u w:val="single"/>
        </w:rPr>
        <w:t xml:space="preserve"> haldur, Juhataja:</w:t>
      </w:r>
      <w:r w:rsidRPr="003B6E34">
        <w:rPr>
          <w:rFonts w:asciiTheme="minorHAnsi" w:hAnsiTheme="minorHAnsi" w:cstheme="minorHAnsi"/>
        </w:rPr>
        <w:t xml:space="preserve"> Soovib, et iga kauba</w:t>
      </w:r>
      <w:r w:rsidR="00A02346" w:rsidRPr="003B6E34">
        <w:rPr>
          <w:rFonts w:asciiTheme="minorHAnsi" w:hAnsiTheme="minorHAnsi" w:cstheme="minorHAnsi"/>
        </w:rPr>
        <w:t xml:space="preserve"> kohta</w:t>
      </w:r>
      <w:r w:rsidRPr="003B6E34">
        <w:rPr>
          <w:rFonts w:asciiTheme="minorHAnsi" w:hAnsiTheme="minorHAnsi" w:cstheme="minorHAnsi"/>
        </w:rPr>
        <w:t xml:space="preserve"> oleks teada tema koht üldises kauba</w:t>
      </w:r>
      <w:r w:rsidR="00A02346" w:rsidRPr="003B6E34">
        <w:rPr>
          <w:rFonts w:asciiTheme="minorHAnsi" w:hAnsiTheme="minorHAnsi" w:cstheme="minorHAnsi"/>
        </w:rPr>
        <w:t xml:space="preserve"> elutsüklis, mis ühtlas</w:t>
      </w:r>
      <w:r w:rsidRPr="003B6E34">
        <w:rPr>
          <w:rFonts w:asciiTheme="minorHAnsi" w:hAnsiTheme="minorHAnsi" w:cstheme="minorHAnsi"/>
        </w:rPr>
        <w:t>i määrab tegevused, mida selle kaubaga</w:t>
      </w:r>
      <w:r w:rsidR="00A02346" w:rsidRPr="003B6E34">
        <w:rPr>
          <w:rFonts w:asciiTheme="minorHAnsi" w:hAnsiTheme="minorHAnsi" w:cstheme="minorHAnsi"/>
        </w:rPr>
        <w:t xml:space="preserve"> saab teha.</w:t>
      </w:r>
    </w:p>
    <w:p w14:paraId="1C6B3A39" w14:textId="77777777" w:rsidR="006409AA" w:rsidRPr="003B6E34" w:rsidRDefault="006409AA"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Juhataja</w:t>
      </w:r>
      <w:r w:rsidRPr="003B6E34">
        <w:rPr>
          <w:rFonts w:asciiTheme="minorHAnsi" w:hAnsiTheme="minorHAnsi" w:cstheme="minorHAnsi"/>
        </w:rPr>
        <w:t>:</w:t>
      </w:r>
      <w:r w:rsidR="00681036" w:rsidRPr="003B6E34">
        <w:rPr>
          <w:rFonts w:asciiTheme="minorHAnsi" w:hAnsiTheme="minorHAnsi" w:cstheme="minorHAnsi"/>
        </w:rPr>
        <w:t xml:space="preserve"> Soovib anda kõigile huvitatud os</w:t>
      </w:r>
      <w:r w:rsidR="00E127EA" w:rsidRPr="003B6E34">
        <w:rPr>
          <w:rFonts w:asciiTheme="minorHAnsi" w:hAnsiTheme="minorHAnsi" w:cstheme="minorHAnsi"/>
        </w:rPr>
        <w:t>apooltele teada, et kaubaga</w:t>
      </w:r>
      <w:r w:rsidR="00681036" w:rsidRPr="003B6E34">
        <w:rPr>
          <w:rFonts w:asciiTheme="minorHAnsi" w:hAnsiTheme="minorHAnsi" w:cstheme="minorHAnsi"/>
        </w:rPr>
        <w:t xml:space="preserve"> enam </w:t>
      </w:r>
      <w:r w:rsidR="00307B29" w:rsidRPr="003B6E34">
        <w:rPr>
          <w:rFonts w:asciiTheme="minorHAnsi" w:hAnsiTheme="minorHAnsi" w:cstheme="minorHAnsi"/>
        </w:rPr>
        <w:t>tehinguid</w:t>
      </w:r>
      <w:r w:rsidR="00681036" w:rsidRPr="003B6E34">
        <w:rPr>
          <w:rFonts w:asciiTheme="minorHAnsi" w:hAnsiTheme="minorHAnsi" w:cstheme="minorHAnsi"/>
        </w:rPr>
        <w:t xml:space="preserve"> ei tehta (kuid kõik käimasolevad tehingud tuleb vastavalt kehtivale korrale lõpetada)</w:t>
      </w:r>
      <w:r w:rsidR="00E127EA" w:rsidRPr="003B6E34">
        <w:rPr>
          <w:rFonts w:asciiTheme="minorHAnsi" w:hAnsiTheme="minorHAnsi" w:cstheme="minorHAnsi"/>
        </w:rPr>
        <w:t>. Samas soovib ta kauba</w:t>
      </w:r>
      <w:r w:rsidR="00D35F62" w:rsidRPr="003B6E34">
        <w:rPr>
          <w:rFonts w:asciiTheme="minorHAnsi" w:hAnsiTheme="minorHAnsi" w:cstheme="minorHAnsi"/>
        </w:rPr>
        <w:t xml:space="preserve"> andmete süsteemis säili</w:t>
      </w:r>
      <w:r w:rsidR="00E127EA" w:rsidRPr="003B6E34">
        <w:rPr>
          <w:rFonts w:asciiTheme="minorHAnsi" w:hAnsiTheme="minorHAnsi" w:cstheme="minorHAnsi"/>
        </w:rPr>
        <w:t>mist, et ei läheks kaotsi info kauba</w:t>
      </w:r>
      <w:r w:rsidR="00D35F62" w:rsidRPr="003B6E34">
        <w:rPr>
          <w:rFonts w:asciiTheme="minorHAnsi" w:hAnsiTheme="minorHAnsi" w:cstheme="minorHAnsi"/>
        </w:rPr>
        <w:t xml:space="preserve"> ja sellega seotud </w:t>
      </w:r>
      <w:r w:rsidR="00307B29" w:rsidRPr="003B6E34">
        <w:rPr>
          <w:rFonts w:asciiTheme="minorHAnsi" w:hAnsiTheme="minorHAnsi" w:cstheme="minorHAnsi"/>
        </w:rPr>
        <w:t>tehingute</w:t>
      </w:r>
      <w:r w:rsidR="00D35F62" w:rsidRPr="003B6E34">
        <w:rPr>
          <w:rFonts w:asciiTheme="minorHAnsi" w:hAnsiTheme="minorHAnsi" w:cstheme="minorHAnsi"/>
        </w:rPr>
        <w:t xml:space="preserve"> kohta.</w:t>
      </w:r>
    </w:p>
    <w:p w14:paraId="58A55547" w14:textId="77777777" w:rsidR="00A30CF3" w:rsidRPr="003B6E34" w:rsidRDefault="00D520DE"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 xml:space="preserve">Klient, </w:t>
      </w:r>
      <w:r w:rsidR="006409AA" w:rsidRPr="003B6E34">
        <w:rPr>
          <w:rFonts w:asciiTheme="minorHAnsi" w:hAnsiTheme="minorHAnsi" w:cstheme="minorHAnsi"/>
          <w:u w:val="single"/>
        </w:rPr>
        <w:t>Uudistaja</w:t>
      </w:r>
      <w:r w:rsidR="006409AA" w:rsidRPr="003B6E34">
        <w:rPr>
          <w:rFonts w:asciiTheme="minorHAnsi" w:hAnsiTheme="minorHAnsi" w:cstheme="minorHAnsi"/>
        </w:rPr>
        <w:t>:</w:t>
      </w:r>
      <w:r w:rsidR="00A30CF3" w:rsidRPr="003B6E34">
        <w:rPr>
          <w:rFonts w:asciiTheme="minorHAnsi" w:hAnsiTheme="minorHAnsi" w:cstheme="minorHAnsi"/>
        </w:rPr>
        <w:t xml:space="preserve"> </w:t>
      </w:r>
      <w:r w:rsidR="00681036" w:rsidRPr="003B6E34">
        <w:rPr>
          <w:rFonts w:asciiTheme="minorHAnsi" w:hAnsiTheme="minorHAnsi" w:cstheme="minorHAnsi"/>
        </w:rPr>
        <w:t>Soovi</w:t>
      </w:r>
      <w:r w:rsidR="00454949" w:rsidRPr="003B6E34">
        <w:rPr>
          <w:rFonts w:asciiTheme="minorHAnsi" w:hAnsiTheme="minorHAnsi" w:cstheme="minorHAnsi"/>
        </w:rPr>
        <w:t>vad</w:t>
      </w:r>
      <w:r w:rsidR="00E127EA" w:rsidRPr="003B6E34">
        <w:rPr>
          <w:rFonts w:asciiTheme="minorHAnsi" w:hAnsiTheme="minorHAnsi" w:cstheme="minorHAnsi"/>
        </w:rPr>
        <w:t xml:space="preserve"> näha kõiki aktiivseid kaupu</w:t>
      </w:r>
      <w:r w:rsidR="00681036" w:rsidRPr="003B6E34">
        <w:rPr>
          <w:rFonts w:asciiTheme="minorHAnsi" w:hAnsiTheme="minorHAnsi" w:cstheme="minorHAnsi"/>
        </w:rPr>
        <w:t xml:space="preserve">, et otsustada, kas siduda </w:t>
      </w:r>
      <w:r w:rsidR="00E127EA" w:rsidRPr="003B6E34">
        <w:rPr>
          <w:rFonts w:asciiTheme="minorHAnsi" w:hAnsiTheme="minorHAnsi" w:cstheme="minorHAnsi"/>
        </w:rPr>
        <w:t>ennast selle organisatsiooniga kaupasid</w:t>
      </w:r>
      <w:r w:rsidR="00681036" w:rsidRPr="003B6E34">
        <w:rPr>
          <w:rFonts w:asciiTheme="minorHAnsi" w:hAnsiTheme="minorHAnsi" w:cstheme="minorHAnsi"/>
        </w:rPr>
        <w:t xml:space="preserve"> kasutava k</w:t>
      </w:r>
      <w:r w:rsidR="00E127EA" w:rsidRPr="003B6E34">
        <w:rPr>
          <w:rFonts w:asciiTheme="minorHAnsi" w:hAnsiTheme="minorHAnsi" w:cstheme="minorHAnsi"/>
        </w:rPr>
        <w:t>liendi rollis (kui huvi pakkuv kaup</w:t>
      </w:r>
      <w:r w:rsidR="00681036" w:rsidRPr="003B6E34">
        <w:rPr>
          <w:rFonts w:asciiTheme="minorHAnsi" w:hAnsiTheme="minorHAnsi" w:cstheme="minorHAnsi"/>
        </w:rPr>
        <w:t xml:space="preserve"> ei ole selles nimekirjas, siis see on talle samuti oluline informatsioon)</w:t>
      </w:r>
      <w:r w:rsidR="0013587D" w:rsidRPr="003B6E34">
        <w:rPr>
          <w:rFonts w:asciiTheme="minorHAnsi" w:hAnsiTheme="minorHAnsi" w:cstheme="minorHAnsi"/>
        </w:rPr>
        <w:t>.</w:t>
      </w:r>
    </w:p>
    <w:p w14:paraId="59C563F3"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Käivitav sündmus</w:t>
      </w:r>
      <w:r w:rsidRPr="003B6E34">
        <w:rPr>
          <w:rFonts w:asciiTheme="minorHAnsi" w:hAnsiTheme="minorHAnsi" w:cstheme="minorHAnsi"/>
        </w:rPr>
        <w:t xml:space="preserve">: </w:t>
      </w:r>
      <w:r w:rsidR="00E127EA" w:rsidRPr="003B6E34">
        <w:rPr>
          <w:rFonts w:asciiTheme="minorHAnsi" w:hAnsiTheme="minorHAnsi" w:cstheme="minorHAnsi"/>
        </w:rPr>
        <w:t>Kauba</w:t>
      </w:r>
      <w:r w:rsidR="00AB5169" w:rsidRPr="003B6E34">
        <w:rPr>
          <w:rFonts w:asciiTheme="minorHAnsi" w:hAnsiTheme="minorHAnsi" w:cstheme="minorHAnsi"/>
        </w:rPr>
        <w:t xml:space="preserve"> kasutamine </w:t>
      </w:r>
      <w:r w:rsidR="006572D2" w:rsidRPr="003B6E34">
        <w:rPr>
          <w:rFonts w:asciiTheme="minorHAnsi" w:hAnsiTheme="minorHAnsi" w:cstheme="minorHAnsi"/>
        </w:rPr>
        <w:t>tehingutes</w:t>
      </w:r>
      <w:r w:rsidR="00645037" w:rsidRPr="003B6E34">
        <w:rPr>
          <w:rFonts w:asciiTheme="minorHAnsi" w:hAnsiTheme="minorHAnsi" w:cstheme="minorHAnsi"/>
        </w:rPr>
        <w:t xml:space="preserve"> on vaja </w:t>
      </w:r>
      <w:r w:rsidR="006572D2" w:rsidRPr="003B6E34">
        <w:rPr>
          <w:rFonts w:asciiTheme="minorHAnsi" w:hAnsiTheme="minorHAnsi" w:cstheme="minorHAnsi"/>
        </w:rPr>
        <w:t xml:space="preserve">püsivalt </w:t>
      </w:r>
      <w:r w:rsidR="00645037" w:rsidRPr="003B6E34">
        <w:rPr>
          <w:rFonts w:asciiTheme="minorHAnsi" w:hAnsiTheme="minorHAnsi" w:cstheme="minorHAnsi"/>
        </w:rPr>
        <w:t xml:space="preserve">lõpetada, kuna </w:t>
      </w:r>
      <w:r w:rsidR="00E127EA" w:rsidRPr="003B6E34">
        <w:rPr>
          <w:rFonts w:asciiTheme="minorHAnsi" w:hAnsiTheme="minorHAnsi" w:cstheme="minorHAnsi"/>
        </w:rPr>
        <w:t>seoses kaubaga</w:t>
      </w:r>
      <w:r w:rsidR="00AB5169" w:rsidRPr="003B6E34">
        <w:rPr>
          <w:rFonts w:asciiTheme="minorHAnsi" w:hAnsiTheme="minorHAnsi" w:cstheme="minorHAnsi"/>
        </w:rPr>
        <w:t xml:space="preserve"> on ilmnenud püsiva </w:t>
      </w:r>
      <w:r w:rsidR="00E127EA" w:rsidRPr="003B6E34">
        <w:rPr>
          <w:rFonts w:asciiTheme="minorHAnsi" w:hAnsiTheme="minorHAnsi" w:cstheme="minorHAnsi"/>
        </w:rPr>
        <w:t>iseloomuga probleemid või kuna kaup</w:t>
      </w:r>
      <w:r w:rsidR="00AB5169" w:rsidRPr="003B6E34">
        <w:rPr>
          <w:rFonts w:asciiTheme="minorHAnsi" w:hAnsiTheme="minorHAnsi" w:cstheme="minorHAnsi"/>
        </w:rPr>
        <w:t xml:space="preserve"> on oma aja lihtsalt ära elanud</w:t>
      </w:r>
    </w:p>
    <w:p w14:paraId="04985558"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Eeltingimused</w:t>
      </w:r>
      <w:r w:rsidRPr="003B6E34">
        <w:rPr>
          <w:rFonts w:asciiTheme="minorHAnsi" w:hAnsiTheme="minorHAnsi" w:cstheme="minorHAnsi"/>
        </w:rPr>
        <w:t xml:space="preserve">: </w:t>
      </w:r>
      <w:r w:rsidR="00ED2A6E" w:rsidRPr="003B6E34">
        <w:rPr>
          <w:rFonts w:asciiTheme="minorHAnsi" w:hAnsiTheme="minorHAnsi" w:cstheme="minorHAnsi"/>
        </w:rPr>
        <w:t>Juhataja on autenditud ja autoriseeritud.</w:t>
      </w:r>
      <w:r w:rsidR="00E127EA" w:rsidRPr="003B6E34">
        <w:rPr>
          <w:rFonts w:asciiTheme="minorHAnsi" w:hAnsiTheme="minorHAnsi" w:cstheme="minorHAnsi"/>
        </w:rPr>
        <w:t xml:space="preserve"> Kaup</w:t>
      </w:r>
      <w:r w:rsidR="00D35F62" w:rsidRPr="003B6E34">
        <w:rPr>
          <w:rFonts w:asciiTheme="minorHAnsi" w:hAnsiTheme="minorHAnsi" w:cstheme="minorHAnsi"/>
        </w:rPr>
        <w:t xml:space="preserve"> </w:t>
      </w:r>
      <w:r w:rsidR="006572D2" w:rsidRPr="003B6E34">
        <w:rPr>
          <w:rFonts w:asciiTheme="minorHAnsi" w:hAnsiTheme="minorHAnsi" w:cstheme="minorHAnsi"/>
        </w:rPr>
        <w:t>on registreeritud ja on seisundis „Aktiivne</w:t>
      </w:r>
      <w:r w:rsidR="00D35F62" w:rsidRPr="003B6E34">
        <w:rPr>
          <w:rFonts w:asciiTheme="minorHAnsi" w:hAnsiTheme="minorHAnsi" w:cstheme="minorHAnsi"/>
        </w:rPr>
        <w:t>“</w:t>
      </w:r>
      <w:r w:rsidR="006572D2" w:rsidRPr="003B6E34">
        <w:rPr>
          <w:rFonts w:asciiTheme="minorHAnsi" w:hAnsiTheme="minorHAnsi" w:cstheme="minorHAnsi"/>
        </w:rPr>
        <w:t xml:space="preserve"> või „Mitteaktiivne“</w:t>
      </w:r>
      <w:r w:rsidR="00D35F62" w:rsidRPr="003B6E34">
        <w:rPr>
          <w:rFonts w:asciiTheme="minorHAnsi" w:hAnsiTheme="minorHAnsi" w:cstheme="minorHAnsi"/>
        </w:rPr>
        <w:t>.</w:t>
      </w:r>
    </w:p>
    <w:p w14:paraId="630ED24E"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Järeltingimused</w:t>
      </w:r>
      <w:r w:rsidRPr="003B6E34">
        <w:rPr>
          <w:rFonts w:asciiTheme="minorHAnsi" w:hAnsiTheme="minorHAnsi" w:cstheme="minorHAnsi"/>
        </w:rPr>
        <w:t xml:space="preserve">: </w:t>
      </w:r>
      <w:r w:rsidR="00E127EA" w:rsidRPr="003B6E34">
        <w:rPr>
          <w:rFonts w:asciiTheme="minorHAnsi" w:hAnsiTheme="minorHAnsi" w:cstheme="minorHAnsi"/>
        </w:rPr>
        <w:t>Kauba</w:t>
      </w:r>
      <w:r w:rsidR="00847192" w:rsidRPr="003B6E34">
        <w:rPr>
          <w:rFonts w:asciiTheme="minorHAnsi" w:hAnsiTheme="minorHAnsi" w:cstheme="minorHAnsi"/>
        </w:rPr>
        <w:t xml:space="preserve"> seisund on muutunud „</w:t>
      </w:r>
      <w:r w:rsidR="0035709B" w:rsidRPr="003B6E34">
        <w:rPr>
          <w:rFonts w:asciiTheme="minorHAnsi" w:hAnsiTheme="minorHAnsi" w:cstheme="minorHAnsi"/>
        </w:rPr>
        <w:t>Lõpetatud</w:t>
      </w:r>
      <w:r w:rsidR="00E127EA" w:rsidRPr="003B6E34">
        <w:rPr>
          <w:rFonts w:asciiTheme="minorHAnsi" w:hAnsiTheme="minorHAnsi" w:cstheme="minorHAnsi"/>
        </w:rPr>
        <w:t>“, kuid kauba</w:t>
      </w:r>
      <w:r w:rsidR="00847192" w:rsidRPr="003B6E34">
        <w:rPr>
          <w:rFonts w:asciiTheme="minorHAnsi" w:hAnsiTheme="minorHAnsi" w:cstheme="minorHAnsi"/>
        </w:rPr>
        <w:t xml:space="preserve"> andme</w:t>
      </w:r>
      <w:r w:rsidR="00E127EA" w:rsidRPr="003B6E34">
        <w:rPr>
          <w:rFonts w:asciiTheme="minorHAnsi" w:hAnsiTheme="minorHAnsi" w:cstheme="minorHAnsi"/>
        </w:rPr>
        <w:t>d on süsteemis endiselt alles. Kauba</w:t>
      </w:r>
      <w:r w:rsidR="00847192" w:rsidRPr="003B6E34">
        <w:rPr>
          <w:rFonts w:asciiTheme="minorHAnsi" w:hAnsiTheme="minorHAnsi" w:cstheme="minorHAnsi"/>
        </w:rPr>
        <w:t xml:space="preserve"> andmeid ei tohi süsteemist füüsiliselt kustutada, sest sellega seoses tuleks kustutada info kõigi </w:t>
      </w:r>
      <w:r w:rsidR="004F6244" w:rsidRPr="003B6E34">
        <w:rPr>
          <w:rFonts w:asciiTheme="minorHAnsi" w:hAnsiTheme="minorHAnsi" w:cstheme="minorHAnsi"/>
        </w:rPr>
        <w:t>tehingute</w:t>
      </w:r>
      <w:r w:rsidR="00E127EA" w:rsidRPr="003B6E34">
        <w:rPr>
          <w:rFonts w:asciiTheme="minorHAnsi" w:hAnsiTheme="minorHAnsi" w:cstheme="minorHAnsi"/>
        </w:rPr>
        <w:t xml:space="preserve"> kohta, millega kaup</w:t>
      </w:r>
      <w:r w:rsidR="00847192" w:rsidRPr="003B6E34">
        <w:rPr>
          <w:rFonts w:asciiTheme="minorHAnsi" w:hAnsiTheme="minorHAnsi" w:cstheme="minorHAnsi"/>
        </w:rPr>
        <w:t xml:space="preserve"> on seotud.</w:t>
      </w:r>
    </w:p>
    <w:p w14:paraId="4AA6E329"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Stsenaarium (tüüpiline sündmuste järjestus)</w:t>
      </w:r>
      <w:r w:rsidRPr="003B6E34">
        <w:rPr>
          <w:rFonts w:asciiTheme="minorHAnsi" w:hAnsiTheme="minorHAnsi" w:cstheme="minorHAnsi"/>
        </w:rPr>
        <w:t>:</w:t>
      </w:r>
    </w:p>
    <w:p w14:paraId="7F657A27" w14:textId="77777777" w:rsidR="009F58F2" w:rsidRPr="003B6E34" w:rsidRDefault="009F58F2" w:rsidP="00BA72FB">
      <w:pPr>
        <w:numPr>
          <w:ilvl w:val="0"/>
          <w:numId w:val="29"/>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Juhataja</w:t>
      </w:r>
      <w:r w:rsidR="00E127EA" w:rsidRPr="003B6E34">
        <w:rPr>
          <w:rFonts w:asciiTheme="minorHAnsi" w:hAnsiTheme="minorHAnsi" w:cstheme="minorHAnsi"/>
        </w:rPr>
        <w:t xml:space="preserve"> avaldab soovi kaup</w:t>
      </w:r>
      <w:r w:rsidRPr="003B6E34">
        <w:rPr>
          <w:rFonts w:asciiTheme="minorHAnsi" w:hAnsiTheme="minorHAnsi" w:cstheme="minorHAnsi"/>
        </w:rPr>
        <w:t xml:space="preserve"> lõpetada.</w:t>
      </w:r>
    </w:p>
    <w:p w14:paraId="730C1756" w14:textId="353CBC49" w:rsidR="009F58F2" w:rsidRPr="003B6E34" w:rsidRDefault="009F58F2" w:rsidP="00BA72FB">
      <w:pPr>
        <w:numPr>
          <w:ilvl w:val="0"/>
          <w:numId w:val="29"/>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kuvab </w:t>
      </w:r>
      <w:r w:rsidR="00E127EA" w:rsidRPr="003B6E34">
        <w:rPr>
          <w:rFonts w:asciiTheme="minorHAnsi" w:hAnsiTheme="minorHAnsi" w:cstheme="minorHAnsi"/>
        </w:rPr>
        <w:t>aktiivsete või mitteaktiivsete kaupade</w:t>
      </w:r>
      <w:r w:rsidRPr="003B6E34">
        <w:rPr>
          <w:rFonts w:asciiTheme="minorHAnsi" w:hAnsiTheme="minorHAnsi" w:cstheme="minorHAnsi"/>
        </w:rPr>
        <w:t xml:space="preserve"> nimekirja, kus on kood, ni</w:t>
      </w:r>
      <w:r w:rsidR="00113C63" w:rsidRPr="003B6E34">
        <w:rPr>
          <w:rFonts w:asciiTheme="minorHAnsi" w:hAnsiTheme="minorHAnsi" w:cstheme="minorHAnsi"/>
        </w:rPr>
        <w:t>metus,  hetkeseisundi nimetus, hind, kirjeldus</w:t>
      </w:r>
      <w:r w:rsidRPr="003B6E34">
        <w:rPr>
          <w:rFonts w:asciiTheme="minorHAnsi" w:hAnsiTheme="minorHAnsi" w:cstheme="minorHAnsi"/>
        </w:rPr>
        <w:t xml:space="preserve"> (</w:t>
      </w:r>
      <w:r w:rsidRPr="003B6E34">
        <w:rPr>
          <w:rFonts w:asciiTheme="minorHAnsi" w:hAnsiTheme="minorHAnsi" w:cstheme="minorHAnsi"/>
          <w:b/>
          <w:color w:val="FF0000"/>
        </w:rPr>
        <w:t>OP</w:t>
      </w:r>
      <w:r w:rsidR="00E76BEF" w:rsidRPr="003B6E34">
        <w:rPr>
          <w:rFonts w:asciiTheme="minorHAnsi" w:hAnsiTheme="minorHAnsi" w:cstheme="minorHAnsi"/>
          <w:b/>
          <w:color w:val="FF0000"/>
        </w:rPr>
        <w:t>9</w:t>
      </w:r>
      <w:r w:rsidRPr="003B6E34">
        <w:rPr>
          <w:rFonts w:asciiTheme="minorHAnsi" w:hAnsiTheme="minorHAnsi" w:cstheme="minorHAnsi"/>
          <w:b/>
          <w:color w:val="FF0000"/>
        </w:rPr>
        <w:t>.1</w:t>
      </w:r>
      <w:r w:rsidRPr="003B6E34">
        <w:rPr>
          <w:rFonts w:asciiTheme="minorHAnsi" w:hAnsiTheme="minorHAnsi" w:cstheme="minorHAnsi"/>
        </w:rPr>
        <w:t>)</w:t>
      </w:r>
    </w:p>
    <w:p w14:paraId="31E8311C" w14:textId="77777777" w:rsidR="009F58F2" w:rsidRPr="003B6E34" w:rsidRDefault="009F58F2" w:rsidP="00BA72FB">
      <w:pPr>
        <w:numPr>
          <w:ilvl w:val="0"/>
          <w:numId w:val="29"/>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Juhataja</w:t>
      </w:r>
      <w:r w:rsidR="00E127EA" w:rsidRPr="003B6E34">
        <w:rPr>
          <w:rFonts w:asciiTheme="minorHAnsi" w:hAnsiTheme="minorHAnsi" w:cstheme="minorHAnsi"/>
        </w:rPr>
        <w:t xml:space="preserve"> valib nimekirjast kauba</w:t>
      </w:r>
      <w:r w:rsidRPr="003B6E34">
        <w:rPr>
          <w:rFonts w:asciiTheme="minorHAnsi" w:hAnsiTheme="minorHAnsi" w:cstheme="minorHAnsi"/>
        </w:rPr>
        <w:t xml:space="preserve"> ja annab korralduse see lõpetada.</w:t>
      </w:r>
    </w:p>
    <w:p w14:paraId="33B0C42F" w14:textId="77777777" w:rsidR="009F58F2" w:rsidRPr="003B6E34" w:rsidRDefault="009F58F2" w:rsidP="00BA72FB">
      <w:pPr>
        <w:numPr>
          <w:ilvl w:val="0"/>
          <w:numId w:val="29"/>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salvestab andmed (</w:t>
      </w:r>
      <w:r w:rsidRPr="003B6E34">
        <w:rPr>
          <w:rFonts w:asciiTheme="minorHAnsi" w:hAnsiTheme="minorHAnsi" w:cstheme="minorHAnsi"/>
          <w:b/>
          <w:color w:val="0070C0"/>
        </w:rPr>
        <w:t>OP</w:t>
      </w:r>
      <w:r w:rsidR="00E76BEF" w:rsidRPr="003B6E34">
        <w:rPr>
          <w:rFonts w:asciiTheme="minorHAnsi" w:hAnsiTheme="minorHAnsi" w:cstheme="minorHAnsi"/>
          <w:b/>
          <w:color w:val="0070C0"/>
        </w:rPr>
        <w:t>5</w:t>
      </w:r>
      <w:r w:rsidRPr="003B6E34">
        <w:rPr>
          <w:rFonts w:asciiTheme="minorHAnsi" w:hAnsiTheme="minorHAnsi" w:cstheme="minorHAnsi"/>
        </w:rPr>
        <w:t>).</w:t>
      </w:r>
    </w:p>
    <w:p w14:paraId="1F62FDB7" w14:textId="77777777" w:rsidR="009F58F2" w:rsidRPr="003B6E34" w:rsidRDefault="00E76BEF" w:rsidP="009F58F2">
      <w:p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i/>
        </w:rPr>
        <w:t>Juhataja</w:t>
      </w:r>
      <w:r w:rsidR="009F58F2" w:rsidRPr="003B6E34">
        <w:rPr>
          <w:rFonts w:asciiTheme="minorHAnsi" w:hAnsiTheme="minorHAnsi" w:cstheme="minorHAnsi"/>
          <w:i/>
        </w:rPr>
        <w:t xml:space="preserve"> võib samme 1-</w:t>
      </w:r>
      <w:r w:rsidR="00CC6221" w:rsidRPr="003B6E34">
        <w:rPr>
          <w:rFonts w:asciiTheme="minorHAnsi" w:hAnsiTheme="minorHAnsi" w:cstheme="minorHAnsi"/>
          <w:i/>
        </w:rPr>
        <w:t>4</w:t>
      </w:r>
      <w:r w:rsidR="009F58F2" w:rsidRPr="003B6E34">
        <w:rPr>
          <w:rFonts w:asciiTheme="minorHAnsi" w:hAnsiTheme="minorHAnsi" w:cstheme="minorHAnsi"/>
          <w:i/>
        </w:rPr>
        <w:t xml:space="preserve"> läbida nii mitu korda kui soovib.</w:t>
      </w:r>
    </w:p>
    <w:p w14:paraId="33AC29A0" w14:textId="77777777" w:rsidR="009F58F2" w:rsidRPr="003B6E34" w:rsidRDefault="009F58F2" w:rsidP="009F58F2">
      <w:pPr>
        <w:shd w:val="clear" w:color="auto" w:fill="E6E6E6"/>
        <w:rPr>
          <w:rFonts w:asciiTheme="minorHAnsi" w:hAnsiTheme="minorHAnsi" w:cstheme="minorHAnsi"/>
        </w:rPr>
      </w:pPr>
      <w:r w:rsidRPr="003B6E34">
        <w:rPr>
          <w:rFonts w:asciiTheme="minorHAnsi" w:hAnsiTheme="minorHAnsi" w:cstheme="minorHAnsi"/>
          <w:b/>
        </w:rPr>
        <w:t>Laiendused  (või alternatiivne sündmuste käik)</w:t>
      </w:r>
      <w:r w:rsidRPr="003B6E34">
        <w:rPr>
          <w:rFonts w:asciiTheme="minorHAnsi" w:hAnsiTheme="minorHAnsi" w:cstheme="minorHAnsi"/>
        </w:rPr>
        <w:t>:</w:t>
      </w:r>
    </w:p>
    <w:p w14:paraId="6EC5B84A" w14:textId="77777777" w:rsidR="009F58F2" w:rsidRPr="003B6E34" w:rsidRDefault="009F58F2" w:rsidP="009F58F2">
      <w:pPr>
        <w:shd w:val="clear" w:color="auto" w:fill="E6E6E6"/>
        <w:rPr>
          <w:rFonts w:asciiTheme="minorHAnsi" w:hAnsiTheme="minorHAnsi" w:cstheme="minorHAnsi"/>
        </w:rPr>
      </w:pPr>
      <w:r w:rsidRPr="003B6E34">
        <w:rPr>
          <w:rFonts w:asciiTheme="minorHAnsi" w:hAnsiTheme="minorHAnsi" w:cstheme="minorHAnsi"/>
        </w:rPr>
        <w:t>3a. Juhataja saab nimekirja kõigi kuvatud väljade järgi sorteerida ja filtreerida.</w:t>
      </w:r>
    </w:p>
    <w:p w14:paraId="323BCE91" w14:textId="77777777" w:rsidR="009F58F2" w:rsidRPr="003B6E34" w:rsidRDefault="009F58F2" w:rsidP="009F58F2">
      <w:pPr>
        <w:shd w:val="clear" w:color="auto" w:fill="E6E6E6"/>
        <w:rPr>
          <w:rFonts w:asciiTheme="minorHAnsi" w:hAnsiTheme="minorHAnsi" w:cstheme="minorHAnsi"/>
        </w:rPr>
      </w:pPr>
      <w:r w:rsidRPr="003B6E34">
        <w:rPr>
          <w:rFonts w:asciiTheme="minorHAnsi" w:hAnsiTheme="minorHAnsi" w:cstheme="minorHAnsi"/>
        </w:rPr>
        <w:t>3b. Kui nimekirjas ei ole ühtegi aktiivset</w:t>
      </w:r>
      <w:r w:rsidR="004B6E26" w:rsidRPr="003B6E34">
        <w:rPr>
          <w:rFonts w:asciiTheme="minorHAnsi" w:hAnsiTheme="minorHAnsi" w:cstheme="minorHAnsi"/>
        </w:rPr>
        <w:t xml:space="preserve"> või mitteaktiivset</w:t>
      </w:r>
      <w:r w:rsidR="000E5835" w:rsidRPr="003B6E34">
        <w:rPr>
          <w:rFonts w:asciiTheme="minorHAnsi" w:hAnsiTheme="minorHAnsi" w:cstheme="minorHAnsi"/>
        </w:rPr>
        <w:t xml:space="preserve"> kaupa</w:t>
      </w:r>
      <w:r w:rsidRPr="003B6E34">
        <w:rPr>
          <w:rFonts w:asciiTheme="minorHAnsi" w:hAnsiTheme="minorHAnsi" w:cstheme="minorHAnsi"/>
        </w:rPr>
        <w:t xml:space="preserve">, siis ei saa </w:t>
      </w:r>
      <w:r w:rsidR="004B6E26" w:rsidRPr="003B6E34">
        <w:rPr>
          <w:rFonts w:asciiTheme="minorHAnsi" w:hAnsiTheme="minorHAnsi" w:cstheme="minorHAnsi"/>
        </w:rPr>
        <w:t>juhataja jätkata</w:t>
      </w:r>
      <w:r w:rsidRPr="003B6E34">
        <w:rPr>
          <w:rFonts w:asciiTheme="minorHAnsi" w:hAnsiTheme="minorHAnsi" w:cstheme="minorHAnsi"/>
        </w:rPr>
        <w:t>.</w:t>
      </w:r>
    </w:p>
    <w:p w14:paraId="3B7068DE" w14:textId="77777777" w:rsidR="00A30CF3" w:rsidRPr="003B6E34" w:rsidRDefault="00A30CF3" w:rsidP="009A4F32">
      <w:pPr>
        <w:rPr>
          <w:rFonts w:asciiTheme="minorHAnsi" w:hAnsiTheme="minorHAnsi" w:cstheme="minorHAnsi"/>
        </w:rPr>
      </w:pPr>
    </w:p>
    <w:p w14:paraId="6273DE78" w14:textId="77777777" w:rsidR="0054149A" w:rsidRPr="003B6E34" w:rsidRDefault="0054149A" w:rsidP="009A4F32">
      <w:pPr>
        <w:rPr>
          <w:rFonts w:asciiTheme="minorHAnsi" w:hAnsiTheme="minorHAnsi" w:cstheme="minorHAnsi"/>
        </w:rPr>
      </w:pPr>
    </w:p>
    <w:p w14:paraId="122A88EC" w14:textId="557D5D6C" w:rsidR="00A30CF3" w:rsidRPr="003B6E34" w:rsidRDefault="00A30CF3" w:rsidP="00554EA1">
      <w:pPr>
        <w:pStyle w:val="Heading4"/>
        <w:rPr>
          <w:rFonts w:asciiTheme="minorHAnsi" w:hAnsiTheme="minorHAnsi" w:cstheme="minorHAnsi"/>
        </w:rPr>
      </w:pPr>
      <w:bookmarkStart w:id="78" w:name="_Toc240564750"/>
      <w:r w:rsidRPr="003B6E34">
        <w:rPr>
          <w:rFonts w:asciiTheme="minorHAnsi" w:hAnsiTheme="minorHAnsi" w:cstheme="minorHAnsi"/>
        </w:rPr>
        <w:t xml:space="preserve">Kasutusjuht: </w:t>
      </w:r>
      <w:r w:rsidR="000E5835" w:rsidRPr="003B6E34">
        <w:rPr>
          <w:rFonts w:asciiTheme="minorHAnsi" w:hAnsiTheme="minorHAnsi" w:cstheme="minorHAnsi"/>
        </w:rPr>
        <w:t>Vaata kau</w:t>
      </w:r>
      <w:r w:rsidR="00DF37C3" w:rsidRPr="003B6E34">
        <w:rPr>
          <w:rFonts w:asciiTheme="minorHAnsi" w:hAnsiTheme="minorHAnsi" w:cstheme="minorHAnsi"/>
        </w:rPr>
        <w:t>pade</w:t>
      </w:r>
      <w:r w:rsidR="00746CF1" w:rsidRPr="003B6E34">
        <w:rPr>
          <w:rFonts w:asciiTheme="minorHAnsi" w:hAnsiTheme="minorHAnsi" w:cstheme="minorHAnsi"/>
        </w:rPr>
        <w:t xml:space="preserve"> koondaruannet</w:t>
      </w:r>
      <w:bookmarkEnd w:id="78"/>
    </w:p>
    <w:p w14:paraId="04D38BB9"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Primaarne tegutseja</w:t>
      </w:r>
      <w:r w:rsidRPr="003B6E34">
        <w:rPr>
          <w:rFonts w:asciiTheme="minorHAnsi" w:hAnsiTheme="minorHAnsi" w:cstheme="minorHAnsi"/>
        </w:rPr>
        <w:t xml:space="preserve">: </w:t>
      </w:r>
      <w:r w:rsidR="00CB37BD" w:rsidRPr="003B6E34">
        <w:rPr>
          <w:rFonts w:asciiTheme="minorHAnsi" w:hAnsiTheme="minorHAnsi" w:cstheme="minorHAnsi"/>
        </w:rPr>
        <w:t>Juhataja</w:t>
      </w:r>
    </w:p>
    <w:p w14:paraId="42A3DE58"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Osapooled ja nende huvid</w:t>
      </w:r>
      <w:r w:rsidRPr="003B6E34">
        <w:rPr>
          <w:rFonts w:asciiTheme="minorHAnsi" w:hAnsiTheme="minorHAnsi" w:cstheme="minorHAnsi"/>
        </w:rPr>
        <w:t>:</w:t>
      </w:r>
    </w:p>
    <w:p w14:paraId="2395C145" w14:textId="77777777" w:rsidR="00A30CF3" w:rsidRPr="003B6E34" w:rsidRDefault="00A30CF3"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Juhataja</w:t>
      </w:r>
      <w:r w:rsidRPr="003B6E34">
        <w:rPr>
          <w:rFonts w:asciiTheme="minorHAnsi" w:hAnsiTheme="minorHAnsi" w:cstheme="minorHAnsi"/>
        </w:rPr>
        <w:t xml:space="preserve">: </w:t>
      </w:r>
      <w:r w:rsidR="006C2C77" w:rsidRPr="003B6E34">
        <w:rPr>
          <w:rFonts w:asciiTheme="minorHAnsi" w:hAnsiTheme="minorHAnsi" w:cstheme="minorHAnsi"/>
        </w:rPr>
        <w:t>Soovib sisendit juhtimisotsuste tegemiseks.</w:t>
      </w:r>
    </w:p>
    <w:p w14:paraId="43242BBD" w14:textId="77777777" w:rsidR="00F37291" w:rsidRPr="003B6E34" w:rsidRDefault="000E5835"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F37291" w:rsidRPr="003B6E34">
        <w:rPr>
          <w:rFonts w:asciiTheme="minorHAnsi" w:hAnsiTheme="minorHAnsi" w:cstheme="minorHAnsi"/>
          <w:u w:val="single"/>
        </w:rPr>
        <w:t xml:space="preserve"> haldur</w:t>
      </w:r>
      <w:r w:rsidR="00F37291" w:rsidRPr="003B6E34">
        <w:rPr>
          <w:rFonts w:asciiTheme="minorHAnsi" w:hAnsiTheme="minorHAnsi" w:cstheme="minorHAnsi"/>
        </w:rPr>
        <w:t>: Soovib, et juhataja teeks häid otsuseid ja äri kestaks.</w:t>
      </w:r>
    </w:p>
    <w:p w14:paraId="5DAEC9ED"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Käivitav sündmus</w:t>
      </w:r>
      <w:r w:rsidRPr="003B6E34">
        <w:rPr>
          <w:rFonts w:asciiTheme="minorHAnsi" w:hAnsiTheme="minorHAnsi" w:cstheme="minorHAnsi"/>
        </w:rPr>
        <w:t xml:space="preserve">: </w:t>
      </w:r>
      <w:r w:rsidR="005D4D6A" w:rsidRPr="003B6E34">
        <w:rPr>
          <w:rFonts w:asciiTheme="minorHAnsi" w:hAnsiTheme="minorHAnsi" w:cstheme="minorHAnsi"/>
        </w:rPr>
        <w:t>Juhataja soovib juhtimisotsuste tege</w:t>
      </w:r>
      <w:r w:rsidR="000E5835" w:rsidRPr="003B6E34">
        <w:rPr>
          <w:rFonts w:asciiTheme="minorHAnsi" w:hAnsiTheme="minorHAnsi" w:cstheme="minorHAnsi"/>
        </w:rPr>
        <w:t>miseks seada, kui palju on iga kauba elutsükli seisundi kohta kaupu</w:t>
      </w:r>
      <w:r w:rsidR="005D4D6A" w:rsidRPr="003B6E34">
        <w:rPr>
          <w:rFonts w:asciiTheme="minorHAnsi" w:hAnsiTheme="minorHAnsi" w:cstheme="minorHAnsi"/>
        </w:rPr>
        <w:t>, mis on parajasti selles seisundis.</w:t>
      </w:r>
    </w:p>
    <w:p w14:paraId="158561E4"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lastRenderedPageBreak/>
        <w:t>Eeltingimused</w:t>
      </w:r>
      <w:r w:rsidRPr="003B6E34">
        <w:rPr>
          <w:rFonts w:asciiTheme="minorHAnsi" w:hAnsiTheme="minorHAnsi" w:cstheme="minorHAnsi"/>
        </w:rPr>
        <w:t xml:space="preserve">: </w:t>
      </w:r>
      <w:r w:rsidR="009D4349" w:rsidRPr="003B6E34">
        <w:rPr>
          <w:rFonts w:asciiTheme="minorHAnsi" w:hAnsiTheme="minorHAnsi" w:cstheme="minorHAnsi"/>
        </w:rPr>
        <w:t>Juhataja on autenditud ja autoriseeritud.</w:t>
      </w:r>
      <w:r w:rsidR="000E5835" w:rsidRPr="003B6E34">
        <w:rPr>
          <w:rFonts w:asciiTheme="minorHAnsi" w:hAnsiTheme="minorHAnsi" w:cstheme="minorHAnsi"/>
        </w:rPr>
        <w:t xml:space="preserve"> Kauba</w:t>
      </w:r>
      <w:r w:rsidR="006C2C77" w:rsidRPr="003B6E34">
        <w:rPr>
          <w:rFonts w:asciiTheme="minorHAnsi" w:hAnsiTheme="minorHAnsi" w:cstheme="minorHAnsi"/>
        </w:rPr>
        <w:t xml:space="preserve"> seisundi liigid on registreeritud.</w:t>
      </w:r>
    </w:p>
    <w:p w14:paraId="390924AC" w14:textId="1591873E"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Järeltingimused</w:t>
      </w:r>
      <w:r w:rsidRPr="003B6E34">
        <w:rPr>
          <w:rFonts w:asciiTheme="minorHAnsi" w:hAnsiTheme="minorHAnsi" w:cstheme="minorHAnsi"/>
        </w:rPr>
        <w:t xml:space="preserve">: </w:t>
      </w:r>
      <w:r w:rsidR="000E5835" w:rsidRPr="003B6E34">
        <w:rPr>
          <w:rFonts w:asciiTheme="minorHAnsi" w:hAnsiTheme="minorHAnsi" w:cstheme="minorHAnsi"/>
        </w:rPr>
        <w:t>Kau</w:t>
      </w:r>
      <w:r w:rsidR="00DF37C3" w:rsidRPr="003B6E34">
        <w:rPr>
          <w:rFonts w:asciiTheme="minorHAnsi" w:hAnsiTheme="minorHAnsi" w:cstheme="minorHAnsi"/>
        </w:rPr>
        <w:t>pade</w:t>
      </w:r>
      <w:r w:rsidR="005D4D6A" w:rsidRPr="003B6E34">
        <w:rPr>
          <w:rFonts w:asciiTheme="minorHAnsi" w:hAnsiTheme="minorHAnsi" w:cstheme="minorHAnsi"/>
        </w:rPr>
        <w:t xml:space="preserve"> koondaruanne on moodustatud.</w:t>
      </w:r>
    </w:p>
    <w:p w14:paraId="2ED0A0D8"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Stsenaarium (tüüpiline sündmuste järjestus)</w:t>
      </w:r>
      <w:r w:rsidRPr="003B6E34">
        <w:rPr>
          <w:rFonts w:asciiTheme="minorHAnsi" w:hAnsiTheme="minorHAnsi" w:cstheme="minorHAnsi"/>
        </w:rPr>
        <w:t>:</w:t>
      </w:r>
    </w:p>
    <w:p w14:paraId="14B74774" w14:textId="54BB2CD3" w:rsidR="00A30CF3" w:rsidRPr="003B6E34" w:rsidRDefault="00CB37BD" w:rsidP="00BA72FB">
      <w:pPr>
        <w:numPr>
          <w:ilvl w:val="0"/>
          <w:numId w:val="24"/>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Juhataja</w:t>
      </w:r>
      <w:r w:rsidR="000E5835" w:rsidRPr="003B6E34">
        <w:rPr>
          <w:rFonts w:asciiTheme="minorHAnsi" w:hAnsiTheme="minorHAnsi" w:cstheme="minorHAnsi"/>
        </w:rPr>
        <w:t xml:space="preserve"> soovib vaadata kau</w:t>
      </w:r>
      <w:r w:rsidR="00DF37C3" w:rsidRPr="003B6E34">
        <w:rPr>
          <w:rFonts w:asciiTheme="minorHAnsi" w:hAnsiTheme="minorHAnsi" w:cstheme="minorHAnsi"/>
        </w:rPr>
        <w:t>pade</w:t>
      </w:r>
      <w:r w:rsidR="006C2C77" w:rsidRPr="003B6E34">
        <w:rPr>
          <w:rFonts w:asciiTheme="minorHAnsi" w:hAnsiTheme="minorHAnsi" w:cstheme="minorHAnsi"/>
        </w:rPr>
        <w:t xml:space="preserve"> koondaruannet</w:t>
      </w:r>
      <w:r w:rsidR="00A30CF3" w:rsidRPr="003B6E34">
        <w:rPr>
          <w:rFonts w:asciiTheme="minorHAnsi" w:hAnsiTheme="minorHAnsi" w:cstheme="minorHAnsi"/>
        </w:rPr>
        <w:t xml:space="preserve"> </w:t>
      </w:r>
    </w:p>
    <w:p w14:paraId="563CDD78" w14:textId="77777777" w:rsidR="00A30CF3" w:rsidRPr="003B6E34" w:rsidRDefault="00A30CF3" w:rsidP="00BA72FB">
      <w:pPr>
        <w:numPr>
          <w:ilvl w:val="0"/>
          <w:numId w:val="24"/>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w:t>
      </w:r>
      <w:r w:rsidR="000E5835" w:rsidRPr="003B6E34">
        <w:rPr>
          <w:rFonts w:asciiTheme="minorHAnsi" w:hAnsiTheme="minorHAnsi" w:cstheme="minorHAnsi"/>
        </w:rPr>
        <w:t>kuvab iga kauba</w:t>
      </w:r>
      <w:r w:rsidR="006C2C77" w:rsidRPr="003B6E34">
        <w:rPr>
          <w:rFonts w:asciiTheme="minorHAnsi" w:hAnsiTheme="minorHAnsi" w:cstheme="minorHAnsi"/>
        </w:rPr>
        <w:t xml:space="preserve"> elutsükli seisundi kohta selle seisundi koodi, nimetuse</w:t>
      </w:r>
      <w:r w:rsidR="00A067A2" w:rsidRPr="003B6E34">
        <w:rPr>
          <w:rFonts w:asciiTheme="minorHAnsi" w:hAnsiTheme="minorHAnsi" w:cstheme="minorHAnsi"/>
        </w:rPr>
        <w:t xml:space="preserve"> (suurtähtedega)</w:t>
      </w:r>
      <w:r w:rsidR="006C2C77" w:rsidRPr="003B6E34">
        <w:rPr>
          <w:rFonts w:asciiTheme="minorHAnsi" w:hAnsiTheme="minorHAnsi" w:cstheme="minorHAnsi"/>
        </w:rPr>
        <w:t xml:space="preserve"> ja h</w:t>
      </w:r>
      <w:r w:rsidR="000E5835" w:rsidRPr="003B6E34">
        <w:rPr>
          <w:rFonts w:asciiTheme="minorHAnsi" w:hAnsiTheme="minorHAnsi" w:cstheme="minorHAnsi"/>
        </w:rPr>
        <w:t>etkel selles seisundis olevate kaupade</w:t>
      </w:r>
      <w:r w:rsidR="006C2C77" w:rsidRPr="003B6E34">
        <w:rPr>
          <w:rFonts w:asciiTheme="minorHAnsi" w:hAnsiTheme="minorHAnsi" w:cstheme="minorHAnsi"/>
        </w:rPr>
        <w:t xml:space="preserve"> arvu. Kui selles seisundi</w:t>
      </w:r>
      <w:r w:rsidR="000E5835" w:rsidRPr="003B6E34">
        <w:rPr>
          <w:rFonts w:asciiTheme="minorHAnsi" w:hAnsiTheme="minorHAnsi" w:cstheme="minorHAnsi"/>
        </w:rPr>
        <w:t>s pole hetkel ühtegi kaupa</w:t>
      </w:r>
      <w:r w:rsidR="006C2C77" w:rsidRPr="003B6E34">
        <w:rPr>
          <w:rFonts w:asciiTheme="minorHAnsi" w:hAnsiTheme="minorHAnsi" w:cstheme="minorHAnsi"/>
        </w:rPr>
        <w:t>, siis on arv 0.</w:t>
      </w:r>
      <w:r w:rsidR="00D74669" w:rsidRPr="003B6E34">
        <w:rPr>
          <w:rFonts w:asciiTheme="minorHAnsi" w:hAnsiTheme="minorHAnsi" w:cstheme="minorHAnsi"/>
        </w:rPr>
        <w:t xml:space="preserve"> Seisundid on sorteeritud </w:t>
      </w:r>
      <w:r w:rsidR="000E5835" w:rsidRPr="003B6E34">
        <w:rPr>
          <w:rFonts w:asciiTheme="minorHAnsi" w:hAnsiTheme="minorHAnsi" w:cstheme="minorHAnsi"/>
        </w:rPr>
        <w:t>kaupade</w:t>
      </w:r>
      <w:r w:rsidR="001C13FC" w:rsidRPr="003B6E34">
        <w:rPr>
          <w:rFonts w:asciiTheme="minorHAnsi" w:hAnsiTheme="minorHAnsi" w:cstheme="minorHAnsi"/>
        </w:rPr>
        <w:t xml:space="preserve"> </w:t>
      </w:r>
      <w:r w:rsidR="00D74669" w:rsidRPr="003B6E34">
        <w:rPr>
          <w:rFonts w:asciiTheme="minorHAnsi" w:hAnsiTheme="minorHAnsi" w:cstheme="minorHAnsi"/>
        </w:rPr>
        <w:t>arvu järgi kahanevalt.</w:t>
      </w:r>
      <w:r w:rsidR="00FE3737" w:rsidRPr="003B6E34">
        <w:rPr>
          <w:rFonts w:asciiTheme="minorHAnsi" w:hAnsiTheme="minorHAnsi" w:cstheme="minorHAnsi"/>
        </w:rPr>
        <w:t xml:space="preserve"> </w:t>
      </w:r>
      <w:r w:rsidR="00285019" w:rsidRPr="003B6E34">
        <w:rPr>
          <w:rFonts w:asciiTheme="minorHAnsi" w:hAnsiTheme="minorHAnsi" w:cstheme="minorHAnsi"/>
        </w:rPr>
        <w:t xml:space="preserve">Kui mitmel seisundil on samasugune </w:t>
      </w:r>
      <w:r w:rsidR="000E5835" w:rsidRPr="003B6E34">
        <w:rPr>
          <w:rFonts w:asciiTheme="minorHAnsi" w:hAnsiTheme="minorHAnsi" w:cstheme="minorHAnsi"/>
        </w:rPr>
        <w:t>kaupade</w:t>
      </w:r>
      <w:r w:rsidR="008975CF" w:rsidRPr="003B6E34">
        <w:rPr>
          <w:rFonts w:asciiTheme="minorHAnsi" w:hAnsiTheme="minorHAnsi" w:cstheme="minorHAnsi"/>
        </w:rPr>
        <w:t xml:space="preserve"> </w:t>
      </w:r>
      <w:r w:rsidR="00285019" w:rsidRPr="003B6E34">
        <w:rPr>
          <w:rFonts w:asciiTheme="minorHAnsi" w:hAnsiTheme="minorHAnsi" w:cstheme="minorHAnsi"/>
        </w:rPr>
        <w:t xml:space="preserve">arv, siis need on sorteeritud suurtähtedega nime järgi </w:t>
      </w:r>
      <w:r w:rsidR="00F610AB" w:rsidRPr="003B6E34">
        <w:rPr>
          <w:rFonts w:asciiTheme="minorHAnsi" w:hAnsiTheme="minorHAnsi" w:cstheme="minorHAnsi"/>
        </w:rPr>
        <w:t>tähestiku järjekorras</w:t>
      </w:r>
      <w:r w:rsidR="00285019" w:rsidRPr="003B6E34">
        <w:rPr>
          <w:rFonts w:asciiTheme="minorHAnsi" w:hAnsiTheme="minorHAnsi" w:cstheme="minorHAnsi"/>
        </w:rPr>
        <w:t xml:space="preserve">. </w:t>
      </w:r>
      <w:r w:rsidR="00FE3737" w:rsidRPr="003B6E34">
        <w:rPr>
          <w:rFonts w:asciiTheme="minorHAnsi" w:hAnsiTheme="minorHAnsi" w:cstheme="minorHAnsi"/>
        </w:rPr>
        <w:t>(</w:t>
      </w:r>
      <w:r w:rsidR="00FE3737" w:rsidRPr="003B6E34">
        <w:rPr>
          <w:rFonts w:asciiTheme="minorHAnsi" w:hAnsiTheme="minorHAnsi" w:cstheme="minorHAnsi"/>
          <w:b/>
          <w:color w:val="FF0000"/>
        </w:rPr>
        <w:t>OP</w:t>
      </w:r>
      <w:r w:rsidR="00895056" w:rsidRPr="003B6E34">
        <w:rPr>
          <w:rFonts w:asciiTheme="minorHAnsi" w:hAnsiTheme="minorHAnsi" w:cstheme="minorHAnsi"/>
          <w:b/>
          <w:color w:val="FF0000"/>
        </w:rPr>
        <w:t>10</w:t>
      </w:r>
      <w:r w:rsidR="00FE3737" w:rsidRPr="003B6E34">
        <w:rPr>
          <w:rFonts w:asciiTheme="minorHAnsi" w:hAnsiTheme="minorHAnsi" w:cstheme="minorHAnsi"/>
          <w:b/>
          <w:color w:val="FF0000"/>
        </w:rPr>
        <w:t>.1</w:t>
      </w:r>
      <w:r w:rsidR="00FE3737" w:rsidRPr="003B6E34">
        <w:rPr>
          <w:rFonts w:asciiTheme="minorHAnsi" w:hAnsiTheme="minorHAnsi" w:cstheme="minorHAnsi"/>
        </w:rPr>
        <w:t>)</w:t>
      </w:r>
    </w:p>
    <w:p w14:paraId="78092480"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Laiendused  (või alternatiivne sündmuste käik)</w:t>
      </w:r>
      <w:r w:rsidRPr="003B6E34">
        <w:rPr>
          <w:rFonts w:asciiTheme="minorHAnsi" w:hAnsiTheme="minorHAnsi" w:cstheme="minorHAnsi"/>
        </w:rPr>
        <w:t>:</w:t>
      </w:r>
    </w:p>
    <w:p w14:paraId="11CA2F86" w14:textId="77777777" w:rsidR="00A30CF3" w:rsidRPr="003B6E34" w:rsidRDefault="006C2C77" w:rsidP="00A30CF3">
      <w:pPr>
        <w:shd w:val="clear" w:color="auto" w:fill="E6E6E6"/>
        <w:rPr>
          <w:rFonts w:asciiTheme="minorHAnsi" w:hAnsiTheme="minorHAnsi" w:cstheme="minorHAnsi"/>
        </w:rPr>
      </w:pPr>
      <w:r w:rsidRPr="003B6E34">
        <w:rPr>
          <w:rFonts w:asciiTheme="minorHAnsi" w:hAnsiTheme="minorHAnsi" w:cstheme="minorHAnsi"/>
        </w:rPr>
        <w:t>2</w:t>
      </w:r>
      <w:r w:rsidR="00A30CF3" w:rsidRPr="003B6E34">
        <w:rPr>
          <w:rFonts w:asciiTheme="minorHAnsi" w:hAnsiTheme="minorHAnsi" w:cstheme="minorHAnsi"/>
        </w:rPr>
        <w:t xml:space="preserve">a. Kui </w:t>
      </w:r>
      <w:r w:rsidR="005775DC" w:rsidRPr="003B6E34">
        <w:rPr>
          <w:rFonts w:asciiTheme="minorHAnsi" w:hAnsiTheme="minorHAnsi" w:cstheme="minorHAnsi"/>
        </w:rPr>
        <w:t xml:space="preserve">ükski </w:t>
      </w:r>
      <w:r w:rsidR="000E5835" w:rsidRPr="003B6E34">
        <w:rPr>
          <w:rFonts w:asciiTheme="minorHAnsi" w:hAnsiTheme="minorHAnsi" w:cstheme="minorHAnsi"/>
        </w:rPr>
        <w:t>kauba</w:t>
      </w:r>
      <w:r w:rsidRPr="003B6E34">
        <w:rPr>
          <w:rFonts w:asciiTheme="minorHAnsi" w:hAnsiTheme="minorHAnsi" w:cstheme="minorHAnsi"/>
        </w:rPr>
        <w:t xml:space="preserve"> seisundi lii</w:t>
      </w:r>
      <w:r w:rsidR="005775DC" w:rsidRPr="003B6E34">
        <w:rPr>
          <w:rFonts w:asciiTheme="minorHAnsi" w:hAnsiTheme="minorHAnsi" w:cstheme="minorHAnsi"/>
        </w:rPr>
        <w:t>k</w:t>
      </w:r>
      <w:r w:rsidRPr="003B6E34">
        <w:rPr>
          <w:rFonts w:asciiTheme="minorHAnsi" w:hAnsiTheme="minorHAnsi" w:cstheme="minorHAnsi"/>
        </w:rPr>
        <w:t xml:space="preserve"> pole registreeritud, siis ei saa olla </w:t>
      </w:r>
      <w:r w:rsidR="000E5835" w:rsidRPr="003B6E34">
        <w:rPr>
          <w:rFonts w:asciiTheme="minorHAnsi" w:hAnsiTheme="minorHAnsi" w:cstheme="minorHAnsi"/>
        </w:rPr>
        <w:t>ka registreeritud mitte ühtegi kaupa</w:t>
      </w:r>
      <w:r w:rsidRPr="003B6E34">
        <w:rPr>
          <w:rFonts w:asciiTheme="minorHAnsi" w:hAnsiTheme="minorHAnsi" w:cstheme="minorHAnsi"/>
        </w:rPr>
        <w:t xml:space="preserve"> ja sellisel juhul tagastab päring null rida.</w:t>
      </w:r>
    </w:p>
    <w:p w14:paraId="148DE63F" w14:textId="77777777" w:rsidR="0054149A" w:rsidRPr="003B6E34" w:rsidRDefault="0054149A" w:rsidP="009A4F32">
      <w:pPr>
        <w:rPr>
          <w:rFonts w:asciiTheme="minorHAnsi" w:hAnsiTheme="minorHAnsi" w:cstheme="minorHAnsi"/>
        </w:rPr>
      </w:pPr>
    </w:p>
    <w:p w14:paraId="22C6CC11" w14:textId="77777777" w:rsidR="00E2423D" w:rsidRPr="003B6E34" w:rsidRDefault="00E2423D" w:rsidP="009A4F32">
      <w:pPr>
        <w:rPr>
          <w:rFonts w:asciiTheme="minorHAnsi" w:hAnsiTheme="minorHAnsi" w:cstheme="minorHAnsi"/>
        </w:rPr>
      </w:pPr>
    </w:p>
    <w:p w14:paraId="3F8F5F19" w14:textId="77777777" w:rsidR="00A30CF3" w:rsidRPr="003B6E34" w:rsidRDefault="00A30CF3" w:rsidP="00554EA1">
      <w:pPr>
        <w:pStyle w:val="Heading4"/>
        <w:rPr>
          <w:rFonts w:asciiTheme="minorHAnsi" w:hAnsiTheme="minorHAnsi" w:cstheme="minorHAnsi"/>
        </w:rPr>
      </w:pPr>
      <w:bookmarkStart w:id="79" w:name="_Toc240564751"/>
      <w:r w:rsidRPr="003B6E34">
        <w:rPr>
          <w:rFonts w:asciiTheme="minorHAnsi" w:hAnsiTheme="minorHAnsi" w:cstheme="minorHAnsi"/>
        </w:rPr>
        <w:t xml:space="preserve">Kasutusjuht: </w:t>
      </w:r>
      <w:r w:rsidR="000E5835" w:rsidRPr="003B6E34">
        <w:rPr>
          <w:rFonts w:asciiTheme="minorHAnsi" w:hAnsiTheme="minorHAnsi" w:cstheme="minorHAnsi"/>
        </w:rPr>
        <w:t>Vaata aktiivseid kaupu</w:t>
      </w:r>
      <w:bookmarkEnd w:id="79"/>
    </w:p>
    <w:p w14:paraId="7A402163"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Primaarne tegutseja</w:t>
      </w:r>
      <w:r w:rsidRPr="003B6E34">
        <w:rPr>
          <w:rFonts w:asciiTheme="minorHAnsi" w:hAnsiTheme="minorHAnsi" w:cstheme="minorHAnsi"/>
        </w:rPr>
        <w:t xml:space="preserve">: </w:t>
      </w:r>
      <w:r w:rsidR="00AB0703" w:rsidRPr="003B6E34">
        <w:rPr>
          <w:rFonts w:asciiTheme="minorHAnsi" w:hAnsiTheme="minorHAnsi" w:cstheme="minorHAnsi"/>
        </w:rPr>
        <w:t>Uudistaja</w:t>
      </w:r>
      <w:r w:rsidR="00E84C40" w:rsidRPr="003B6E34">
        <w:rPr>
          <w:rFonts w:asciiTheme="minorHAnsi" w:hAnsiTheme="minorHAnsi" w:cstheme="minorHAnsi"/>
        </w:rPr>
        <w:t>, K</w:t>
      </w:r>
      <w:r w:rsidR="00166F2E" w:rsidRPr="003B6E34">
        <w:rPr>
          <w:rFonts w:asciiTheme="minorHAnsi" w:hAnsiTheme="minorHAnsi" w:cstheme="minorHAnsi"/>
        </w:rPr>
        <w:t xml:space="preserve">lient </w:t>
      </w:r>
      <w:r w:rsidR="00E84C40" w:rsidRPr="003B6E34">
        <w:rPr>
          <w:rFonts w:asciiTheme="minorHAnsi" w:hAnsiTheme="minorHAnsi" w:cstheme="minorHAnsi"/>
        </w:rPr>
        <w:t>– (edaspidi Subjekt).</w:t>
      </w:r>
    </w:p>
    <w:p w14:paraId="094DD4F8"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Osapooled ja nende huvid</w:t>
      </w:r>
      <w:r w:rsidRPr="003B6E34">
        <w:rPr>
          <w:rFonts w:asciiTheme="minorHAnsi" w:hAnsiTheme="minorHAnsi" w:cstheme="minorHAnsi"/>
        </w:rPr>
        <w:t>:</w:t>
      </w:r>
    </w:p>
    <w:p w14:paraId="09EFE745" w14:textId="77777777" w:rsidR="00CB37BD" w:rsidRPr="003B6E34" w:rsidRDefault="000E5835"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Kauba</w:t>
      </w:r>
      <w:r w:rsidR="00FE3737" w:rsidRPr="003B6E34">
        <w:rPr>
          <w:rFonts w:asciiTheme="minorHAnsi" w:hAnsiTheme="minorHAnsi" w:cstheme="minorHAnsi"/>
          <w:u w:val="single"/>
        </w:rPr>
        <w:t xml:space="preserve"> haldur, </w:t>
      </w:r>
      <w:r w:rsidR="00CB37BD" w:rsidRPr="003B6E34">
        <w:rPr>
          <w:rFonts w:asciiTheme="minorHAnsi" w:hAnsiTheme="minorHAnsi" w:cstheme="minorHAnsi"/>
          <w:u w:val="single"/>
        </w:rPr>
        <w:t>Juhataja</w:t>
      </w:r>
      <w:r w:rsidR="00CB37BD" w:rsidRPr="003B6E34">
        <w:rPr>
          <w:rFonts w:asciiTheme="minorHAnsi" w:hAnsiTheme="minorHAnsi" w:cstheme="minorHAnsi"/>
        </w:rPr>
        <w:t>:</w:t>
      </w:r>
      <w:r w:rsidR="00FE3737" w:rsidRPr="003B6E34">
        <w:rPr>
          <w:rFonts w:asciiTheme="minorHAnsi" w:hAnsiTheme="minorHAnsi" w:cstheme="minorHAnsi"/>
        </w:rPr>
        <w:t xml:space="preserve"> Tahavad, et võimalikel huvilistel oleks täpne ülevaade organisatsiooni pakutavast ja et see kallutaks neid organisatsiooni kliendiks hakkama</w:t>
      </w:r>
    </w:p>
    <w:p w14:paraId="5387E5E2" w14:textId="77777777" w:rsidR="00CB37BD" w:rsidRPr="003B6E34" w:rsidRDefault="00CB37BD" w:rsidP="00BA72FB">
      <w:pPr>
        <w:numPr>
          <w:ilvl w:val="0"/>
          <w:numId w:val="17"/>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Uudistaja</w:t>
      </w:r>
      <w:r w:rsidR="00166F2E" w:rsidRPr="003B6E34">
        <w:rPr>
          <w:rFonts w:asciiTheme="minorHAnsi" w:hAnsiTheme="minorHAnsi" w:cstheme="minorHAnsi"/>
          <w:u w:val="single"/>
        </w:rPr>
        <w:t xml:space="preserve">, </w:t>
      </w:r>
      <w:r w:rsidR="00454949" w:rsidRPr="003B6E34">
        <w:rPr>
          <w:rFonts w:asciiTheme="minorHAnsi" w:hAnsiTheme="minorHAnsi" w:cstheme="minorHAnsi"/>
          <w:u w:val="single"/>
        </w:rPr>
        <w:t>K</w:t>
      </w:r>
      <w:r w:rsidR="00166F2E" w:rsidRPr="003B6E34">
        <w:rPr>
          <w:rFonts w:asciiTheme="minorHAnsi" w:hAnsiTheme="minorHAnsi" w:cstheme="minorHAnsi"/>
          <w:u w:val="single"/>
        </w:rPr>
        <w:t>lient</w:t>
      </w:r>
      <w:r w:rsidRPr="003B6E34">
        <w:rPr>
          <w:rFonts w:asciiTheme="minorHAnsi" w:hAnsiTheme="minorHAnsi" w:cstheme="minorHAnsi"/>
        </w:rPr>
        <w:t>:</w:t>
      </w:r>
      <w:r w:rsidR="00166F2E" w:rsidRPr="003B6E34">
        <w:rPr>
          <w:rFonts w:asciiTheme="minorHAnsi" w:hAnsiTheme="minorHAnsi" w:cstheme="minorHAnsi"/>
        </w:rPr>
        <w:t xml:space="preserve"> </w:t>
      </w:r>
      <w:r w:rsidR="00454949" w:rsidRPr="003B6E34">
        <w:rPr>
          <w:rFonts w:asciiTheme="minorHAnsi" w:hAnsiTheme="minorHAnsi" w:cstheme="minorHAnsi"/>
        </w:rPr>
        <w:t>Soovivad</w:t>
      </w:r>
      <w:r w:rsidR="00166F2E" w:rsidRPr="003B6E34">
        <w:rPr>
          <w:rFonts w:asciiTheme="minorHAnsi" w:hAnsiTheme="minorHAnsi" w:cstheme="minorHAnsi"/>
        </w:rPr>
        <w:t xml:space="preserve"> n</w:t>
      </w:r>
      <w:r w:rsidR="000E5835" w:rsidRPr="003B6E34">
        <w:rPr>
          <w:rFonts w:asciiTheme="minorHAnsi" w:hAnsiTheme="minorHAnsi" w:cstheme="minorHAnsi"/>
        </w:rPr>
        <w:t>äha organisatsiooni pakutavate kaupade</w:t>
      </w:r>
      <w:r w:rsidR="00166F2E" w:rsidRPr="003B6E34">
        <w:rPr>
          <w:rFonts w:asciiTheme="minorHAnsi" w:hAnsiTheme="minorHAnsi" w:cstheme="minorHAnsi"/>
        </w:rPr>
        <w:t xml:space="preserve"> nimekirja, et </w:t>
      </w:r>
      <w:r w:rsidR="00257FD5" w:rsidRPr="003B6E34">
        <w:rPr>
          <w:rFonts w:asciiTheme="minorHAnsi" w:hAnsiTheme="minorHAnsi" w:cstheme="minorHAnsi"/>
        </w:rPr>
        <w:t>langetada tarbimisotsuseid</w:t>
      </w:r>
      <w:r w:rsidR="00166F2E" w:rsidRPr="003B6E34">
        <w:rPr>
          <w:rFonts w:asciiTheme="minorHAnsi" w:hAnsiTheme="minorHAnsi" w:cstheme="minorHAnsi"/>
        </w:rPr>
        <w:t>.</w:t>
      </w:r>
      <w:r w:rsidRPr="003B6E34">
        <w:rPr>
          <w:rFonts w:asciiTheme="minorHAnsi" w:hAnsiTheme="minorHAnsi" w:cstheme="minorHAnsi"/>
        </w:rPr>
        <w:t xml:space="preserve"> </w:t>
      </w:r>
    </w:p>
    <w:p w14:paraId="1F8AE233"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Käivitav sündmus</w:t>
      </w:r>
      <w:r w:rsidRPr="003B6E34">
        <w:rPr>
          <w:rFonts w:asciiTheme="minorHAnsi" w:hAnsiTheme="minorHAnsi" w:cstheme="minorHAnsi"/>
        </w:rPr>
        <w:t xml:space="preserve">: </w:t>
      </w:r>
      <w:r w:rsidR="00166F2E" w:rsidRPr="003B6E34">
        <w:rPr>
          <w:rFonts w:asciiTheme="minorHAnsi" w:hAnsiTheme="minorHAnsi" w:cstheme="minorHAnsi"/>
        </w:rPr>
        <w:t>Subjekt</w:t>
      </w:r>
      <w:r w:rsidR="00187E4C" w:rsidRPr="003B6E34">
        <w:rPr>
          <w:rFonts w:asciiTheme="minorHAnsi" w:hAnsiTheme="minorHAnsi" w:cstheme="minorHAnsi"/>
        </w:rPr>
        <w:t xml:space="preserve"> tunneb huvi organisat</w:t>
      </w:r>
      <w:r w:rsidR="000E5835" w:rsidRPr="003B6E34">
        <w:rPr>
          <w:rFonts w:asciiTheme="minorHAnsi" w:hAnsiTheme="minorHAnsi" w:cstheme="minorHAnsi"/>
        </w:rPr>
        <w:t>siooni poolt hetkel pakutavate kaupade</w:t>
      </w:r>
      <w:r w:rsidR="00187E4C" w:rsidRPr="003B6E34">
        <w:rPr>
          <w:rFonts w:asciiTheme="minorHAnsi" w:hAnsiTheme="minorHAnsi" w:cstheme="minorHAnsi"/>
        </w:rPr>
        <w:t xml:space="preserve"> kohta, et otsustada, kas ennast tulevikus organisatsiooniga tihedamalt siduda.</w:t>
      </w:r>
    </w:p>
    <w:p w14:paraId="2E1482DD"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Eeltingimused</w:t>
      </w:r>
      <w:r w:rsidRPr="003B6E34">
        <w:rPr>
          <w:rFonts w:asciiTheme="minorHAnsi" w:hAnsiTheme="minorHAnsi" w:cstheme="minorHAnsi"/>
        </w:rPr>
        <w:t xml:space="preserve">: </w:t>
      </w:r>
      <w:r w:rsidR="00982F14" w:rsidRPr="003B6E34">
        <w:rPr>
          <w:rFonts w:asciiTheme="minorHAnsi" w:hAnsiTheme="minorHAnsi" w:cstheme="minorHAnsi"/>
        </w:rPr>
        <w:t>Klient on autenditud ja autoriseeritud, uudistaja ei ole autenditud ja autoriseeritud.</w:t>
      </w:r>
    </w:p>
    <w:p w14:paraId="63ED24EF"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Järeltingimused</w:t>
      </w:r>
      <w:r w:rsidRPr="003B6E34">
        <w:rPr>
          <w:rFonts w:asciiTheme="minorHAnsi" w:hAnsiTheme="minorHAnsi" w:cstheme="minorHAnsi"/>
        </w:rPr>
        <w:t xml:space="preserve">: </w:t>
      </w:r>
      <w:r w:rsidR="000E5835" w:rsidRPr="003B6E34">
        <w:rPr>
          <w:rFonts w:asciiTheme="minorHAnsi" w:hAnsiTheme="minorHAnsi" w:cstheme="minorHAnsi"/>
        </w:rPr>
        <w:t>Aktiivsete kaupade</w:t>
      </w:r>
      <w:r w:rsidR="00200CFA" w:rsidRPr="003B6E34">
        <w:rPr>
          <w:rFonts w:asciiTheme="minorHAnsi" w:hAnsiTheme="minorHAnsi" w:cstheme="minorHAnsi"/>
        </w:rPr>
        <w:t xml:space="preserve"> nimekiri on leitud.</w:t>
      </w:r>
    </w:p>
    <w:p w14:paraId="1BAEDE10"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Stsenaarium (tüüpiline sündmuste järjestus)</w:t>
      </w:r>
      <w:r w:rsidRPr="003B6E34">
        <w:rPr>
          <w:rFonts w:asciiTheme="minorHAnsi" w:hAnsiTheme="minorHAnsi" w:cstheme="minorHAnsi"/>
        </w:rPr>
        <w:t>:</w:t>
      </w:r>
    </w:p>
    <w:p w14:paraId="1E89BB3F" w14:textId="77777777" w:rsidR="00A30CF3" w:rsidRPr="003B6E34" w:rsidRDefault="00982F14" w:rsidP="00BA72FB">
      <w:pPr>
        <w:numPr>
          <w:ilvl w:val="0"/>
          <w:numId w:val="25"/>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u w:val="single"/>
        </w:rPr>
        <w:t>Subjekt</w:t>
      </w:r>
      <w:r w:rsidR="00F37291" w:rsidRPr="003B6E34">
        <w:rPr>
          <w:rFonts w:asciiTheme="minorHAnsi" w:hAnsiTheme="minorHAnsi" w:cstheme="minorHAnsi"/>
        </w:rPr>
        <w:t xml:space="preserve"> so</w:t>
      </w:r>
      <w:r w:rsidR="0037063D" w:rsidRPr="003B6E34">
        <w:rPr>
          <w:rFonts w:asciiTheme="minorHAnsi" w:hAnsiTheme="minorHAnsi" w:cstheme="minorHAnsi"/>
        </w:rPr>
        <w:t>ovib näha kõiki organis</w:t>
      </w:r>
      <w:r w:rsidR="000E5835" w:rsidRPr="003B6E34">
        <w:rPr>
          <w:rFonts w:asciiTheme="minorHAnsi" w:hAnsiTheme="minorHAnsi" w:cstheme="minorHAnsi"/>
        </w:rPr>
        <w:t>atsiooni pakutavaid aktiivseid kaupu</w:t>
      </w:r>
      <w:r w:rsidR="0037063D" w:rsidRPr="003B6E34">
        <w:rPr>
          <w:rFonts w:asciiTheme="minorHAnsi" w:hAnsiTheme="minorHAnsi" w:cstheme="minorHAnsi"/>
        </w:rPr>
        <w:t>.</w:t>
      </w:r>
    </w:p>
    <w:p w14:paraId="24E1128A" w14:textId="77777777" w:rsidR="00E2423D" w:rsidRPr="003B6E34" w:rsidRDefault="00E2423D" w:rsidP="00BA72FB">
      <w:pPr>
        <w:numPr>
          <w:ilvl w:val="0"/>
          <w:numId w:val="25"/>
        </w:numPr>
        <w:shd w:val="clear" w:color="auto" w:fill="E6E6E6"/>
        <w:tabs>
          <w:tab w:val="left" w:pos="8640"/>
          <w:tab w:val="left" w:pos="10800"/>
          <w:tab w:val="left" w:pos="11880"/>
          <w:tab w:val="left" w:pos="12960"/>
          <w:tab w:val="left" w:pos="13680"/>
          <w:tab w:val="left" w:pos="16920"/>
        </w:tabs>
        <w:rPr>
          <w:rFonts w:asciiTheme="minorHAnsi" w:hAnsiTheme="minorHAnsi" w:cstheme="minorHAnsi"/>
          <w:b/>
        </w:rPr>
      </w:pPr>
      <w:r w:rsidRPr="003B6E34">
        <w:rPr>
          <w:rFonts w:asciiTheme="minorHAnsi" w:hAnsiTheme="minorHAnsi" w:cstheme="minorHAnsi"/>
          <w:b/>
        </w:rPr>
        <w:t>Süsteem</w:t>
      </w:r>
      <w:r w:rsidRPr="003B6E34">
        <w:rPr>
          <w:rFonts w:asciiTheme="minorHAnsi" w:hAnsiTheme="minorHAnsi" w:cstheme="minorHAnsi"/>
        </w:rPr>
        <w:t xml:space="preserve"> kuvab nimekirja kategooriatest (</w:t>
      </w:r>
      <w:r w:rsidR="00064437" w:rsidRPr="003B6E34">
        <w:rPr>
          <w:rFonts w:asciiTheme="minorHAnsi" w:hAnsiTheme="minorHAnsi" w:cstheme="minorHAnsi"/>
          <w:b/>
          <w:color w:val="FF0000"/>
        </w:rPr>
        <w:t>OP2</w:t>
      </w:r>
      <w:r w:rsidRPr="003B6E34">
        <w:rPr>
          <w:rFonts w:asciiTheme="minorHAnsi" w:hAnsiTheme="minorHAnsi" w:cstheme="minorHAnsi"/>
          <w:b/>
          <w:color w:val="FF0000"/>
        </w:rPr>
        <w:t>.1</w:t>
      </w:r>
      <w:r w:rsidRPr="003B6E34">
        <w:rPr>
          <w:rFonts w:asciiTheme="minorHAnsi" w:hAnsiTheme="minorHAnsi" w:cstheme="minorHAnsi"/>
        </w:rPr>
        <w:t>)</w:t>
      </w:r>
    </w:p>
    <w:p w14:paraId="699109E1" w14:textId="77777777" w:rsidR="00E2423D" w:rsidRPr="003B6E34" w:rsidRDefault="00E2423D" w:rsidP="00BA72FB">
      <w:pPr>
        <w:numPr>
          <w:ilvl w:val="0"/>
          <w:numId w:val="25"/>
        </w:numPr>
        <w:shd w:val="clear" w:color="auto" w:fill="E6E6E6"/>
        <w:tabs>
          <w:tab w:val="left" w:pos="8640"/>
          <w:tab w:val="left" w:pos="10800"/>
          <w:tab w:val="left" w:pos="11880"/>
          <w:tab w:val="left" w:pos="12960"/>
          <w:tab w:val="left" w:pos="13680"/>
          <w:tab w:val="left" w:pos="16920"/>
        </w:tabs>
        <w:rPr>
          <w:rFonts w:asciiTheme="minorHAnsi" w:hAnsiTheme="minorHAnsi" w:cstheme="minorHAnsi"/>
          <w:b/>
        </w:rPr>
      </w:pPr>
      <w:r w:rsidRPr="003B6E34">
        <w:rPr>
          <w:rFonts w:asciiTheme="minorHAnsi" w:hAnsiTheme="minorHAnsi" w:cstheme="minorHAnsi"/>
          <w:u w:val="single"/>
        </w:rPr>
        <w:t>Subjekt</w:t>
      </w:r>
      <w:r w:rsidRPr="003B6E34">
        <w:rPr>
          <w:rFonts w:asciiTheme="minorHAnsi" w:hAnsiTheme="minorHAnsi" w:cstheme="minorHAnsi"/>
        </w:rPr>
        <w:t xml:space="preserve"> valib konkreetse kategooria.</w:t>
      </w:r>
    </w:p>
    <w:p w14:paraId="7C34DD18" w14:textId="36303B7A" w:rsidR="00A30CF3" w:rsidRPr="003B6E34" w:rsidRDefault="00A30CF3" w:rsidP="00BA72FB">
      <w:pPr>
        <w:numPr>
          <w:ilvl w:val="0"/>
          <w:numId w:val="25"/>
        </w:numPr>
        <w:shd w:val="clear" w:color="auto" w:fill="E6E6E6"/>
        <w:tabs>
          <w:tab w:val="left" w:pos="8640"/>
          <w:tab w:val="left" w:pos="10800"/>
          <w:tab w:val="left" w:pos="11880"/>
          <w:tab w:val="left" w:pos="12960"/>
          <w:tab w:val="left" w:pos="13680"/>
          <w:tab w:val="left" w:pos="16920"/>
        </w:tabs>
        <w:rPr>
          <w:rFonts w:asciiTheme="minorHAnsi" w:hAnsiTheme="minorHAnsi" w:cstheme="minorHAnsi"/>
        </w:rPr>
      </w:pPr>
      <w:r w:rsidRPr="003B6E34">
        <w:rPr>
          <w:rFonts w:asciiTheme="minorHAnsi" w:hAnsiTheme="minorHAnsi" w:cstheme="minorHAnsi"/>
          <w:b/>
        </w:rPr>
        <w:t>Süsteem</w:t>
      </w:r>
      <w:r w:rsidRPr="003B6E34">
        <w:rPr>
          <w:rFonts w:asciiTheme="minorHAnsi" w:hAnsiTheme="minorHAnsi" w:cstheme="minorHAnsi"/>
        </w:rPr>
        <w:t xml:space="preserve"> </w:t>
      </w:r>
      <w:r w:rsidR="0037063D" w:rsidRPr="003B6E34">
        <w:rPr>
          <w:rFonts w:asciiTheme="minorHAnsi" w:hAnsiTheme="minorHAnsi" w:cstheme="minorHAnsi"/>
        </w:rPr>
        <w:t xml:space="preserve">kuvab </w:t>
      </w:r>
      <w:r w:rsidR="00E2423D" w:rsidRPr="003B6E34">
        <w:rPr>
          <w:rFonts w:asciiTheme="minorHAnsi" w:hAnsiTheme="minorHAnsi" w:cstheme="minorHAnsi"/>
        </w:rPr>
        <w:t xml:space="preserve">sellesse kuuluvate </w:t>
      </w:r>
      <w:r w:rsidR="000E5835" w:rsidRPr="003B6E34">
        <w:rPr>
          <w:rFonts w:asciiTheme="minorHAnsi" w:hAnsiTheme="minorHAnsi" w:cstheme="minorHAnsi"/>
        </w:rPr>
        <w:t>aktiivsete kaupade nimekirja. Iga kauba</w:t>
      </w:r>
      <w:r w:rsidR="0037063D" w:rsidRPr="003B6E34">
        <w:rPr>
          <w:rFonts w:asciiTheme="minorHAnsi" w:hAnsiTheme="minorHAnsi" w:cstheme="minorHAnsi"/>
        </w:rPr>
        <w:t xml:space="preserve"> kohta esitatakse kood, nimetus, </w:t>
      </w:r>
      <w:r w:rsidR="005633E3" w:rsidRPr="003B6E34">
        <w:rPr>
          <w:rFonts w:asciiTheme="minorHAnsi" w:hAnsiTheme="minorHAnsi" w:cstheme="minorHAnsi"/>
        </w:rPr>
        <w:t>kategoori</w:t>
      </w:r>
      <w:r w:rsidR="00113C63" w:rsidRPr="003B6E34">
        <w:rPr>
          <w:rFonts w:asciiTheme="minorHAnsi" w:hAnsiTheme="minorHAnsi" w:cstheme="minorHAnsi"/>
        </w:rPr>
        <w:t xml:space="preserve">ate ja nende tüüpide nimetused, hind, kirjeldus </w:t>
      </w:r>
      <w:r w:rsidR="0037063D" w:rsidRPr="003B6E34">
        <w:rPr>
          <w:rFonts w:asciiTheme="minorHAnsi" w:hAnsiTheme="minorHAnsi" w:cstheme="minorHAnsi"/>
        </w:rPr>
        <w:t>(</w:t>
      </w:r>
      <w:r w:rsidR="0037063D" w:rsidRPr="003B6E34">
        <w:rPr>
          <w:rFonts w:asciiTheme="minorHAnsi" w:hAnsiTheme="minorHAnsi" w:cstheme="minorHAnsi"/>
          <w:b/>
          <w:color w:val="FF0000"/>
        </w:rPr>
        <w:t>OP1</w:t>
      </w:r>
      <w:r w:rsidR="00E2423D" w:rsidRPr="003B6E34">
        <w:rPr>
          <w:rFonts w:asciiTheme="minorHAnsi" w:hAnsiTheme="minorHAnsi" w:cstheme="minorHAnsi"/>
          <w:b/>
          <w:color w:val="FF0000"/>
        </w:rPr>
        <w:t>1.2</w:t>
      </w:r>
      <w:r w:rsidR="0037063D" w:rsidRPr="003B6E34">
        <w:rPr>
          <w:rFonts w:asciiTheme="minorHAnsi" w:hAnsiTheme="minorHAnsi" w:cstheme="minorHAnsi"/>
        </w:rPr>
        <w:t>)</w:t>
      </w:r>
    </w:p>
    <w:p w14:paraId="1312D230" w14:textId="77777777" w:rsidR="00A30CF3" w:rsidRPr="003B6E34" w:rsidRDefault="00A30CF3" w:rsidP="00A30CF3">
      <w:pPr>
        <w:shd w:val="clear" w:color="auto" w:fill="E6E6E6"/>
        <w:rPr>
          <w:rFonts w:asciiTheme="minorHAnsi" w:hAnsiTheme="minorHAnsi" w:cstheme="minorHAnsi"/>
        </w:rPr>
      </w:pPr>
      <w:r w:rsidRPr="003B6E34">
        <w:rPr>
          <w:rFonts w:asciiTheme="minorHAnsi" w:hAnsiTheme="minorHAnsi" w:cstheme="minorHAnsi"/>
          <w:b/>
        </w:rPr>
        <w:t>Laiendused  (või alternatiivne sündmuste käik)</w:t>
      </w:r>
      <w:r w:rsidRPr="003B6E34">
        <w:rPr>
          <w:rFonts w:asciiTheme="minorHAnsi" w:hAnsiTheme="minorHAnsi" w:cstheme="minorHAnsi"/>
        </w:rPr>
        <w:t>:</w:t>
      </w:r>
    </w:p>
    <w:p w14:paraId="541647A4" w14:textId="77777777" w:rsidR="00A30CF3" w:rsidRPr="003B6E34" w:rsidRDefault="00E2423D" w:rsidP="00A30CF3">
      <w:pPr>
        <w:shd w:val="clear" w:color="auto" w:fill="E6E6E6"/>
        <w:rPr>
          <w:rFonts w:asciiTheme="minorHAnsi" w:hAnsiTheme="minorHAnsi" w:cstheme="minorHAnsi"/>
        </w:rPr>
      </w:pPr>
      <w:r w:rsidRPr="003B6E34">
        <w:rPr>
          <w:rFonts w:asciiTheme="minorHAnsi" w:hAnsiTheme="minorHAnsi" w:cstheme="minorHAnsi"/>
        </w:rPr>
        <w:t>4</w:t>
      </w:r>
      <w:r w:rsidR="00A30CF3" w:rsidRPr="003B6E34">
        <w:rPr>
          <w:rFonts w:asciiTheme="minorHAnsi" w:hAnsiTheme="minorHAnsi" w:cstheme="minorHAnsi"/>
        </w:rPr>
        <w:t xml:space="preserve">a. Kui </w:t>
      </w:r>
      <w:r w:rsidR="000E5835" w:rsidRPr="003B6E34">
        <w:rPr>
          <w:rFonts w:asciiTheme="minorHAnsi" w:hAnsiTheme="minorHAnsi" w:cstheme="minorHAnsi"/>
        </w:rPr>
        <w:t>pole ühtegi aktiivset kaupa</w:t>
      </w:r>
      <w:r w:rsidR="0037063D" w:rsidRPr="003B6E34">
        <w:rPr>
          <w:rFonts w:asciiTheme="minorHAnsi" w:hAnsiTheme="minorHAnsi" w:cstheme="minorHAnsi"/>
        </w:rPr>
        <w:t>, siis on nimekiri tühi.</w:t>
      </w:r>
    </w:p>
    <w:p w14:paraId="75C72E00" w14:textId="77777777" w:rsidR="0086792B" w:rsidRPr="003B6E34" w:rsidRDefault="00E2423D" w:rsidP="00A30CF3">
      <w:pPr>
        <w:shd w:val="clear" w:color="auto" w:fill="E6E6E6"/>
        <w:rPr>
          <w:rFonts w:asciiTheme="minorHAnsi" w:hAnsiTheme="minorHAnsi" w:cstheme="minorHAnsi"/>
        </w:rPr>
      </w:pPr>
      <w:r w:rsidRPr="003B6E34">
        <w:rPr>
          <w:rFonts w:asciiTheme="minorHAnsi" w:hAnsiTheme="minorHAnsi" w:cstheme="minorHAnsi"/>
        </w:rPr>
        <w:t>4</w:t>
      </w:r>
      <w:r w:rsidR="0086792B" w:rsidRPr="003B6E34">
        <w:rPr>
          <w:rFonts w:asciiTheme="minorHAnsi" w:hAnsiTheme="minorHAnsi" w:cstheme="minorHAnsi"/>
        </w:rPr>
        <w:t xml:space="preserve">b. </w:t>
      </w:r>
      <w:r w:rsidR="00083E80" w:rsidRPr="003B6E34">
        <w:rPr>
          <w:rFonts w:asciiTheme="minorHAnsi" w:hAnsiTheme="minorHAnsi" w:cstheme="minorHAnsi"/>
        </w:rPr>
        <w:t>Subjekt</w:t>
      </w:r>
      <w:r w:rsidR="000E5835" w:rsidRPr="003B6E34">
        <w:rPr>
          <w:rFonts w:asciiTheme="minorHAnsi" w:hAnsiTheme="minorHAnsi" w:cstheme="minorHAnsi"/>
        </w:rPr>
        <w:t xml:space="preserve"> võib vaadatavate kaupade</w:t>
      </w:r>
      <w:r w:rsidR="0086792B" w:rsidRPr="003B6E34">
        <w:rPr>
          <w:rFonts w:asciiTheme="minorHAnsi" w:hAnsiTheme="minorHAnsi" w:cstheme="minorHAnsi"/>
        </w:rPr>
        <w:t xml:space="preserve"> hulka koodi</w:t>
      </w:r>
      <w:r w:rsidRPr="003B6E34">
        <w:rPr>
          <w:rFonts w:asciiTheme="minorHAnsi" w:hAnsiTheme="minorHAnsi" w:cstheme="minorHAnsi"/>
        </w:rPr>
        <w:t xml:space="preserve"> ja</w:t>
      </w:r>
      <w:r w:rsidR="0086792B" w:rsidRPr="003B6E34">
        <w:rPr>
          <w:rFonts w:asciiTheme="minorHAnsi" w:hAnsiTheme="minorHAnsi" w:cstheme="minorHAnsi"/>
        </w:rPr>
        <w:t xml:space="preserve"> nimetuse</w:t>
      </w:r>
      <w:r w:rsidRPr="003B6E34">
        <w:rPr>
          <w:rFonts w:asciiTheme="minorHAnsi" w:hAnsiTheme="minorHAnsi" w:cstheme="minorHAnsi"/>
        </w:rPr>
        <w:t xml:space="preserve"> järgi sorteerida ning filtreerida.</w:t>
      </w:r>
    </w:p>
    <w:p w14:paraId="753CA484" w14:textId="77777777" w:rsidR="00520BEE" w:rsidRPr="003B6E34" w:rsidRDefault="00A57F47">
      <w:pPr>
        <w:rPr>
          <w:rFonts w:asciiTheme="minorHAnsi" w:hAnsiTheme="minorHAnsi" w:cstheme="minorHAnsi"/>
        </w:rPr>
      </w:pPr>
      <w:r w:rsidRPr="003B6E34">
        <w:rPr>
          <w:rFonts w:asciiTheme="minorHAnsi" w:hAnsiTheme="minorHAnsi" w:cstheme="minorHAnsi"/>
        </w:rPr>
        <w:br w:type="page"/>
      </w:r>
    </w:p>
    <w:p w14:paraId="32805929" w14:textId="77777777" w:rsidR="000277D6" w:rsidRPr="003B6E34" w:rsidRDefault="000E5835">
      <w:pPr>
        <w:pStyle w:val="Heading2"/>
        <w:ind w:left="528"/>
        <w:rPr>
          <w:rFonts w:asciiTheme="minorHAnsi" w:hAnsiTheme="minorHAnsi" w:cstheme="minorHAnsi"/>
        </w:rPr>
      </w:pPr>
      <w:bookmarkStart w:id="80" w:name="_Toc240564752"/>
      <w:r w:rsidRPr="003B6E34">
        <w:rPr>
          <w:rFonts w:asciiTheme="minorHAnsi" w:hAnsiTheme="minorHAnsi" w:cstheme="minorHAnsi"/>
        </w:rPr>
        <w:lastRenderedPageBreak/>
        <w:t xml:space="preserve">Kaupade </w:t>
      </w:r>
      <w:r w:rsidR="00133504" w:rsidRPr="003B6E34">
        <w:rPr>
          <w:rFonts w:asciiTheme="minorHAnsi" w:hAnsiTheme="minorHAnsi" w:cstheme="minorHAnsi"/>
        </w:rPr>
        <w:t xml:space="preserve">funktsionaalse allsüsteemi </w:t>
      </w:r>
      <w:r w:rsidR="00C17084" w:rsidRPr="003B6E34">
        <w:rPr>
          <w:rFonts w:asciiTheme="minorHAnsi" w:hAnsiTheme="minorHAnsi" w:cstheme="minorHAnsi"/>
        </w:rPr>
        <w:t>vajatavate</w:t>
      </w:r>
      <w:r w:rsidR="000277D6" w:rsidRPr="003B6E34">
        <w:rPr>
          <w:rFonts w:asciiTheme="minorHAnsi" w:hAnsiTheme="minorHAnsi" w:cstheme="minorHAnsi"/>
        </w:rPr>
        <w:t xml:space="preserve"> registrite detailanalüüs</w:t>
      </w:r>
      <w:bookmarkEnd w:id="80"/>
    </w:p>
    <w:p w14:paraId="00E94175" w14:textId="77777777" w:rsidR="000277D6" w:rsidRPr="003B6E34" w:rsidRDefault="000277D6">
      <w:pPr>
        <w:rPr>
          <w:rFonts w:asciiTheme="minorHAnsi" w:hAnsiTheme="minorHAnsi" w:cstheme="minorHAnsi"/>
        </w:rPr>
      </w:pPr>
    </w:p>
    <w:p w14:paraId="0F80C487" w14:textId="77777777" w:rsidR="00731450" w:rsidRPr="003B6E34" w:rsidRDefault="00731450" w:rsidP="00731450">
      <w:pPr>
        <w:jc w:val="both"/>
        <w:rPr>
          <w:rFonts w:asciiTheme="minorHAnsi" w:hAnsiTheme="minorHAnsi" w:cstheme="minorHAnsi"/>
        </w:rPr>
      </w:pPr>
      <w:r w:rsidRPr="003B6E34">
        <w:rPr>
          <w:rFonts w:asciiTheme="minorHAnsi" w:hAnsiTheme="minorHAnsi" w:cstheme="minorHAnsi"/>
        </w:rPr>
        <w:t xml:space="preserve">Järgnevalt kirjeldatakse detailselt </w:t>
      </w:r>
      <w:r w:rsidR="00DB6C44" w:rsidRPr="003B6E34">
        <w:rPr>
          <w:rFonts w:asciiTheme="minorHAnsi" w:hAnsiTheme="minorHAnsi" w:cstheme="minorHAnsi"/>
        </w:rPr>
        <w:t xml:space="preserve">ja mittetehniliselt </w:t>
      </w:r>
      <w:r w:rsidR="000E5835" w:rsidRPr="003B6E34">
        <w:rPr>
          <w:rFonts w:asciiTheme="minorHAnsi" w:hAnsiTheme="minorHAnsi" w:cstheme="minorHAnsi"/>
        </w:rPr>
        <w:t>kaupade</w:t>
      </w:r>
      <w:r w:rsidRPr="003B6E34">
        <w:rPr>
          <w:rFonts w:asciiTheme="minorHAnsi" w:hAnsiTheme="minorHAnsi" w:cstheme="minorHAnsi"/>
        </w:rPr>
        <w:t xml:space="preserve"> funktsionaalse allsüsteemi vajatavate registrite struktuuri ja toimimist.</w:t>
      </w:r>
    </w:p>
    <w:p w14:paraId="5A002A29" w14:textId="77777777" w:rsidR="00731450" w:rsidRPr="003B6E34" w:rsidRDefault="00731450" w:rsidP="00731450">
      <w:pPr>
        <w:jc w:val="both"/>
        <w:rPr>
          <w:rFonts w:asciiTheme="minorHAnsi" w:hAnsiTheme="minorHAnsi" w:cstheme="minorHAnsi"/>
        </w:rPr>
      </w:pPr>
    </w:p>
    <w:p w14:paraId="535E584C" w14:textId="77777777" w:rsidR="000277D6" w:rsidRPr="003B6E34" w:rsidRDefault="000277D6">
      <w:pPr>
        <w:pStyle w:val="Heading3"/>
        <w:rPr>
          <w:rFonts w:asciiTheme="minorHAnsi" w:hAnsiTheme="minorHAnsi" w:cstheme="minorHAnsi"/>
        </w:rPr>
      </w:pPr>
      <w:bookmarkStart w:id="81" w:name="_Toc50447311"/>
      <w:bookmarkStart w:id="82" w:name="_Toc240564753"/>
      <w:r w:rsidRPr="003B6E34">
        <w:rPr>
          <w:rFonts w:asciiTheme="minorHAnsi" w:hAnsiTheme="minorHAnsi" w:cstheme="minorHAnsi"/>
        </w:rPr>
        <w:t>Kontseptuaalne andmemudel</w:t>
      </w:r>
      <w:bookmarkEnd w:id="81"/>
      <w:bookmarkEnd w:id="82"/>
    </w:p>
    <w:p w14:paraId="656E4542" w14:textId="77777777" w:rsidR="007737B7" w:rsidRPr="003B6E34" w:rsidRDefault="007737B7">
      <w:pPr>
        <w:rPr>
          <w:rFonts w:asciiTheme="minorHAnsi" w:hAnsiTheme="minorHAnsi" w:cstheme="minorHAnsi"/>
        </w:rPr>
      </w:pPr>
    </w:p>
    <w:p w14:paraId="5263D329" w14:textId="65E20321" w:rsidR="000277D6" w:rsidRPr="003B6E34" w:rsidRDefault="007737B7" w:rsidP="001E6581">
      <w:pPr>
        <w:jc w:val="both"/>
        <w:rPr>
          <w:rFonts w:asciiTheme="minorHAnsi" w:hAnsiTheme="minorHAnsi" w:cstheme="minorHAnsi"/>
        </w:rPr>
      </w:pPr>
      <w:r w:rsidRPr="003B6E34">
        <w:rPr>
          <w:rFonts w:asciiTheme="minorHAnsi" w:hAnsiTheme="minorHAnsi" w:cstheme="minorHAnsi"/>
        </w:rPr>
        <w:t>Järgnevalt esitatakse kontseptuaalne andmemudel, mis koosneb olemi</w:t>
      </w:r>
      <w:r w:rsidRPr="003B6E34">
        <w:rPr>
          <w:rFonts w:asciiTheme="minorHAnsi" w:hAnsiTheme="minorHAnsi" w:cstheme="minorHAnsi"/>
        </w:rPr>
        <w:noBreakHyphen/>
        <w:t>suhte diagrammidest ja nendel olevate olemitüüpide ja atribuutide sõnalistest kirjeldustest.</w:t>
      </w:r>
    </w:p>
    <w:p w14:paraId="2A9EEC0C" w14:textId="2DD240C8" w:rsidR="001648B1" w:rsidRPr="003B6E34" w:rsidRDefault="001648B1" w:rsidP="001E6581">
      <w:pPr>
        <w:jc w:val="both"/>
        <w:rPr>
          <w:rFonts w:asciiTheme="minorHAnsi" w:hAnsiTheme="minorHAnsi" w:cstheme="minorHAnsi"/>
        </w:rPr>
      </w:pPr>
    </w:p>
    <w:p w14:paraId="760C09E0" w14:textId="182E9135" w:rsidR="001648B1" w:rsidRPr="003B6E34" w:rsidRDefault="001648B1" w:rsidP="001648B1">
      <w:pPr>
        <w:pStyle w:val="Heading4"/>
        <w:rPr>
          <w:rFonts w:asciiTheme="minorHAnsi" w:hAnsiTheme="minorHAnsi" w:cstheme="minorHAnsi"/>
        </w:rPr>
      </w:pPr>
      <w:bookmarkStart w:id="83" w:name="_Toc240564754"/>
      <w:r w:rsidRPr="003B6E34">
        <w:rPr>
          <w:rFonts w:asciiTheme="minorHAnsi" w:hAnsiTheme="minorHAnsi" w:cstheme="minorHAnsi"/>
        </w:rPr>
        <w:t>Olemi-suhte diagrammid</w:t>
      </w:r>
      <w:bookmarkEnd w:id="83"/>
    </w:p>
    <w:p w14:paraId="5AA8B218" w14:textId="77777777" w:rsidR="00943BCD" w:rsidRPr="003B6E34" w:rsidRDefault="00943BCD">
      <w:pPr>
        <w:pStyle w:val="Footer"/>
        <w:tabs>
          <w:tab w:val="clear" w:pos="1273"/>
          <w:tab w:val="clear" w:pos="5426"/>
        </w:tabs>
        <w:rPr>
          <w:rFonts w:asciiTheme="minorHAnsi" w:hAnsiTheme="minorHAnsi" w:cstheme="minorHAnsi"/>
        </w:rPr>
      </w:pPr>
    </w:p>
    <w:p w14:paraId="14C539A2" w14:textId="0D412F90" w:rsidR="00820A0B" w:rsidRPr="003B6E34" w:rsidRDefault="007737B7" w:rsidP="007737B7">
      <w:pPr>
        <w:jc w:val="both"/>
        <w:rPr>
          <w:rFonts w:asciiTheme="minorHAnsi" w:hAnsiTheme="minorHAnsi" w:cstheme="minorHAnsi"/>
        </w:rPr>
      </w:pPr>
      <w:r w:rsidRPr="003B6E34">
        <w:rPr>
          <w:rFonts w:asciiTheme="minorHAnsi" w:hAnsiTheme="minorHAnsi" w:cstheme="minorHAnsi"/>
          <w:bCs/>
          <w:color w:val="FF0000"/>
        </w:rPr>
        <w:fldChar w:fldCharType="begin"/>
      </w:r>
      <w:r w:rsidRPr="003B6E34">
        <w:rPr>
          <w:rFonts w:asciiTheme="minorHAnsi" w:hAnsiTheme="minorHAnsi" w:cstheme="minorHAnsi"/>
          <w:bCs/>
          <w:color w:val="FF0000"/>
        </w:rPr>
        <w:instrText xml:space="preserve"> REF _Ref463175417 \h  \* MERGEFORMAT </w:instrText>
      </w:r>
      <w:r w:rsidRPr="003B6E34">
        <w:rPr>
          <w:rFonts w:asciiTheme="minorHAnsi" w:hAnsiTheme="minorHAnsi" w:cstheme="minorHAnsi"/>
          <w:bCs/>
          <w:color w:val="FF0000"/>
        </w:rPr>
      </w:r>
      <w:r w:rsidRPr="003B6E34">
        <w:rPr>
          <w:rFonts w:asciiTheme="minorHAnsi" w:hAnsiTheme="minorHAnsi" w:cstheme="minorHAnsi"/>
          <w:bCs/>
          <w:color w:val="FF0000"/>
        </w:rPr>
        <w:fldChar w:fldCharType="separate"/>
      </w:r>
      <w:r w:rsidR="00D778AB" w:rsidRPr="003B6E34">
        <w:rPr>
          <w:rFonts w:asciiTheme="minorHAnsi" w:hAnsiTheme="minorHAnsi" w:cstheme="minorHAnsi"/>
          <w:bCs/>
        </w:rPr>
        <w:t xml:space="preserve">Joonis </w:t>
      </w:r>
      <w:r w:rsidR="00D778AB" w:rsidRPr="003B6E34">
        <w:rPr>
          <w:rFonts w:asciiTheme="minorHAnsi" w:hAnsiTheme="minorHAnsi" w:cstheme="minorHAnsi"/>
          <w:bCs/>
          <w:noProof/>
        </w:rPr>
        <w:t>5</w:t>
      </w:r>
      <w:r w:rsidRPr="003B6E34">
        <w:rPr>
          <w:rFonts w:asciiTheme="minorHAnsi" w:hAnsiTheme="minorHAnsi" w:cstheme="minorHAnsi"/>
          <w:bCs/>
          <w:color w:val="FF0000"/>
        </w:rPr>
        <w:fldChar w:fldCharType="end"/>
      </w:r>
      <w:r w:rsidR="00337829" w:rsidRPr="003B6E34">
        <w:rPr>
          <w:rFonts w:asciiTheme="minorHAnsi" w:hAnsiTheme="minorHAnsi" w:cstheme="minorHAnsi"/>
          <w:bCs/>
        </w:rPr>
        <w:t>-</w:t>
      </w:r>
      <w:r w:rsidR="00337829" w:rsidRPr="003B6E34">
        <w:rPr>
          <w:rFonts w:asciiTheme="minorHAnsi" w:hAnsiTheme="minorHAnsi" w:cstheme="minorHAnsi"/>
          <w:bCs/>
        </w:rPr>
        <w:fldChar w:fldCharType="begin"/>
      </w:r>
      <w:r w:rsidR="00337829" w:rsidRPr="003B6E34">
        <w:rPr>
          <w:rFonts w:asciiTheme="minorHAnsi" w:hAnsiTheme="minorHAnsi" w:cstheme="minorHAnsi"/>
          <w:bCs/>
        </w:rPr>
        <w:instrText xml:space="preserve"> REF _Ref157938063 \h  \* MERGEFORMAT </w:instrText>
      </w:r>
      <w:r w:rsidR="00337829" w:rsidRPr="003B6E34">
        <w:rPr>
          <w:rFonts w:asciiTheme="minorHAnsi" w:hAnsiTheme="minorHAnsi" w:cstheme="minorHAnsi"/>
          <w:bCs/>
        </w:rPr>
      </w:r>
      <w:r w:rsidR="00337829" w:rsidRPr="003B6E34">
        <w:rPr>
          <w:rFonts w:asciiTheme="minorHAnsi" w:hAnsiTheme="minorHAnsi" w:cstheme="minorHAnsi"/>
          <w:bCs/>
        </w:rPr>
        <w:fldChar w:fldCharType="separate"/>
      </w:r>
      <w:r w:rsidR="00D778AB" w:rsidRPr="003B6E34">
        <w:rPr>
          <w:rFonts w:asciiTheme="minorHAnsi" w:hAnsiTheme="minorHAnsi" w:cstheme="minorHAnsi"/>
          <w:bCs/>
          <w:sz w:val="22"/>
        </w:rPr>
        <w:t xml:space="preserve">Joonis </w:t>
      </w:r>
      <w:r w:rsidR="00D778AB" w:rsidRPr="003B6E34">
        <w:rPr>
          <w:rFonts w:asciiTheme="minorHAnsi" w:hAnsiTheme="minorHAnsi" w:cstheme="minorHAnsi"/>
          <w:bCs/>
          <w:noProof/>
          <w:sz w:val="22"/>
        </w:rPr>
        <w:t>9</w:t>
      </w:r>
      <w:r w:rsidR="00337829" w:rsidRPr="003B6E34">
        <w:rPr>
          <w:rFonts w:asciiTheme="minorHAnsi" w:hAnsiTheme="minorHAnsi" w:cstheme="minorHAnsi"/>
          <w:bCs/>
        </w:rPr>
        <w:fldChar w:fldCharType="end"/>
      </w:r>
      <w:r w:rsidRPr="003B6E34">
        <w:rPr>
          <w:rFonts w:asciiTheme="minorHAnsi" w:hAnsiTheme="minorHAnsi" w:cstheme="minorHAnsi"/>
          <w:b/>
          <w:color w:val="FF0000"/>
        </w:rPr>
        <w:t xml:space="preserve"> </w:t>
      </w:r>
      <w:r w:rsidRPr="003B6E34">
        <w:rPr>
          <w:rFonts w:asciiTheme="minorHAnsi" w:hAnsiTheme="minorHAnsi" w:cstheme="minorHAnsi"/>
        </w:rPr>
        <w:t>esitatud olemi</w:t>
      </w:r>
      <w:r w:rsidRPr="003B6E34">
        <w:rPr>
          <w:rFonts w:asciiTheme="minorHAnsi" w:hAnsiTheme="minorHAnsi" w:cstheme="minorHAnsi"/>
        </w:rPr>
        <w:noBreakHyphen/>
        <w:t>suhte diagrammi</w:t>
      </w:r>
      <w:r w:rsidR="007700F4" w:rsidRPr="003B6E34">
        <w:rPr>
          <w:rFonts w:asciiTheme="minorHAnsi" w:hAnsiTheme="minorHAnsi" w:cstheme="minorHAnsi"/>
        </w:rPr>
        <w:t>de</w:t>
      </w:r>
      <w:r w:rsidRPr="003B6E34">
        <w:rPr>
          <w:rFonts w:asciiTheme="minorHAnsi" w:hAnsiTheme="minorHAnsi" w:cstheme="minorHAnsi"/>
        </w:rPr>
        <w:t>l on värvidel järgmine tähendus.</w:t>
      </w:r>
    </w:p>
    <w:p w14:paraId="6D40B971" w14:textId="77777777" w:rsidR="007737B7" w:rsidRPr="003B6E34" w:rsidRDefault="007737B7" w:rsidP="00BA72FB">
      <w:pPr>
        <w:numPr>
          <w:ilvl w:val="0"/>
          <w:numId w:val="30"/>
        </w:numPr>
        <w:jc w:val="both"/>
        <w:rPr>
          <w:rFonts w:asciiTheme="minorHAnsi" w:hAnsiTheme="minorHAnsi" w:cstheme="minorHAnsi"/>
        </w:rPr>
      </w:pPr>
      <w:r w:rsidRPr="003B6E34">
        <w:rPr>
          <w:rFonts w:asciiTheme="minorHAnsi" w:hAnsiTheme="minorHAnsi" w:cstheme="minorHAnsi"/>
          <w:b/>
          <w:color w:val="FF0000"/>
        </w:rPr>
        <w:t>Punasega</w:t>
      </w:r>
      <w:r w:rsidRPr="003B6E34">
        <w:rPr>
          <w:rFonts w:asciiTheme="minorHAnsi" w:hAnsiTheme="minorHAnsi" w:cstheme="minorHAnsi"/>
        </w:rPr>
        <w:t xml:space="preserve"> on tähistatud </w:t>
      </w:r>
      <w:r w:rsidR="000E5835" w:rsidRPr="003B6E34">
        <w:rPr>
          <w:rFonts w:asciiTheme="minorHAnsi" w:hAnsiTheme="minorHAnsi" w:cstheme="minorHAnsi"/>
          <w:i/>
          <w:iCs/>
        </w:rPr>
        <w:t>kaupade</w:t>
      </w:r>
      <w:r w:rsidRPr="003B6E34">
        <w:rPr>
          <w:rFonts w:asciiTheme="minorHAnsi" w:hAnsiTheme="minorHAnsi" w:cstheme="minorHAnsi"/>
          <w:i/>
          <w:iCs/>
        </w:rPr>
        <w:t xml:space="preserve"> registri</w:t>
      </w:r>
      <w:r w:rsidRPr="003B6E34">
        <w:rPr>
          <w:rFonts w:asciiTheme="minorHAnsi" w:hAnsiTheme="minorHAnsi" w:cstheme="minorHAnsi"/>
        </w:rPr>
        <w:t xml:space="preserve"> põhiobjekt.</w:t>
      </w:r>
    </w:p>
    <w:p w14:paraId="671709BA" w14:textId="108CFDBF" w:rsidR="007737B7" w:rsidRPr="003B6E34" w:rsidRDefault="007737B7" w:rsidP="00BA72FB">
      <w:pPr>
        <w:numPr>
          <w:ilvl w:val="0"/>
          <w:numId w:val="30"/>
        </w:numPr>
        <w:jc w:val="both"/>
        <w:rPr>
          <w:rFonts w:asciiTheme="minorHAnsi" w:hAnsiTheme="minorHAnsi" w:cstheme="minorHAnsi"/>
        </w:rPr>
      </w:pPr>
      <w:r w:rsidRPr="003B6E34">
        <w:rPr>
          <w:rFonts w:asciiTheme="minorHAnsi" w:hAnsiTheme="minorHAnsi" w:cstheme="minorHAnsi"/>
          <w:shd w:val="clear" w:color="auto" w:fill="FFFF00"/>
        </w:rPr>
        <w:t xml:space="preserve">Kollasega </w:t>
      </w:r>
      <w:r w:rsidRPr="003B6E34">
        <w:rPr>
          <w:rFonts w:asciiTheme="minorHAnsi" w:hAnsiTheme="minorHAnsi" w:cstheme="minorHAnsi"/>
        </w:rPr>
        <w:t xml:space="preserve">on tähistatud </w:t>
      </w:r>
      <w:r w:rsidR="00F86047" w:rsidRPr="003B6E34">
        <w:rPr>
          <w:rFonts w:asciiTheme="minorHAnsi" w:hAnsiTheme="minorHAnsi" w:cstheme="minorHAnsi"/>
          <w:i/>
          <w:iCs/>
        </w:rPr>
        <w:t>kaup</w:t>
      </w:r>
      <w:r w:rsidR="000E5835" w:rsidRPr="003B6E34">
        <w:rPr>
          <w:rFonts w:asciiTheme="minorHAnsi" w:hAnsiTheme="minorHAnsi" w:cstheme="minorHAnsi"/>
          <w:i/>
          <w:iCs/>
        </w:rPr>
        <w:t>a</w:t>
      </w:r>
      <w:r w:rsidR="00F86047" w:rsidRPr="003B6E34">
        <w:rPr>
          <w:rFonts w:asciiTheme="minorHAnsi" w:hAnsiTheme="minorHAnsi" w:cstheme="minorHAnsi"/>
          <w:i/>
          <w:iCs/>
        </w:rPr>
        <w:t>de</w:t>
      </w:r>
      <w:r w:rsidRPr="003B6E34">
        <w:rPr>
          <w:rFonts w:asciiTheme="minorHAnsi" w:hAnsiTheme="minorHAnsi" w:cstheme="minorHAnsi"/>
          <w:i/>
          <w:iCs/>
        </w:rPr>
        <w:t xml:space="preserve"> registrisse</w:t>
      </w:r>
      <w:r w:rsidRPr="003B6E34">
        <w:rPr>
          <w:rFonts w:asciiTheme="minorHAnsi" w:hAnsiTheme="minorHAnsi" w:cstheme="minorHAnsi"/>
        </w:rPr>
        <w:t xml:space="preserve"> kuuluvad mitte-põhiobjektid.</w:t>
      </w:r>
    </w:p>
    <w:p w14:paraId="79DD1123" w14:textId="77777777" w:rsidR="007737B7" w:rsidRPr="003B6E34" w:rsidRDefault="007737B7" w:rsidP="00BA72FB">
      <w:pPr>
        <w:numPr>
          <w:ilvl w:val="0"/>
          <w:numId w:val="30"/>
        </w:numPr>
        <w:jc w:val="both"/>
        <w:rPr>
          <w:rFonts w:asciiTheme="minorHAnsi" w:hAnsiTheme="minorHAnsi" w:cstheme="minorHAnsi"/>
        </w:rPr>
      </w:pPr>
      <w:r w:rsidRPr="003B6E34">
        <w:rPr>
          <w:rFonts w:asciiTheme="minorHAnsi" w:hAnsiTheme="minorHAnsi" w:cstheme="minorHAnsi"/>
          <w:b/>
          <w:color w:val="008000"/>
        </w:rPr>
        <w:t>Rohelisega</w:t>
      </w:r>
      <w:r w:rsidRPr="003B6E34">
        <w:rPr>
          <w:rFonts w:asciiTheme="minorHAnsi" w:hAnsiTheme="minorHAnsi" w:cstheme="minorHAnsi"/>
        </w:rPr>
        <w:t xml:space="preserve"> on tähistatud teistesse registritesse kuuluvad obje</w:t>
      </w:r>
      <w:r w:rsidR="000E5835" w:rsidRPr="003B6E34">
        <w:rPr>
          <w:rFonts w:asciiTheme="minorHAnsi" w:hAnsiTheme="minorHAnsi" w:cstheme="minorHAnsi"/>
        </w:rPr>
        <w:t>ktid, mida on antud juhul vaja kaupade</w:t>
      </w:r>
      <w:r w:rsidRPr="003B6E34">
        <w:rPr>
          <w:rFonts w:asciiTheme="minorHAnsi" w:hAnsiTheme="minorHAnsi" w:cstheme="minorHAnsi"/>
        </w:rPr>
        <w:t xml:space="preserve"> funktsionaalse allsüsteemi toimimise tagamiseks.</w:t>
      </w:r>
    </w:p>
    <w:p w14:paraId="30E7737C" w14:textId="0163AA6C" w:rsidR="001C6271" w:rsidRPr="003B6E34" w:rsidRDefault="001C6271" w:rsidP="001C6271">
      <w:pPr>
        <w:jc w:val="both"/>
        <w:rPr>
          <w:rFonts w:asciiTheme="minorHAnsi" w:hAnsiTheme="minorHAnsi" w:cstheme="minorHAnsi"/>
        </w:rPr>
      </w:pPr>
    </w:p>
    <w:p w14:paraId="3A463AFB" w14:textId="77777777" w:rsidR="007737B7" w:rsidRPr="003B6E34" w:rsidRDefault="007737B7">
      <w:pPr>
        <w:pStyle w:val="Footer"/>
        <w:tabs>
          <w:tab w:val="clear" w:pos="1273"/>
          <w:tab w:val="clear" w:pos="5426"/>
        </w:tabs>
        <w:rPr>
          <w:rFonts w:asciiTheme="minorHAnsi" w:hAnsiTheme="minorHAnsi" w:cstheme="minorHAnsi"/>
        </w:rPr>
      </w:pPr>
    </w:p>
    <w:p w14:paraId="5ACE93AB" w14:textId="4B1FF4DD" w:rsidR="00976C4D" w:rsidRPr="003B6E34" w:rsidRDefault="00C54976" w:rsidP="00A34CD1">
      <w:pPr>
        <w:pStyle w:val="Footer"/>
        <w:tabs>
          <w:tab w:val="clear" w:pos="1273"/>
          <w:tab w:val="clear" w:pos="5426"/>
        </w:tabs>
        <w:rPr>
          <w:rFonts w:asciiTheme="minorHAnsi" w:hAnsiTheme="minorHAnsi" w:cstheme="minorHAnsi"/>
        </w:rPr>
      </w:pPr>
      <w:r w:rsidRPr="003B6E34">
        <w:rPr>
          <w:rFonts w:asciiTheme="minorHAnsi" w:hAnsiTheme="minorHAnsi" w:cstheme="minorHAnsi"/>
          <w:noProof/>
        </w:rPr>
        <w:lastRenderedPageBreak/>
        <w:drawing>
          <wp:inline distT="0" distB="0" distL="0" distR="0" wp14:anchorId="2FDA1C09" wp14:editId="34533B0E">
            <wp:extent cx="5607685" cy="5630545"/>
            <wp:effectExtent l="0" t="0" r="0" b="8255"/>
            <wp:docPr id="51782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7685" cy="5630545"/>
                    </a:xfrm>
                    <a:prstGeom prst="rect">
                      <a:avLst/>
                    </a:prstGeom>
                    <a:noFill/>
                    <a:ln>
                      <a:noFill/>
                    </a:ln>
                  </pic:spPr>
                </pic:pic>
              </a:graphicData>
            </a:graphic>
          </wp:inline>
        </w:drawing>
      </w:r>
      <w:r w:rsidR="0074092D" w:rsidRPr="003B6E34">
        <w:rPr>
          <w:rFonts w:asciiTheme="minorHAnsi" w:hAnsiTheme="minorHAnsi" w:cstheme="minorHAnsi"/>
        </w:rPr>
        <w:t xml:space="preserve"> </w:t>
      </w:r>
    </w:p>
    <w:p w14:paraId="4203EED2" w14:textId="31127FB4" w:rsidR="00133504" w:rsidRPr="003B6E34" w:rsidRDefault="00976C4D" w:rsidP="00F61D27">
      <w:pPr>
        <w:rPr>
          <w:rFonts w:asciiTheme="minorHAnsi" w:hAnsiTheme="minorHAnsi" w:cstheme="minorHAnsi"/>
          <w:b/>
          <w:sz w:val="20"/>
          <w:szCs w:val="20"/>
        </w:rPr>
      </w:pPr>
      <w:bookmarkStart w:id="84" w:name="_Ref463175417"/>
      <w:r w:rsidRPr="003B6E34">
        <w:rPr>
          <w:rFonts w:asciiTheme="minorHAnsi" w:hAnsiTheme="minorHAnsi" w:cstheme="minorHAnsi"/>
          <w:b/>
          <w:sz w:val="20"/>
          <w:szCs w:val="20"/>
        </w:rPr>
        <w:t xml:space="preserve">Joonis </w:t>
      </w:r>
      <w:r w:rsidR="00AD69C6" w:rsidRPr="003B6E34">
        <w:rPr>
          <w:rFonts w:asciiTheme="minorHAnsi" w:hAnsiTheme="minorHAnsi" w:cstheme="minorHAnsi"/>
          <w:b/>
          <w:sz w:val="20"/>
          <w:szCs w:val="20"/>
        </w:rPr>
        <w:fldChar w:fldCharType="begin"/>
      </w:r>
      <w:r w:rsidR="00AD69C6" w:rsidRPr="003B6E34">
        <w:rPr>
          <w:rFonts w:asciiTheme="minorHAnsi" w:hAnsiTheme="minorHAnsi" w:cstheme="minorHAnsi"/>
          <w:b/>
          <w:sz w:val="20"/>
          <w:szCs w:val="20"/>
        </w:rPr>
        <w:instrText xml:space="preserve"> SEQ Joonis \* ARABIC </w:instrText>
      </w:r>
      <w:r w:rsidR="00AD69C6" w:rsidRPr="003B6E34">
        <w:rPr>
          <w:rFonts w:asciiTheme="minorHAnsi" w:hAnsiTheme="minorHAnsi" w:cstheme="minorHAnsi"/>
          <w:b/>
          <w:sz w:val="20"/>
          <w:szCs w:val="20"/>
        </w:rPr>
        <w:fldChar w:fldCharType="separate"/>
      </w:r>
      <w:r w:rsidR="00D778AB" w:rsidRPr="003B6E34">
        <w:rPr>
          <w:rFonts w:asciiTheme="minorHAnsi" w:hAnsiTheme="minorHAnsi" w:cstheme="minorHAnsi"/>
          <w:b/>
          <w:noProof/>
          <w:sz w:val="20"/>
          <w:szCs w:val="20"/>
        </w:rPr>
        <w:t>5</w:t>
      </w:r>
      <w:r w:rsidR="00AD69C6" w:rsidRPr="003B6E34">
        <w:rPr>
          <w:rFonts w:asciiTheme="minorHAnsi" w:hAnsiTheme="minorHAnsi" w:cstheme="minorHAnsi"/>
          <w:b/>
          <w:sz w:val="20"/>
          <w:szCs w:val="20"/>
        </w:rPr>
        <w:fldChar w:fldCharType="end"/>
      </w:r>
      <w:bookmarkEnd w:id="84"/>
      <w:r w:rsidRPr="003B6E34">
        <w:rPr>
          <w:rFonts w:asciiTheme="minorHAnsi" w:hAnsiTheme="minorHAnsi" w:cstheme="minorHAnsi"/>
          <w:b/>
          <w:sz w:val="20"/>
          <w:szCs w:val="20"/>
        </w:rPr>
        <w:t xml:space="preserve"> </w:t>
      </w:r>
      <w:r w:rsidR="00A34CD1" w:rsidRPr="003B6E34">
        <w:rPr>
          <w:rFonts w:asciiTheme="minorHAnsi" w:hAnsiTheme="minorHAnsi" w:cstheme="minorHAnsi"/>
          <w:b/>
          <w:sz w:val="20"/>
          <w:szCs w:val="20"/>
        </w:rPr>
        <w:t xml:space="preserve">Kaupade </w:t>
      </w:r>
      <w:r w:rsidRPr="003B6E34">
        <w:rPr>
          <w:rFonts w:asciiTheme="minorHAnsi" w:hAnsiTheme="minorHAnsi" w:cstheme="minorHAnsi"/>
          <w:b/>
          <w:sz w:val="20"/>
          <w:szCs w:val="20"/>
        </w:rPr>
        <w:t>registri olemi-suhte diagramm</w:t>
      </w:r>
      <w:r w:rsidR="00F91B4C" w:rsidRPr="003B6E34">
        <w:rPr>
          <w:rFonts w:asciiTheme="minorHAnsi" w:hAnsiTheme="minorHAnsi" w:cstheme="minorHAnsi"/>
          <w:b/>
          <w:sz w:val="20"/>
          <w:szCs w:val="20"/>
        </w:rPr>
        <w:t>.</w:t>
      </w:r>
    </w:p>
    <w:p w14:paraId="00CD8B80" w14:textId="6AC20888" w:rsidR="00A34CD1" w:rsidRPr="003B6E34" w:rsidRDefault="00A34CD1" w:rsidP="00A34CD1">
      <w:pPr>
        <w:rPr>
          <w:rFonts w:asciiTheme="minorHAnsi" w:hAnsiTheme="minorHAnsi" w:cstheme="minorHAnsi"/>
        </w:rPr>
      </w:pPr>
    </w:p>
    <w:p w14:paraId="30CE2F4F" w14:textId="7D056FF1" w:rsidR="00A34CD1" w:rsidRPr="003B6E34" w:rsidRDefault="00FA3075" w:rsidP="00A34CD1">
      <w:pPr>
        <w:rPr>
          <w:rFonts w:asciiTheme="minorHAnsi" w:hAnsiTheme="minorHAnsi" w:cstheme="minorHAnsi"/>
        </w:rPr>
      </w:pPr>
      <w:r w:rsidRPr="003B6E34">
        <w:rPr>
          <w:rFonts w:asciiTheme="minorHAnsi" w:hAnsiTheme="minorHAnsi" w:cstheme="minorHAnsi"/>
          <w:noProof/>
        </w:rPr>
        <w:lastRenderedPageBreak/>
        <w:drawing>
          <wp:inline distT="0" distB="0" distL="0" distR="0" wp14:anchorId="77E56A8F" wp14:editId="35FF6F03">
            <wp:extent cx="5607685" cy="4208051"/>
            <wp:effectExtent l="0" t="0" r="0" b="2540"/>
            <wp:docPr id="8" name="Pil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7685" cy="4208051"/>
                    </a:xfrm>
                    <a:prstGeom prst="rect">
                      <a:avLst/>
                    </a:prstGeom>
                    <a:noFill/>
                    <a:ln>
                      <a:noFill/>
                    </a:ln>
                  </pic:spPr>
                </pic:pic>
              </a:graphicData>
            </a:graphic>
          </wp:inline>
        </w:drawing>
      </w:r>
    </w:p>
    <w:p w14:paraId="2241B353" w14:textId="77777777" w:rsidR="00782048" w:rsidRPr="003B6E34" w:rsidRDefault="00782048" w:rsidP="00A34CD1">
      <w:pPr>
        <w:rPr>
          <w:rFonts w:asciiTheme="minorHAnsi" w:hAnsiTheme="minorHAnsi" w:cstheme="minorHAnsi"/>
        </w:rPr>
      </w:pPr>
    </w:p>
    <w:p w14:paraId="12F0CFB1" w14:textId="10A52769" w:rsidR="00782048" w:rsidRPr="003B6E34" w:rsidRDefault="00782048" w:rsidP="00782048">
      <w:pPr>
        <w:rPr>
          <w:rFonts w:asciiTheme="minorHAnsi" w:hAnsiTheme="minorHAnsi" w:cstheme="minorHAnsi"/>
          <w:b/>
          <w:sz w:val="20"/>
          <w:szCs w:val="20"/>
        </w:rPr>
      </w:pPr>
      <w:r w:rsidRPr="003B6E34">
        <w:rPr>
          <w:rFonts w:asciiTheme="minorHAnsi" w:hAnsiTheme="minorHAnsi" w:cstheme="minorHAnsi"/>
          <w:b/>
          <w:sz w:val="20"/>
          <w:szCs w:val="20"/>
        </w:rPr>
        <w:t xml:space="preserve">Joonis </w:t>
      </w:r>
      <w:r w:rsidRPr="003B6E34">
        <w:rPr>
          <w:rFonts w:asciiTheme="minorHAnsi" w:hAnsiTheme="minorHAnsi" w:cstheme="minorHAnsi"/>
          <w:b/>
          <w:sz w:val="20"/>
          <w:szCs w:val="20"/>
        </w:rPr>
        <w:fldChar w:fldCharType="begin"/>
      </w:r>
      <w:r w:rsidRPr="003B6E34">
        <w:rPr>
          <w:rFonts w:asciiTheme="minorHAnsi" w:hAnsiTheme="minorHAnsi" w:cstheme="minorHAnsi"/>
          <w:b/>
          <w:sz w:val="20"/>
          <w:szCs w:val="20"/>
        </w:rPr>
        <w:instrText xml:space="preserve"> SEQ Joonis \* ARABIC </w:instrText>
      </w:r>
      <w:r w:rsidRPr="003B6E34">
        <w:rPr>
          <w:rFonts w:asciiTheme="minorHAnsi" w:hAnsiTheme="minorHAnsi" w:cstheme="minorHAnsi"/>
          <w:b/>
          <w:sz w:val="20"/>
          <w:szCs w:val="20"/>
        </w:rPr>
        <w:fldChar w:fldCharType="separate"/>
      </w:r>
      <w:r w:rsidR="00D778AB" w:rsidRPr="003B6E34">
        <w:rPr>
          <w:rFonts w:asciiTheme="minorHAnsi" w:hAnsiTheme="minorHAnsi" w:cstheme="minorHAnsi"/>
          <w:b/>
          <w:noProof/>
          <w:sz w:val="20"/>
          <w:szCs w:val="20"/>
        </w:rPr>
        <w:t>6</w:t>
      </w:r>
      <w:r w:rsidRPr="003B6E34">
        <w:rPr>
          <w:rFonts w:asciiTheme="minorHAnsi" w:hAnsiTheme="minorHAnsi" w:cstheme="minorHAnsi"/>
          <w:b/>
          <w:sz w:val="20"/>
          <w:szCs w:val="20"/>
        </w:rPr>
        <w:fldChar w:fldCharType="end"/>
      </w:r>
      <w:r w:rsidRPr="003B6E34">
        <w:rPr>
          <w:rFonts w:asciiTheme="minorHAnsi" w:hAnsiTheme="minorHAnsi" w:cstheme="minorHAnsi"/>
          <w:b/>
          <w:sz w:val="20"/>
          <w:szCs w:val="20"/>
        </w:rPr>
        <w:t xml:space="preserve"> Isikute registri olemi-suhte diagramm.</w:t>
      </w:r>
    </w:p>
    <w:p w14:paraId="36923867" w14:textId="49392883" w:rsidR="00A34CD1" w:rsidRPr="003B6E34" w:rsidRDefault="00A34CD1" w:rsidP="00A34CD1">
      <w:pPr>
        <w:rPr>
          <w:rFonts w:asciiTheme="minorHAnsi" w:hAnsiTheme="minorHAnsi" w:cstheme="minorHAnsi"/>
        </w:rPr>
      </w:pPr>
    </w:p>
    <w:p w14:paraId="30D40CDF" w14:textId="214CC737" w:rsidR="00A34CD1" w:rsidRPr="003B6E34" w:rsidRDefault="00FA3075" w:rsidP="00A34CD1">
      <w:pPr>
        <w:rPr>
          <w:rFonts w:asciiTheme="minorHAnsi" w:hAnsiTheme="minorHAnsi" w:cstheme="minorHAnsi"/>
        </w:rPr>
      </w:pPr>
      <w:r w:rsidRPr="003B6E34">
        <w:rPr>
          <w:rFonts w:asciiTheme="minorHAnsi" w:hAnsiTheme="minorHAnsi" w:cstheme="minorHAnsi"/>
          <w:noProof/>
        </w:rPr>
        <w:drawing>
          <wp:inline distT="0" distB="0" distL="0" distR="0" wp14:anchorId="351868FF" wp14:editId="4A1FFA7A">
            <wp:extent cx="5607685" cy="3525591"/>
            <wp:effectExtent l="0" t="0" r="0" b="0"/>
            <wp:docPr id="10" name="Pil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7685" cy="3525591"/>
                    </a:xfrm>
                    <a:prstGeom prst="rect">
                      <a:avLst/>
                    </a:prstGeom>
                    <a:noFill/>
                    <a:ln>
                      <a:noFill/>
                    </a:ln>
                  </pic:spPr>
                </pic:pic>
              </a:graphicData>
            </a:graphic>
          </wp:inline>
        </w:drawing>
      </w:r>
    </w:p>
    <w:p w14:paraId="502B49F4" w14:textId="6579F289" w:rsidR="0052127C" w:rsidRPr="003B6E34" w:rsidRDefault="0052127C" w:rsidP="00A34CD1">
      <w:pPr>
        <w:rPr>
          <w:rFonts w:asciiTheme="minorHAnsi" w:hAnsiTheme="minorHAnsi" w:cstheme="minorHAnsi"/>
        </w:rPr>
      </w:pPr>
    </w:p>
    <w:p w14:paraId="125A4D8F" w14:textId="371A68B8" w:rsidR="0052127C" w:rsidRPr="003B6E34" w:rsidRDefault="00CF30F5" w:rsidP="00A34CD1">
      <w:pPr>
        <w:rPr>
          <w:rFonts w:asciiTheme="minorHAnsi" w:hAnsiTheme="minorHAnsi" w:cstheme="minorHAnsi"/>
        </w:rPr>
      </w:pPr>
      <w:r w:rsidRPr="003B6E34">
        <w:rPr>
          <w:rFonts w:asciiTheme="minorHAnsi" w:hAnsiTheme="minorHAnsi" w:cstheme="minorHAnsi"/>
          <w:noProof/>
        </w:rPr>
        <w:lastRenderedPageBreak/>
        <w:drawing>
          <wp:inline distT="0" distB="0" distL="0" distR="0" wp14:anchorId="534BE3DB" wp14:editId="6B948F5C">
            <wp:extent cx="5607685" cy="2824226"/>
            <wp:effectExtent l="0" t="0" r="0" b="0"/>
            <wp:docPr id="12" name="Pil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7685" cy="2824226"/>
                    </a:xfrm>
                    <a:prstGeom prst="rect">
                      <a:avLst/>
                    </a:prstGeom>
                    <a:noFill/>
                    <a:ln>
                      <a:noFill/>
                    </a:ln>
                  </pic:spPr>
                </pic:pic>
              </a:graphicData>
            </a:graphic>
          </wp:inline>
        </w:drawing>
      </w:r>
    </w:p>
    <w:p w14:paraId="79C8B6F5" w14:textId="77777777" w:rsidR="00782048" w:rsidRPr="003B6E34" w:rsidRDefault="00782048" w:rsidP="00A34CD1">
      <w:pPr>
        <w:rPr>
          <w:rFonts w:asciiTheme="minorHAnsi" w:hAnsiTheme="minorHAnsi" w:cstheme="minorHAnsi"/>
          <w:b/>
          <w:sz w:val="22"/>
        </w:rPr>
      </w:pPr>
    </w:p>
    <w:p w14:paraId="0E13BC8B" w14:textId="6A7E2FD2" w:rsidR="00782048" w:rsidRPr="003B6E34" w:rsidRDefault="00782048" w:rsidP="00782048">
      <w:pPr>
        <w:rPr>
          <w:rFonts w:asciiTheme="minorHAnsi" w:hAnsiTheme="minorHAnsi" w:cstheme="minorHAnsi"/>
          <w:b/>
          <w:sz w:val="20"/>
          <w:szCs w:val="20"/>
        </w:rPr>
      </w:pPr>
      <w:r w:rsidRPr="003B6E34">
        <w:rPr>
          <w:rFonts w:asciiTheme="minorHAnsi" w:hAnsiTheme="minorHAnsi" w:cstheme="minorHAnsi"/>
          <w:b/>
          <w:sz w:val="20"/>
          <w:szCs w:val="20"/>
        </w:rPr>
        <w:t xml:space="preserve">Joonis </w:t>
      </w:r>
      <w:r w:rsidRPr="003B6E34">
        <w:rPr>
          <w:rFonts w:asciiTheme="minorHAnsi" w:hAnsiTheme="minorHAnsi" w:cstheme="minorHAnsi"/>
          <w:b/>
          <w:sz w:val="20"/>
          <w:szCs w:val="20"/>
        </w:rPr>
        <w:fldChar w:fldCharType="begin"/>
      </w:r>
      <w:r w:rsidRPr="003B6E34">
        <w:rPr>
          <w:rFonts w:asciiTheme="minorHAnsi" w:hAnsiTheme="minorHAnsi" w:cstheme="minorHAnsi"/>
          <w:b/>
          <w:sz w:val="20"/>
          <w:szCs w:val="20"/>
        </w:rPr>
        <w:instrText xml:space="preserve"> SEQ Joonis \* ARABIC </w:instrText>
      </w:r>
      <w:r w:rsidRPr="003B6E34">
        <w:rPr>
          <w:rFonts w:asciiTheme="minorHAnsi" w:hAnsiTheme="minorHAnsi" w:cstheme="minorHAnsi"/>
          <w:b/>
          <w:sz w:val="20"/>
          <w:szCs w:val="20"/>
        </w:rPr>
        <w:fldChar w:fldCharType="separate"/>
      </w:r>
      <w:r w:rsidR="00D778AB" w:rsidRPr="003B6E34">
        <w:rPr>
          <w:rFonts w:asciiTheme="minorHAnsi" w:hAnsiTheme="minorHAnsi" w:cstheme="minorHAnsi"/>
          <w:b/>
          <w:noProof/>
          <w:sz w:val="20"/>
          <w:szCs w:val="20"/>
        </w:rPr>
        <w:t>7</w:t>
      </w:r>
      <w:r w:rsidRPr="003B6E34">
        <w:rPr>
          <w:rFonts w:asciiTheme="minorHAnsi" w:hAnsiTheme="minorHAnsi" w:cstheme="minorHAnsi"/>
          <w:b/>
          <w:sz w:val="20"/>
          <w:szCs w:val="20"/>
        </w:rPr>
        <w:fldChar w:fldCharType="end"/>
      </w:r>
      <w:r w:rsidRPr="003B6E34">
        <w:rPr>
          <w:rFonts w:asciiTheme="minorHAnsi" w:hAnsiTheme="minorHAnsi" w:cstheme="minorHAnsi"/>
          <w:b/>
          <w:sz w:val="20"/>
          <w:szCs w:val="20"/>
        </w:rPr>
        <w:t xml:space="preserve"> Klassifikaatorite registri olemi-suhte diagrammid.</w:t>
      </w:r>
    </w:p>
    <w:p w14:paraId="20290AA2" w14:textId="77777777" w:rsidR="00782048" w:rsidRPr="003B6E34" w:rsidRDefault="00782048" w:rsidP="00A34CD1">
      <w:pPr>
        <w:rPr>
          <w:rFonts w:asciiTheme="minorHAnsi" w:hAnsiTheme="minorHAnsi" w:cstheme="minorHAnsi"/>
          <w:b/>
          <w:sz w:val="22"/>
        </w:rPr>
      </w:pPr>
    </w:p>
    <w:p w14:paraId="4C8555EA" w14:textId="2D6A91DB" w:rsidR="00A34CD1" w:rsidRPr="003B6E34" w:rsidRDefault="00A34CD1" w:rsidP="00A34CD1">
      <w:pPr>
        <w:rPr>
          <w:rFonts w:asciiTheme="minorHAnsi" w:hAnsiTheme="minorHAnsi" w:cstheme="minorHAnsi"/>
        </w:rPr>
      </w:pPr>
    </w:p>
    <w:p w14:paraId="6C6A388D" w14:textId="6E30BBF3" w:rsidR="00A34CD1" w:rsidRPr="003B6E34" w:rsidRDefault="00CF30F5" w:rsidP="00A34CD1">
      <w:pPr>
        <w:rPr>
          <w:rFonts w:asciiTheme="minorHAnsi" w:hAnsiTheme="minorHAnsi" w:cstheme="minorHAnsi"/>
        </w:rPr>
      </w:pPr>
      <w:r w:rsidRPr="003B6E34">
        <w:rPr>
          <w:rFonts w:asciiTheme="minorHAnsi" w:hAnsiTheme="minorHAnsi" w:cstheme="minorHAnsi"/>
          <w:noProof/>
        </w:rPr>
        <w:drawing>
          <wp:inline distT="0" distB="0" distL="0" distR="0" wp14:anchorId="4FE0AEB3" wp14:editId="720F4ECF">
            <wp:extent cx="5607685" cy="4098857"/>
            <wp:effectExtent l="0" t="0" r="0" b="0"/>
            <wp:docPr id="18" name="Pil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7685" cy="4098857"/>
                    </a:xfrm>
                    <a:prstGeom prst="rect">
                      <a:avLst/>
                    </a:prstGeom>
                    <a:noFill/>
                    <a:ln>
                      <a:noFill/>
                    </a:ln>
                  </pic:spPr>
                </pic:pic>
              </a:graphicData>
            </a:graphic>
          </wp:inline>
        </w:drawing>
      </w:r>
    </w:p>
    <w:p w14:paraId="1229D939" w14:textId="6CF7EEAE" w:rsidR="00782048" w:rsidRPr="003B6E34" w:rsidRDefault="00782048" w:rsidP="00782048">
      <w:pPr>
        <w:rPr>
          <w:rFonts w:asciiTheme="minorHAnsi" w:hAnsiTheme="minorHAnsi" w:cstheme="minorHAnsi"/>
          <w:b/>
          <w:sz w:val="20"/>
          <w:szCs w:val="20"/>
        </w:rPr>
      </w:pPr>
      <w:r w:rsidRPr="003B6E34">
        <w:rPr>
          <w:rFonts w:asciiTheme="minorHAnsi" w:hAnsiTheme="minorHAnsi" w:cstheme="minorHAnsi"/>
          <w:b/>
          <w:sz w:val="20"/>
          <w:szCs w:val="20"/>
        </w:rPr>
        <w:t xml:space="preserve">Joonis </w:t>
      </w:r>
      <w:r w:rsidRPr="003B6E34">
        <w:rPr>
          <w:rFonts w:asciiTheme="minorHAnsi" w:hAnsiTheme="minorHAnsi" w:cstheme="minorHAnsi"/>
          <w:b/>
          <w:sz w:val="20"/>
          <w:szCs w:val="20"/>
        </w:rPr>
        <w:fldChar w:fldCharType="begin"/>
      </w:r>
      <w:r w:rsidRPr="003B6E34">
        <w:rPr>
          <w:rFonts w:asciiTheme="minorHAnsi" w:hAnsiTheme="minorHAnsi" w:cstheme="minorHAnsi"/>
          <w:b/>
          <w:sz w:val="20"/>
          <w:szCs w:val="20"/>
        </w:rPr>
        <w:instrText xml:space="preserve"> SEQ Joonis \* ARABIC </w:instrText>
      </w:r>
      <w:r w:rsidRPr="003B6E34">
        <w:rPr>
          <w:rFonts w:asciiTheme="minorHAnsi" w:hAnsiTheme="minorHAnsi" w:cstheme="minorHAnsi"/>
          <w:b/>
          <w:sz w:val="20"/>
          <w:szCs w:val="20"/>
        </w:rPr>
        <w:fldChar w:fldCharType="separate"/>
      </w:r>
      <w:r w:rsidR="00D778AB" w:rsidRPr="003B6E34">
        <w:rPr>
          <w:rFonts w:asciiTheme="minorHAnsi" w:hAnsiTheme="minorHAnsi" w:cstheme="minorHAnsi"/>
          <w:b/>
          <w:noProof/>
          <w:sz w:val="20"/>
          <w:szCs w:val="20"/>
        </w:rPr>
        <w:t>8</w:t>
      </w:r>
      <w:r w:rsidRPr="003B6E34">
        <w:rPr>
          <w:rFonts w:asciiTheme="minorHAnsi" w:hAnsiTheme="minorHAnsi" w:cstheme="minorHAnsi"/>
          <w:b/>
          <w:sz w:val="20"/>
          <w:szCs w:val="20"/>
        </w:rPr>
        <w:fldChar w:fldCharType="end"/>
      </w:r>
      <w:r w:rsidRPr="003B6E34">
        <w:rPr>
          <w:rFonts w:asciiTheme="minorHAnsi" w:hAnsiTheme="minorHAnsi" w:cstheme="minorHAnsi"/>
          <w:b/>
          <w:sz w:val="20"/>
          <w:szCs w:val="20"/>
        </w:rPr>
        <w:t xml:space="preserve"> Töötajate registri olemi-suhte diagramm.</w:t>
      </w:r>
    </w:p>
    <w:p w14:paraId="56505605" w14:textId="1C066CF4" w:rsidR="00A34CD1" w:rsidRPr="003B6E34" w:rsidRDefault="00A34CD1" w:rsidP="00A34CD1">
      <w:pPr>
        <w:rPr>
          <w:rFonts w:asciiTheme="minorHAnsi" w:hAnsiTheme="minorHAnsi" w:cstheme="minorHAnsi"/>
        </w:rPr>
      </w:pPr>
    </w:p>
    <w:p w14:paraId="3D8E8D28" w14:textId="3179D36C" w:rsidR="00A34CD1" w:rsidRPr="003B6E34" w:rsidRDefault="000779FA" w:rsidP="00A34CD1">
      <w:pPr>
        <w:rPr>
          <w:rFonts w:asciiTheme="minorHAnsi" w:hAnsiTheme="minorHAnsi" w:cstheme="minorHAnsi"/>
        </w:rPr>
      </w:pPr>
      <w:r w:rsidRPr="003B6E34">
        <w:rPr>
          <w:rFonts w:asciiTheme="minorHAnsi" w:hAnsiTheme="minorHAnsi" w:cstheme="minorHAnsi"/>
          <w:noProof/>
        </w:rPr>
        <w:lastRenderedPageBreak/>
        <w:drawing>
          <wp:inline distT="0" distB="0" distL="0" distR="0" wp14:anchorId="12CBF5A0" wp14:editId="53E5C9C1">
            <wp:extent cx="4359275" cy="2466975"/>
            <wp:effectExtent l="0" t="0" r="317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59275" cy="2466975"/>
                    </a:xfrm>
                    <a:prstGeom prst="rect">
                      <a:avLst/>
                    </a:prstGeom>
                    <a:noFill/>
                    <a:ln>
                      <a:noFill/>
                    </a:ln>
                  </pic:spPr>
                </pic:pic>
              </a:graphicData>
            </a:graphic>
          </wp:inline>
        </w:drawing>
      </w:r>
    </w:p>
    <w:p w14:paraId="5FBA91C3" w14:textId="4C2FD867" w:rsidR="00782048" w:rsidRPr="003B6E34" w:rsidRDefault="00782048" w:rsidP="00782048">
      <w:pPr>
        <w:rPr>
          <w:rFonts w:asciiTheme="minorHAnsi" w:hAnsiTheme="minorHAnsi" w:cstheme="minorHAnsi"/>
          <w:b/>
          <w:sz w:val="20"/>
          <w:szCs w:val="20"/>
        </w:rPr>
      </w:pPr>
      <w:bookmarkStart w:id="85" w:name="_Ref157938063"/>
      <w:r w:rsidRPr="003B6E34">
        <w:rPr>
          <w:rFonts w:asciiTheme="minorHAnsi" w:hAnsiTheme="minorHAnsi" w:cstheme="minorHAnsi"/>
          <w:b/>
          <w:sz w:val="20"/>
          <w:szCs w:val="20"/>
        </w:rPr>
        <w:t xml:space="preserve">Joonis </w:t>
      </w:r>
      <w:r w:rsidRPr="003B6E34">
        <w:rPr>
          <w:rFonts w:asciiTheme="minorHAnsi" w:hAnsiTheme="minorHAnsi" w:cstheme="minorHAnsi"/>
          <w:b/>
          <w:sz w:val="20"/>
          <w:szCs w:val="20"/>
        </w:rPr>
        <w:fldChar w:fldCharType="begin"/>
      </w:r>
      <w:r w:rsidRPr="003B6E34">
        <w:rPr>
          <w:rFonts w:asciiTheme="minorHAnsi" w:hAnsiTheme="minorHAnsi" w:cstheme="minorHAnsi"/>
          <w:b/>
          <w:sz w:val="20"/>
          <w:szCs w:val="20"/>
        </w:rPr>
        <w:instrText xml:space="preserve"> SEQ Joonis \* ARABIC </w:instrText>
      </w:r>
      <w:r w:rsidRPr="003B6E34">
        <w:rPr>
          <w:rFonts w:asciiTheme="minorHAnsi" w:hAnsiTheme="minorHAnsi" w:cstheme="minorHAnsi"/>
          <w:b/>
          <w:sz w:val="20"/>
          <w:szCs w:val="20"/>
        </w:rPr>
        <w:fldChar w:fldCharType="separate"/>
      </w:r>
      <w:r w:rsidR="00D778AB" w:rsidRPr="003B6E34">
        <w:rPr>
          <w:rFonts w:asciiTheme="minorHAnsi" w:hAnsiTheme="minorHAnsi" w:cstheme="minorHAnsi"/>
          <w:b/>
          <w:noProof/>
          <w:sz w:val="20"/>
          <w:szCs w:val="20"/>
        </w:rPr>
        <w:t>9</w:t>
      </w:r>
      <w:r w:rsidRPr="003B6E34">
        <w:rPr>
          <w:rFonts w:asciiTheme="minorHAnsi" w:hAnsiTheme="minorHAnsi" w:cstheme="minorHAnsi"/>
          <w:b/>
          <w:sz w:val="20"/>
          <w:szCs w:val="20"/>
        </w:rPr>
        <w:fldChar w:fldCharType="end"/>
      </w:r>
      <w:bookmarkEnd w:id="85"/>
      <w:r w:rsidRPr="003B6E34">
        <w:rPr>
          <w:rFonts w:asciiTheme="minorHAnsi" w:hAnsiTheme="minorHAnsi" w:cstheme="minorHAnsi"/>
          <w:b/>
          <w:sz w:val="20"/>
          <w:szCs w:val="20"/>
        </w:rPr>
        <w:t xml:space="preserve"> Klientide registri olemi-suhte diagramm.</w:t>
      </w:r>
    </w:p>
    <w:p w14:paraId="5F8B0849" w14:textId="2A866408" w:rsidR="00A34CD1" w:rsidRPr="003B6E34" w:rsidRDefault="00A34CD1" w:rsidP="00A34CD1">
      <w:pPr>
        <w:rPr>
          <w:rFonts w:asciiTheme="minorHAnsi" w:hAnsiTheme="minorHAnsi" w:cstheme="minorHAnsi"/>
        </w:rPr>
      </w:pPr>
    </w:p>
    <w:p w14:paraId="2BEDD71E" w14:textId="53704727" w:rsidR="000277D6" w:rsidRPr="003B6E34" w:rsidRDefault="00057980" w:rsidP="00057980">
      <w:pPr>
        <w:pStyle w:val="Heading4"/>
        <w:rPr>
          <w:rFonts w:asciiTheme="minorHAnsi" w:hAnsiTheme="minorHAnsi" w:cstheme="minorHAnsi"/>
        </w:rPr>
      </w:pPr>
      <w:bookmarkStart w:id="86" w:name="_Toc240564755"/>
      <w:r w:rsidRPr="003B6E34">
        <w:rPr>
          <w:rFonts w:asciiTheme="minorHAnsi" w:hAnsiTheme="minorHAnsi" w:cstheme="minorHAnsi"/>
        </w:rPr>
        <w:t>Olemitüüpide definitsioonid</w:t>
      </w:r>
      <w:bookmarkEnd w:id="86"/>
    </w:p>
    <w:p w14:paraId="5E6251CB" w14:textId="77777777" w:rsidR="009944C4" w:rsidRPr="003B6E34" w:rsidRDefault="009944C4" w:rsidP="009944C4">
      <w:pPr>
        <w:pStyle w:val="Joonis"/>
        <w:rPr>
          <w:rFonts w:asciiTheme="minorHAnsi" w:hAnsiTheme="minorHAnsi" w:cstheme="minorHAnsi"/>
        </w:rPr>
      </w:pPr>
    </w:p>
    <w:p w14:paraId="7CE8C5EA" w14:textId="14D9887A" w:rsidR="00214C09" w:rsidRPr="003B6E34" w:rsidRDefault="00214C09" w:rsidP="00214C09">
      <w:pPr>
        <w:jc w:val="both"/>
        <w:rPr>
          <w:rFonts w:asciiTheme="minorHAnsi" w:hAnsiTheme="minorHAnsi" w:cstheme="minorHAnsi"/>
        </w:rPr>
      </w:pPr>
      <w:r w:rsidRPr="003B6E34">
        <w:rPr>
          <w:rFonts w:asciiTheme="minorHAnsi" w:hAnsiTheme="minorHAnsi" w:cstheme="minorHAnsi"/>
        </w:rPr>
        <w:fldChar w:fldCharType="begin"/>
      </w:r>
      <w:r w:rsidRPr="003B6E34">
        <w:rPr>
          <w:rFonts w:asciiTheme="minorHAnsi" w:hAnsiTheme="minorHAnsi" w:cstheme="minorHAnsi"/>
        </w:rPr>
        <w:instrText xml:space="preserve"> REF _Ref463175561 \h  \* MERGEFORMAT </w:instrText>
      </w:r>
      <w:r w:rsidRPr="003B6E34">
        <w:rPr>
          <w:rFonts w:asciiTheme="minorHAnsi" w:hAnsiTheme="minorHAnsi" w:cstheme="minorHAnsi"/>
        </w:rPr>
      </w:r>
      <w:r w:rsidRPr="003B6E34">
        <w:rPr>
          <w:rFonts w:asciiTheme="minorHAnsi" w:hAnsiTheme="minorHAnsi" w:cstheme="minorHAnsi"/>
        </w:rPr>
        <w:fldChar w:fldCharType="separate"/>
      </w:r>
      <w:r w:rsidR="00D778AB" w:rsidRPr="003B6E34">
        <w:rPr>
          <w:rFonts w:asciiTheme="minorHAnsi" w:hAnsiTheme="minorHAnsi" w:cstheme="minorHAnsi"/>
        </w:rPr>
        <w:t xml:space="preserve">Tabel </w:t>
      </w:r>
      <w:r w:rsidR="00D778AB" w:rsidRPr="003B6E34">
        <w:rPr>
          <w:rFonts w:asciiTheme="minorHAnsi" w:hAnsiTheme="minorHAnsi" w:cstheme="minorHAnsi"/>
          <w:noProof/>
        </w:rPr>
        <w:t>5</w:t>
      </w:r>
      <w:r w:rsidRPr="003B6E34">
        <w:rPr>
          <w:rFonts w:asciiTheme="minorHAnsi" w:hAnsiTheme="minorHAnsi" w:cstheme="minorHAnsi"/>
        </w:rPr>
        <w:fldChar w:fldCharType="end"/>
      </w:r>
      <w:r w:rsidRPr="003B6E34">
        <w:rPr>
          <w:rFonts w:asciiTheme="minorHAnsi" w:hAnsiTheme="minorHAnsi" w:cstheme="minorHAnsi"/>
        </w:rPr>
        <w:t xml:space="preserve"> esitab olemi-suhte diagrammidel esitatud olemitüüpide sõnalised kirjeldused.</w:t>
      </w:r>
    </w:p>
    <w:p w14:paraId="08FD94CD" w14:textId="77777777" w:rsidR="00214C09" w:rsidRPr="003B6E34" w:rsidRDefault="00214C09">
      <w:pPr>
        <w:rPr>
          <w:rFonts w:asciiTheme="minorHAnsi" w:hAnsiTheme="minorHAnsi" w:cstheme="minorHAnsi"/>
        </w:rPr>
      </w:pPr>
    </w:p>
    <w:p w14:paraId="03423A71" w14:textId="08FC0957" w:rsidR="00214C09" w:rsidRPr="003B6E34" w:rsidRDefault="00214C09" w:rsidP="00214C09">
      <w:pPr>
        <w:pStyle w:val="Caption"/>
        <w:keepNext/>
        <w:rPr>
          <w:rFonts w:asciiTheme="minorHAnsi" w:hAnsiTheme="minorHAnsi" w:cstheme="minorHAnsi"/>
        </w:rPr>
      </w:pPr>
      <w:bookmarkStart w:id="87" w:name="_Ref463175561"/>
      <w:r w:rsidRPr="003B6E34">
        <w:rPr>
          <w:rFonts w:asciiTheme="minorHAnsi" w:hAnsiTheme="minorHAnsi" w:cstheme="minorHAnsi"/>
        </w:rPr>
        <w:t xml:space="preserve">Tabel </w:t>
      </w:r>
      <w:r w:rsidR="0035723F" w:rsidRPr="003B6E34">
        <w:rPr>
          <w:rFonts w:asciiTheme="minorHAnsi" w:hAnsiTheme="minorHAnsi" w:cstheme="minorHAnsi"/>
          <w:noProof/>
        </w:rPr>
        <w:fldChar w:fldCharType="begin"/>
      </w:r>
      <w:r w:rsidR="0035723F" w:rsidRPr="003B6E34">
        <w:rPr>
          <w:rFonts w:asciiTheme="minorHAnsi" w:hAnsiTheme="minorHAnsi" w:cstheme="minorHAnsi"/>
          <w:noProof/>
        </w:rPr>
        <w:instrText xml:space="preserve"> SEQ Tabel \* ARABIC </w:instrText>
      </w:r>
      <w:r w:rsidR="0035723F" w:rsidRPr="003B6E34">
        <w:rPr>
          <w:rFonts w:asciiTheme="minorHAnsi" w:hAnsiTheme="minorHAnsi" w:cstheme="minorHAnsi"/>
          <w:noProof/>
        </w:rPr>
        <w:fldChar w:fldCharType="separate"/>
      </w:r>
      <w:r w:rsidR="00D778AB" w:rsidRPr="003B6E34">
        <w:rPr>
          <w:rFonts w:asciiTheme="minorHAnsi" w:hAnsiTheme="minorHAnsi" w:cstheme="minorHAnsi"/>
          <w:noProof/>
        </w:rPr>
        <w:t>5</w:t>
      </w:r>
      <w:r w:rsidR="0035723F" w:rsidRPr="003B6E34">
        <w:rPr>
          <w:rFonts w:asciiTheme="minorHAnsi" w:hAnsiTheme="minorHAnsi" w:cstheme="minorHAnsi"/>
          <w:noProof/>
        </w:rPr>
        <w:fldChar w:fldCharType="end"/>
      </w:r>
      <w:bookmarkEnd w:id="87"/>
      <w:r w:rsidRPr="003B6E34">
        <w:rPr>
          <w:rFonts w:asciiTheme="minorHAnsi" w:hAnsiTheme="minorHAnsi" w:cstheme="minorHAnsi"/>
        </w:rPr>
        <w:t xml:space="preserve"> Olemitüüpide </w:t>
      </w:r>
      <w:r w:rsidR="00741571" w:rsidRPr="003B6E34">
        <w:rPr>
          <w:rFonts w:asciiTheme="minorHAnsi" w:hAnsiTheme="minorHAnsi" w:cstheme="minorHAnsi"/>
        </w:rPr>
        <w:t>sõnalised kirjeldused</w:t>
      </w:r>
      <w:r w:rsidRPr="003B6E34">
        <w:rPr>
          <w:rFonts w:asciiTheme="minorHAnsi" w:hAnsiTheme="minorHAnsi" w:cstheme="minorHAnsi"/>
        </w:rPr>
        <w:t>.</w:t>
      </w:r>
    </w:p>
    <w:tbl>
      <w:tblPr>
        <w:tblW w:w="9228" w:type="dxa"/>
        <w:tblInd w:w="-64" w:type="dxa"/>
        <w:tblLayout w:type="fixed"/>
        <w:tblCellMar>
          <w:left w:w="0" w:type="dxa"/>
          <w:right w:w="0" w:type="dxa"/>
        </w:tblCellMar>
        <w:tblLook w:val="0000" w:firstRow="0" w:lastRow="0" w:firstColumn="0" w:lastColumn="0" w:noHBand="0" w:noVBand="0"/>
      </w:tblPr>
      <w:tblGrid>
        <w:gridCol w:w="2405"/>
        <w:gridCol w:w="1920"/>
        <w:gridCol w:w="4903"/>
      </w:tblGrid>
      <w:tr w:rsidR="00AD3C5F" w:rsidRPr="003B6E34" w14:paraId="1D60604F" w14:textId="77777777" w:rsidTr="00E00407">
        <w:trPr>
          <w:tblHeader/>
        </w:trPr>
        <w:tc>
          <w:tcPr>
            <w:tcW w:w="2405" w:type="dxa"/>
            <w:tcBorders>
              <w:top w:val="single" w:sz="1" w:space="0" w:color="000000"/>
              <w:left w:val="single" w:sz="1" w:space="0" w:color="000000"/>
              <w:bottom w:val="single" w:sz="1" w:space="0" w:color="000000"/>
            </w:tcBorders>
            <w:shd w:val="clear" w:color="auto" w:fill="E6E6E6"/>
          </w:tcPr>
          <w:p w14:paraId="1EC8BCD9" w14:textId="77777777" w:rsidR="00AD3C5F" w:rsidRPr="003B6E34" w:rsidRDefault="00AD3C5F" w:rsidP="000277D6">
            <w:pPr>
              <w:snapToGrid w:val="0"/>
              <w:rPr>
                <w:rFonts w:asciiTheme="minorHAnsi" w:hAnsiTheme="minorHAnsi" w:cstheme="minorHAnsi"/>
                <w:b/>
              </w:rPr>
            </w:pPr>
            <w:r w:rsidRPr="003B6E34">
              <w:rPr>
                <w:rFonts w:asciiTheme="minorHAnsi" w:hAnsiTheme="minorHAnsi" w:cstheme="minorHAnsi"/>
                <w:b/>
              </w:rPr>
              <w:t>Olemitüübi nimi</w:t>
            </w:r>
          </w:p>
          <w:p w14:paraId="1601825D" w14:textId="77777777" w:rsidR="00AD3C5F" w:rsidRPr="003B6E34" w:rsidRDefault="00AD3C5F" w:rsidP="009946EF">
            <w:pPr>
              <w:rPr>
                <w:rFonts w:asciiTheme="minorHAnsi" w:hAnsiTheme="minorHAnsi" w:cstheme="minorHAnsi"/>
                <w:b/>
              </w:rPr>
            </w:pPr>
            <w:r w:rsidRPr="003B6E34">
              <w:rPr>
                <w:rFonts w:asciiTheme="minorHAnsi" w:hAnsiTheme="minorHAnsi" w:cstheme="minorHAnsi"/>
                <w:b/>
              </w:rPr>
              <w:t>(</w:t>
            </w:r>
            <w:r w:rsidR="009946EF" w:rsidRPr="003B6E34">
              <w:rPr>
                <w:rFonts w:asciiTheme="minorHAnsi" w:hAnsiTheme="minorHAnsi" w:cstheme="minorHAnsi"/>
                <w:b/>
              </w:rPr>
              <w:t>teised nimed</w:t>
            </w:r>
            <w:r w:rsidRPr="003B6E34">
              <w:rPr>
                <w:rFonts w:asciiTheme="minorHAnsi" w:hAnsiTheme="minorHAnsi" w:cstheme="minorHAnsi"/>
                <w:b/>
              </w:rPr>
              <w:t>)</w:t>
            </w:r>
          </w:p>
        </w:tc>
        <w:tc>
          <w:tcPr>
            <w:tcW w:w="1920" w:type="dxa"/>
            <w:tcBorders>
              <w:top w:val="single" w:sz="1" w:space="0" w:color="000000"/>
              <w:left w:val="single" w:sz="1" w:space="0" w:color="000000"/>
              <w:bottom w:val="single" w:sz="1" w:space="0" w:color="000000"/>
            </w:tcBorders>
            <w:shd w:val="clear" w:color="auto" w:fill="E6E6E6"/>
          </w:tcPr>
          <w:p w14:paraId="52F2F6BC" w14:textId="77777777" w:rsidR="00AD3C5F" w:rsidRPr="003B6E34" w:rsidRDefault="00AD3C5F" w:rsidP="000277D6">
            <w:pPr>
              <w:snapToGrid w:val="0"/>
              <w:rPr>
                <w:rFonts w:asciiTheme="minorHAnsi" w:hAnsiTheme="minorHAnsi" w:cstheme="minorHAnsi"/>
                <w:b/>
              </w:rPr>
            </w:pPr>
            <w:r w:rsidRPr="003B6E34">
              <w:rPr>
                <w:rFonts w:asciiTheme="minorHAnsi" w:hAnsiTheme="minorHAnsi" w:cstheme="minorHAnsi"/>
                <w:b/>
              </w:rPr>
              <w:t>Kuuluvus registrisse</w:t>
            </w:r>
          </w:p>
        </w:tc>
        <w:tc>
          <w:tcPr>
            <w:tcW w:w="4903" w:type="dxa"/>
            <w:tcBorders>
              <w:top w:val="single" w:sz="1" w:space="0" w:color="000000"/>
              <w:left w:val="single" w:sz="1" w:space="0" w:color="000000"/>
              <w:bottom w:val="single" w:sz="1" w:space="0" w:color="000000"/>
              <w:right w:val="single" w:sz="1" w:space="0" w:color="000000"/>
            </w:tcBorders>
            <w:shd w:val="clear" w:color="auto" w:fill="E6E6E6"/>
          </w:tcPr>
          <w:p w14:paraId="4DF0790A" w14:textId="77777777" w:rsidR="00AD3C5F" w:rsidRPr="003B6E34" w:rsidRDefault="00AD3C5F" w:rsidP="000277D6">
            <w:pPr>
              <w:snapToGrid w:val="0"/>
              <w:rPr>
                <w:rFonts w:asciiTheme="minorHAnsi" w:hAnsiTheme="minorHAnsi" w:cstheme="minorHAnsi"/>
                <w:b/>
              </w:rPr>
            </w:pPr>
            <w:r w:rsidRPr="003B6E34">
              <w:rPr>
                <w:rFonts w:asciiTheme="minorHAnsi" w:hAnsiTheme="minorHAnsi" w:cstheme="minorHAnsi"/>
                <w:b/>
              </w:rPr>
              <w:t>Definitsioon</w:t>
            </w:r>
          </w:p>
        </w:tc>
      </w:tr>
      <w:tr w:rsidR="00F66C0A" w:rsidRPr="003B6E34" w14:paraId="3B3A9BBC" w14:textId="77777777" w:rsidTr="00E00407">
        <w:tc>
          <w:tcPr>
            <w:tcW w:w="2405" w:type="dxa"/>
            <w:tcBorders>
              <w:top w:val="single" w:sz="4" w:space="0" w:color="auto"/>
              <w:left w:val="single" w:sz="4" w:space="0" w:color="auto"/>
              <w:bottom w:val="single" w:sz="4" w:space="0" w:color="auto"/>
              <w:right w:val="single" w:sz="4" w:space="0" w:color="auto"/>
            </w:tcBorders>
          </w:tcPr>
          <w:p w14:paraId="0FFD9BFE"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Bränd</w:t>
            </w:r>
          </w:p>
        </w:tc>
        <w:tc>
          <w:tcPr>
            <w:tcW w:w="1920" w:type="dxa"/>
            <w:tcBorders>
              <w:top w:val="single" w:sz="4" w:space="0" w:color="auto"/>
              <w:left w:val="single" w:sz="4" w:space="0" w:color="auto"/>
              <w:bottom w:val="single" w:sz="4" w:space="0" w:color="auto"/>
              <w:right w:val="single" w:sz="4" w:space="0" w:color="auto"/>
            </w:tcBorders>
          </w:tcPr>
          <w:p w14:paraId="0F5612AD"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Klassifikaatorite register</w:t>
            </w:r>
          </w:p>
        </w:tc>
        <w:tc>
          <w:tcPr>
            <w:tcW w:w="4903" w:type="dxa"/>
            <w:tcBorders>
              <w:top w:val="single" w:sz="4" w:space="0" w:color="auto"/>
              <w:left w:val="single" w:sz="4" w:space="0" w:color="auto"/>
              <w:bottom w:val="single" w:sz="4" w:space="0" w:color="auto"/>
              <w:right w:val="single" w:sz="4" w:space="0" w:color="auto"/>
            </w:tcBorders>
          </w:tcPr>
          <w:p w14:paraId="7417418C" w14:textId="10B6938D" w:rsidR="00F66C0A" w:rsidRPr="003B6E34" w:rsidRDefault="00F66C0A" w:rsidP="008457E8">
            <w:pPr>
              <w:snapToGrid w:val="0"/>
              <w:rPr>
                <w:rFonts w:asciiTheme="minorHAnsi" w:hAnsiTheme="minorHAnsi" w:cstheme="minorHAnsi"/>
              </w:rPr>
            </w:pPr>
            <w:r w:rsidRPr="003B6E34">
              <w:rPr>
                <w:rFonts w:asciiTheme="minorHAnsi" w:hAnsiTheme="minorHAnsi" w:cstheme="minorHAnsi"/>
              </w:rPr>
              <w:t>Toote omaduste kombinatsioon, mis annab tootele identiteedi ja eristab seda teiste toodete hulgast.</w:t>
            </w:r>
            <w:r w:rsidR="007175F1" w:rsidRPr="003B6E34">
              <w:rPr>
                <w:rFonts w:asciiTheme="minorHAnsi" w:hAnsiTheme="minorHAnsi" w:cstheme="minorHAnsi"/>
              </w:rPr>
              <w:t xml:space="preserve"> Näite</w:t>
            </w:r>
            <w:r w:rsidR="008457E8" w:rsidRPr="003B6E34">
              <w:rPr>
                <w:rFonts w:asciiTheme="minorHAnsi" w:hAnsiTheme="minorHAnsi" w:cstheme="minorHAnsi"/>
              </w:rPr>
              <w:t>ks:</w:t>
            </w:r>
            <w:r w:rsidR="007175F1" w:rsidRPr="003B6E34">
              <w:rPr>
                <w:rFonts w:asciiTheme="minorHAnsi" w:hAnsiTheme="minorHAnsi" w:cstheme="minorHAnsi"/>
              </w:rPr>
              <w:t xml:space="preserve"> </w:t>
            </w:r>
            <w:r w:rsidR="008457E8" w:rsidRPr="003B6E34">
              <w:rPr>
                <w:rFonts w:asciiTheme="minorHAnsi" w:hAnsiTheme="minorHAnsi" w:cstheme="minorHAnsi"/>
              </w:rPr>
              <w:t xml:space="preserve">Apple, </w:t>
            </w:r>
            <w:r w:rsidR="007175F1" w:rsidRPr="003B6E34">
              <w:rPr>
                <w:rFonts w:asciiTheme="minorHAnsi" w:hAnsiTheme="minorHAnsi" w:cstheme="minorHAnsi"/>
              </w:rPr>
              <w:t>Samsung.</w:t>
            </w:r>
          </w:p>
        </w:tc>
      </w:tr>
      <w:tr w:rsidR="00F66C0A" w:rsidRPr="003B6E34" w14:paraId="7A9BF6A7" w14:textId="77777777" w:rsidTr="00E00407">
        <w:tc>
          <w:tcPr>
            <w:tcW w:w="2405" w:type="dxa"/>
            <w:tcBorders>
              <w:top w:val="single" w:sz="4" w:space="0" w:color="auto"/>
              <w:left w:val="single" w:sz="4" w:space="0" w:color="auto"/>
              <w:bottom w:val="single" w:sz="4" w:space="0" w:color="auto"/>
              <w:right w:val="single" w:sz="4" w:space="0" w:color="auto"/>
            </w:tcBorders>
          </w:tcPr>
          <w:p w14:paraId="50B70ABA"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Diagonaal</w:t>
            </w:r>
          </w:p>
        </w:tc>
        <w:tc>
          <w:tcPr>
            <w:tcW w:w="1920" w:type="dxa"/>
            <w:tcBorders>
              <w:top w:val="single" w:sz="4" w:space="0" w:color="auto"/>
              <w:left w:val="single" w:sz="4" w:space="0" w:color="auto"/>
              <w:bottom w:val="single" w:sz="4" w:space="0" w:color="auto"/>
              <w:right w:val="single" w:sz="4" w:space="0" w:color="auto"/>
            </w:tcBorders>
          </w:tcPr>
          <w:p w14:paraId="1923732A"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Klassifikaatorite register</w:t>
            </w:r>
          </w:p>
        </w:tc>
        <w:tc>
          <w:tcPr>
            <w:tcW w:w="4903" w:type="dxa"/>
            <w:tcBorders>
              <w:top w:val="single" w:sz="4" w:space="0" w:color="auto"/>
              <w:left w:val="single" w:sz="4" w:space="0" w:color="auto"/>
              <w:bottom w:val="single" w:sz="4" w:space="0" w:color="auto"/>
              <w:right w:val="single" w:sz="4" w:space="0" w:color="auto"/>
            </w:tcBorders>
          </w:tcPr>
          <w:p w14:paraId="0005D3D3" w14:textId="77777777" w:rsidR="00F66C0A" w:rsidRPr="003B6E34" w:rsidRDefault="00F66C0A" w:rsidP="00730134">
            <w:pPr>
              <w:snapToGrid w:val="0"/>
              <w:rPr>
                <w:rFonts w:asciiTheme="minorHAnsi" w:hAnsiTheme="minorHAnsi" w:cstheme="minorHAnsi"/>
              </w:rPr>
            </w:pPr>
            <w:r w:rsidRPr="003B6E34">
              <w:rPr>
                <w:rFonts w:asciiTheme="minorHAnsi" w:hAnsiTheme="minorHAnsi" w:cstheme="minorHAnsi"/>
              </w:rPr>
              <w:t>Nutitelefoni ekraani suurus, mis ühendab kahte mitte ühel küljel asuvat tippu ning antud suurus on esitatud tollides. Näiteks: 5,2</w:t>
            </w:r>
          </w:p>
        </w:tc>
      </w:tr>
      <w:tr w:rsidR="00F66C0A" w:rsidRPr="003B6E34" w14:paraId="6D21F8C0" w14:textId="77777777" w:rsidTr="00E00407">
        <w:tc>
          <w:tcPr>
            <w:tcW w:w="2405" w:type="dxa"/>
            <w:tcBorders>
              <w:top w:val="single" w:sz="4" w:space="0" w:color="auto"/>
              <w:left w:val="single" w:sz="4" w:space="0" w:color="auto"/>
              <w:bottom w:val="single" w:sz="4" w:space="0" w:color="auto"/>
              <w:right w:val="single" w:sz="4" w:space="0" w:color="auto"/>
            </w:tcBorders>
          </w:tcPr>
          <w:p w14:paraId="320A4549"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Ekraani_resolutsioon</w:t>
            </w:r>
          </w:p>
        </w:tc>
        <w:tc>
          <w:tcPr>
            <w:tcW w:w="1920" w:type="dxa"/>
            <w:tcBorders>
              <w:top w:val="single" w:sz="4" w:space="0" w:color="auto"/>
              <w:left w:val="single" w:sz="4" w:space="0" w:color="auto"/>
              <w:bottom w:val="single" w:sz="4" w:space="0" w:color="auto"/>
              <w:right w:val="single" w:sz="4" w:space="0" w:color="auto"/>
            </w:tcBorders>
          </w:tcPr>
          <w:p w14:paraId="4F10DF08"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Klassifikaatorite register</w:t>
            </w:r>
          </w:p>
        </w:tc>
        <w:tc>
          <w:tcPr>
            <w:tcW w:w="4903" w:type="dxa"/>
            <w:tcBorders>
              <w:top w:val="single" w:sz="4" w:space="0" w:color="auto"/>
              <w:left w:val="single" w:sz="4" w:space="0" w:color="auto"/>
              <w:bottom w:val="single" w:sz="4" w:space="0" w:color="auto"/>
              <w:right w:val="single" w:sz="4" w:space="0" w:color="auto"/>
            </w:tcBorders>
          </w:tcPr>
          <w:p w14:paraId="554903C1" w14:textId="77777777" w:rsidR="00F66C0A" w:rsidRPr="003B6E34" w:rsidRDefault="00F66C0A" w:rsidP="00730134">
            <w:pPr>
              <w:snapToGrid w:val="0"/>
              <w:rPr>
                <w:rFonts w:asciiTheme="minorHAnsi" w:hAnsiTheme="minorHAnsi" w:cstheme="minorHAnsi"/>
              </w:rPr>
            </w:pPr>
            <w:r w:rsidRPr="003B6E34">
              <w:rPr>
                <w:rFonts w:asciiTheme="minorHAnsi" w:hAnsiTheme="minorHAnsi" w:cstheme="minorHAnsi"/>
              </w:rPr>
              <w:t>Ekraani eraldusvõime, mis näitab ekraani teravust. Antud suurus on esitatud pikslites kujul laius korda kõrgus. Näiteks: 750 x 1334</w:t>
            </w:r>
          </w:p>
        </w:tc>
      </w:tr>
      <w:tr w:rsidR="00AD3C5F" w:rsidRPr="003B6E34" w14:paraId="68AF4874" w14:textId="77777777" w:rsidTr="00E00407">
        <w:tc>
          <w:tcPr>
            <w:tcW w:w="2405" w:type="dxa"/>
            <w:tcBorders>
              <w:left w:val="single" w:sz="1" w:space="0" w:color="000000"/>
              <w:bottom w:val="single" w:sz="1" w:space="0" w:color="000000"/>
            </w:tcBorders>
          </w:tcPr>
          <w:p w14:paraId="155B6ADA" w14:textId="77777777" w:rsidR="00AD3C5F" w:rsidRPr="003B6E34" w:rsidRDefault="00E00407" w:rsidP="000277D6">
            <w:pPr>
              <w:snapToGrid w:val="0"/>
              <w:rPr>
                <w:rFonts w:asciiTheme="minorHAnsi" w:hAnsiTheme="minorHAnsi" w:cstheme="minorHAnsi"/>
              </w:rPr>
            </w:pPr>
            <w:r w:rsidRPr="003B6E34">
              <w:rPr>
                <w:rFonts w:asciiTheme="minorHAnsi" w:hAnsiTheme="minorHAnsi" w:cstheme="minorHAnsi"/>
              </w:rPr>
              <w:t>Isik</w:t>
            </w:r>
          </w:p>
        </w:tc>
        <w:tc>
          <w:tcPr>
            <w:tcW w:w="1920" w:type="dxa"/>
            <w:tcBorders>
              <w:left w:val="single" w:sz="1" w:space="0" w:color="000000"/>
              <w:bottom w:val="single" w:sz="1" w:space="0" w:color="000000"/>
            </w:tcBorders>
          </w:tcPr>
          <w:p w14:paraId="6F1EF0DA" w14:textId="77777777" w:rsidR="00AD3C5F" w:rsidRPr="003B6E34" w:rsidRDefault="00E00407" w:rsidP="000277D6">
            <w:pPr>
              <w:snapToGrid w:val="0"/>
              <w:rPr>
                <w:rFonts w:asciiTheme="minorHAnsi" w:hAnsiTheme="minorHAnsi" w:cstheme="minorHAnsi"/>
              </w:rPr>
            </w:pPr>
            <w:r w:rsidRPr="003B6E34">
              <w:rPr>
                <w:rFonts w:asciiTheme="minorHAnsi" w:hAnsiTheme="minorHAnsi" w:cstheme="minorHAnsi"/>
              </w:rPr>
              <w:t>Isikute register</w:t>
            </w:r>
          </w:p>
        </w:tc>
        <w:tc>
          <w:tcPr>
            <w:tcW w:w="4903" w:type="dxa"/>
            <w:tcBorders>
              <w:left w:val="single" w:sz="1" w:space="0" w:color="000000"/>
              <w:bottom w:val="single" w:sz="1" w:space="0" w:color="000000"/>
              <w:right w:val="single" w:sz="1" w:space="0" w:color="000000"/>
            </w:tcBorders>
          </w:tcPr>
          <w:p w14:paraId="110ADC3A" w14:textId="77777777" w:rsidR="00AD3C5F" w:rsidRPr="003B6E34" w:rsidRDefault="00EC559B" w:rsidP="00EC559B">
            <w:pPr>
              <w:snapToGrid w:val="0"/>
              <w:rPr>
                <w:rFonts w:asciiTheme="minorHAnsi" w:hAnsiTheme="minorHAnsi" w:cstheme="minorHAnsi"/>
              </w:rPr>
            </w:pPr>
            <w:r w:rsidRPr="003B6E34">
              <w:rPr>
                <w:rFonts w:asciiTheme="minorHAnsi" w:hAnsiTheme="minorHAnsi" w:cstheme="minorHAnsi"/>
              </w:rPr>
              <w:t>Mistahes organisatsiooniga seotud füüsiline isik (eraisik). Isik võib olla seotud organisatsiooniga näiteks kui klient või kui töötaja.</w:t>
            </w:r>
          </w:p>
        </w:tc>
      </w:tr>
      <w:tr w:rsidR="00F66C0A" w:rsidRPr="003B6E34" w14:paraId="6C216D5A" w14:textId="77777777" w:rsidTr="00E00407">
        <w:tc>
          <w:tcPr>
            <w:tcW w:w="2405" w:type="dxa"/>
            <w:tcBorders>
              <w:left w:val="single" w:sz="1" w:space="0" w:color="000000"/>
              <w:bottom w:val="single" w:sz="1" w:space="0" w:color="000000"/>
            </w:tcBorders>
          </w:tcPr>
          <w:p w14:paraId="27B0AE49"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Isiku_seisundi_liik</w:t>
            </w:r>
          </w:p>
        </w:tc>
        <w:tc>
          <w:tcPr>
            <w:tcW w:w="1920" w:type="dxa"/>
            <w:tcBorders>
              <w:left w:val="single" w:sz="1" w:space="0" w:color="000000"/>
              <w:bottom w:val="single" w:sz="1" w:space="0" w:color="000000"/>
            </w:tcBorders>
          </w:tcPr>
          <w:p w14:paraId="401AF7F8"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Klassifikaatorite register</w:t>
            </w:r>
          </w:p>
        </w:tc>
        <w:tc>
          <w:tcPr>
            <w:tcW w:w="4903" w:type="dxa"/>
            <w:tcBorders>
              <w:left w:val="single" w:sz="1" w:space="0" w:color="000000"/>
              <w:bottom w:val="single" w:sz="1" w:space="0" w:color="000000"/>
              <w:right w:val="single" w:sz="1" w:space="0" w:color="000000"/>
            </w:tcBorders>
          </w:tcPr>
          <w:p w14:paraId="65A7A994" w14:textId="60164395" w:rsidR="00F66C0A" w:rsidRPr="003B6E34" w:rsidRDefault="00F66C0A" w:rsidP="00730134">
            <w:pPr>
              <w:snapToGrid w:val="0"/>
              <w:rPr>
                <w:rFonts w:asciiTheme="minorHAnsi" w:hAnsiTheme="minorHAnsi" w:cstheme="minorHAnsi"/>
              </w:rPr>
            </w:pPr>
            <w:r w:rsidRPr="003B6E34">
              <w:rPr>
                <w:rFonts w:asciiTheme="minorHAnsi" w:hAnsiTheme="minorHAnsi" w:cstheme="minorHAnsi"/>
              </w:rPr>
              <w:t>Seisundiklassifikaator, mis võimaldab fikseerida iga isiku puhul tema hetkeseisundi vastavalt üldisele isikute elutsüklile.</w:t>
            </w:r>
            <w:r w:rsidR="008457E8" w:rsidRPr="003B6E34">
              <w:rPr>
                <w:rFonts w:asciiTheme="minorHAnsi" w:hAnsiTheme="minorHAnsi" w:cstheme="minorHAnsi"/>
              </w:rPr>
              <w:t xml:space="preserve"> Näiteks: elus, surnud.</w:t>
            </w:r>
          </w:p>
        </w:tc>
      </w:tr>
      <w:tr w:rsidR="00F66C0A" w:rsidRPr="003B6E34" w14:paraId="56966450" w14:textId="77777777" w:rsidTr="00E00407">
        <w:tc>
          <w:tcPr>
            <w:tcW w:w="2405" w:type="dxa"/>
            <w:tcBorders>
              <w:top w:val="single" w:sz="4" w:space="0" w:color="auto"/>
              <w:left w:val="single" w:sz="4" w:space="0" w:color="auto"/>
              <w:bottom w:val="single" w:sz="4" w:space="0" w:color="auto"/>
              <w:right w:val="single" w:sz="4" w:space="0" w:color="auto"/>
            </w:tcBorders>
          </w:tcPr>
          <w:p w14:paraId="27A95F8D"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Kaamera</w:t>
            </w:r>
          </w:p>
        </w:tc>
        <w:tc>
          <w:tcPr>
            <w:tcW w:w="1920" w:type="dxa"/>
            <w:tcBorders>
              <w:top w:val="single" w:sz="4" w:space="0" w:color="auto"/>
              <w:left w:val="single" w:sz="4" w:space="0" w:color="auto"/>
              <w:bottom w:val="single" w:sz="4" w:space="0" w:color="auto"/>
              <w:right w:val="single" w:sz="4" w:space="0" w:color="auto"/>
            </w:tcBorders>
          </w:tcPr>
          <w:p w14:paraId="27C36629"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Klassifikaatorite register</w:t>
            </w:r>
          </w:p>
        </w:tc>
        <w:tc>
          <w:tcPr>
            <w:tcW w:w="4903" w:type="dxa"/>
            <w:tcBorders>
              <w:top w:val="single" w:sz="4" w:space="0" w:color="auto"/>
              <w:left w:val="single" w:sz="4" w:space="0" w:color="auto"/>
              <w:bottom w:val="single" w:sz="4" w:space="0" w:color="auto"/>
              <w:right w:val="single" w:sz="4" w:space="0" w:color="auto"/>
            </w:tcBorders>
          </w:tcPr>
          <w:p w14:paraId="0E3306BE" w14:textId="28326175" w:rsidR="00F66C0A" w:rsidRPr="003B6E34" w:rsidRDefault="00F66C0A" w:rsidP="00730134">
            <w:pPr>
              <w:snapToGrid w:val="0"/>
              <w:rPr>
                <w:rFonts w:asciiTheme="minorHAnsi" w:hAnsiTheme="minorHAnsi" w:cstheme="minorHAnsi"/>
              </w:rPr>
            </w:pPr>
            <w:r w:rsidRPr="003B6E34">
              <w:rPr>
                <w:rFonts w:asciiTheme="minorHAnsi" w:hAnsiTheme="minorHAnsi" w:cstheme="minorHAnsi"/>
              </w:rPr>
              <w:t>Nutitelefoni tagaküljel või esiküljel asuva ülesvõtteaparaadi efektiivsuse väljendus megapikslites. Näiteks: 12</w:t>
            </w:r>
            <w:r w:rsidR="008457E8" w:rsidRPr="003B6E34">
              <w:rPr>
                <w:rFonts w:asciiTheme="minorHAnsi" w:hAnsiTheme="minorHAnsi" w:cstheme="minorHAnsi"/>
              </w:rPr>
              <w:t xml:space="preserve"> Mpx</w:t>
            </w:r>
          </w:p>
        </w:tc>
      </w:tr>
      <w:tr w:rsidR="007723E4" w:rsidRPr="003B6E34" w14:paraId="01BD3E8B" w14:textId="77777777" w:rsidTr="00E00407">
        <w:tc>
          <w:tcPr>
            <w:tcW w:w="2405" w:type="dxa"/>
            <w:tcBorders>
              <w:top w:val="single" w:sz="4" w:space="0" w:color="auto"/>
              <w:left w:val="single" w:sz="4" w:space="0" w:color="auto"/>
              <w:bottom w:val="single" w:sz="4" w:space="0" w:color="auto"/>
              <w:right w:val="single" w:sz="4" w:space="0" w:color="auto"/>
            </w:tcBorders>
          </w:tcPr>
          <w:p w14:paraId="58AAB0DB" w14:textId="77777777" w:rsidR="007723E4" w:rsidRPr="003B6E34" w:rsidRDefault="007723E4" w:rsidP="00F07F99">
            <w:pPr>
              <w:snapToGrid w:val="0"/>
              <w:rPr>
                <w:rFonts w:asciiTheme="minorHAnsi" w:hAnsiTheme="minorHAnsi" w:cstheme="minorHAnsi"/>
              </w:rPr>
            </w:pPr>
            <w:r w:rsidRPr="003B6E34">
              <w:rPr>
                <w:rFonts w:asciiTheme="minorHAnsi" w:hAnsiTheme="minorHAnsi" w:cstheme="minorHAnsi"/>
              </w:rPr>
              <w:t>Kasutajakonto</w:t>
            </w:r>
          </w:p>
        </w:tc>
        <w:tc>
          <w:tcPr>
            <w:tcW w:w="1920" w:type="dxa"/>
            <w:tcBorders>
              <w:top w:val="single" w:sz="4" w:space="0" w:color="auto"/>
              <w:left w:val="single" w:sz="4" w:space="0" w:color="auto"/>
              <w:bottom w:val="single" w:sz="4" w:space="0" w:color="auto"/>
              <w:right w:val="single" w:sz="4" w:space="0" w:color="auto"/>
            </w:tcBorders>
          </w:tcPr>
          <w:p w14:paraId="274F9C60" w14:textId="77777777" w:rsidR="007723E4" w:rsidRPr="003B6E34" w:rsidRDefault="007723E4" w:rsidP="00F07F99">
            <w:pPr>
              <w:snapToGrid w:val="0"/>
              <w:rPr>
                <w:rFonts w:asciiTheme="minorHAnsi" w:hAnsiTheme="minorHAnsi" w:cstheme="minorHAnsi"/>
              </w:rPr>
            </w:pPr>
            <w:r w:rsidRPr="003B6E34">
              <w:rPr>
                <w:rFonts w:asciiTheme="minorHAnsi" w:hAnsiTheme="minorHAnsi" w:cstheme="minorHAnsi"/>
              </w:rPr>
              <w:t>Isikute register</w:t>
            </w:r>
          </w:p>
        </w:tc>
        <w:tc>
          <w:tcPr>
            <w:tcW w:w="4903" w:type="dxa"/>
            <w:tcBorders>
              <w:top w:val="single" w:sz="4" w:space="0" w:color="auto"/>
              <w:left w:val="single" w:sz="4" w:space="0" w:color="auto"/>
              <w:bottom w:val="single" w:sz="4" w:space="0" w:color="auto"/>
              <w:right w:val="single" w:sz="4" w:space="0" w:color="auto"/>
            </w:tcBorders>
          </w:tcPr>
          <w:p w14:paraId="342EC80C" w14:textId="77777777" w:rsidR="007723E4" w:rsidRPr="003B6E34" w:rsidRDefault="007723E4" w:rsidP="00F07F99">
            <w:pPr>
              <w:snapToGrid w:val="0"/>
              <w:rPr>
                <w:rFonts w:asciiTheme="minorHAnsi" w:hAnsiTheme="minorHAnsi" w:cstheme="minorHAnsi"/>
              </w:rPr>
            </w:pPr>
            <w:r w:rsidRPr="003B6E34">
              <w:rPr>
                <w:rFonts w:asciiTheme="minorHAnsi" w:hAnsiTheme="minorHAnsi" w:cstheme="minorHAnsi"/>
              </w:rPr>
              <w:t>Tarkvarasüsteemi tuvastatud kasutajana sisenemise eeldus. Võib leiduda isikuid, kelle andmeid on vaja süsteemis registreerida, kuid kellel pole vajadust tarkvarasüsteemi siseneda ja kellel pole seega kasutajakontot.</w:t>
            </w:r>
          </w:p>
        </w:tc>
      </w:tr>
      <w:tr w:rsidR="00F66C0A" w:rsidRPr="003B6E34" w14:paraId="1B61FFC6" w14:textId="77777777" w:rsidTr="00E00407">
        <w:tc>
          <w:tcPr>
            <w:tcW w:w="2405" w:type="dxa"/>
            <w:tcBorders>
              <w:top w:val="single" w:sz="4" w:space="0" w:color="auto"/>
              <w:left w:val="single" w:sz="4" w:space="0" w:color="auto"/>
              <w:bottom w:val="single" w:sz="4" w:space="0" w:color="auto"/>
              <w:right w:val="single" w:sz="4" w:space="0" w:color="auto"/>
            </w:tcBorders>
          </w:tcPr>
          <w:p w14:paraId="28814F5B"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lastRenderedPageBreak/>
              <w:t>Kauba_kategooria</w:t>
            </w:r>
          </w:p>
        </w:tc>
        <w:tc>
          <w:tcPr>
            <w:tcW w:w="1920" w:type="dxa"/>
            <w:tcBorders>
              <w:top w:val="single" w:sz="4" w:space="0" w:color="auto"/>
              <w:left w:val="single" w:sz="4" w:space="0" w:color="auto"/>
              <w:bottom w:val="single" w:sz="4" w:space="0" w:color="auto"/>
              <w:right w:val="single" w:sz="4" w:space="0" w:color="auto"/>
            </w:tcBorders>
          </w:tcPr>
          <w:p w14:paraId="03CE2F01"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Klassifikaatorite register</w:t>
            </w:r>
          </w:p>
        </w:tc>
        <w:tc>
          <w:tcPr>
            <w:tcW w:w="4903" w:type="dxa"/>
            <w:tcBorders>
              <w:top w:val="single" w:sz="4" w:space="0" w:color="auto"/>
              <w:left w:val="single" w:sz="4" w:space="0" w:color="auto"/>
              <w:bottom w:val="single" w:sz="4" w:space="0" w:color="auto"/>
              <w:right w:val="single" w:sz="4" w:space="0" w:color="auto"/>
            </w:tcBorders>
          </w:tcPr>
          <w:p w14:paraId="4F7EEC35" w14:textId="77777777" w:rsidR="00F66C0A" w:rsidRPr="003B6E34" w:rsidRDefault="00F66C0A" w:rsidP="00CD601C">
            <w:pPr>
              <w:snapToGrid w:val="0"/>
              <w:rPr>
                <w:rFonts w:asciiTheme="minorHAnsi" w:hAnsiTheme="minorHAnsi" w:cstheme="minorHAnsi"/>
              </w:rPr>
            </w:pPr>
            <w:r w:rsidRPr="003B6E34">
              <w:rPr>
                <w:rFonts w:asciiTheme="minorHAnsi" w:hAnsiTheme="minorHAnsi" w:cstheme="minorHAnsi"/>
              </w:rPr>
              <w:t>Võimaldab kauba klassifitseerimist erinevatesse kategooriatesse ja selle alusel kauba rühmitamist teatud põhjusel huvipakkuvateks hulkadeks. Tegemist on üksteist mittevälistavate kategooriatega, st üks ja sama kaup võib kuuluda korraga mitmesse sama tüüpi kategooriasse.</w:t>
            </w:r>
            <w:r w:rsidR="007175F1" w:rsidRPr="003B6E34">
              <w:rPr>
                <w:rFonts w:asciiTheme="minorHAnsi" w:hAnsiTheme="minorHAnsi" w:cstheme="minorHAnsi"/>
              </w:rPr>
              <w:t xml:space="preserve"> </w:t>
            </w:r>
          </w:p>
          <w:p w14:paraId="17EDDDC8" w14:textId="5D853ACE" w:rsidR="007175F1" w:rsidRPr="003B6E34" w:rsidRDefault="007175F1" w:rsidP="008457E8">
            <w:pPr>
              <w:snapToGrid w:val="0"/>
              <w:rPr>
                <w:rFonts w:asciiTheme="minorHAnsi" w:hAnsiTheme="minorHAnsi" w:cstheme="minorHAnsi"/>
              </w:rPr>
            </w:pPr>
            <w:r w:rsidRPr="003B6E34">
              <w:rPr>
                <w:rFonts w:asciiTheme="minorHAnsi" w:hAnsiTheme="minorHAnsi" w:cstheme="minorHAnsi"/>
              </w:rPr>
              <w:t>N</w:t>
            </w:r>
            <w:r w:rsidR="008457E8" w:rsidRPr="003B6E34">
              <w:rPr>
                <w:rFonts w:asciiTheme="minorHAnsi" w:hAnsiTheme="minorHAnsi" w:cstheme="minorHAnsi"/>
              </w:rPr>
              <w:t>äiteks:</w:t>
            </w:r>
            <w:r w:rsidRPr="003B6E34">
              <w:rPr>
                <w:rFonts w:asciiTheme="minorHAnsi" w:hAnsiTheme="minorHAnsi" w:cstheme="minorHAnsi"/>
              </w:rPr>
              <w:t xml:space="preserve"> </w:t>
            </w:r>
            <w:r w:rsidR="008457E8" w:rsidRPr="003B6E34">
              <w:rPr>
                <w:rFonts w:asciiTheme="minorHAnsi" w:hAnsiTheme="minorHAnsi" w:cstheme="minorHAnsi"/>
              </w:rPr>
              <w:t>naistetelefonid,</w:t>
            </w:r>
            <w:r w:rsidRPr="003B6E34">
              <w:rPr>
                <w:rFonts w:asciiTheme="minorHAnsi" w:hAnsiTheme="minorHAnsi" w:cstheme="minorHAnsi"/>
              </w:rPr>
              <w:t xml:space="preserve"> meestetelefonid.</w:t>
            </w:r>
          </w:p>
        </w:tc>
      </w:tr>
      <w:tr w:rsidR="00F66C0A" w:rsidRPr="003B6E34" w14:paraId="6028F6DD" w14:textId="77777777" w:rsidTr="00E00407">
        <w:tc>
          <w:tcPr>
            <w:tcW w:w="2405" w:type="dxa"/>
            <w:tcBorders>
              <w:top w:val="single" w:sz="4" w:space="0" w:color="auto"/>
              <w:left w:val="single" w:sz="4" w:space="0" w:color="auto"/>
              <w:bottom w:val="single" w:sz="4" w:space="0" w:color="auto"/>
              <w:right w:val="single" w:sz="4" w:space="0" w:color="auto"/>
            </w:tcBorders>
          </w:tcPr>
          <w:p w14:paraId="3DE02866"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Kauba_kategooria_</w:t>
            </w:r>
          </w:p>
          <w:p w14:paraId="5B7AB588"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omamine</w:t>
            </w:r>
          </w:p>
        </w:tc>
        <w:tc>
          <w:tcPr>
            <w:tcW w:w="1920" w:type="dxa"/>
            <w:tcBorders>
              <w:top w:val="single" w:sz="4" w:space="0" w:color="auto"/>
              <w:left w:val="single" w:sz="4" w:space="0" w:color="auto"/>
              <w:bottom w:val="single" w:sz="4" w:space="0" w:color="auto"/>
              <w:right w:val="single" w:sz="4" w:space="0" w:color="auto"/>
            </w:tcBorders>
          </w:tcPr>
          <w:p w14:paraId="0D931281"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Kaupade register</w:t>
            </w:r>
          </w:p>
        </w:tc>
        <w:tc>
          <w:tcPr>
            <w:tcW w:w="4903" w:type="dxa"/>
            <w:tcBorders>
              <w:top w:val="single" w:sz="4" w:space="0" w:color="auto"/>
              <w:left w:val="single" w:sz="4" w:space="0" w:color="auto"/>
              <w:bottom w:val="single" w:sz="4" w:space="0" w:color="auto"/>
              <w:right w:val="single" w:sz="4" w:space="0" w:color="auto"/>
            </w:tcBorders>
          </w:tcPr>
          <w:p w14:paraId="5E398826" w14:textId="77777777" w:rsidR="00F66C0A" w:rsidRPr="003B6E34" w:rsidRDefault="00F66C0A" w:rsidP="00730134">
            <w:pPr>
              <w:snapToGrid w:val="0"/>
              <w:rPr>
                <w:rFonts w:asciiTheme="minorHAnsi" w:hAnsiTheme="minorHAnsi" w:cstheme="minorHAnsi"/>
              </w:rPr>
            </w:pPr>
            <w:r w:rsidRPr="003B6E34">
              <w:rPr>
                <w:rFonts w:asciiTheme="minorHAnsi" w:hAnsiTheme="minorHAnsi" w:cstheme="minorHAnsi"/>
              </w:rPr>
              <w:t xml:space="preserve">Näitab kauba kuulumist kategooriatesse. Iga kauba ja iga kauba kategooria vahel võib olla maksimaalselt üks seos. </w:t>
            </w:r>
          </w:p>
        </w:tc>
      </w:tr>
      <w:tr w:rsidR="00F66C0A" w:rsidRPr="003B6E34" w14:paraId="501ED06C" w14:textId="77777777" w:rsidTr="00E00407">
        <w:tc>
          <w:tcPr>
            <w:tcW w:w="2405" w:type="dxa"/>
            <w:tcBorders>
              <w:top w:val="single" w:sz="4" w:space="0" w:color="auto"/>
              <w:left w:val="single" w:sz="4" w:space="0" w:color="auto"/>
              <w:bottom w:val="single" w:sz="4" w:space="0" w:color="auto"/>
              <w:right w:val="single" w:sz="4" w:space="0" w:color="auto"/>
            </w:tcBorders>
          </w:tcPr>
          <w:p w14:paraId="252C59B5" w14:textId="5122F63B" w:rsidR="00F66C0A" w:rsidRPr="003B6E34" w:rsidRDefault="00F66C0A" w:rsidP="009841F3">
            <w:pPr>
              <w:snapToGrid w:val="0"/>
              <w:rPr>
                <w:rFonts w:asciiTheme="minorHAnsi" w:hAnsiTheme="minorHAnsi" w:cstheme="minorHAnsi"/>
              </w:rPr>
            </w:pPr>
            <w:r w:rsidRPr="003B6E34">
              <w:rPr>
                <w:rFonts w:asciiTheme="minorHAnsi" w:hAnsiTheme="minorHAnsi" w:cstheme="minorHAnsi"/>
              </w:rPr>
              <w:t>Kauba_kategooria_</w:t>
            </w:r>
            <w:r w:rsidR="009841F3" w:rsidRPr="003B6E34">
              <w:rPr>
                <w:rFonts w:asciiTheme="minorHAnsi" w:hAnsiTheme="minorHAnsi" w:cstheme="minorHAnsi"/>
              </w:rPr>
              <w:br/>
            </w:r>
            <w:r w:rsidRPr="003B6E34">
              <w:rPr>
                <w:rFonts w:asciiTheme="minorHAnsi" w:hAnsiTheme="minorHAnsi" w:cstheme="minorHAnsi"/>
              </w:rPr>
              <w:t>t</w:t>
            </w:r>
            <w:r w:rsidR="009841F3" w:rsidRPr="003B6E34">
              <w:rPr>
                <w:rFonts w:asciiTheme="minorHAnsi" w:hAnsiTheme="minorHAnsi" w:cstheme="minorHAnsi"/>
              </w:rPr>
              <w:t>üü</w:t>
            </w:r>
            <w:r w:rsidRPr="003B6E34">
              <w:rPr>
                <w:rFonts w:asciiTheme="minorHAnsi" w:hAnsiTheme="minorHAnsi" w:cstheme="minorHAnsi"/>
              </w:rPr>
              <w:t>p</w:t>
            </w:r>
          </w:p>
        </w:tc>
        <w:tc>
          <w:tcPr>
            <w:tcW w:w="1920" w:type="dxa"/>
            <w:tcBorders>
              <w:top w:val="single" w:sz="4" w:space="0" w:color="auto"/>
              <w:left w:val="single" w:sz="4" w:space="0" w:color="auto"/>
              <w:bottom w:val="single" w:sz="4" w:space="0" w:color="auto"/>
              <w:right w:val="single" w:sz="4" w:space="0" w:color="auto"/>
            </w:tcBorders>
          </w:tcPr>
          <w:p w14:paraId="317A31AC"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Klassifikaatorite register</w:t>
            </w:r>
          </w:p>
        </w:tc>
        <w:tc>
          <w:tcPr>
            <w:tcW w:w="4903" w:type="dxa"/>
            <w:tcBorders>
              <w:top w:val="single" w:sz="4" w:space="0" w:color="auto"/>
              <w:left w:val="single" w:sz="4" w:space="0" w:color="auto"/>
              <w:bottom w:val="single" w:sz="4" w:space="0" w:color="auto"/>
              <w:right w:val="single" w:sz="4" w:space="0" w:color="auto"/>
            </w:tcBorders>
          </w:tcPr>
          <w:p w14:paraId="37D060D0" w14:textId="4711F1B0" w:rsidR="00F66C0A" w:rsidRPr="003B6E34" w:rsidRDefault="00F66C0A" w:rsidP="00DF54E6">
            <w:pPr>
              <w:snapToGrid w:val="0"/>
              <w:rPr>
                <w:rFonts w:asciiTheme="minorHAnsi" w:hAnsiTheme="minorHAnsi" w:cstheme="minorHAnsi"/>
              </w:rPr>
            </w:pPr>
            <w:r w:rsidRPr="003B6E34">
              <w:rPr>
                <w:rFonts w:asciiTheme="minorHAnsi" w:hAnsiTheme="minorHAnsi" w:cstheme="minorHAnsi"/>
              </w:rPr>
              <w:t>Võimaldab rühimatada kauba klassifitseerimiseks kasutatavaid kategooriaid ühise nime alla. Need nimed kirjeldavad, mis liiki klassifikatsiooniga on tegemist.</w:t>
            </w:r>
            <w:r w:rsidR="007175F1" w:rsidRPr="003B6E34">
              <w:rPr>
                <w:rFonts w:asciiTheme="minorHAnsi" w:hAnsiTheme="minorHAnsi" w:cstheme="minorHAnsi"/>
              </w:rPr>
              <w:t xml:space="preserve"> Näite</w:t>
            </w:r>
            <w:r w:rsidR="00DF54E6" w:rsidRPr="003B6E34">
              <w:rPr>
                <w:rFonts w:asciiTheme="minorHAnsi" w:hAnsiTheme="minorHAnsi" w:cstheme="minorHAnsi"/>
              </w:rPr>
              <w:t xml:space="preserve">ks: </w:t>
            </w:r>
            <w:r w:rsidR="007175F1" w:rsidRPr="003B6E34">
              <w:rPr>
                <w:rFonts w:asciiTheme="minorHAnsi" w:hAnsiTheme="minorHAnsi" w:cstheme="minorHAnsi"/>
              </w:rPr>
              <w:t>välimus</w:t>
            </w:r>
            <w:r w:rsidR="00DF54E6" w:rsidRPr="003B6E34">
              <w:rPr>
                <w:rFonts w:asciiTheme="minorHAnsi" w:hAnsiTheme="minorHAnsi" w:cstheme="minorHAnsi"/>
              </w:rPr>
              <w:t xml:space="preserve">, </w:t>
            </w:r>
            <w:r w:rsidR="007175F1" w:rsidRPr="003B6E34">
              <w:rPr>
                <w:rFonts w:asciiTheme="minorHAnsi" w:hAnsiTheme="minorHAnsi" w:cstheme="minorHAnsi"/>
              </w:rPr>
              <w:t>sihtgrupp.</w:t>
            </w:r>
          </w:p>
        </w:tc>
      </w:tr>
      <w:tr w:rsidR="00F66C0A" w:rsidRPr="003B6E34" w14:paraId="34AA080A" w14:textId="77777777" w:rsidTr="00E00407">
        <w:tc>
          <w:tcPr>
            <w:tcW w:w="2405" w:type="dxa"/>
            <w:tcBorders>
              <w:top w:val="single" w:sz="4" w:space="0" w:color="auto"/>
              <w:left w:val="single" w:sz="4" w:space="0" w:color="auto"/>
              <w:bottom w:val="single" w:sz="4" w:space="0" w:color="auto"/>
              <w:right w:val="single" w:sz="4" w:space="0" w:color="auto"/>
            </w:tcBorders>
          </w:tcPr>
          <w:p w14:paraId="373DDD52"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Kauba_seisundi_liik</w:t>
            </w:r>
          </w:p>
        </w:tc>
        <w:tc>
          <w:tcPr>
            <w:tcW w:w="1920" w:type="dxa"/>
            <w:tcBorders>
              <w:top w:val="single" w:sz="4" w:space="0" w:color="auto"/>
              <w:left w:val="single" w:sz="4" w:space="0" w:color="auto"/>
              <w:bottom w:val="single" w:sz="4" w:space="0" w:color="auto"/>
              <w:right w:val="single" w:sz="4" w:space="0" w:color="auto"/>
            </w:tcBorders>
          </w:tcPr>
          <w:p w14:paraId="5B607505"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Klassifikaatorite register</w:t>
            </w:r>
          </w:p>
        </w:tc>
        <w:tc>
          <w:tcPr>
            <w:tcW w:w="4903" w:type="dxa"/>
            <w:tcBorders>
              <w:top w:val="single" w:sz="4" w:space="0" w:color="auto"/>
              <w:left w:val="single" w:sz="4" w:space="0" w:color="auto"/>
              <w:bottom w:val="single" w:sz="4" w:space="0" w:color="auto"/>
              <w:right w:val="single" w:sz="4" w:space="0" w:color="auto"/>
            </w:tcBorders>
          </w:tcPr>
          <w:p w14:paraId="1E761FAE" w14:textId="77777777" w:rsidR="00F66C0A" w:rsidRPr="003B6E34" w:rsidRDefault="00F66C0A" w:rsidP="00730134">
            <w:pPr>
              <w:snapToGrid w:val="0"/>
              <w:rPr>
                <w:rFonts w:asciiTheme="minorHAnsi" w:hAnsiTheme="minorHAnsi" w:cstheme="minorHAnsi"/>
              </w:rPr>
            </w:pPr>
            <w:r w:rsidRPr="003B6E34">
              <w:rPr>
                <w:rFonts w:asciiTheme="minorHAnsi" w:hAnsiTheme="minorHAnsi" w:cstheme="minorHAnsi"/>
              </w:rPr>
              <w:t>Kauba hetkeolukorra iseloomustus. Näiteks: aktiivne, mitteaktiivne.</w:t>
            </w:r>
          </w:p>
        </w:tc>
      </w:tr>
      <w:tr w:rsidR="00F66C0A" w:rsidRPr="003B6E34" w14:paraId="68723739" w14:textId="77777777" w:rsidTr="00E00407">
        <w:tc>
          <w:tcPr>
            <w:tcW w:w="2405" w:type="dxa"/>
            <w:tcBorders>
              <w:top w:val="single" w:sz="4" w:space="0" w:color="auto"/>
              <w:left w:val="single" w:sz="4" w:space="0" w:color="auto"/>
              <w:bottom w:val="single" w:sz="4" w:space="0" w:color="auto"/>
              <w:right w:val="single" w:sz="4" w:space="0" w:color="auto"/>
            </w:tcBorders>
          </w:tcPr>
          <w:p w14:paraId="59A7BD5B"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Kauba_variant</w:t>
            </w:r>
          </w:p>
        </w:tc>
        <w:tc>
          <w:tcPr>
            <w:tcW w:w="1920" w:type="dxa"/>
            <w:tcBorders>
              <w:top w:val="single" w:sz="4" w:space="0" w:color="auto"/>
              <w:left w:val="single" w:sz="4" w:space="0" w:color="auto"/>
              <w:bottom w:val="single" w:sz="4" w:space="0" w:color="auto"/>
              <w:right w:val="single" w:sz="4" w:space="0" w:color="auto"/>
            </w:tcBorders>
          </w:tcPr>
          <w:p w14:paraId="13182560"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Kaupade register</w:t>
            </w:r>
          </w:p>
        </w:tc>
        <w:tc>
          <w:tcPr>
            <w:tcW w:w="4903" w:type="dxa"/>
            <w:tcBorders>
              <w:top w:val="single" w:sz="4" w:space="0" w:color="auto"/>
              <w:left w:val="single" w:sz="4" w:space="0" w:color="auto"/>
              <w:bottom w:val="single" w:sz="4" w:space="0" w:color="auto"/>
              <w:right w:val="single" w:sz="4" w:space="0" w:color="auto"/>
            </w:tcBorders>
          </w:tcPr>
          <w:p w14:paraId="205E9B22" w14:textId="41F80F2B" w:rsidR="00F66C0A" w:rsidRPr="003B6E34" w:rsidRDefault="00F66C0A" w:rsidP="00730134">
            <w:pPr>
              <w:snapToGrid w:val="0"/>
              <w:rPr>
                <w:rFonts w:asciiTheme="minorHAnsi" w:hAnsiTheme="minorHAnsi" w:cstheme="minorHAnsi"/>
              </w:rPr>
            </w:pPr>
            <w:r w:rsidRPr="003B6E34">
              <w:rPr>
                <w:rFonts w:asciiTheme="minorHAnsi" w:hAnsiTheme="minorHAnsi" w:cstheme="minorHAnsi"/>
              </w:rPr>
              <w:t>Kauba varianti kasutatakse sama kauba erinevate versioonide eristamiseks. Näiteks: eri värvi versioon samast kaubast.</w:t>
            </w:r>
            <w:r w:rsidR="00B85AD6" w:rsidRPr="003B6E34">
              <w:rPr>
                <w:rFonts w:asciiTheme="minorHAnsi" w:hAnsiTheme="minorHAnsi" w:cstheme="minorHAnsi"/>
              </w:rPr>
              <w:t xml:space="preserve"> Erinevad variatsioonid on süsteemis sama koodiga.</w:t>
            </w:r>
          </w:p>
        </w:tc>
      </w:tr>
      <w:tr w:rsidR="00F66C0A" w:rsidRPr="003B6E34" w14:paraId="00B09875" w14:textId="77777777" w:rsidTr="00E00407">
        <w:tc>
          <w:tcPr>
            <w:tcW w:w="2405" w:type="dxa"/>
            <w:tcBorders>
              <w:top w:val="single" w:sz="4" w:space="0" w:color="auto"/>
              <w:left w:val="single" w:sz="4" w:space="0" w:color="auto"/>
              <w:bottom w:val="single" w:sz="4" w:space="0" w:color="auto"/>
              <w:right w:val="single" w:sz="4" w:space="0" w:color="auto"/>
            </w:tcBorders>
          </w:tcPr>
          <w:p w14:paraId="36835CC7"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Kaup</w:t>
            </w:r>
          </w:p>
        </w:tc>
        <w:tc>
          <w:tcPr>
            <w:tcW w:w="1920" w:type="dxa"/>
            <w:tcBorders>
              <w:top w:val="single" w:sz="4" w:space="0" w:color="auto"/>
              <w:left w:val="single" w:sz="4" w:space="0" w:color="auto"/>
              <w:bottom w:val="single" w:sz="4" w:space="0" w:color="auto"/>
              <w:right w:val="single" w:sz="4" w:space="0" w:color="auto"/>
            </w:tcBorders>
          </w:tcPr>
          <w:p w14:paraId="688B09D2"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Kaupade register</w:t>
            </w:r>
          </w:p>
        </w:tc>
        <w:tc>
          <w:tcPr>
            <w:tcW w:w="4903" w:type="dxa"/>
            <w:tcBorders>
              <w:top w:val="single" w:sz="4" w:space="0" w:color="auto"/>
              <w:left w:val="single" w:sz="4" w:space="0" w:color="auto"/>
              <w:bottom w:val="single" w:sz="4" w:space="0" w:color="auto"/>
              <w:right w:val="single" w:sz="4" w:space="0" w:color="auto"/>
            </w:tcBorders>
          </w:tcPr>
          <w:p w14:paraId="39049ABA" w14:textId="0CD3A547" w:rsidR="00F66C0A" w:rsidRPr="003B6E34" w:rsidRDefault="00F66C0A" w:rsidP="00BC7800">
            <w:pPr>
              <w:snapToGrid w:val="0"/>
              <w:rPr>
                <w:rFonts w:asciiTheme="minorHAnsi" w:hAnsiTheme="minorHAnsi" w:cstheme="minorHAnsi"/>
              </w:rPr>
            </w:pPr>
            <w:r w:rsidRPr="003B6E34">
              <w:rPr>
                <w:rFonts w:asciiTheme="minorHAnsi" w:hAnsiTheme="minorHAnsi" w:cstheme="minorHAnsi"/>
              </w:rPr>
              <w:t>Nutitelefonid on nutitelefonide e-poe jaoks ostu-müügi objektid ehk kaubad. Kauba all mõeldakse kaubaartikleid. Nutitelefonide e-pood ostab nutitelefone partneritelt ning müüb neid peale maksude ja juurdehindluse ostuhinnale juurdearvestamist klientidele.</w:t>
            </w:r>
          </w:p>
        </w:tc>
      </w:tr>
      <w:tr w:rsidR="00F66C0A" w:rsidRPr="003B6E34" w14:paraId="75079F2E" w14:textId="77777777" w:rsidTr="00E00407">
        <w:tc>
          <w:tcPr>
            <w:tcW w:w="2405" w:type="dxa"/>
            <w:tcBorders>
              <w:left w:val="single" w:sz="1" w:space="0" w:color="000000"/>
              <w:bottom w:val="single" w:sz="1" w:space="0" w:color="000000"/>
            </w:tcBorders>
          </w:tcPr>
          <w:p w14:paraId="0DB1B453"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Klassifikaator</w:t>
            </w:r>
          </w:p>
        </w:tc>
        <w:tc>
          <w:tcPr>
            <w:tcW w:w="1920" w:type="dxa"/>
            <w:tcBorders>
              <w:left w:val="single" w:sz="1" w:space="0" w:color="000000"/>
              <w:bottom w:val="single" w:sz="1" w:space="0" w:color="000000"/>
            </w:tcBorders>
          </w:tcPr>
          <w:p w14:paraId="755F79FD"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Klassifikaatorite register</w:t>
            </w:r>
          </w:p>
        </w:tc>
        <w:tc>
          <w:tcPr>
            <w:tcW w:w="4903" w:type="dxa"/>
            <w:tcBorders>
              <w:left w:val="single" w:sz="1" w:space="0" w:color="000000"/>
              <w:bottom w:val="single" w:sz="1" w:space="0" w:color="000000"/>
              <w:right w:val="single" w:sz="1" w:space="0" w:color="000000"/>
            </w:tcBorders>
          </w:tcPr>
          <w:p w14:paraId="6AD7D4B2"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Klassifikaatorid on "mistahes andmed, mida kasutatakse andmebaasis teiste andmete liigitamiseks või andmebaasis olevate andmete seostamiseks väljaspool organisatsiooni vastutusala oleva informatsiooniga." (Chisholm, 2000)</w:t>
            </w:r>
          </w:p>
        </w:tc>
      </w:tr>
      <w:tr w:rsidR="00F66C0A" w:rsidRPr="003B6E34" w14:paraId="60F16304" w14:textId="77777777" w:rsidTr="00E00407">
        <w:tc>
          <w:tcPr>
            <w:tcW w:w="2405" w:type="dxa"/>
            <w:tcBorders>
              <w:top w:val="single" w:sz="4" w:space="0" w:color="auto"/>
              <w:left w:val="single" w:sz="4" w:space="0" w:color="auto"/>
              <w:bottom w:val="single" w:sz="4" w:space="0" w:color="auto"/>
              <w:right w:val="single" w:sz="4" w:space="0" w:color="auto"/>
            </w:tcBorders>
          </w:tcPr>
          <w:p w14:paraId="02A00B1E"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Kliendi_seisundi_liik</w:t>
            </w:r>
          </w:p>
        </w:tc>
        <w:tc>
          <w:tcPr>
            <w:tcW w:w="1920" w:type="dxa"/>
            <w:tcBorders>
              <w:top w:val="single" w:sz="4" w:space="0" w:color="auto"/>
              <w:left w:val="single" w:sz="4" w:space="0" w:color="auto"/>
              <w:bottom w:val="single" w:sz="4" w:space="0" w:color="auto"/>
              <w:right w:val="single" w:sz="4" w:space="0" w:color="auto"/>
            </w:tcBorders>
          </w:tcPr>
          <w:p w14:paraId="50D730D9"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Klassifikaatorite register</w:t>
            </w:r>
          </w:p>
        </w:tc>
        <w:tc>
          <w:tcPr>
            <w:tcW w:w="4903" w:type="dxa"/>
            <w:tcBorders>
              <w:top w:val="single" w:sz="4" w:space="0" w:color="auto"/>
              <w:left w:val="single" w:sz="4" w:space="0" w:color="auto"/>
              <w:bottom w:val="single" w:sz="4" w:space="0" w:color="auto"/>
              <w:right w:val="single" w:sz="4" w:space="0" w:color="auto"/>
            </w:tcBorders>
          </w:tcPr>
          <w:p w14:paraId="6A79E274" w14:textId="4943CF8D" w:rsidR="00F66C0A" w:rsidRPr="003B6E34" w:rsidRDefault="00F66C0A" w:rsidP="00730134">
            <w:pPr>
              <w:snapToGrid w:val="0"/>
              <w:rPr>
                <w:rFonts w:asciiTheme="minorHAnsi" w:hAnsiTheme="minorHAnsi" w:cstheme="minorHAnsi"/>
              </w:rPr>
            </w:pPr>
            <w:r w:rsidRPr="003B6E34">
              <w:rPr>
                <w:rFonts w:asciiTheme="minorHAnsi" w:hAnsiTheme="minorHAnsi" w:cstheme="minorHAnsi"/>
              </w:rPr>
              <w:t>Seisundiklassifikaator, mis võimaldab fikseerida iga kliendi puhul tema hetkeseisundi vastavalt üldisele klientide elutsüklile.</w:t>
            </w:r>
            <w:r w:rsidR="00F7652D" w:rsidRPr="003B6E34">
              <w:rPr>
                <w:rFonts w:asciiTheme="minorHAnsi" w:hAnsiTheme="minorHAnsi" w:cstheme="minorHAnsi"/>
              </w:rPr>
              <w:t xml:space="preserve"> Näiteks: aktiivne, mitteaktiivne.</w:t>
            </w:r>
          </w:p>
        </w:tc>
      </w:tr>
      <w:tr w:rsidR="00F66C0A" w:rsidRPr="003B6E34" w14:paraId="2525DFD3" w14:textId="77777777" w:rsidTr="00E00407">
        <w:tc>
          <w:tcPr>
            <w:tcW w:w="2405" w:type="dxa"/>
            <w:tcBorders>
              <w:top w:val="single" w:sz="4" w:space="0" w:color="auto"/>
              <w:left w:val="single" w:sz="4" w:space="0" w:color="auto"/>
              <w:bottom w:val="single" w:sz="4" w:space="0" w:color="auto"/>
              <w:right w:val="single" w:sz="4" w:space="0" w:color="auto"/>
            </w:tcBorders>
          </w:tcPr>
          <w:p w14:paraId="2770795B"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Klient</w:t>
            </w:r>
          </w:p>
        </w:tc>
        <w:tc>
          <w:tcPr>
            <w:tcW w:w="1920" w:type="dxa"/>
            <w:tcBorders>
              <w:top w:val="single" w:sz="4" w:space="0" w:color="auto"/>
              <w:left w:val="single" w:sz="4" w:space="0" w:color="auto"/>
              <w:bottom w:val="single" w:sz="4" w:space="0" w:color="auto"/>
              <w:right w:val="single" w:sz="4" w:space="0" w:color="auto"/>
            </w:tcBorders>
          </w:tcPr>
          <w:p w14:paraId="20EC56ED"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Klientide register</w:t>
            </w:r>
          </w:p>
        </w:tc>
        <w:tc>
          <w:tcPr>
            <w:tcW w:w="4903" w:type="dxa"/>
            <w:tcBorders>
              <w:top w:val="single" w:sz="4" w:space="0" w:color="auto"/>
              <w:left w:val="single" w:sz="4" w:space="0" w:color="auto"/>
              <w:bottom w:val="single" w:sz="4" w:space="0" w:color="auto"/>
              <w:right w:val="single" w:sz="4" w:space="0" w:color="auto"/>
            </w:tcBorders>
          </w:tcPr>
          <w:p w14:paraId="25CF84C9" w14:textId="77777777" w:rsidR="00F66C0A" w:rsidRPr="003B6E34" w:rsidRDefault="00F66C0A" w:rsidP="00730134">
            <w:pPr>
              <w:snapToGrid w:val="0"/>
              <w:rPr>
                <w:rFonts w:asciiTheme="minorHAnsi" w:hAnsiTheme="minorHAnsi" w:cstheme="minorHAnsi"/>
              </w:rPr>
            </w:pPr>
            <w:r w:rsidRPr="003B6E34">
              <w:rPr>
                <w:rFonts w:asciiTheme="minorHAnsi" w:hAnsiTheme="minorHAnsi" w:cstheme="minorHAnsi"/>
              </w:rPr>
              <w:t xml:space="preserve">Nutitelefonide e-poe poolt pakutavaid müügiteenuseid kasutav eraisik. </w:t>
            </w:r>
          </w:p>
        </w:tc>
      </w:tr>
      <w:tr w:rsidR="00F66C0A" w:rsidRPr="003B6E34" w14:paraId="01EF37FA" w14:textId="77777777" w:rsidTr="00E00407">
        <w:tc>
          <w:tcPr>
            <w:tcW w:w="2405" w:type="dxa"/>
            <w:tcBorders>
              <w:top w:val="single" w:sz="4" w:space="0" w:color="auto"/>
              <w:left w:val="single" w:sz="4" w:space="0" w:color="auto"/>
              <w:bottom w:val="single" w:sz="4" w:space="0" w:color="auto"/>
              <w:right w:val="single" w:sz="4" w:space="0" w:color="auto"/>
            </w:tcBorders>
          </w:tcPr>
          <w:p w14:paraId="6530ED3F"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Nutitelefon</w:t>
            </w:r>
          </w:p>
          <w:p w14:paraId="31ABF83E" w14:textId="5A4DFBC8" w:rsidR="00EF3B5B" w:rsidRPr="003B6E34" w:rsidRDefault="00EF3B5B" w:rsidP="00EF3B5B">
            <w:pPr>
              <w:snapToGrid w:val="0"/>
              <w:rPr>
                <w:rFonts w:asciiTheme="minorHAnsi" w:hAnsiTheme="minorHAnsi" w:cstheme="minorHAnsi"/>
              </w:rPr>
            </w:pPr>
            <w:r w:rsidRPr="003B6E34">
              <w:rPr>
                <w:rFonts w:asciiTheme="minorHAnsi" w:hAnsiTheme="minorHAnsi" w:cstheme="minorHAnsi"/>
              </w:rPr>
              <w:t>(Nutifon, Taibutelefon)</w:t>
            </w:r>
          </w:p>
        </w:tc>
        <w:tc>
          <w:tcPr>
            <w:tcW w:w="1920" w:type="dxa"/>
            <w:tcBorders>
              <w:top w:val="single" w:sz="4" w:space="0" w:color="auto"/>
              <w:left w:val="single" w:sz="4" w:space="0" w:color="auto"/>
              <w:bottom w:val="single" w:sz="4" w:space="0" w:color="auto"/>
              <w:right w:val="single" w:sz="4" w:space="0" w:color="auto"/>
            </w:tcBorders>
          </w:tcPr>
          <w:p w14:paraId="2D5F3FBC"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Kaupade register</w:t>
            </w:r>
          </w:p>
        </w:tc>
        <w:tc>
          <w:tcPr>
            <w:tcW w:w="4903" w:type="dxa"/>
            <w:tcBorders>
              <w:top w:val="single" w:sz="4" w:space="0" w:color="auto"/>
              <w:left w:val="single" w:sz="4" w:space="0" w:color="auto"/>
              <w:bottom w:val="single" w:sz="4" w:space="0" w:color="auto"/>
              <w:right w:val="single" w:sz="4" w:space="0" w:color="auto"/>
            </w:tcBorders>
          </w:tcPr>
          <w:p w14:paraId="3A1CE7A3" w14:textId="47F5769B" w:rsidR="00F66C0A" w:rsidRPr="003B6E34" w:rsidRDefault="00F66C0A" w:rsidP="00730134">
            <w:pPr>
              <w:snapToGrid w:val="0"/>
              <w:rPr>
                <w:rFonts w:asciiTheme="minorHAnsi" w:hAnsiTheme="minorHAnsi" w:cstheme="minorHAnsi"/>
              </w:rPr>
            </w:pPr>
            <w:r w:rsidRPr="003B6E34">
              <w:rPr>
                <w:rFonts w:asciiTheme="minorHAnsi" w:hAnsiTheme="minorHAnsi" w:cstheme="minorHAnsi"/>
              </w:rPr>
              <w:t>Seade, milles on ühendatud pihuarvuti ja mobiiltelefoni funktsioonid.</w:t>
            </w:r>
            <w:r w:rsidR="000319A7" w:rsidRPr="003B6E34">
              <w:rPr>
                <w:rFonts w:asciiTheme="minorHAnsi" w:hAnsiTheme="minorHAnsi" w:cstheme="minorHAnsi"/>
              </w:rPr>
              <w:t xml:space="preserve"> (Vikipeedia)</w:t>
            </w:r>
          </w:p>
        </w:tc>
      </w:tr>
      <w:tr w:rsidR="00F66C0A" w:rsidRPr="003B6E34" w14:paraId="49C06391" w14:textId="77777777" w:rsidTr="00E00407">
        <w:tc>
          <w:tcPr>
            <w:tcW w:w="2405" w:type="dxa"/>
            <w:tcBorders>
              <w:top w:val="single" w:sz="4" w:space="0" w:color="auto"/>
              <w:left w:val="single" w:sz="4" w:space="0" w:color="auto"/>
              <w:bottom w:val="single" w:sz="4" w:space="0" w:color="auto"/>
              <w:right w:val="single" w:sz="4" w:space="0" w:color="auto"/>
            </w:tcBorders>
          </w:tcPr>
          <w:p w14:paraId="4BF657E2"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Protsessor</w:t>
            </w:r>
          </w:p>
        </w:tc>
        <w:tc>
          <w:tcPr>
            <w:tcW w:w="1920" w:type="dxa"/>
            <w:tcBorders>
              <w:top w:val="single" w:sz="4" w:space="0" w:color="auto"/>
              <w:left w:val="single" w:sz="4" w:space="0" w:color="auto"/>
              <w:bottom w:val="single" w:sz="4" w:space="0" w:color="auto"/>
              <w:right w:val="single" w:sz="4" w:space="0" w:color="auto"/>
            </w:tcBorders>
          </w:tcPr>
          <w:p w14:paraId="449653FD"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Klassifikaatorite register</w:t>
            </w:r>
          </w:p>
        </w:tc>
        <w:tc>
          <w:tcPr>
            <w:tcW w:w="4903" w:type="dxa"/>
            <w:tcBorders>
              <w:top w:val="single" w:sz="4" w:space="0" w:color="auto"/>
              <w:left w:val="single" w:sz="4" w:space="0" w:color="auto"/>
              <w:bottom w:val="single" w:sz="4" w:space="0" w:color="auto"/>
              <w:right w:val="single" w:sz="4" w:space="0" w:color="auto"/>
            </w:tcBorders>
          </w:tcPr>
          <w:p w14:paraId="5620F769" w14:textId="77777777" w:rsidR="00F66C0A" w:rsidRPr="003B6E34" w:rsidRDefault="00F66C0A" w:rsidP="00730134">
            <w:pPr>
              <w:snapToGrid w:val="0"/>
              <w:rPr>
                <w:rFonts w:asciiTheme="minorHAnsi" w:hAnsiTheme="minorHAnsi" w:cstheme="minorHAnsi"/>
              </w:rPr>
            </w:pPr>
            <w:r w:rsidRPr="003B6E34">
              <w:rPr>
                <w:rFonts w:asciiTheme="minorHAnsi" w:hAnsiTheme="minorHAnsi" w:cstheme="minorHAnsi"/>
              </w:rPr>
              <w:t>Nutitelefoni keskne osa, mis mõistab käsklusi ja annab neid. Esitatud on protsessori tüüp lähtuvalt tuumade arvu. Näiteks: Quad-Core</w:t>
            </w:r>
          </w:p>
        </w:tc>
      </w:tr>
      <w:tr w:rsidR="00F66C0A" w:rsidRPr="003B6E34" w14:paraId="293F2F99" w14:textId="77777777" w:rsidTr="00E00407">
        <w:tc>
          <w:tcPr>
            <w:tcW w:w="2405" w:type="dxa"/>
            <w:tcBorders>
              <w:top w:val="single" w:sz="4" w:space="0" w:color="auto"/>
              <w:left w:val="single" w:sz="4" w:space="0" w:color="auto"/>
              <w:bottom w:val="single" w:sz="4" w:space="0" w:color="auto"/>
              <w:right w:val="single" w:sz="4" w:space="0" w:color="auto"/>
            </w:tcBorders>
          </w:tcPr>
          <w:p w14:paraId="46E7DEE0"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lastRenderedPageBreak/>
              <w:t>Riik</w:t>
            </w:r>
          </w:p>
        </w:tc>
        <w:tc>
          <w:tcPr>
            <w:tcW w:w="1920" w:type="dxa"/>
            <w:tcBorders>
              <w:top w:val="single" w:sz="4" w:space="0" w:color="auto"/>
              <w:left w:val="single" w:sz="4" w:space="0" w:color="auto"/>
              <w:bottom w:val="single" w:sz="4" w:space="0" w:color="auto"/>
              <w:right w:val="single" w:sz="4" w:space="0" w:color="auto"/>
            </w:tcBorders>
          </w:tcPr>
          <w:p w14:paraId="485E0274"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Klassifikaatorite register</w:t>
            </w:r>
          </w:p>
        </w:tc>
        <w:tc>
          <w:tcPr>
            <w:tcW w:w="4903" w:type="dxa"/>
            <w:tcBorders>
              <w:top w:val="single" w:sz="4" w:space="0" w:color="auto"/>
              <w:left w:val="single" w:sz="4" w:space="0" w:color="auto"/>
              <w:bottom w:val="single" w:sz="4" w:space="0" w:color="auto"/>
              <w:right w:val="single" w:sz="4" w:space="0" w:color="auto"/>
            </w:tcBorders>
          </w:tcPr>
          <w:p w14:paraId="5990F621"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"Riik on kindla territooriumiga sõltumatu (suveräänne) üksus (juriidiline lähenemine).“ (Vikipeedia) Riikidena käsitletakse riike ja territooriumeid, mis on kirjeldatud Eesti Statistika lehel olevas riikide ja territooriumite klassifikaatori dokumendis, mis on omakorda eestindatud versioon rahvusvahelisest standardist "International Standard Codes for the Representation of the Names of Countries (ISO 3166)</w:t>
            </w:r>
          </w:p>
        </w:tc>
      </w:tr>
      <w:tr w:rsidR="00F66C0A" w:rsidRPr="003B6E34" w14:paraId="00D48F86" w14:textId="77777777" w:rsidTr="00E00407">
        <w:tc>
          <w:tcPr>
            <w:tcW w:w="2405" w:type="dxa"/>
            <w:tcBorders>
              <w:top w:val="single" w:sz="4" w:space="0" w:color="auto"/>
              <w:left w:val="single" w:sz="4" w:space="0" w:color="auto"/>
              <w:bottom w:val="single" w:sz="4" w:space="0" w:color="auto"/>
              <w:right w:val="single" w:sz="4" w:space="0" w:color="auto"/>
            </w:tcBorders>
          </w:tcPr>
          <w:p w14:paraId="1839D28D"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Sisemälu</w:t>
            </w:r>
          </w:p>
        </w:tc>
        <w:tc>
          <w:tcPr>
            <w:tcW w:w="1920" w:type="dxa"/>
            <w:tcBorders>
              <w:top w:val="single" w:sz="4" w:space="0" w:color="auto"/>
              <w:left w:val="single" w:sz="4" w:space="0" w:color="auto"/>
              <w:bottom w:val="single" w:sz="4" w:space="0" w:color="auto"/>
              <w:right w:val="single" w:sz="4" w:space="0" w:color="auto"/>
            </w:tcBorders>
          </w:tcPr>
          <w:p w14:paraId="7D4F3121" w14:textId="77777777" w:rsidR="00F66C0A" w:rsidRPr="003B6E34" w:rsidRDefault="00F66C0A" w:rsidP="00797B40">
            <w:pPr>
              <w:snapToGrid w:val="0"/>
              <w:rPr>
                <w:rFonts w:asciiTheme="minorHAnsi" w:hAnsiTheme="minorHAnsi" w:cstheme="minorHAnsi"/>
              </w:rPr>
            </w:pPr>
            <w:r w:rsidRPr="003B6E34">
              <w:rPr>
                <w:rFonts w:asciiTheme="minorHAnsi" w:hAnsiTheme="minorHAnsi" w:cstheme="minorHAnsi"/>
              </w:rPr>
              <w:t>Klassifikaatorite register</w:t>
            </w:r>
          </w:p>
        </w:tc>
        <w:tc>
          <w:tcPr>
            <w:tcW w:w="4903" w:type="dxa"/>
            <w:tcBorders>
              <w:top w:val="single" w:sz="4" w:space="0" w:color="auto"/>
              <w:left w:val="single" w:sz="4" w:space="0" w:color="auto"/>
              <w:bottom w:val="single" w:sz="4" w:space="0" w:color="auto"/>
              <w:right w:val="single" w:sz="4" w:space="0" w:color="auto"/>
            </w:tcBorders>
          </w:tcPr>
          <w:p w14:paraId="621CAAE2" w14:textId="6CC0620B" w:rsidR="00F66C0A" w:rsidRPr="003B6E34" w:rsidRDefault="00F66C0A" w:rsidP="00730134">
            <w:pPr>
              <w:snapToGrid w:val="0"/>
              <w:rPr>
                <w:rFonts w:asciiTheme="minorHAnsi" w:hAnsiTheme="minorHAnsi" w:cstheme="minorHAnsi"/>
              </w:rPr>
            </w:pPr>
            <w:r w:rsidRPr="003B6E34">
              <w:rPr>
                <w:rFonts w:asciiTheme="minorHAnsi" w:hAnsiTheme="minorHAnsi" w:cstheme="minorHAnsi"/>
              </w:rPr>
              <w:t>Nutitelefoni mäluseade, kuhu salvestatakse andmeid. Selle suurus on esitatud gigabaitides.</w:t>
            </w:r>
            <w:r w:rsidR="00F7652D" w:rsidRPr="003B6E34">
              <w:rPr>
                <w:rFonts w:asciiTheme="minorHAnsi" w:hAnsiTheme="minorHAnsi" w:cstheme="minorHAnsi"/>
              </w:rPr>
              <w:t xml:space="preserve"> Näiteks: 16 gigabaiti (väike mälumaht).</w:t>
            </w:r>
          </w:p>
        </w:tc>
      </w:tr>
      <w:tr w:rsidR="00E00407" w:rsidRPr="003B6E34" w14:paraId="4C828925" w14:textId="77777777" w:rsidTr="00E00407">
        <w:tc>
          <w:tcPr>
            <w:tcW w:w="2405" w:type="dxa"/>
            <w:tcBorders>
              <w:left w:val="single" w:sz="1" w:space="0" w:color="000000"/>
              <w:bottom w:val="single" w:sz="1" w:space="0" w:color="000000"/>
            </w:tcBorders>
          </w:tcPr>
          <w:p w14:paraId="277B6A80" w14:textId="77777777" w:rsidR="00E00407" w:rsidRPr="003B6E34" w:rsidRDefault="00E00407" w:rsidP="000277D6">
            <w:pPr>
              <w:snapToGrid w:val="0"/>
              <w:rPr>
                <w:rFonts w:asciiTheme="minorHAnsi" w:hAnsiTheme="minorHAnsi" w:cstheme="minorHAnsi"/>
              </w:rPr>
            </w:pPr>
            <w:r w:rsidRPr="003B6E34">
              <w:rPr>
                <w:rFonts w:asciiTheme="minorHAnsi" w:hAnsiTheme="minorHAnsi" w:cstheme="minorHAnsi"/>
              </w:rPr>
              <w:t>Töötaja</w:t>
            </w:r>
          </w:p>
        </w:tc>
        <w:tc>
          <w:tcPr>
            <w:tcW w:w="1920" w:type="dxa"/>
            <w:tcBorders>
              <w:left w:val="single" w:sz="1" w:space="0" w:color="000000"/>
              <w:bottom w:val="single" w:sz="1" w:space="0" w:color="000000"/>
            </w:tcBorders>
          </w:tcPr>
          <w:p w14:paraId="44B17A9B" w14:textId="77777777" w:rsidR="00E00407" w:rsidRPr="003B6E34" w:rsidRDefault="00E00407" w:rsidP="000277D6">
            <w:pPr>
              <w:snapToGrid w:val="0"/>
              <w:rPr>
                <w:rFonts w:asciiTheme="minorHAnsi" w:hAnsiTheme="minorHAnsi" w:cstheme="minorHAnsi"/>
              </w:rPr>
            </w:pPr>
            <w:r w:rsidRPr="003B6E34">
              <w:rPr>
                <w:rFonts w:asciiTheme="minorHAnsi" w:hAnsiTheme="minorHAnsi" w:cstheme="minorHAnsi"/>
              </w:rPr>
              <w:t>Töötajate register</w:t>
            </w:r>
          </w:p>
        </w:tc>
        <w:tc>
          <w:tcPr>
            <w:tcW w:w="4903" w:type="dxa"/>
            <w:tcBorders>
              <w:left w:val="single" w:sz="1" w:space="0" w:color="000000"/>
              <w:bottom w:val="single" w:sz="1" w:space="0" w:color="000000"/>
              <w:right w:val="single" w:sz="1" w:space="0" w:color="000000"/>
            </w:tcBorders>
          </w:tcPr>
          <w:p w14:paraId="67B9586F" w14:textId="77777777" w:rsidR="00E00407" w:rsidRPr="003B6E34" w:rsidRDefault="00EC559B" w:rsidP="000277D6">
            <w:pPr>
              <w:snapToGrid w:val="0"/>
              <w:rPr>
                <w:rFonts w:asciiTheme="minorHAnsi" w:hAnsiTheme="minorHAnsi" w:cstheme="minorHAnsi"/>
              </w:rPr>
            </w:pPr>
            <w:r w:rsidRPr="003B6E34">
              <w:rPr>
                <w:rFonts w:asciiTheme="minorHAnsi" w:hAnsiTheme="minorHAnsi" w:cstheme="minorHAnsi"/>
              </w:rPr>
              <w:t>Organisatsioonis (kui tööandja juures) töölepingu alusel töötav ja selle organisatsiooni juhtimisele ning kontrollile alluv isik, kes saab oma töö eest töölepingus kokkulepitud tasu.</w:t>
            </w:r>
          </w:p>
        </w:tc>
      </w:tr>
      <w:tr w:rsidR="0064670E" w:rsidRPr="003B6E34" w14:paraId="338933B6" w14:textId="77777777" w:rsidTr="00E00407">
        <w:tc>
          <w:tcPr>
            <w:tcW w:w="2405" w:type="dxa"/>
            <w:tcBorders>
              <w:left w:val="single" w:sz="1" w:space="0" w:color="000000"/>
              <w:bottom w:val="single" w:sz="1" w:space="0" w:color="000000"/>
            </w:tcBorders>
          </w:tcPr>
          <w:p w14:paraId="5D291970" w14:textId="14EE95D1" w:rsidR="0064670E" w:rsidRPr="003B6E34" w:rsidRDefault="0064670E" w:rsidP="0064670E">
            <w:pPr>
              <w:snapToGrid w:val="0"/>
              <w:rPr>
                <w:rFonts w:asciiTheme="minorHAnsi" w:hAnsiTheme="minorHAnsi" w:cstheme="minorHAnsi"/>
              </w:rPr>
            </w:pPr>
            <w:r w:rsidRPr="003B6E34">
              <w:rPr>
                <w:rFonts w:asciiTheme="minorHAnsi" w:hAnsiTheme="minorHAnsi" w:cstheme="minorHAnsi"/>
              </w:rPr>
              <w:t>Töötaja_roll</w:t>
            </w:r>
          </w:p>
        </w:tc>
        <w:tc>
          <w:tcPr>
            <w:tcW w:w="1920" w:type="dxa"/>
            <w:tcBorders>
              <w:left w:val="single" w:sz="1" w:space="0" w:color="000000"/>
              <w:bottom w:val="single" w:sz="1" w:space="0" w:color="000000"/>
            </w:tcBorders>
          </w:tcPr>
          <w:p w14:paraId="0CC1CCE2" w14:textId="1FF632FE" w:rsidR="0064670E" w:rsidRPr="003B6E34" w:rsidRDefault="0064670E" w:rsidP="0064670E">
            <w:pPr>
              <w:snapToGrid w:val="0"/>
              <w:rPr>
                <w:rFonts w:asciiTheme="minorHAnsi" w:hAnsiTheme="minorHAnsi" w:cstheme="minorHAnsi"/>
              </w:rPr>
            </w:pPr>
            <w:r w:rsidRPr="003B6E34">
              <w:rPr>
                <w:rFonts w:asciiTheme="minorHAnsi" w:hAnsiTheme="minorHAnsi" w:cstheme="minorHAnsi"/>
              </w:rPr>
              <w:t>Klassifikaatorite register</w:t>
            </w:r>
          </w:p>
        </w:tc>
        <w:tc>
          <w:tcPr>
            <w:tcW w:w="4903" w:type="dxa"/>
            <w:tcBorders>
              <w:left w:val="single" w:sz="1" w:space="0" w:color="000000"/>
              <w:bottom w:val="single" w:sz="1" w:space="0" w:color="000000"/>
              <w:right w:val="single" w:sz="1" w:space="0" w:color="000000"/>
            </w:tcBorders>
          </w:tcPr>
          <w:p w14:paraId="01DDC2DC" w14:textId="08C16277" w:rsidR="0064670E" w:rsidRPr="003B6E34" w:rsidRDefault="0064670E" w:rsidP="0064670E">
            <w:pPr>
              <w:snapToGrid w:val="0"/>
              <w:rPr>
                <w:rFonts w:asciiTheme="minorHAnsi" w:hAnsiTheme="minorHAnsi" w:cstheme="minorHAnsi"/>
              </w:rPr>
            </w:pPr>
            <w:r w:rsidRPr="003B6E34">
              <w:rPr>
                <w:rFonts w:asciiTheme="minorHAnsi" w:hAnsiTheme="minorHAnsi" w:cstheme="minorHAnsi"/>
              </w:rPr>
              <w:t xml:space="preserve">Töötajale rakenduvate õiguste ja kohustuste hulk. Töötajate rollid on klassifikaatorid. Võimalike väärtuste näited on juhataja ja </w:t>
            </w:r>
            <w:r w:rsidR="003E0719" w:rsidRPr="003B6E34">
              <w:rPr>
                <w:rFonts w:asciiTheme="minorHAnsi" w:hAnsiTheme="minorHAnsi" w:cstheme="minorHAnsi"/>
              </w:rPr>
              <w:t>kauba</w:t>
            </w:r>
            <w:r w:rsidRPr="003B6E34">
              <w:rPr>
                <w:rFonts w:asciiTheme="minorHAnsi" w:hAnsiTheme="minorHAnsi" w:cstheme="minorHAnsi"/>
              </w:rPr>
              <w:t xml:space="preserve"> haldur.</w:t>
            </w:r>
          </w:p>
        </w:tc>
      </w:tr>
      <w:tr w:rsidR="0064670E" w:rsidRPr="003B6E34" w14:paraId="4A05A6B5" w14:textId="77777777" w:rsidTr="00E00407">
        <w:tc>
          <w:tcPr>
            <w:tcW w:w="2405" w:type="dxa"/>
            <w:tcBorders>
              <w:left w:val="single" w:sz="1" w:space="0" w:color="000000"/>
              <w:bottom w:val="single" w:sz="1" w:space="0" w:color="000000"/>
            </w:tcBorders>
          </w:tcPr>
          <w:p w14:paraId="4D584DA4" w14:textId="7DEDF6D6" w:rsidR="0064670E" w:rsidRPr="003B6E34" w:rsidRDefault="0064670E" w:rsidP="0064670E">
            <w:pPr>
              <w:snapToGrid w:val="0"/>
              <w:rPr>
                <w:rFonts w:asciiTheme="minorHAnsi" w:hAnsiTheme="minorHAnsi" w:cstheme="minorHAnsi"/>
              </w:rPr>
            </w:pPr>
            <w:r w:rsidRPr="003B6E34">
              <w:rPr>
                <w:rFonts w:asciiTheme="minorHAnsi" w:hAnsiTheme="minorHAnsi" w:cstheme="minorHAnsi"/>
              </w:rPr>
              <w:t>Töötaja_rolli_</w:t>
            </w:r>
            <w:r w:rsidRPr="003B6E34">
              <w:rPr>
                <w:rFonts w:asciiTheme="minorHAnsi" w:hAnsiTheme="minorHAnsi" w:cstheme="minorHAnsi"/>
              </w:rPr>
              <w:br/>
              <w:t>omamine</w:t>
            </w:r>
          </w:p>
        </w:tc>
        <w:tc>
          <w:tcPr>
            <w:tcW w:w="1920" w:type="dxa"/>
            <w:tcBorders>
              <w:left w:val="single" w:sz="1" w:space="0" w:color="000000"/>
              <w:bottom w:val="single" w:sz="1" w:space="0" w:color="000000"/>
            </w:tcBorders>
          </w:tcPr>
          <w:p w14:paraId="4FA7764D" w14:textId="2D2366BB" w:rsidR="0064670E" w:rsidRPr="003B6E34" w:rsidRDefault="0064670E" w:rsidP="0064670E">
            <w:pPr>
              <w:snapToGrid w:val="0"/>
              <w:rPr>
                <w:rFonts w:asciiTheme="minorHAnsi" w:hAnsiTheme="minorHAnsi" w:cstheme="minorHAnsi"/>
              </w:rPr>
            </w:pPr>
            <w:r w:rsidRPr="003B6E34">
              <w:rPr>
                <w:rFonts w:asciiTheme="minorHAnsi" w:hAnsiTheme="minorHAnsi" w:cstheme="minorHAnsi"/>
              </w:rPr>
              <w:t>Töötajate register</w:t>
            </w:r>
          </w:p>
        </w:tc>
        <w:tc>
          <w:tcPr>
            <w:tcW w:w="4903" w:type="dxa"/>
            <w:tcBorders>
              <w:left w:val="single" w:sz="1" w:space="0" w:color="000000"/>
              <w:bottom w:val="single" w:sz="1" w:space="0" w:color="000000"/>
              <w:right w:val="single" w:sz="1" w:space="0" w:color="000000"/>
            </w:tcBorders>
          </w:tcPr>
          <w:p w14:paraId="66724D20" w14:textId="4228D87E" w:rsidR="0064670E" w:rsidRPr="003B6E34" w:rsidRDefault="0064670E" w:rsidP="0064670E">
            <w:pPr>
              <w:snapToGrid w:val="0"/>
              <w:rPr>
                <w:rFonts w:asciiTheme="minorHAnsi" w:hAnsiTheme="minorHAnsi" w:cstheme="minorHAnsi"/>
              </w:rPr>
            </w:pPr>
            <w:r w:rsidRPr="003B6E34">
              <w:rPr>
                <w:rFonts w:asciiTheme="minorHAnsi" w:hAnsiTheme="minorHAnsi" w:cstheme="minorHAnsi"/>
              </w:rPr>
              <w:t>Rolliga määratud õiguste ja kohustuste kandmine mingi töötaja poolt mingil ajaperioodil. Üks ja sama töötaja võib olla samal ajal erinevates rollides. Üks ja sama töötaja võib olla samas rollis erinevatel aegadel.</w:t>
            </w:r>
          </w:p>
        </w:tc>
      </w:tr>
      <w:tr w:rsidR="00797B40" w:rsidRPr="003B6E34" w14:paraId="260C0955" w14:textId="77777777" w:rsidTr="00E00407">
        <w:tc>
          <w:tcPr>
            <w:tcW w:w="2405" w:type="dxa"/>
            <w:tcBorders>
              <w:left w:val="single" w:sz="1" w:space="0" w:color="000000"/>
              <w:bottom w:val="single" w:sz="4" w:space="0" w:color="auto"/>
            </w:tcBorders>
          </w:tcPr>
          <w:p w14:paraId="2E7FA24D" w14:textId="77777777" w:rsidR="00797B40" w:rsidRPr="003B6E34" w:rsidRDefault="00E00407" w:rsidP="00797B40">
            <w:pPr>
              <w:snapToGrid w:val="0"/>
              <w:rPr>
                <w:rFonts w:asciiTheme="minorHAnsi" w:hAnsiTheme="minorHAnsi" w:cstheme="minorHAnsi"/>
              </w:rPr>
            </w:pPr>
            <w:r w:rsidRPr="003B6E34">
              <w:rPr>
                <w:rFonts w:asciiTheme="minorHAnsi" w:hAnsiTheme="minorHAnsi" w:cstheme="minorHAnsi"/>
              </w:rPr>
              <w:t>Töötaja_seisundi_liik</w:t>
            </w:r>
          </w:p>
        </w:tc>
        <w:tc>
          <w:tcPr>
            <w:tcW w:w="1920" w:type="dxa"/>
            <w:tcBorders>
              <w:left w:val="single" w:sz="1" w:space="0" w:color="000000"/>
              <w:bottom w:val="single" w:sz="4" w:space="0" w:color="auto"/>
            </w:tcBorders>
          </w:tcPr>
          <w:p w14:paraId="718227C8" w14:textId="77777777" w:rsidR="00797B40" w:rsidRPr="003B6E34" w:rsidRDefault="00E00407" w:rsidP="00797B40">
            <w:pPr>
              <w:snapToGrid w:val="0"/>
              <w:rPr>
                <w:rFonts w:asciiTheme="minorHAnsi" w:hAnsiTheme="minorHAnsi" w:cstheme="minorHAnsi"/>
              </w:rPr>
            </w:pPr>
            <w:r w:rsidRPr="003B6E34">
              <w:rPr>
                <w:rFonts w:asciiTheme="minorHAnsi" w:hAnsiTheme="minorHAnsi" w:cstheme="minorHAnsi"/>
              </w:rPr>
              <w:t>Klassifikaatorite register</w:t>
            </w:r>
          </w:p>
        </w:tc>
        <w:tc>
          <w:tcPr>
            <w:tcW w:w="4903" w:type="dxa"/>
            <w:tcBorders>
              <w:left w:val="single" w:sz="1" w:space="0" w:color="000000"/>
              <w:bottom w:val="single" w:sz="4" w:space="0" w:color="auto"/>
              <w:right w:val="single" w:sz="1" w:space="0" w:color="000000"/>
            </w:tcBorders>
          </w:tcPr>
          <w:p w14:paraId="293D0C42" w14:textId="2D326E74" w:rsidR="00797B40" w:rsidRPr="003B6E34" w:rsidRDefault="000250FA" w:rsidP="00730134">
            <w:pPr>
              <w:snapToGrid w:val="0"/>
              <w:rPr>
                <w:rFonts w:asciiTheme="minorHAnsi" w:hAnsiTheme="minorHAnsi" w:cstheme="minorHAnsi"/>
              </w:rPr>
            </w:pPr>
            <w:r w:rsidRPr="003B6E34">
              <w:rPr>
                <w:rFonts w:asciiTheme="minorHAnsi" w:hAnsiTheme="minorHAnsi" w:cstheme="minorHAnsi"/>
              </w:rPr>
              <w:t>Seisundiklassifikaator, mis võimaldab fikseerida iga töötaja puhul tema hetkeseisundi vastavalt üldisele töötaja</w:t>
            </w:r>
            <w:r w:rsidR="0052496E" w:rsidRPr="003B6E34">
              <w:rPr>
                <w:rFonts w:asciiTheme="minorHAnsi" w:hAnsiTheme="minorHAnsi" w:cstheme="minorHAnsi"/>
              </w:rPr>
              <w:t>te</w:t>
            </w:r>
            <w:r w:rsidRPr="003B6E34">
              <w:rPr>
                <w:rFonts w:asciiTheme="minorHAnsi" w:hAnsiTheme="minorHAnsi" w:cstheme="minorHAnsi"/>
              </w:rPr>
              <w:t xml:space="preserve"> elutsüklile.</w:t>
            </w:r>
            <w:r w:rsidR="009842DF" w:rsidRPr="003B6E34">
              <w:rPr>
                <w:rFonts w:asciiTheme="minorHAnsi" w:hAnsiTheme="minorHAnsi" w:cstheme="minorHAnsi"/>
              </w:rPr>
              <w:t xml:space="preserve"> Näiteks: katseajal, puhkusel.</w:t>
            </w:r>
          </w:p>
        </w:tc>
      </w:tr>
      <w:tr w:rsidR="00852004" w:rsidRPr="003B6E34" w14:paraId="22713345" w14:textId="77777777" w:rsidTr="00E00407">
        <w:tc>
          <w:tcPr>
            <w:tcW w:w="2405" w:type="dxa"/>
            <w:tcBorders>
              <w:top w:val="single" w:sz="4" w:space="0" w:color="auto"/>
              <w:left w:val="single" w:sz="4" w:space="0" w:color="auto"/>
              <w:bottom w:val="single" w:sz="4" w:space="0" w:color="auto"/>
              <w:right w:val="single" w:sz="4" w:space="0" w:color="auto"/>
            </w:tcBorders>
          </w:tcPr>
          <w:p w14:paraId="6CEF94F4" w14:textId="000E0526" w:rsidR="00852004" w:rsidRPr="003B6E34" w:rsidRDefault="0014385A" w:rsidP="00797B40">
            <w:pPr>
              <w:snapToGrid w:val="0"/>
              <w:rPr>
                <w:rFonts w:asciiTheme="minorHAnsi" w:hAnsiTheme="minorHAnsi" w:cstheme="minorHAnsi"/>
              </w:rPr>
            </w:pPr>
            <w:r w:rsidRPr="003B6E34">
              <w:rPr>
                <w:rFonts w:asciiTheme="minorHAnsi" w:hAnsiTheme="minorHAnsi" w:cstheme="minorHAnsi"/>
              </w:rPr>
              <w:t>Värv</w:t>
            </w:r>
          </w:p>
        </w:tc>
        <w:tc>
          <w:tcPr>
            <w:tcW w:w="1920" w:type="dxa"/>
            <w:tcBorders>
              <w:top w:val="single" w:sz="4" w:space="0" w:color="auto"/>
              <w:left w:val="single" w:sz="4" w:space="0" w:color="auto"/>
              <w:bottom w:val="single" w:sz="4" w:space="0" w:color="auto"/>
              <w:right w:val="single" w:sz="4" w:space="0" w:color="auto"/>
            </w:tcBorders>
          </w:tcPr>
          <w:p w14:paraId="3E3243C2" w14:textId="7C841677" w:rsidR="00852004" w:rsidRPr="003B6E34" w:rsidRDefault="0014385A" w:rsidP="00797B40">
            <w:pPr>
              <w:snapToGrid w:val="0"/>
              <w:rPr>
                <w:rFonts w:asciiTheme="minorHAnsi" w:hAnsiTheme="minorHAnsi" w:cstheme="minorHAnsi"/>
              </w:rPr>
            </w:pPr>
            <w:r w:rsidRPr="003B6E34">
              <w:rPr>
                <w:rFonts w:asciiTheme="minorHAnsi" w:hAnsiTheme="minorHAnsi" w:cstheme="minorHAnsi"/>
              </w:rPr>
              <w:t>Klassifikaatorite register</w:t>
            </w:r>
          </w:p>
        </w:tc>
        <w:tc>
          <w:tcPr>
            <w:tcW w:w="4903" w:type="dxa"/>
            <w:tcBorders>
              <w:top w:val="single" w:sz="4" w:space="0" w:color="auto"/>
              <w:left w:val="single" w:sz="4" w:space="0" w:color="auto"/>
              <w:bottom w:val="single" w:sz="4" w:space="0" w:color="auto"/>
              <w:right w:val="single" w:sz="4" w:space="0" w:color="auto"/>
            </w:tcBorders>
          </w:tcPr>
          <w:p w14:paraId="295E51B4" w14:textId="66F02718" w:rsidR="00852004" w:rsidRPr="003B6E34" w:rsidRDefault="0014385A" w:rsidP="00730134">
            <w:pPr>
              <w:snapToGrid w:val="0"/>
              <w:rPr>
                <w:rFonts w:asciiTheme="minorHAnsi" w:hAnsiTheme="minorHAnsi" w:cstheme="minorHAnsi"/>
              </w:rPr>
            </w:pPr>
            <w:r w:rsidRPr="003B6E34">
              <w:rPr>
                <w:rFonts w:asciiTheme="minorHAnsi" w:hAnsiTheme="minorHAnsi" w:cstheme="minorHAnsi"/>
              </w:rPr>
              <w:t>Silmaga tajutav kauba omadus, mille määrab sellelt kehalt hajunud või seda keha läbinud valgus.</w:t>
            </w:r>
            <w:r w:rsidR="007C3DC9" w:rsidRPr="003B6E34">
              <w:rPr>
                <w:rFonts w:asciiTheme="minorHAnsi" w:hAnsiTheme="minorHAnsi" w:cstheme="minorHAnsi"/>
              </w:rPr>
              <w:t xml:space="preserve"> Väärtus on esitatud sõnaliselt.</w:t>
            </w:r>
            <w:r w:rsidR="00DA027B" w:rsidRPr="003B6E34">
              <w:rPr>
                <w:rFonts w:asciiTheme="minorHAnsi" w:hAnsiTheme="minorHAnsi" w:cstheme="minorHAnsi"/>
              </w:rPr>
              <w:t xml:space="preserve"> Näiteks: must, valge.</w:t>
            </w:r>
          </w:p>
        </w:tc>
      </w:tr>
    </w:tbl>
    <w:p w14:paraId="4216BA8D" w14:textId="77777777" w:rsidR="00AD3C5F" w:rsidRPr="003B6E34" w:rsidRDefault="00AD3C5F">
      <w:pPr>
        <w:rPr>
          <w:rFonts w:asciiTheme="minorHAnsi" w:hAnsiTheme="minorHAnsi" w:cstheme="minorHAnsi"/>
        </w:rPr>
      </w:pPr>
    </w:p>
    <w:p w14:paraId="7CFF94A0" w14:textId="18EDB230" w:rsidR="00741571" w:rsidRPr="003B6E34" w:rsidRDefault="00057980" w:rsidP="00057980">
      <w:pPr>
        <w:pStyle w:val="Heading4"/>
        <w:rPr>
          <w:rFonts w:asciiTheme="minorHAnsi" w:hAnsiTheme="minorHAnsi" w:cstheme="minorHAnsi"/>
        </w:rPr>
      </w:pPr>
      <w:bookmarkStart w:id="88" w:name="_Toc240564756"/>
      <w:r w:rsidRPr="003B6E34">
        <w:rPr>
          <w:rFonts w:asciiTheme="minorHAnsi" w:hAnsiTheme="minorHAnsi" w:cstheme="minorHAnsi"/>
        </w:rPr>
        <w:t>Atribuutide definitsioonid</w:t>
      </w:r>
      <w:bookmarkEnd w:id="88"/>
    </w:p>
    <w:p w14:paraId="1829E3A7" w14:textId="15809D07" w:rsidR="00057980" w:rsidRPr="003B6E34" w:rsidRDefault="00057980">
      <w:pPr>
        <w:rPr>
          <w:rFonts w:asciiTheme="minorHAnsi" w:hAnsiTheme="minorHAnsi" w:cstheme="minorHAnsi"/>
        </w:rPr>
      </w:pPr>
    </w:p>
    <w:p w14:paraId="74C39BB7" w14:textId="77777777" w:rsidR="00CF3374" w:rsidRPr="003B6E34" w:rsidRDefault="00CF3374" w:rsidP="00CF3374">
      <w:pPr>
        <w:jc w:val="both"/>
        <w:rPr>
          <w:rFonts w:asciiTheme="minorHAnsi" w:hAnsiTheme="minorHAnsi" w:cstheme="minorHAnsi"/>
        </w:rPr>
      </w:pPr>
      <w:r w:rsidRPr="003B6E34">
        <w:rPr>
          <w:rFonts w:asciiTheme="minorHAnsi" w:hAnsiTheme="minorHAnsi" w:cstheme="minorHAnsi"/>
        </w:rPr>
        <w:t>Sageli esinevate piirangute lühidalt väljendamiseks kasutan atribuutide kirjeldustes annotatsioone.</w:t>
      </w:r>
    </w:p>
    <w:p w14:paraId="0F39B22C" w14:textId="77777777" w:rsidR="00CF3374" w:rsidRPr="003B6E34" w:rsidRDefault="00CF3374" w:rsidP="00CF3374">
      <w:pPr>
        <w:jc w:val="both"/>
        <w:rPr>
          <w:rFonts w:asciiTheme="minorHAnsi" w:hAnsiTheme="minorHAnsi" w:cstheme="minorHAnsi"/>
        </w:rPr>
      </w:pPr>
    </w:p>
    <w:p w14:paraId="337501C0" w14:textId="77777777" w:rsidR="00CF3374" w:rsidRPr="003B6E34" w:rsidRDefault="00CF3374" w:rsidP="00BA72FB">
      <w:pPr>
        <w:numPr>
          <w:ilvl w:val="0"/>
          <w:numId w:val="32"/>
        </w:numPr>
        <w:jc w:val="both"/>
        <w:rPr>
          <w:rFonts w:asciiTheme="minorHAnsi" w:hAnsiTheme="minorHAnsi" w:cstheme="minorHAnsi"/>
        </w:rPr>
      </w:pPr>
      <w:r w:rsidRPr="003B6E34">
        <w:rPr>
          <w:rFonts w:asciiTheme="minorHAnsi" w:hAnsiTheme="minorHAnsi" w:cstheme="minorHAnsi"/>
          <w:b/>
        </w:rPr>
        <w:t>@Kohustuslik</w:t>
      </w:r>
      <w:r w:rsidRPr="003B6E34">
        <w:rPr>
          <w:rFonts w:asciiTheme="minorHAnsi" w:hAnsiTheme="minorHAnsi" w:cstheme="minorHAnsi"/>
        </w:rPr>
        <w:t xml:space="preserve"> – atribuudi väärtuse registreerimine on kohustuslik, st väärtus ei tohi ühegi olemi korral puududa.</w:t>
      </w:r>
    </w:p>
    <w:p w14:paraId="2AD0EC55" w14:textId="77777777" w:rsidR="00CF3374" w:rsidRPr="003B6E34" w:rsidRDefault="00CF3374" w:rsidP="00BA72FB">
      <w:pPr>
        <w:numPr>
          <w:ilvl w:val="0"/>
          <w:numId w:val="32"/>
        </w:numPr>
        <w:jc w:val="both"/>
        <w:rPr>
          <w:rFonts w:asciiTheme="minorHAnsi" w:hAnsiTheme="minorHAnsi" w:cstheme="minorHAnsi"/>
        </w:rPr>
      </w:pPr>
      <w:r w:rsidRPr="003B6E34">
        <w:rPr>
          <w:rFonts w:asciiTheme="minorHAnsi" w:hAnsiTheme="minorHAnsi" w:cstheme="minorHAnsi"/>
          <w:b/>
        </w:rPr>
        <w:t>@Pole_tühi</w:t>
      </w:r>
      <w:r w:rsidRPr="003B6E34">
        <w:rPr>
          <w:rFonts w:asciiTheme="minorHAnsi" w:hAnsiTheme="minorHAnsi" w:cstheme="minorHAnsi"/>
        </w:rPr>
        <w:t xml:space="preserve"> – atribuudi väärtus ei tohi olla tühi string ja ainult tühimärkidest koosnev string.</w:t>
      </w:r>
    </w:p>
    <w:p w14:paraId="2C073A98" w14:textId="19E77143" w:rsidR="00CF3374" w:rsidRDefault="00CF3374" w:rsidP="00BA72FB">
      <w:pPr>
        <w:numPr>
          <w:ilvl w:val="0"/>
          <w:numId w:val="32"/>
        </w:numPr>
        <w:jc w:val="both"/>
        <w:rPr>
          <w:rFonts w:asciiTheme="minorHAnsi" w:hAnsiTheme="minorHAnsi" w:cstheme="minorHAnsi"/>
        </w:rPr>
      </w:pPr>
      <w:r w:rsidRPr="003B6E34">
        <w:rPr>
          <w:rFonts w:asciiTheme="minorHAnsi" w:hAnsiTheme="minorHAnsi" w:cstheme="minorHAnsi"/>
          <w:b/>
        </w:rPr>
        <w:lastRenderedPageBreak/>
        <w:t>@Lubatud_ajavahemik</w:t>
      </w:r>
      <w:r w:rsidRPr="003B6E34">
        <w:rPr>
          <w:rFonts w:asciiTheme="minorHAnsi" w:hAnsiTheme="minorHAnsi" w:cstheme="minorHAnsi"/>
        </w:rPr>
        <w:t xml:space="preserve"> – atribuudi võimalikud väärtused on vahemikus 01. jaanuar </w:t>
      </w:r>
      <w:r w:rsidR="00A14D9B" w:rsidRPr="003B6E34">
        <w:rPr>
          <w:rFonts w:asciiTheme="minorHAnsi" w:hAnsiTheme="minorHAnsi" w:cstheme="minorHAnsi"/>
        </w:rPr>
        <w:t>2010</w:t>
      </w:r>
      <w:r w:rsidRPr="003B6E34">
        <w:rPr>
          <w:rFonts w:asciiTheme="minorHAnsi" w:hAnsiTheme="minorHAnsi" w:cstheme="minorHAnsi"/>
        </w:rPr>
        <w:t xml:space="preserve"> ja 31. detsember 2100 (otspunktid kaasa arvatud)</w:t>
      </w:r>
      <w:r w:rsidR="009655D9">
        <w:rPr>
          <w:rFonts w:asciiTheme="minorHAnsi" w:hAnsiTheme="minorHAnsi" w:cstheme="minorHAnsi"/>
        </w:rPr>
        <w:t xml:space="preserve"> Eesti aja järgi</w:t>
      </w:r>
      <w:r w:rsidRPr="003B6E34">
        <w:rPr>
          <w:rFonts w:asciiTheme="minorHAnsi" w:hAnsiTheme="minorHAnsi" w:cstheme="minorHAnsi"/>
        </w:rPr>
        <w:t>.</w:t>
      </w:r>
    </w:p>
    <w:p w14:paraId="1DBE065D" w14:textId="1E06CDE4" w:rsidR="0016305E" w:rsidRPr="003B6E34" w:rsidRDefault="0016305E" w:rsidP="00BA72FB">
      <w:pPr>
        <w:numPr>
          <w:ilvl w:val="0"/>
          <w:numId w:val="32"/>
        </w:numPr>
        <w:jc w:val="both"/>
        <w:rPr>
          <w:rFonts w:asciiTheme="minorHAnsi" w:hAnsiTheme="minorHAnsi" w:cstheme="minorHAnsi"/>
        </w:rPr>
      </w:pPr>
      <w:r>
        <w:rPr>
          <w:rFonts w:cs="Calibri"/>
          <w:b/>
        </w:rPr>
        <w:t xml:space="preserve">@Maksimaalne teksti pikkus </w:t>
      </w:r>
      <w:r>
        <w:rPr>
          <w:rFonts w:cs="Calibri"/>
        </w:rPr>
        <w:t xml:space="preserve">– </w:t>
      </w:r>
      <w:r w:rsidRPr="00F91C5E">
        <w:rPr>
          <w:rFonts w:eastAsia="ArialMT" w:cs="Calibri"/>
          <w:bCs/>
        </w:rPr>
        <w:t>Kasutage andmetüüpi, mis võimaldab suurimat võimalikku stringi pikkust.</w:t>
      </w:r>
    </w:p>
    <w:p w14:paraId="515DC5F8" w14:textId="77777777" w:rsidR="00CF3374" w:rsidRPr="003B6E34" w:rsidRDefault="00CF3374" w:rsidP="00CC4C1A">
      <w:pPr>
        <w:jc w:val="both"/>
        <w:rPr>
          <w:rFonts w:asciiTheme="minorHAnsi" w:hAnsiTheme="minorHAnsi" w:cstheme="minorHAnsi"/>
        </w:rPr>
      </w:pPr>
    </w:p>
    <w:p w14:paraId="73F5C36B" w14:textId="395CC101" w:rsidR="000277D6" w:rsidRPr="003B6E34" w:rsidRDefault="00741571" w:rsidP="00CC4C1A">
      <w:pPr>
        <w:jc w:val="both"/>
        <w:rPr>
          <w:rFonts w:asciiTheme="minorHAnsi" w:hAnsiTheme="minorHAnsi" w:cstheme="minorHAnsi"/>
        </w:rPr>
      </w:pPr>
      <w:r w:rsidRPr="003B6E34">
        <w:rPr>
          <w:rFonts w:asciiTheme="minorHAnsi" w:hAnsiTheme="minorHAnsi" w:cstheme="minorHAnsi"/>
        </w:rPr>
        <w:fldChar w:fldCharType="begin"/>
      </w:r>
      <w:r w:rsidRPr="003B6E34">
        <w:rPr>
          <w:rFonts w:asciiTheme="minorHAnsi" w:hAnsiTheme="minorHAnsi" w:cstheme="minorHAnsi"/>
        </w:rPr>
        <w:instrText xml:space="preserve"> REF _Ref463175753 \h </w:instrText>
      </w:r>
      <w:r w:rsidR="00CC4C1A" w:rsidRPr="003B6E34">
        <w:rPr>
          <w:rFonts w:asciiTheme="minorHAnsi" w:hAnsiTheme="minorHAnsi" w:cstheme="minorHAnsi"/>
        </w:rPr>
        <w:instrText xml:space="preserve"> \* MERGEFORMAT </w:instrText>
      </w:r>
      <w:r w:rsidRPr="003B6E34">
        <w:rPr>
          <w:rFonts w:asciiTheme="minorHAnsi" w:hAnsiTheme="minorHAnsi" w:cstheme="minorHAnsi"/>
        </w:rPr>
      </w:r>
      <w:r w:rsidRPr="003B6E34">
        <w:rPr>
          <w:rFonts w:asciiTheme="minorHAnsi" w:hAnsiTheme="minorHAnsi" w:cstheme="minorHAnsi"/>
        </w:rPr>
        <w:fldChar w:fldCharType="separate"/>
      </w:r>
      <w:r w:rsidR="00D778AB" w:rsidRPr="003B6E34">
        <w:rPr>
          <w:rFonts w:asciiTheme="minorHAnsi" w:hAnsiTheme="minorHAnsi" w:cstheme="minorHAnsi"/>
        </w:rPr>
        <w:t xml:space="preserve">Tabel </w:t>
      </w:r>
      <w:r w:rsidR="00D778AB" w:rsidRPr="003B6E34">
        <w:rPr>
          <w:rFonts w:asciiTheme="minorHAnsi" w:hAnsiTheme="minorHAnsi" w:cstheme="minorHAnsi"/>
          <w:noProof/>
        </w:rPr>
        <w:t>6</w:t>
      </w:r>
      <w:r w:rsidRPr="003B6E34">
        <w:rPr>
          <w:rFonts w:asciiTheme="minorHAnsi" w:hAnsiTheme="minorHAnsi" w:cstheme="minorHAnsi"/>
        </w:rPr>
        <w:fldChar w:fldCharType="end"/>
      </w:r>
      <w:r w:rsidRPr="003B6E34">
        <w:rPr>
          <w:rFonts w:asciiTheme="minorHAnsi" w:hAnsiTheme="minorHAnsi" w:cstheme="minorHAnsi"/>
        </w:rPr>
        <w:t xml:space="preserve"> esitab atribuutide sõnalised kirjeldused.</w:t>
      </w:r>
    </w:p>
    <w:p w14:paraId="3656E578" w14:textId="77777777" w:rsidR="00741571" w:rsidRPr="003B6E34" w:rsidRDefault="00741571">
      <w:pPr>
        <w:rPr>
          <w:rFonts w:asciiTheme="minorHAnsi" w:hAnsiTheme="minorHAnsi" w:cstheme="minorHAnsi"/>
        </w:rPr>
      </w:pPr>
    </w:p>
    <w:p w14:paraId="3EAE0157" w14:textId="5C1A206C" w:rsidR="00741571" w:rsidRPr="003B6E34" w:rsidRDefault="00741571" w:rsidP="00741571">
      <w:pPr>
        <w:pStyle w:val="Caption"/>
        <w:keepNext/>
        <w:rPr>
          <w:rFonts w:asciiTheme="minorHAnsi" w:hAnsiTheme="minorHAnsi" w:cstheme="minorHAnsi"/>
        </w:rPr>
      </w:pPr>
      <w:bookmarkStart w:id="89" w:name="_Ref463175753"/>
      <w:r w:rsidRPr="003B6E34">
        <w:rPr>
          <w:rFonts w:asciiTheme="minorHAnsi" w:hAnsiTheme="minorHAnsi" w:cstheme="minorHAnsi"/>
        </w:rPr>
        <w:t xml:space="preserve">Tabel </w:t>
      </w:r>
      <w:r w:rsidR="0035723F" w:rsidRPr="003B6E34">
        <w:rPr>
          <w:rFonts w:asciiTheme="minorHAnsi" w:hAnsiTheme="minorHAnsi" w:cstheme="minorHAnsi"/>
          <w:noProof/>
        </w:rPr>
        <w:fldChar w:fldCharType="begin"/>
      </w:r>
      <w:r w:rsidR="0035723F" w:rsidRPr="003B6E34">
        <w:rPr>
          <w:rFonts w:asciiTheme="minorHAnsi" w:hAnsiTheme="minorHAnsi" w:cstheme="minorHAnsi"/>
          <w:noProof/>
        </w:rPr>
        <w:instrText xml:space="preserve"> SEQ Tabel \* ARABIC </w:instrText>
      </w:r>
      <w:r w:rsidR="0035723F" w:rsidRPr="003B6E34">
        <w:rPr>
          <w:rFonts w:asciiTheme="minorHAnsi" w:hAnsiTheme="minorHAnsi" w:cstheme="minorHAnsi"/>
          <w:noProof/>
        </w:rPr>
        <w:fldChar w:fldCharType="separate"/>
      </w:r>
      <w:r w:rsidR="00D778AB" w:rsidRPr="003B6E34">
        <w:rPr>
          <w:rFonts w:asciiTheme="minorHAnsi" w:hAnsiTheme="minorHAnsi" w:cstheme="minorHAnsi"/>
          <w:noProof/>
        </w:rPr>
        <w:t>6</w:t>
      </w:r>
      <w:r w:rsidR="0035723F" w:rsidRPr="003B6E34">
        <w:rPr>
          <w:rFonts w:asciiTheme="minorHAnsi" w:hAnsiTheme="minorHAnsi" w:cstheme="minorHAnsi"/>
          <w:noProof/>
        </w:rPr>
        <w:fldChar w:fldCharType="end"/>
      </w:r>
      <w:bookmarkEnd w:id="89"/>
      <w:r w:rsidRPr="003B6E34">
        <w:rPr>
          <w:rFonts w:asciiTheme="minorHAnsi" w:hAnsiTheme="minorHAnsi" w:cstheme="minorHAnsi"/>
        </w:rPr>
        <w:t xml:space="preserve"> Atribuutide sõnalised kirjeldused.</w:t>
      </w:r>
    </w:p>
    <w:tbl>
      <w:tblPr>
        <w:tblW w:w="9179" w:type="dxa"/>
        <w:tblInd w:w="-1" w:type="dxa"/>
        <w:tblLayout w:type="fixed"/>
        <w:tblCellMar>
          <w:left w:w="0" w:type="dxa"/>
          <w:right w:w="0" w:type="dxa"/>
        </w:tblCellMar>
        <w:tblLook w:val="0000" w:firstRow="0" w:lastRow="0" w:firstColumn="0" w:lastColumn="0" w:noHBand="0" w:noVBand="0"/>
      </w:tblPr>
      <w:tblGrid>
        <w:gridCol w:w="1560"/>
        <w:gridCol w:w="1621"/>
        <w:gridCol w:w="4049"/>
        <w:gridCol w:w="1949"/>
      </w:tblGrid>
      <w:tr w:rsidR="00671FBE" w:rsidRPr="003B6E34" w14:paraId="0479A822" w14:textId="77777777" w:rsidTr="00CE22BD">
        <w:trPr>
          <w:tblHeader/>
        </w:trPr>
        <w:tc>
          <w:tcPr>
            <w:tcW w:w="1560" w:type="dxa"/>
            <w:tcBorders>
              <w:top w:val="single" w:sz="1" w:space="0" w:color="000000"/>
              <w:left w:val="single" w:sz="1" w:space="0" w:color="000000"/>
              <w:bottom w:val="single" w:sz="1" w:space="0" w:color="000000"/>
            </w:tcBorders>
            <w:shd w:val="clear" w:color="auto" w:fill="D9D9D9"/>
          </w:tcPr>
          <w:p w14:paraId="34762ACB" w14:textId="77777777" w:rsidR="00671FBE" w:rsidRPr="003B6E34" w:rsidRDefault="00671FBE" w:rsidP="000277D6">
            <w:pPr>
              <w:snapToGrid w:val="0"/>
              <w:rPr>
                <w:rFonts w:asciiTheme="minorHAnsi" w:hAnsiTheme="minorHAnsi" w:cstheme="minorHAnsi"/>
                <w:b/>
              </w:rPr>
            </w:pPr>
            <w:r w:rsidRPr="003B6E34">
              <w:rPr>
                <w:rFonts w:asciiTheme="minorHAnsi" w:hAnsiTheme="minorHAnsi" w:cstheme="minorHAnsi"/>
                <w:b/>
              </w:rPr>
              <w:t>Olemitüübi nimi</w:t>
            </w:r>
          </w:p>
        </w:tc>
        <w:tc>
          <w:tcPr>
            <w:tcW w:w="1621" w:type="dxa"/>
            <w:tcBorders>
              <w:top w:val="single" w:sz="1" w:space="0" w:color="000000"/>
              <w:left w:val="single" w:sz="1" w:space="0" w:color="000000"/>
              <w:bottom w:val="single" w:sz="1" w:space="0" w:color="000000"/>
            </w:tcBorders>
            <w:shd w:val="clear" w:color="auto" w:fill="D9D9D9"/>
          </w:tcPr>
          <w:p w14:paraId="34546C76" w14:textId="77777777" w:rsidR="00671FBE" w:rsidRPr="003B6E34" w:rsidRDefault="00671FBE" w:rsidP="006D34ED">
            <w:pPr>
              <w:snapToGrid w:val="0"/>
              <w:rPr>
                <w:rFonts w:asciiTheme="minorHAnsi" w:hAnsiTheme="minorHAnsi" w:cstheme="minorHAnsi"/>
                <w:b/>
              </w:rPr>
            </w:pPr>
            <w:r w:rsidRPr="003B6E34">
              <w:rPr>
                <w:rFonts w:asciiTheme="minorHAnsi" w:hAnsiTheme="minorHAnsi" w:cstheme="minorHAnsi"/>
                <w:b/>
              </w:rPr>
              <w:t>Atribuudi nimi</w:t>
            </w:r>
            <w:r w:rsidR="004279C6" w:rsidRPr="003B6E34">
              <w:rPr>
                <w:rFonts w:asciiTheme="minorHAnsi" w:hAnsiTheme="minorHAnsi" w:cstheme="minorHAnsi"/>
                <w:b/>
              </w:rPr>
              <w:t xml:space="preserve"> (</w:t>
            </w:r>
            <w:r w:rsidR="006D34ED" w:rsidRPr="003B6E34">
              <w:rPr>
                <w:rFonts w:asciiTheme="minorHAnsi" w:hAnsiTheme="minorHAnsi" w:cstheme="minorHAnsi"/>
                <w:b/>
              </w:rPr>
              <w:t>teised nimed</w:t>
            </w:r>
            <w:r w:rsidR="004279C6" w:rsidRPr="003B6E34">
              <w:rPr>
                <w:rFonts w:asciiTheme="minorHAnsi" w:hAnsiTheme="minorHAnsi" w:cstheme="minorHAnsi"/>
                <w:b/>
              </w:rPr>
              <w:t>)</w:t>
            </w:r>
          </w:p>
        </w:tc>
        <w:tc>
          <w:tcPr>
            <w:tcW w:w="4049" w:type="dxa"/>
            <w:tcBorders>
              <w:top w:val="single" w:sz="1" w:space="0" w:color="000000"/>
              <w:left w:val="single" w:sz="1" w:space="0" w:color="000000"/>
              <w:bottom w:val="single" w:sz="1" w:space="0" w:color="000000"/>
            </w:tcBorders>
            <w:shd w:val="clear" w:color="auto" w:fill="D9D9D9"/>
          </w:tcPr>
          <w:p w14:paraId="25D1C5FB" w14:textId="77777777" w:rsidR="00671FBE" w:rsidRPr="003B6E34" w:rsidRDefault="00671FBE" w:rsidP="000277D6">
            <w:pPr>
              <w:snapToGrid w:val="0"/>
              <w:rPr>
                <w:rFonts w:asciiTheme="minorHAnsi" w:hAnsiTheme="minorHAnsi" w:cstheme="minorHAnsi"/>
                <w:b/>
              </w:rPr>
            </w:pPr>
            <w:r w:rsidRPr="003B6E34">
              <w:rPr>
                <w:rFonts w:asciiTheme="minorHAnsi" w:hAnsiTheme="minorHAnsi" w:cstheme="minorHAnsi"/>
                <w:b/>
              </w:rPr>
              <w:t>Atribuudi definitsioon</w:t>
            </w:r>
          </w:p>
        </w:tc>
        <w:tc>
          <w:tcPr>
            <w:tcW w:w="1949" w:type="dxa"/>
            <w:tcBorders>
              <w:top w:val="single" w:sz="1" w:space="0" w:color="000000"/>
              <w:left w:val="single" w:sz="1" w:space="0" w:color="000000"/>
              <w:bottom w:val="single" w:sz="1" w:space="0" w:color="000000"/>
              <w:right w:val="single" w:sz="1" w:space="0" w:color="000000"/>
            </w:tcBorders>
            <w:shd w:val="clear" w:color="auto" w:fill="D9D9D9"/>
          </w:tcPr>
          <w:p w14:paraId="7BA50339" w14:textId="77777777" w:rsidR="00671FBE" w:rsidRPr="003B6E34" w:rsidRDefault="00671FBE" w:rsidP="000277D6">
            <w:pPr>
              <w:snapToGrid w:val="0"/>
              <w:rPr>
                <w:rFonts w:asciiTheme="minorHAnsi" w:hAnsiTheme="minorHAnsi" w:cstheme="minorHAnsi"/>
                <w:b/>
              </w:rPr>
            </w:pPr>
            <w:r w:rsidRPr="003B6E34">
              <w:rPr>
                <w:rFonts w:asciiTheme="minorHAnsi" w:hAnsiTheme="minorHAnsi" w:cstheme="minorHAnsi"/>
                <w:b/>
              </w:rPr>
              <w:t>Näiteväärtus</w:t>
            </w:r>
          </w:p>
        </w:tc>
      </w:tr>
      <w:tr w:rsidR="000F0890" w:rsidRPr="003B6E34" w14:paraId="70DE50B2" w14:textId="77777777" w:rsidTr="00CE22BD">
        <w:tc>
          <w:tcPr>
            <w:tcW w:w="1560" w:type="dxa"/>
            <w:tcBorders>
              <w:left w:val="single" w:sz="1" w:space="0" w:color="000000"/>
              <w:bottom w:val="single" w:sz="4" w:space="0" w:color="auto"/>
            </w:tcBorders>
          </w:tcPr>
          <w:p w14:paraId="31A1DBE8" w14:textId="77777777" w:rsidR="000F0890" w:rsidRPr="003B6E34" w:rsidRDefault="000F0890" w:rsidP="001670BA">
            <w:pPr>
              <w:snapToGrid w:val="0"/>
              <w:rPr>
                <w:rFonts w:asciiTheme="minorHAnsi" w:hAnsiTheme="minorHAnsi" w:cstheme="minorHAnsi"/>
              </w:rPr>
            </w:pPr>
            <w:r w:rsidRPr="003B6E34">
              <w:rPr>
                <w:rFonts w:asciiTheme="minorHAnsi" w:hAnsiTheme="minorHAnsi" w:cstheme="minorHAnsi"/>
              </w:rPr>
              <w:t>Ekraani_</w:t>
            </w:r>
          </w:p>
          <w:p w14:paraId="56A71648" w14:textId="3C30A7CB" w:rsidR="000F0890" w:rsidRPr="003B6E34" w:rsidRDefault="000F0890" w:rsidP="001670BA">
            <w:pPr>
              <w:snapToGrid w:val="0"/>
              <w:rPr>
                <w:rFonts w:asciiTheme="minorHAnsi" w:hAnsiTheme="minorHAnsi" w:cstheme="minorHAnsi"/>
              </w:rPr>
            </w:pPr>
            <w:r w:rsidRPr="003B6E34">
              <w:rPr>
                <w:rFonts w:asciiTheme="minorHAnsi" w:hAnsiTheme="minorHAnsi" w:cstheme="minorHAnsi"/>
              </w:rPr>
              <w:t>resolutsioon</w:t>
            </w:r>
          </w:p>
        </w:tc>
        <w:tc>
          <w:tcPr>
            <w:tcW w:w="1621" w:type="dxa"/>
            <w:tcBorders>
              <w:left w:val="single" w:sz="1" w:space="0" w:color="000000"/>
              <w:bottom w:val="single" w:sz="4" w:space="0" w:color="auto"/>
            </w:tcBorders>
          </w:tcPr>
          <w:p w14:paraId="630EBACB" w14:textId="1035B173" w:rsidR="000F0890" w:rsidRPr="003B6E34" w:rsidRDefault="000F0890" w:rsidP="001670BA">
            <w:pPr>
              <w:snapToGrid w:val="0"/>
              <w:rPr>
                <w:rFonts w:asciiTheme="minorHAnsi" w:hAnsiTheme="minorHAnsi" w:cstheme="minorHAnsi"/>
              </w:rPr>
            </w:pPr>
            <w:r w:rsidRPr="003B6E34">
              <w:rPr>
                <w:rFonts w:asciiTheme="minorHAnsi" w:hAnsiTheme="minorHAnsi" w:cstheme="minorHAnsi"/>
              </w:rPr>
              <w:t>horisontaalne</w:t>
            </w:r>
          </w:p>
        </w:tc>
        <w:tc>
          <w:tcPr>
            <w:tcW w:w="4049" w:type="dxa"/>
            <w:tcBorders>
              <w:left w:val="single" w:sz="1" w:space="0" w:color="000000"/>
              <w:bottom w:val="single" w:sz="4" w:space="0" w:color="auto"/>
            </w:tcBorders>
          </w:tcPr>
          <w:p w14:paraId="659E9482" w14:textId="77777777" w:rsidR="000F0890" w:rsidRPr="003B6E34" w:rsidRDefault="008B45CA" w:rsidP="001670BA">
            <w:pPr>
              <w:snapToGrid w:val="0"/>
              <w:rPr>
                <w:rFonts w:asciiTheme="minorHAnsi" w:hAnsiTheme="minorHAnsi" w:cstheme="minorHAnsi"/>
              </w:rPr>
            </w:pPr>
            <w:r w:rsidRPr="003B6E34">
              <w:rPr>
                <w:rFonts w:asciiTheme="minorHAnsi" w:hAnsiTheme="minorHAnsi" w:cstheme="minorHAnsi"/>
              </w:rPr>
              <w:t>Mitu pikslit mahub ekraanipaneelile horisontaalselt.</w:t>
            </w:r>
          </w:p>
          <w:p w14:paraId="5C60B36C" w14:textId="77777777" w:rsidR="008B45CA" w:rsidRPr="003B6E34" w:rsidRDefault="008B45CA" w:rsidP="001670BA">
            <w:pPr>
              <w:snapToGrid w:val="0"/>
              <w:rPr>
                <w:rFonts w:asciiTheme="minorHAnsi" w:hAnsiTheme="minorHAnsi" w:cstheme="minorHAnsi"/>
              </w:rPr>
            </w:pPr>
          </w:p>
          <w:p w14:paraId="4720FA80" w14:textId="389038B9" w:rsidR="008B45CA" w:rsidRPr="003B6E34" w:rsidRDefault="008B45CA" w:rsidP="001670BA">
            <w:pPr>
              <w:snapToGrid w:val="0"/>
              <w:rPr>
                <w:rFonts w:asciiTheme="minorHAnsi" w:hAnsiTheme="minorHAnsi" w:cstheme="minorHAnsi"/>
              </w:rPr>
            </w:pPr>
            <w:r w:rsidRPr="003B6E34">
              <w:rPr>
                <w:rFonts w:asciiTheme="minorHAnsi" w:hAnsiTheme="minorHAnsi" w:cstheme="minorHAnsi"/>
                <w:b/>
              </w:rPr>
              <w:t>{</w:t>
            </w:r>
            <w:r w:rsidR="003C6F7D">
              <w:rPr>
                <w:rFonts w:asciiTheme="minorHAnsi" w:hAnsiTheme="minorHAnsi" w:cstheme="minorHAnsi"/>
                <w:b/>
              </w:rPr>
              <w:t xml:space="preserve">1. </w:t>
            </w:r>
            <w:r w:rsidR="00A87F3B" w:rsidRPr="003B6E34">
              <w:rPr>
                <w:rFonts w:asciiTheme="minorHAnsi" w:hAnsiTheme="minorHAnsi" w:cstheme="minorHAnsi"/>
                <w:b/>
              </w:rPr>
              <w:t>@Kohustuslik</w:t>
            </w:r>
            <w:r w:rsidRPr="003B6E34">
              <w:rPr>
                <w:rFonts w:asciiTheme="minorHAnsi" w:hAnsiTheme="minorHAnsi" w:cstheme="minorHAnsi"/>
                <w:b/>
              </w:rPr>
              <w:t>.</w:t>
            </w:r>
            <w:r w:rsidR="00721D83" w:rsidRPr="003B6E34">
              <w:rPr>
                <w:rFonts w:asciiTheme="minorHAnsi" w:hAnsiTheme="minorHAnsi" w:cstheme="minorHAnsi"/>
                <w:b/>
              </w:rPr>
              <w:t xml:space="preserve"> </w:t>
            </w:r>
            <w:r w:rsidR="003C6F7D">
              <w:rPr>
                <w:rFonts w:asciiTheme="minorHAnsi" w:hAnsiTheme="minorHAnsi" w:cstheme="minorHAnsi"/>
                <w:b/>
              </w:rPr>
              <w:br/>
              <w:t xml:space="preserve">2. </w:t>
            </w:r>
            <w:r w:rsidR="00721D83" w:rsidRPr="003B6E34">
              <w:rPr>
                <w:rFonts w:asciiTheme="minorHAnsi" w:hAnsiTheme="minorHAnsi" w:cstheme="minorHAnsi"/>
                <w:b/>
              </w:rPr>
              <w:t>Täisarvuline väärtus.</w:t>
            </w:r>
            <w:r w:rsidRPr="003B6E34">
              <w:rPr>
                <w:rFonts w:asciiTheme="minorHAnsi" w:hAnsiTheme="minorHAnsi" w:cstheme="minorHAnsi"/>
                <w:b/>
              </w:rPr>
              <w:t xml:space="preserve"> Väärtus peab olema suurem kui 0.</w:t>
            </w:r>
            <w:r w:rsidR="009663F6" w:rsidRPr="003B6E34">
              <w:rPr>
                <w:rFonts w:asciiTheme="minorHAnsi" w:hAnsiTheme="minorHAnsi" w:cstheme="minorHAnsi"/>
                <w:b/>
              </w:rPr>
              <w:t xml:space="preserve"> </w:t>
            </w:r>
            <w:r w:rsidR="003C6F7D">
              <w:rPr>
                <w:rFonts w:asciiTheme="minorHAnsi" w:hAnsiTheme="minorHAnsi" w:cstheme="minorHAnsi"/>
                <w:b/>
              </w:rPr>
              <w:br/>
              <w:t xml:space="preserve">3. </w:t>
            </w:r>
            <w:r w:rsidR="009663F6" w:rsidRPr="003B6E34">
              <w:rPr>
                <w:rFonts w:asciiTheme="minorHAnsi" w:hAnsiTheme="minorHAnsi" w:cstheme="minorHAnsi"/>
                <w:b/>
              </w:rPr>
              <w:t>Horisontaalse ja vertikaalse kombinatsioon on iga ekraani resolutsiooni korral unikaalne.</w:t>
            </w:r>
            <w:r w:rsidRPr="003B6E34">
              <w:rPr>
                <w:rFonts w:asciiTheme="minorHAnsi" w:hAnsiTheme="minorHAnsi" w:cstheme="minorHAnsi"/>
                <w:b/>
              </w:rPr>
              <w:t>}</w:t>
            </w:r>
          </w:p>
        </w:tc>
        <w:tc>
          <w:tcPr>
            <w:tcW w:w="1949" w:type="dxa"/>
            <w:tcBorders>
              <w:left w:val="single" w:sz="1" w:space="0" w:color="000000"/>
              <w:bottom w:val="single" w:sz="4" w:space="0" w:color="auto"/>
              <w:right w:val="single" w:sz="1" w:space="0" w:color="000000"/>
            </w:tcBorders>
          </w:tcPr>
          <w:p w14:paraId="5736EAE6" w14:textId="54B7D5F3" w:rsidR="000F0890" w:rsidRPr="003B6E34" w:rsidRDefault="00F4445B" w:rsidP="001670BA">
            <w:pPr>
              <w:snapToGrid w:val="0"/>
              <w:rPr>
                <w:rFonts w:asciiTheme="minorHAnsi" w:hAnsiTheme="minorHAnsi" w:cstheme="minorHAnsi"/>
              </w:rPr>
            </w:pPr>
            <w:r w:rsidRPr="003B6E34">
              <w:rPr>
                <w:rFonts w:asciiTheme="minorHAnsi" w:hAnsiTheme="minorHAnsi" w:cstheme="minorHAnsi"/>
              </w:rPr>
              <w:t>800</w:t>
            </w:r>
          </w:p>
        </w:tc>
      </w:tr>
      <w:tr w:rsidR="000F0890" w:rsidRPr="003B6E34" w14:paraId="73BEBC40" w14:textId="77777777" w:rsidTr="00CE22BD">
        <w:tc>
          <w:tcPr>
            <w:tcW w:w="1560" w:type="dxa"/>
            <w:tcBorders>
              <w:left w:val="single" w:sz="1" w:space="0" w:color="000000"/>
              <w:bottom w:val="single" w:sz="4" w:space="0" w:color="auto"/>
            </w:tcBorders>
          </w:tcPr>
          <w:p w14:paraId="3E105BCA" w14:textId="77777777" w:rsidR="000F0890" w:rsidRPr="003B6E34" w:rsidRDefault="000F0890" w:rsidP="000F0890">
            <w:pPr>
              <w:snapToGrid w:val="0"/>
              <w:rPr>
                <w:rFonts w:asciiTheme="minorHAnsi" w:hAnsiTheme="minorHAnsi" w:cstheme="minorHAnsi"/>
              </w:rPr>
            </w:pPr>
            <w:r w:rsidRPr="003B6E34">
              <w:rPr>
                <w:rFonts w:asciiTheme="minorHAnsi" w:hAnsiTheme="minorHAnsi" w:cstheme="minorHAnsi"/>
              </w:rPr>
              <w:t>Ekraani_</w:t>
            </w:r>
          </w:p>
          <w:p w14:paraId="77772277" w14:textId="149E2C0D" w:rsidR="000F0890" w:rsidRPr="003B6E34" w:rsidRDefault="000F0890" w:rsidP="000F0890">
            <w:pPr>
              <w:snapToGrid w:val="0"/>
              <w:rPr>
                <w:rFonts w:asciiTheme="minorHAnsi" w:hAnsiTheme="minorHAnsi" w:cstheme="minorHAnsi"/>
              </w:rPr>
            </w:pPr>
            <w:r w:rsidRPr="003B6E34">
              <w:rPr>
                <w:rFonts w:asciiTheme="minorHAnsi" w:hAnsiTheme="minorHAnsi" w:cstheme="minorHAnsi"/>
              </w:rPr>
              <w:t>resolutsioon</w:t>
            </w:r>
          </w:p>
        </w:tc>
        <w:tc>
          <w:tcPr>
            <w:tcW w:w="1621" w:type="dxa"/>
            <w:tcBorders>
              <w:left w:val="single" w:sz="1" w:space="0" w:color="000000"/>
              <w:bottom w:val="single" w:sz="4" w:space="0" w:color="auto"/>
            </w:tcBorders>
          </w:tcPr>
          <w:p w14:paraId="30721C07" w14:textId="080775E4" w:rsidR="000F0890" w:rsidRPr="003B6E34" w:rsidRDefault="000F0890" w:rsidP="001670BA">
            <w:pPr>
              <w:snapToGrid w:val="0"/>
              <w:rPr>
                <w:rFonts w:asciiTheme="minorHAnsi" w:hAnsiTheme="minorHAnsi" w:cstheme="minorHAnsi"/>
              </w:rPr>
            </w:pPr>
            <w:r w:rsidRPr="003B6E34">
              <w:rPr>
                <w:rFonts w:asciiTheme="minorHAnsi" w:hAnsiTheme="minorHAnsi" w:cstheme="minorHAnsi"/>
              </w:rPr>
              <w:t>vertikaalne</w:t>
            </w:r>
          </w:p>
        </w:tc>
        <w:tc>
          <w:tcPr>
            <w:tcW w:w="4049" w:type="dxa"/>
            <w:tcBorders>
              <w:left w:val="single" w:sz="1" w:space="0" w:color="000000"/>
              <w:bottom w:val="single" w:sz="4" w:space="0" w:color="auto"/>
            </w:tcBorders>
          </w:tcPr>
          <w:p w14:paraId="27B90A88" w14:textId="77777777" w:rsidR="000F0890" w:rsidRPr="003B6E34" w:rsidRDefault="008B45CA" w:rsidP="001670BA">
            <w:pPr>
              <w:snapToGrid w:val="0"/>
              <w:rPr>
                <w:rFonts w:asciiTheme="minorHAnsi" w:hAnsiTheme="minorHAnsi" w:cstheme="minorHAnsi"/>
              </w:rPr>
            </w:pPr>
            <w:r w:rsidRPr="003B6E34">
              <w:rPr>
                <w:rFonts w:asciiTheme="minorHAnsi" w:hAnsiTheme="minorHAnsi" w:cstheme="minorHAnsi"/>
              </w:rPr>
              <w:t>Mitu pikslit mahub ekraanipaneelile horisontaalselt.</w:t>
            </w:r>
          </w:p>
          <w:p w14:paraId="4AFF62CD" w14:textId="77777777" w:rsidR="008B45CA" w:rsidRPr="003B6E34" w:rsidRDefault="008B45CA" w:rsidP="001670BA">
            <w:pPr>
              <w:snapToGrid w:val="0"/>
              <w:rPr>
                <w:rFonts w:asciiTheme="minorHAnsi" w:hAnsiTheme="minorHAnsi" w:cstheme="minorHAnsi"/>
              </w:rPr>
            </w:pPr>
          </w:p>
          <w:p w14:paraId="24AA087E" w14:textId="1E503113" w:rsidR="008B45CA" w:rsidRPr="003B6E34" w:rsidRDefault="008B45CA" w:rsidP="001670BA">
            <w:pPr>
              <w:snapToGrid w:val="0"/>
              <w:rPr>
                <w:rFonts w:asciiTheme="minorHAnsi" w:hAnsiTheme="minorHAnsi" w:cstheme="minorHAnsi"/>
              </w:rPr>
            </w:pPr>
            <w:r w:rsidRPr="003B6E34">
              <w:rPr>
                <w:rFonts w:asciiTheme="minorHAnsi" w:hAnsiTheme="minorHAnsi" w:cstheme="minorHAnsi"/>
                <w:b/>
              </w:rPr>
              <w:t>{</w:t>
            </w:r>
            <w:r w:rsidR="003C6F7D">
              <w:rPr>
                <w:rFonts w:asciiTheme="minorHAnsi" w:hAnsiTheme="minorHAnsi" w:cstheme="minorHAnsi"/>
                <w:b/>
              </w:rPr>
              <w:t xml:space="preserve">1. </w:t>
            </w:r>
            <w:r w:rsidR="00615EA8" w:rsidRPr="003B6E34">
              <w:rPr>
                <w:rFonts w:asciiTheme="minorHAnsi" w:hAnsiTheme="minorHAnsi" w:cstheme="minorHAnsi"/>
                <w:b/>
              </w:rPr>
              <w:t>@Kohustuslik</w:t>
            </w:r>
            <w:r w:rsidRPr="003B6E34">
              <w:rPr>
                <w:rFonts w:asciiTheme="minorHAnsi" w:hAnsiTheme="minorHAnsi" w:cstheme="minorHAnsi"/>
                <w:b/>
              </w:rPr>
              <w:t xml:space="preserve">. </w:t>
            </w:r>
            <w:r w:rsidR="003C6F7D">
              <w:rPr>
                <w:rFonts w:asciiTheme="minorHAnsi" w:hAnsiTheme="minorHAnsi" w:cstheme="minorHAnsi"/>
                <w:b/>
              </w:rPr>
              <w:br/>
              <w:t xml:space="preserve">2. </w:t>
            </w:r>
            <w:r w:rsidR="00721D83" w:rsidRPr="003B6E34">
              <w:rPr>
                <w:rFonts w:asciiTheme="minorHAnsi" w:hAnsiTheme="minorHAnsi" w:cstheme="minorHAnsi"/>
                <w:b/>
              </w:rPr>
              <w:t xml:space="preserve">Täisarvuline väärtus. </w:t>
            </w:r>
            <w:r w:rsidR="003C6F7D">
              <w:rPr>
                <w:rFonts w:asciiTheme="minorHAnsi" w:hAnsiTheme="minorHAnsi" w:cstheme="minorHAnsi"/>
                <w:b/>
              </w:rPr>
              <w:br/>
              <w:t xml:space="preserve">3. </w:t>
            </w:r>
            <w:r w:rsidRPr="003B6E34">
              <w:rPr>
                <w:rFonts w:asciiTheme="minorHAnsi" w:hAnsiTheme="minorHAnsi" w:cstheme="minorHAnsi"/>
                <w:b/>
              </w:rPr>
              <w:t>Väärtus peab olema suurem kui 0.</w:t>
            </w:r>
            <w:r w:rsidR="00B77E59" w:rsidRPr="003B6E34">
              <w:rPr>
                <w:rFonts w:asciiTheme="minorHAnsi" w:hAnsiTheme="minorHAnsi" w:cstheme="minorHAnsi"/>
                <w:b/>
              </w:rPr>
              <w:t xml:space="preserve"> </w:t>
            </w:r>
            <w:r w:rsidR="003C6F7D">
              <w:rPr>
                <w:rFonts w:asciiTheme="minorHAnsi" w:hAnsiTheme="minorHAnsi" w:cstheme="minorHAnsi"/>
                <w:b/>
              </w:rPr>
              <w:br/>
              <w:t xml:space="preserve">4. </w:t>
            </w:r>
            <w:r w:rsidR="00B77E59" w:rsidRPr="003B6E34">
              <w:rPr>
                <w:rFonts w:asciiTheme="minorHAnsi" w:hAnsiTheme="minorHAnsi" w:cstheme="minorHAnsi"/>
                <w:b/>
              </w:rPr>
              <w:t>Horisontaalse ja vertikaalse kombinatsioon on iga ekraani resolutsiooni korral unikaalne.</w:t>
            </w:r>
            <w:r w:rsidRPr="003B6E34">
              <w:rPr>
                <w:rFonts w:asciiTheme="minorHAnsi" w:hAnsiTheme="minorHAnsi" w:cstheme="minorHAnsi"/>
                <w:b/>
              </w:rPr>
              <w:t>}</w:t>
            </w:r>
          </w:p>
        </w:tc>
        <w:tc>
          <w:tcPr>
            <w:tcW w:w="1949" w:type="dxa"/>
            <w:tcBorders>
              <w:left w:val="single" w:sz="1" w:space="0" w:color="000000"/>
              <w:bottom w:val="single" w:sz="4" w:space="0" w:color="auto"/>
              <w:right w:val="single" w:sz="1" w:space="0" w:color="000000"/>
            </w:tcBorders>
          </w:tcPr>
          <w:p w14:paraId="2A149C59" w14:textId="141DB950" w:rsidR="000F0890" w:rsidRPr="003B6E34" w:rsidRDefault="00F4445B" w:rsidP="001670BA">
            <w:pPr>
              <w:snapToGrid w:val="0"/>
              <w:rPr>
                <w:rFonts w:asciiTheme="minorHAnsi" w:hAnsiTheme="minorHAnsi" w:cstheme="minorHAnsi"/>
              </w:rPr>
            </w:pPr>
            <w:r w:rsidRPr="003B6E34">
              <w:rPr>
                <w:rFonts w:asciiTheme="minorHAnsi" w:hAnsiTheme="minorHAnsi" w:cstheme="minorHAnsi"/>
              </w:rPr>
              <w:t>400</w:t>
            </w:r>
          </w:p>
        </w:tc>
      </w:tr>
      <w:tr w:rsidR="00D97D2F" w:rsidRPr="003B6E34" w14:paraId="6083053F" w14:textId="77777777" w:rsidTr="00CE22BD">
        <w:tc>
          <w:tcPr>
            <w:tcW w:w="1560" w:type="dxa"/>
            <w:tcBorders>
              <w:top w:val="single" w:sz="4" w:space="0" w:color="auto"/>
              <w:left w:val="single" w:sz="4" w:space="0" w:color="auto"/>
              <w:bottom w:val="single" w:sz="4" w:space="0" w:color="auto"/>
              <w:right w:val="single" w:sz="4" w:space="0" w:color="auto"/>
            </w:tcBorders>
          </w:tcPr>
          <w:p w14:paraId="41534968"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Isik</w:t>
            </w:r>
          </w:p>
        </w:tc>
        <w:tc>
          <w:tcPr>
            <w:tcW w:w="1621" w:type="dxa"/>
            <w:tcBorders>
              <w:top w:val="single" w:sz="4" w:space="0" w:color="auto"/>
              <w:left w:val="single" w:sz="4" w:space="0" w:color="auto"/>
              <w:bottom w:val="single" w:sz="4" w:space="0" w:color="auto"/>
              <w:right w:val="single" w:sz="4" w:space="0" w:color="auto"/>
            </w:tcBorders>
          </w:tcPr>
          <w:p w14:paraId="3333E15D"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isikukood</w:t>
            </w:r>
          </w:p>
        </w:tc>
        <w:tc>
          <w:tcPr>
            <w:tcW w:w="4049" w:type="dxa"/>
            <w:tcBorders>
              <w:top w:val="single" w:sz="4" w:space="0" w:color="auto"/>
              <w:left w:val="single" w:sz="4" w:space="0" w:color="auto"/>
              <w:bottom w:val="single" w:sz="4" w:space="0" w:color="auto"/>
              <w:right w:val="single" w:sz="4" w:space="0" w:color="auto"/>
            </w:tcBorders>
          </w:tcPr>
          <w:p w14:paraId="68598AAB" w14:textId="65FDE682"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Riigi poolt väljastatud isiku identifikaator, mis on unikaalne selle väljastanud riigi piires.</w:t>
            </w:r>
            <w:r w:rsidR="00BF090E" w:rsidRPr="003B6E34">
              <w:rPr>
                <w:rFonts w:asciiTheme="minorHAnsi" w:hAnsiTheme="minorHAnsi" w:cstheme="minorHAnsi"/>
              </w:rPr>
              <w:t xml:space="preserve"> Kui riigis ei ole kasutusel või isik ei ole saanud isikukoodi (nagu näiteks Ungaris – (Wikipedia)), siis on selle atribuudi väärtuseks riigi poolt väljastatud isikut identifitseeriva dokumendi number.</w:t>
            </w:r>
          </w:p>
          <w:p w14:paraId="4E29B2D0" w14:textId="77777777" w:rsidR="00D97D2F" w:rsidRPr="003B6E34" w:rsidRDefault="00D97D2F" w:rsidP="00045223">
            <w:pPr>
              <w:snapToGrid w:val="0"/>
              <w:rPr>
                <w:rFonts w:asciiTheme="minorHAnsi" w:hAnsiTheme="minorHAnsi" w:cstheme="minorHAnsi"/>
              </w:rPr>
            </w:pPr>
          </w:p>
          <w:p w14:paraId="145A1B63" w14:textId="77777777" w:rsidR="0056559A" w:rsidRDefault="0056559A" w:rsidP="0056559A">
            <w:pPr>
              <w:snapToGrid w:val="0"/>
              <w:rPr>
                <w:rFonts w:cs="Calibri"/>
                <w:b/>
              </w:rPr>
            </w:pPr>
            <w:r w:rsidRPr="000A41CD">
              <w:rPr>
                <w:rFonts w:cs="Calibri"/>
                <w:b/>
              </w:rPr>
              <w:t>{</w:t>
            </w:r>
            <w:r>
              <w:rPr>
                <w:rFonts w:cs="Calibri"/>
                <w:b/>
              </w:rPr>
              <w:t xml:space="preserve">1. </w:t>
            </w:r>
            <w:r w:rsidRPr="000A41CD">
              <w:rPr>
                <w:rFonts w:cs="Calibri"/>
                <w:b/>
              </w:rPr>
              <w:t xml:space="preserve">@Kohustuslik. </w:t>
            </w:r>
            <w:r>
              <w:rPr>
                <w:rFonts w:cs="Calibri"/>
                <w:b/>
              </w:rPr>
              <w:br/>
              <w:t xml:space="preserve">2. </w:t>
            </w:r>
            <w:r w:rsidRPr="000A41CD">
              <w:rPr>
                <w:rFonts w:cs="Calibri"/>
                <w:b/>
              </w:rPr>
              <w:t>@Pole_tühi.</w:t>
            </w:r>
          </w:p>
          <w:p w14:paraId="5FD95C56" w14:textId="77777777" w:rsidR="0056559A" w:rsidRPr="000A41CD" w:rsidRDefault="0056559A" w:rsidP="0056559A">
            <w:pPr>
              <w:snapToGrid w:val="0"/>
              <w:rPr>
                <w:rFonts w:cs="Calibri"/>
                <w:b/>
              </w:rPr>
            </w:pPr>
            <w:r>
              <w:rPr>
                <w:rFonts w:cs="Calibri"/>
                <w:b/>
              </w:rPr>
              <w:t xml:space="preserve">3. </w:t>
            </w:r>
            <w:commentRangeStart w:id="90"/>
            <w:r w:rsidRPr="000A41CD">
              <w:rPr>
                <w:rFonts w:cs="Calibri"/>
                <w:b/>
              </w:rPr>
              <w:t>Isikukoodis on lubatud tähed (lubatud on ka muud tähed kui ASCII tähed a-zA-Z), numbrid, tühikud (kuid mitte muud tühimärgid), sidekriipsud, plussmärgid, võrdusmärgid ja kaldkriipsud (nii \ kui /). Kõik ülejäänud märgid on keelatud.</w:t>
            </w:r>
            <w:commentRangeEnd w:id="90"/>
            <w:r>
              <w:rPr>
                <w:rStyle w:val="CommentReference"/>
                <w:rFonts w:cs="Calibri"/>
                <w:b/>
                <w:sz w:val="24"/>
                <w:szCs w:val="24"/>
              </w:rPr>
              <w:commentReference w:id="90"/>
            </w:r>
            <w:r>
              <w:rPr>
                <w:rFonts w:cs="Calibri"/>
                <w:b/>
              </w:rPr>
              <w:br/>
            </w:r>
            <w:r>
              <w:rPr>
                <w:rFonts w:cs="Calibri"/>
                <w:b/>
              </w:rPr>
              <w:lastRenderedPageBreak/>
              <w:t xml:space="preserve">4. </w:t>
            </w:r>
            <w:r w:rsidRPr="000A41CD">
              <w:rPr>
                <w:rFonts w:cs="Calibri"/>
                <w:b/>
              </w:rPr>
              <w:t xml:space="preserve">Koos riigi identifikaatoriga on isiku unikaalne identifikaator. </w:t>
            </w:r>
            <w:commentRangeStart w:id="91"/>
            <w:commentRangeEnd w:id="91"/>
            <w:r w:rsidRPr="000A41CD">
              <w:rPr>
                <w:rStyle w:val="CommentReference"/>
                <w:rFonts w:cs="Calibri"/>
                <w:b/>
                <w:sz w:val="24"/>
                <w:szCs w:val="24"/>
              </w:rPr>
              <w:commentReference w:id="91"/>
            </w:r>
          </w:p>
          <w:p w14:paraId="30BDB699" w14:textId="30B83200" w:rsidR="00D97D2F" w:rsidRPr="003B6E34" w:rsidRDefault="0056559A" w:rsidP="0056559A">
            <w:pPr>
              <w:snapToGrid w:val="0"/>
              <w:rPr>
                <w:rFonts w:asciiTheme="minorHAnsi" w:hAnsiTheme="minorHAnsi" w:cstheme="minorHAnsi"/>
                <w:b/>
              </w:rPr>
            </w:pPr>
            <w:r>
              <w:rPr>
                <w:rFonts w:cs="Calibri"/>
                <w:b/>
              </w:rPr>
              <w:t xml:space="preserve">5. </w:t>
            </w:r>
            <w:r w:rsidRPr="000A41CD">
              <w:rPr>
                <w:rFonts w:cs="Calibri"/>
                <w:b/>
              </w:rPr>
              <w:t>Kui isikukoodi riik on Eesti, siis peab isikukood koosnema 11-st numbrimärgist.}</w:t>
            </w:r>
          </w:p>
        </w:tc>
        <w:tc>
          <w:tcPr>
            <w:tcW w:w="1949" w:type="dxa"/>
            <w:tcBorders>
              <w:top w:val="single" w:sz="4" w:space="0" w:color="auto"/>
              <w:left w:val="single" w:sz="4" w:space="0" w:color="auto"/>
              <w:bottom w:val="single" w:sz="4" w:space="0" w:color="auto"/>
              <w:right w:val="single" w:sz="4" w:space="0" w:color="auto"/>
            </w:tcBorders>
          </w:tcPr>
          <w:p w14:paraId="7912C7AC"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lastRenderedPageBreak/>
              <w:t>39204010231</w:t>
            </w:r>
          </w:p>
        </w:tc>
      </w:tr>
      <w:tr w:rsidR="00D97D2F" w:rsidRPr="003B6E34" w14:paraId="762B98C6" w14:textId="77777777" w:rsidTr="00CE22BD">
        <w:tc>
          <w:tcPr>
            <w:tcW w:w="1560" w:type="dxa"/>
            <w:tcBorders>
              <w:top w:val="single" w:sz="4" w:space="0" w:color="auto"/>
              <w:left w:val="single" w:sz="4" w:space="0" w:color="auto"/>
              <w:bottom w:val="single" w:sz="4" w:space="0" w:color="auto"/>
              <w:right w:val="single" w:sz="4" w:space="0" w:color="auto"/>
            </w:tcBorders>
          </w:tcPr>
          <w:p w14:paraId="1D6D3428"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Isik</w:t>
            </w:r>
          </w:p>
        </w:tc>
        <w:tc>
          <w:tcPr>
            <w:tcW w:w="1621" w:type="dxa"/>
            <w:tcBorders>
              <w:top w:val="single" w:sz="4" w:space="0" w:color="auto"/>
              <w:left w:val="single" w:sz="4" w:space="0" w:color="auto"/>
              <w:bottom w:val="single" w:sz="4" w:space="0" w:color="auto"/>
              <w:right w:val="single" w:sz="4" w:space="0" w:color="auto"/>
            </w:tcBorders>
          </w:tcPr>
          <w:p w14:paraId="01769616"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eesnimi</w:t>
            </w:r>
          </w:p>
        </w:tc>
        <w:tc>
          <w:tcPr>
            <w:tcW w:w="4049" w:type="dxa"/>
            <w:tcBorders>
              <w:top w:val="single" w:sz="4" w:space="0" w:color="auto"/>
              <w:left w:val="single" w:sz="4" w:space="0" w:color="auto"/>
              <w:bottom w:val="single" w:sz="4" w:space="0" w:color="auto"/>
              <w:right w:val="single" w:sz="4" w:space="0" w:color="auto"/>
            </w:tcBorders>
          </w:tcPr>
          <w:p w14:paraId="3D687C45" w14:textId="2B6CEE58"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"Lapsele pärast sündi (registreerimisel) pandav nimi, osa isikunimest. Eesnimi asetseb harilikult perekonnanime ees, harva järel (nt Ungari pruugis)." (ESTERM)</w:t>
            </w:r>
            <w:r w:rsidR="001756CE" w:rsidRPr="003B6E34">
              <w:rPr>
                <w:rFonts w:asciiTheme="minorHAnsi" w:hAnsiTheme="minorHAnsi" w:cstheme="minorHAnsi"/>
              </w:rPr>
              <w:t xml:space="preserve"> </w:t>
            </w:r>
            <w:r w:rsidR="004C46A5" w:rsidRPr="003B6E34">
              <w:rPr>
                <w:rFonts w:asciiTheme="minorHAnsi" w:hAnsiTheme="minorHAnsi" w:cstheme="minorHAnsi"/>
              </w:rPr>
              <w:t>Isikut tõendavasse dokumenti kantud nimi, mida vajadusel on lühendatud. "Välisriigi dokumendis olev nimi, mis ei ole eesnime ega perekonnanime osa, loetakse eesnime osaks ja lisatakse eesnime järele." (Nimeseadus)</w:t>
            </w:r>
          </w:p>
          <w:p w14:paraId="6C743855" w14:textId="77777777" w:rsidR="00D97D2F" w:rsidRPr="003B6E34" w:rsidRDefault="00D97D2F" w:rsidP="00045223">
            <w:pPr>
              <w:snapToGrid w:val="0"/>
              <w:rPr>
                <w:rFonts w:asciiTheme="minorHAnsi" w:hAnsiTheme="minorHAnsi" w:cstheme="minorHAnsi"/>
              </w:rPr>
            </w:pPr>
          </w:p>
          <w:p w14:paraId="41A2154E" w14:textId="526D665A" w:rsidR="00D97D2F" w:rsidRPr="003B6E34" w:rsidRDefault="00A96B92" w:rsidP="00DC1E15">
            <w:pPr>
              <w:snapToGrid w:val="0"/>
              <w:rPr>
                <w:rFonts w:asciiTheme="minorHAnsi" w:hAnsiTheme="minorHAnsi" w:cstheme="minorHAnsi"/>
                <w:b/>
              </w:rPr>
            </w:pPr>
            <w:r w:rsidRPr="00C11868">
              <w:rPr>
                <w:rFonts w:asciiTheme="minorHAnsi" w:hAnsiTheme="minorHAnsi" w:cstheme="minorHAnsi"/>
                <w:b/>
              </w:rPr>
              <w:t>{</w:t>
            </w:r>
            <w:r>
              <w:rPr>
                <w:rFonts w:asciiTheme="minorHAnsi" w:hAnsiTheme="minorHAnsi" w:cstheme="minorHAnsi"/>
                <w:b/>
              </w:rPr>
              <w:t xml:space="preserve">1. </w:t>
            </w:r>
            <w:r w:rsidRPr="00C11868">
              <w:rPr>
                <w:rFonts w:asciiTheme="minorHAnsi" w:hAnsiTheme="minorHAnsi" w:cstheme="minorHAnsi"/>
                <w:b/>
              </w:rPr>
              <w:t>@Pole_tühi.</w:t>
            </w:r>
            <w:r>
              <w:rPr>
                <w:rFonts w:asciiTheme="minorHAnsi" w:hAnsiTheme="minorHAnsi" w:cstheme="minorHAnsi"/>
                <w:b/>
              </w:rPr>
              <w:br/>
              <w:t xml:space="preserve">2. </w:t>
            </w:r>
            <w:r w:rsidRPr="00C11868">
              <w:rPr>
                <w:rFonts w:asciiTheme="minorHAnsi" w:eastAsia="Courier New" w:hAnsiTheme="minorHAnsi" w:cstheme="minorHAnsi"/>
                <w:b/>
              </w:rPr>
              <w:t>Võib olla kuni 50 märki pikk.</w:t>
            </w:r>
            <w:r>
              <w:rPr>
                <w:rFonts w:asciiTheme="minorHAnsi" w:hAnsiTheme="minorHAnsi" w:cstheme="minorHAnsi"/>
                <w:b/>
              </w:rPr>
              <w:br/>
            </w:r>
            <w:r>
              <w:rPr>
                <w:rFonts w:asciiTheme="minorHAnsi" w:eastAsia="Courier New" w:hAnsiTheme="minorHAnsi" w:cstheme="minorHAnsi"/>
                <w:b/>
              </w:rPr>
              <w:t xml:space="preserve">3. </w:t>
            </w:r>
            <w:r w:rsidRPr="00C11868">
              <w:rPr>
                <w:rFonts w:asciiTheme="minorHAnsi" w:eastAsia="Courier New" w:hAnsiTheme="minorHAnsi" w:cstheme="minorHAnsi"/>
                <w:b/>
              </w:rPr>
              <w:t xml:space="preserve">Vähemalt üks kahest – eesnimi või perenimi </w:t>
            </w:r>
            <w:r w:rsidR="00CE22BD" w:rsidRPr="00CE22BD">
              <w:rPr>
                <w:rFonts w:asciiTheme="minorHAnsi" w:eastAsia="Courier New" w:hAnsiTheme="minorHAnsi" w:cstheme="minorHAnsi"/>
                <w:b/>
              </w:rPr>
              <w:t xml:space="preserve">– </w:t>
            </w:r>
            <w:r w:rsidR="00CE22BD">
              <w:rPr>
                <w:rFonts w:asciiTheme="minorHAnsi" w:eastAsia="Courier New" w:hAnsiTheme="minorHAnsi" w:cstheme="minorHAnsi"/>
                <w:b/>
              </w:rPr>
              <w:t xml:space="preserve"> </w:t>
            </w:r>
            <w:r w:rsidRPr="00C11868">
              <w:rPr>
                <w:rFonts w:asciiTheme="minorHAnsi" w:hAnsiTheme="minorHAnsi" w:cstheme="minorHAnsi"/>
                <w:b/>
              </w:rPr>
              <w:t>peab</w:t>
            </w:r>
            <w:r w:rsidRPr="00C11868">
              <w:rPr>
                <w:rFonts w:asciiTheme="minorHAnsi" w:eastAsia="Courier New" w:hAnsiTheme="minorHAnsi" w:cstheme="minorHAnsi"/>
                <w:b/>
              </w:rPr>
              <w:t xml:space="preserve"> olema registreeritud. </w:t>
            </w:r>
            <w:r w:rsidRPr="00C11868">
              <w:rPr>
                <w:rFonts w:asciiTheme="minorHAnsi" w:hAnsiTheme="minorHAnsi" w:cstheme="minorHAnsi"/>
                <w:b/>
              </w:rPr>
              <w:t>}</w:t>
            </w:r>
          </w:p>
        </w:tc>
        <w:tc>
          <w:tcPr>
            <w:tcW w:w="1949" w:type="dxa"/>
            <w:tcBorders>
              <w:top w:val="single" w:sz="4" w:space="0" w:color="auto"/>
              <w:left w:val="single" w:sz="4" w:space="0" w:color="auto"/>
              <w:bottom w:val="single" w:sz="4" w:space="0" w:color="auto"/>
              <w:right w:val="single" w:sz="4" w:space="0" w:color="auto"/>
            </w:tcBorders>
          </w:tcPr>
          <w:p w14:paraId="02183811"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Mart</w:t>
            </w:r>
          </w:p>
        </w:tc>
      </w:tr>
      <w:tr w:rsidR="00D97D2F" w:rsidRPr="003B6E34" w14:paraId="3BE71DF3" w14:textId="77777777" w:rsidTr="00CE22BD">
        <w:tc>
          <w:tcPr>
            <w:tcW w:w="1560" w:type="dxa"/>
            <w:tcBorders>
              <w:top w:val="single" w:sz="4" w:space="0" w:color="auto"/>
              <w:left w:val="single" w:sz="4" w:space="0" w:color="auto"/>
              <w:bottom w:val="single" w:sz="4" w:space="0" w:color="auto"/>
              <w:right w:val="single" w:sz="4" w:space="0" w:color="auto"/>
            </w:tcBorders>
          </w:tcPr>
          <w:p w14:paraId="0190D168"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Isik</w:t>
            </w:r>
          </w:p>
        </w:tc>
        <w:tc>
          <w:tcPr>
            <w:tcW w:w="1621" w:type="dxa"/>
            <w:tcBorders>
              <w:top w:val="single" w:sz="4" w:space="0" w:color="auto"/>
              <w:left w:val="single" w:sz="4" w:space="0" w:color="auto"/>
              <w:bottom w:val="single" w:sz="4" w:space="0" w:color="auto"/>
              <w:right w:val="single" w:sz="4" w:space="0" w:color="auto"/>
            </w:tcBorders>
          </w:tcPr>
          <w:p w14:paraId="2BBE355C" w14:textId="77777777" w:rsidR="00D97D2F" w:rsidRPr="003B6E34" w:rsidRDefault="00D97D2F" w:rsidP="004279C6">
            <w:pPr>
              <w:snapToGrid w:val="0"/>
              <w:rPr>
                <w:rFonts w:asciiTheme="minorHAnsi" w:hAnsiTheme="minorHAnsi" w:cstheme="minorHAnsi"/>
              </w:rPr>
            </w:pPr>
            <w:r w:rsidRPr="003B6E34">
              <w:rPr>
                <w:rFonts w:asciiTheme="minorHAnsi" w:hAnsiTheme="minorHAnsi" w:cstheme="minorHAnsi"/>
              </w:rPr>
              <w:t>perenimi (perekonna- nimi)</w:t>
            </w:r>
          </w:p>
          <w:p w14:paraId="3B11D534" w14:textId="77777777" w:rsidR="00D97D2F" w:rsidRPr="003B6E34" w:rsidRDefault="00D97D2F" w:rsidP="00045223">
            <w:pPr>
              <w:snapToGrid w:val="0"/>
              <w:rPr>
                <w:rFonts w:asciiTheme="minorHAnsi" w:hAnsiTheme="minorHAnsi" w:cstheme="minorHAnsi"/>
              </w:rPr>
            </w:pPr>
          </w:p>
        </w:tc>
        <w:tc>
          <w:tcPr>
            <w:tcW w:w="4049" w:type="dxa"/>
            <w:tcBorders>
              <w:top w:val="single" w:sz="4" w:space="0" w:color="auto"/>
              <w:left w:val="single" w:sz="4" w:space="0" w:color="auto"/>
              <w:bottom w:val="single" w:sz="4" w:space="0" w:color="auto"/>
              <w:right w:val="single" w:sz="4" w:space="0" w:color="auto"/>
            </w:tcBorders>
          </w:tcPr>
          <w:p w14:paraId="362CF582" w14:textId="59AADEBD"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"Nimi, mis on isikul ühine teiste tema perekonna liikmetega" (ESTERM)</w:t>
            </w:r>
            <w:r w:rsidR="001756CE" w:rsidRPr="003B6E34">
              <w:rPr>
                <w:rFonts w:asciiTheme="minorHAnsi" w:hAnsiTheme="minorHAnsi" w:cstheme="minorHAnsi"/>
              </w:rPr>
              <w:t xml:space="preserve"> </w:t>
            </w:r>
            <w:r w:rsidR="00CE61EA" w:rsidRPr="003B6E34">
              <w:rPr>
                <w:rFonts w:asciiTheme="minorHAnsi" w:hAnsiTheme="minorHAnsi" w:cstheme="minorHAnsi"/>
              </w:rPr>
              <w:t>Isikut tõendavasse dokumenti kantud nimi, mida vajadusel on lühendatud.</w:t>
            </w:r>
          </w:p>
          <w:p w14:paraId="75D354A4" w14:textId="77777777" w:rsidR="00D97D2F" w:rsidRPr="003B6E34" w:rsidRDefault="00D97D2F" w:rsidP="00045223">
            <w:pPr>
              <w:snapToGrid w:val="0"/>
              <w:rPr>
                <w:rFonts w:asciiTheme="minorHAnsi" w:hAnsiTheme="minorHAnsi" w:cstheme="minorHAnsi"/>
              </w:rPr>
            </w:pPr>
          </w:p>
          <w:p w14:paraId="4762FE4E" w14:textId="65E1372F" w:rsidR="00D97D2F" w:rsidRPr="003B6E34" w:rsidRDefault="00A96B92" w:rsidP="00DC1E15">
            <w:pPr>
              <w:snapToGrid w:val="0"/>
              <w:rPr>
                <w:rFonts w:asciiTheme="minorHAnsi" w:hAnsiTheme="minorHAnsi" w:cstheme="minorHAnsi"/>
                <w:b/>
              </w:rPr>
            </w:pPr>
            <w:r w:rsidRPr="00C11868">
              <w:rPr>
                <w:rFonts w:asciiTheme="minorHAnsi" w:hAnsiTheme="minorHAnsi" w:cstheme="minorHAnsi"/>
                <w:b/>
              </w:rPr>
              <w:t>{</w:t>
            </w:r>
            <w:r>
              <w:rPr>
                <w:rFonts w:asciiTheme="minorHAnsi" w:hAnsiTheme="minorHAnsi" w:cstheme="minorHAnsi"/>
                <w:b/>
              </w:rPr>
              <w:t xml:space="preserve">1. </w:t>
            </w:r>
            <w:r w:rsidRPr="00C11868">
              <w:rPr>
                <w:rFonts w:asciiTheme="minorHAnsi" w:hAnsiTheme="minorHAnsi" w:cstheme="minorHAnsi"/>
                <w:b/>
              </w:rPr>
              <w:t>@Pole_tühi.</w:t>
            </w:r>
            <w:r>
              <w:rPr>
                <w:rFonts w:asciiTheme="minorHAnsi" w:hAnsiTheme="minorHAnsi" w:cstheme="minorHAnsi"/>
                <w:b/>
              </w:rPr>
              <w:br/>
              <w:t xml:space="preserve">2. </w:t>
            </w:r>
            <w:r w:rsidRPr="00C11868">
              <w:rPr>
                <w:rFonts w:asciiTheme="minorHAnsi" w:eastAsia="Courier New" w:hAnsiTheme="minorHAnsi" w:cstheme="minorHAnsi"/>
                <w:b/>
              </w:rPr>
              <w:t>Võib olla kuni 50 märki pikk.</w:t>
            </w:r>
            <w:r>
              <w:rPr>
                <w:rFonts w:asciiTheme="minorHAnsi" w:hAnsiTheme="minorHAnsi" w:cstheme="minorHAnsi"/>
                <w:b/>
              </w:rPr>
              <w:br/>
            </w:r>
            <w:r>
              <w:rPr>
                <w:rFonts w:asciiTheme="minorHAnsi" w:eastAsia="Courier New" w:hAnsiTheme="minorHAnsi" w:cstheme="minorHAnsi"/>
                <w:b/>
              </w:rPr>
              <w:t xml:space="preserve">3. </w:t>
            </w:r>
            <w:r w:rsidRPr="00C11868">
              <w:rPr>
                <w:rFonts w:asciiTheme="minorHAnsi" w:eastAsia="Courier New" w:hAnsiTheme="minorHAnsi" w:cstheme="minorHAnsi"/>
                <w:b/>
              </w:rPr>
              <w:t xml:space="preserve">Vähemalt üks kahest – eesnimi või perenimi </w:t>
            </w:r>
            <w:r w:rsidR="00CE22BD" w:rsidRPr="00CE22BD">
              <w:rPr>
                <w:rFonts w:asciiTheme="minorHAnsi" w:eastAsia="Courier New" w:hAnsiTheme="minorHAnsi" w:cstheme="minorHAnsi"/>
                <w:b/>
              </w:rPr>
              <w:t xml:space="preserve">– </w:t>
            </w:r>
            <w:r w:rsidRPr="00C11868">
              <w:rPr>
                <w:rFonts w:asciiTheme="minorHAnsi" w:hAnsiTheme="minorHAnsi" w:cstheme="minorHAnsi"/>
                <w:b/>
              </w:rPr>
              <w:t>peab</w:t>
            </w:r>
            <w:r w:rsidRPr="00C11868">
              <w:rPr>
                <w:rFonts w:asciiTheme="minorHAnsi" w:eastAsia="Courier New" w:hAnsiTheme="minorHAnsi" w:cstheme="minorHAnsi"/>
                <w:b/>
              </w:rPr>
              <w:t xml:space="preserve"> olema registreeritud. </w:t>
            </w:r>
            <w:r w:rsidRPr="00C11868">
              <w:rPr>
                <w:rFonts w:asciiTheme="minorHAnsi" w:hAnsiTheme="minorHAnsi" w:cstheme="minorHAnsi"/>
                <w:b/>
              </w:rPr>
              <w:t>}</w:t>
            </w:r>
          </w:p>
        </w:tc>
        <w:tc>
          <w:tcPr>
            <w:tcW w:w="1949" w:type="dxa"/>
            <w:tcBorders>
              <w:top w:val="single" w:sz="4" w:space="0" w:color="auto"/>
              <w:left w:val="single" w:sz="4" w:space="0" w:color="auto"/>
              <w:bottom w:val="single" w:sz="4" w:space="0" w:color="auto"/>
              <w:right w:val="single" w:sz="4" w:space="0" w:color="auto"/>
            </w:tcBorders>
          </w:tcPr>
          <w:p w14:paraId="3BC2D160"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Mets</w:t>
            </w:r>
          </w:p>
        </w:tc>
      </w:tr>
      <w:tr w:rsidR="00D97D2F" w:rsidRPr="003B6E34" w14:paraId="3BA9057E" w14:textId="77777777" w:rsidTr="00CE22BD">
        <w:tc>
          <w:tcPr>
            <w:tcW w:w="1560" w:type="dxa"/>
            <w:tcBorders>
              <w:top w:val="single" w:sz="4" w:space="0" w:color="auto"/>
              <w:left w:val="single" w:sz="4" w:space="0" w:color="auto"/>
              <w:bottom w:val="single" w:sz="4" w:space="0" w:color="auto"/>
              <w:right w:val="single" w:sz="4" w:space="0" w:color="auto"/>
            </w:tcBorders>
          </w:tcPr>
          <w:p w14:paraId="2C74D775"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Isik</w:t>
            </w:r>
          </w:p>
        </w:tc>
        <w:tc>
          <w:tcPr>
            <w:tcW w:w="1621" w:type="dxa"/>
            <w:tcBorders>
              <w:top w:val="single" w:sz="4" w:space="0" w:color="auto"/>
              <w:left w:val="single" w:sz="4" w:space="0" w:color="auto"/>
              <w:bottom w:val="single" w:sz="4" w:space="0" w:color="auto"/>
              <w:right w:val="single" w:sz="4" w:space="0" w:color="auto"/>
            </w:tcBorders>
          </w:tcPr>
          <w:p w14:paraId="197A77BA"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sünni_kp</w:t>
            </w:r>
          </w:p>
        </w:tc>
        <w:tc>
          <w:tcPr>
            <w:tcW w:w="4049" w:type="dxa"/>
            <w:tcBorders>
              <w:top w:val="single" w:sz="4" w:space="0" w:color="auto"/>
              <w:left w:val="single" w:sz="4" w:space="0" w:color="auto"/>
              <w:bottom w:val="single" w:sz="4" w:space="0" w:color="auto"/>
              <w:right w:val="single" w:sz="4" w:space="0" w:color="auto"/>
            </w:tcBorders>
          </w:tcPr>
          <w:p w14:paraId="0A4FD458"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Isiku sünni kuupäev sünnikoha kohaliku aja järgi.</w:t>
            </w:r>
          </w:p>
          <w:p w14:paraId="3391E92B" w14:textId="77777777" w:rsidR="00D97D2F" w:rsidRPr="003B6E34" w:rsidRDefault="00D97D2F" w:rsidP="00045223">
            <w:pPr>
              <w:snapToGrid w:val="0"/>
              <w:rPr>
                <w:rFonts w:asciiTheme="minorHAnsi" w:hAnsiTheme="minorHAnsi" w:cstheme="minorHAnsi"/>
              </w:rPr>
            </w:pPr>
          </w:p>
          <w:p w14:paraId="7FAAEF1C" w14:textId="1AB040A8" w:rsidR="00D97D2F" w:rsidRPr="003B6E34" w:rsidRDefault="00A96B92" w:rsidP="00680C10">
            <w:pPr>
              <w:snapToGrid w:val="0"/>
              <w:rPr>
                <w:rFonts w:asciiTheme="minorHAnsi" w:hAnsiTheme="minorHAnsi" w:cstheme="minorHAnsi"/>
                <w:b/>
              </w:rPr>
            </w:pPr>
            <w:r w:rsidRPr="00C11868">
              <w:rPr>
                <w:rFonts w:asciiTheme="minorHAnsi" w:hAnsiTheme="minorHAnsi" w:cstheme="minorHAnsi"/>
                <w:b/>
              </w:rPr>
              <w:t>{</w:t>
            </w:r>
            <w:r>
              <w:rPr>
                <w:rFonts w:asciiTheme="minorHAnsi" w:hAnsiTheme="minorHAnsi" w:cstheme="minorHAnsi"/>
                <w:b/>
              </w:rPr>
              <w:t xml:space="preserve">1. </w:t>
            </w:r>
            <w:r w:rsidRPr="00C11868">
              <w:rPr>
                <w:rFonts w:asciiTheme="minorHAnsi" w:hAnsiTheme="minorHAnsi" w:cstheme="minorHAnsi"/>
                <w:b/>
              </w:rPr>
              <w:t xml:space="preserve">@Kohustuslik. </w:t>
            </w:r>
            <w:r>
              <w:rPr>
                <w:rFonts w:asciiTheme="minorHAnsi" w:hAnsiTheme="minorHAnsi" w:cstheme="minorHAnsi"/>
                <w:b/>
              </w:rPr>
              <w:br/>
              <w:t xml:space="preserve">2. </w:t>
            </w:r>
            <w:r w:rsidRPr="00C11868">
              <w:rPr>
                <w:rFonts w:asciiTheme="minorHAnsi" w:hAnsiTheme="minorHAnsi" w:cstheme="minorHAnsi"/>
                <w:b/>
              </w:rPr>
              <w:t xml:space="preserve">Sünni kuupäeva võimalikud väärtused on vahemikus 01. jaanuar 1900 ja 31. detsember 2100 (otspunktid kaasa arvatud). </w:t>
            </w:r>
            <w:r>
              <w:rPr>
                <w:rFonts w:asciiTheme="minorHAnsi" w:hAnsiTheme="minorHAnsi" w:cstheme="minorHAnsi"/>
                <w:b/>
              </w:rPr>
              <w:br/>
              <w:t xml:space="preserve">3. </w:t>
            </w:r>
            <w:r w:rsidRPr="00C11868">
              <w:rPr>
                <w:rFonts w:asciiTheme="minorHAnsi" w:hAnsiTheme="minorHAnsi" w:cstheme="minorHAnsi"/>
                <w:b/>
              </w:rPr>
              <w:t>Sünni kuupäev ei tohi olla suurem isiku registreerimise ajast.}</w:t>
            </w:r>
          </w:p>
        </w:tc>
        <w:tc>
          <w:tcPr>
            <w:tcW w:w="1949" w:type="dxa"/>
            <w:tcBorders>
              <w:top w:val="single" w:sz="4" w:space="0" w:color="auto"/>
              <w:left w:val="single" w:sz="4" w:space="0" w:color="auto"/>
              <w:bottom w:val="single" w:sz="4" w:space="0" w:color="auto"/>
              <w:right w:val="single" w:sz="4" w:space="0" w:color="auto"/>
            </w:tcBorders>
          </w:tcPr>
          <w:p w14:paraId="5BA3F2DE"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12.08.1993</w:t>
            </w:r>
          </w:p>
        </w:tc>
      </w:tr>
      <w:tr w:rsidR="00D97D2F" w:rsidRPr="003B6E34" w14:paraId="52EEA718" w14:textId="77777777" w:rsidTr="00CE22BD">
        <w:tc>
          <w:tcPr>
            <w:tcW w:w="1560" w:type="dxa"/>
            <w:tcBorders>
              <w:top w:val="single" w:sz="4" w:space="0" w:color="auto"/>
              <w:left w:val="single" w:sz="4" w:space="0" w:color="auto"/>
              <w:bottom w:val="single" w:sz="4" w:space="0" w:color="auto"/>
              <w:right w:val="single" w:sz="4" w:space="0" w:color="auto"/>
            </w:tcBorders>
          </w:tcPr>
          <w:p w14:paraId="5E447A41"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Isik</w:t>
            </w:r>
          </w:p>
        </w:tc>
        <w:tc>
          <w:tcPr>
            <w:tcW w:w="1621" w:type="dxa"/>
            <w:tcBorders>
              <w:top w:val="single" w:sz="4" w:space="0" w:color="auto"/>
              <w:left w:val="single" w:sz="4" w:space="0" w:color="auto"/>
              <w:bottom w:val="single" w:sz="4" w:space="0" w:color="auto"/>
              <w:right w:val="single" w:sz="4" w:space="0" w:color="auto"/>
            </w:tcBorders>
          </w:tcPr>
          <w:p w14:paraId="0412F465"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elukoht</w:t>
            </w:r>
          </w:p>
        </w:tc>
        <w:tc>
          <w:tcPr>
            <w:tcW w:w="4049" w:type="dxa"/>
            <w:tcBorders>
              <w:top w:val="single" w:sz="4" w:space="0" w:color="auto"/>
              <w:left w:val="single" w:sz="4" w:space="0" w:color="auto"/>
              <w:bottom w:val="single" w:sz="4" w:space="0" w:color="auto"/>
              <w:right w:val="single" w:sz="4" w:space="0" w:color="auto"/>
            </w:tcBorders>
          </w:tcPr>
          <w:p w14:paraId="663685EE"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 xml:space="preserve">Isiku alalise elukoha aadress. </w:t>
            </w:r>
          </w:p>
          <w:p w14:paraId="54BCE0FD" w14:textId="77777777" w:rsidR="00D97D2F" w:rsidRPr="003B6E34" w:rsidRDefault="00D97D2F" w:rsidP="000E678F">
            <w:pPr>
              <w:snapToGrid w:val="0"/>
              <w:rPr>
                <w:rFonts w:asciiTheme="minorHAnsi" w:hAnsiTheme="minorHAnsi" w:cstheme="minorHAnsi"/>
              </w:rPr>
            </w:pPr>
          </w:p>
          <w:p w14:paraId="6D102878" w14:textId="77777777" w:rsidR="00D97D2F" w:rsidRPr="003B6E34" w:rsidRDefault="00D97D2F" w:rsidP="000E678F">
            <w:pPr>
              <w:snapToGrid w:val="0"/>
              <w:rPr>
                <w:rFonts w:asciiTheme="minorHAnsi" w:hAnsiTheme="minorHAnsi" w:cstheme="minorHAnsi"/>
              </w:rPr>
            </w:pPr>
            <w:r w:rsidRPr="003B6E34">
              <w:rPr>
                <w:rFonts w:asciiTheme="minorHAnsi" w:hAnsiTheme="minorHAnsi" w:cstheme="minorHAnsi"/>
              </w:rPr>
              <w:t xml:space="preserve">"Koha-aadress on territooriumi haldusjaotuse hierarhiast ja ametlikest kohanimedest lähtuv aadressobjekti </w:t>
            </w:r>
            <w:r w:rsidRPr="003B6E34">
              <w:rPr>
                <w:rFonts w:asciiTheme="minorHAnsi" w:hAnsiTheme="minorHAnsi" w:cstheme="minorHAnsi"/>
              </w:rPr>
              <w:lastRenderedPageBreak/>
              <w:t>tekstilis-numbriline kirje või tunnus. Ühele objektile võib määrata mitu koha-aadressi. Ühele objektile määratud koha-aadressid on paralleelaadressid." ("Aadressandmete süsteemi kehtestamine")</w:t>
            </w:r>
          </w:p>
          <w:p w14:paraId="1FED6647" w14:textId="77777777" w:rsidR="00D97D2F" w:rsidRPr="003B6E34" w:rsidRDefault="00D97D2F" w:rsidP="000E678F">
            <w:pPr>
              <w:snapToGrid w:val="0"/>
              <w:rPr>
                <w:rFonts w:asciiTheme="minorHAnsi" w:hAnsiTheme="minorHAnsi" w:cstheme="minorHAnsi"/>
              </w:rPr>
            </w:pPr>
          </w:p>
          <w:p w14:paraId="71796DCF" w14:textId="77777777" w:rsidR="00D97D2F" w:rsidRPr="003B6E34" w:rsidRDefault="00D97D2F" w:rsidP="000E678F">
            <w:pPr>
              <w:snapToGrid w:val="0"/>
              <w:rPr>
                <w:rFonts w:asciiTheme="minorHAnsi" w:hAnsiTheme="minorHAnsi" w:cstheme="minorHAnsi"/>
              </w:rPr>
            </w:pPr>
            <w:r w:rsidRPr="003B6E34">
              <w:rPr>
                <w:rFonts w:asciiTheme="minorHAnsi" w:hAnsiTheme="minorHAnsi" w:cstheme="minorHAnsi"/>
              </w:rPr>
              <w:t>Näide: Tallinn, 34124, Ehitajate tee 62-12. Harjumaa, Viimsi vald, Kaku küla, Laane talu.</w:t>
            </w:r>
          </w:p>
          <w:p w14:paraId="5A768AFE" w14:textId="77777777" w:rsidR="00D97D2F" w:rsidRPr="003B6E34" w:rsidRDefault="00D97D2F" w:rsidP="000E678F">
            <w:pPr>
              <w:snapToGrid w:val="0"/>
              <w:rPr>
                <w:rFonts w:asciiTheme="minorHAnsi" w:hAnsiTheme="minorHAnsi" w:cstheme="minorHAnsi"/>
              </w:rPr>
            </w:pPr>
          </w:p>
          <w:p w14:paraId="10BF2897" w14:textId="35F72191" w:rsidR="00D97D2F" w:rsidRPr="003B6E34" w:rsidRDefault="00D97D2F" w:rsidP="00DC1E15">
            <w:pPr>
              <w:snapToGrid w:val="0"/>
              <w:rPr>
                <w:rFonts w:asciiTheme="minorHAnsi" w:hAnsiTheme="minorHAnsi" w:cstheme="minorHAnsi"/>
                <w:b/>
              </w:rPr>
            </w:pPr>
            <w:r w:rsidRPr="003B6E34">
              <w:rPr>
                <w:rFonts w:asciiTheme="minorHAnsi" w:hAnsiTheme="minorHAnsi" w:cstheme="minorHAnsi"/>
                <w:b/>
              </w:rPr>
              <w:t>{</w:t>
            </w:r>
            <w:r w:rsidR="004E0569">
              <w:rPr>
                <w:rFonts w:asciiTheme="minorHAnsi" w:hAnsiTheme="minorHAnsi" w:cstheme="minorHAnsi"/>
                <w:b/>
              </w:rPr>
              <w:t xml:space="preserve">1. </w:t>
            </w:r>
            <w:r w:rsidR="00FC25FB" w:rsidRPr="003B6E34">
              <w:rPr>
                <w:rFonts w:asciiTheme="minorHAnsi" w:hAnsiTheme="minorHAnsi" w:cstheme="minorHAnsi"/>
                <w:b/>
              </w:rPr>
              <w:t>@Pole_tühi.</w:t>
            </w:r>
            <w:r w:rsidRPr="003B6E34">
              <w:rPr>
                <w:rFonts w:asciiTheme="minorHAnsi" w:hAnsiTheme="minorHAnsi" w:cstheme="minorHAnsi"/>
                <w:b/>
              </w:rPr>
              <w:t xml:space="preserve"> </w:t>
            </w:r>
            <w:r w:rsidR="004E0569">
              <w:rPr>
                <w:rFonts w:asciiTheme="minorHAnsi" w:hAnsiTheme="minorHAnsi" w:cstheme="minorHAnsi"/>
                <w:b/>
              </w:rPr>
              <w:br/>
              <w:t xml:space="preserve">2. </w:t>
            </w:r>
            <w:r w:rsidR="00FC25FB" w:rsidRPr="003B6E34">
              <w:rPr>
                <w:rFonts w:asciiTheme="minorHAnsi" w:hAnsiTheme="minorHAnsi" w:cstheme="minorHAnsi"/>
                <w:b/>
              </w:rPr>
              <w:t>Elukoht pole</w:t>
            </w:r>
            <w:r w:rsidR="00134C20" w:rsidRPr="003B6E34">
              <w:rPr>
                <w:rFonts w:asciiTheme="minorHAnsi" w:hAnsiTheme="minorHAnsi" w:cstheme="minorHAnsi"/>
                <w:b/>
              </w:rPr>
              <w:t xml:space="preserve"> ainult</w:t>
            </w:r>
            <w:r w:rsidRPr="003B6E34">
              <w:rPr>
                <w:rFonts w:asciiTheme="minorHAnsi" w:hAnsiTheme="minorHAnsi" w:cstheme="minorHAnsi"/>
                <w:b/>
              </w:rPr>
              <w:t xml:space="preserve"> numbritest koosnev string.}</w:t>
            </w:r>
          </w:p>
        </w:tc>
        <w:tc>
          <w:tcPr>
            <w:tcW w:w="1949" w:type="dxa"/>
            <w:tcBorders>
              <w:top w:val="single" w:sz="4" w:space="0" w:color="auto"/>
              <w:left w:val="single" w:sz="4" w:space="0" w:color="auto"/>
              <w:bottom w:val="single" w:sz="4" w:space="0" w:color="auto"/>
              <w:right w:val="single" w:sz="4" w:space="0" w:color="auto"/>
            </w:tcBorders>
          </w:tcPr>
          <w:p w14:paraId="1084D511"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lastRenderedPageBreak/>
              <w:t>Tallinn, Pikk tn. 12</w:t>
            </w:r>
          </w:p>
        </w:tc>
      </w:tr>
      <w:tr w:rsidR="00D97D2F" w:rsidRPr="003B6E34" w14:paraId="7B499F1A" w14:textId="77777777" w:rsidTr="00CE22BD">
        <w:tc>
          <w:tcPr>
            <w:tcW w:w="1560" w:type="dxa"/>
            <w:tcBorders>
              <w:top w:val="single" w:sz="4" w:space="0" w:color="auto"/>
              <w:left w:val="single" w:sz="4" w:space="0" w:color="auto"/>
              <w:bottom w:val="single" w:sz="4" w:space="0" w:color="auto"/>
              <w:right w:val="single" w:sz="4" w:space="0" w:color="auto"/>
            </w:tcBorders>
          </w:tcPr>
          <w:p w14:paraId="288D2D38"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Isik</w:t>
            </w:r>
          </w:p>
        </w:tc>
        <w:tc>
          <w:tcPr>
            <w:tcW w:w="1621" w:type="dxa"/>
            <w:tcBorders>
              <w:top w:val="single" w:sz="4" w:space="0" w:color="auto"/>
              <w:left w:val="single" w:sz="4" w:space="0" w:color="auto"/>
              <w:bottom w:val="single" w:sz="4" w:space="0" w:color="auto"/>
              <w:right w:val="single" w:sz="4" w:space="0" w:color="auto"/>
            </w:tcBorders>
          </w:tcPr>
          <w:p w14:paraId="4B0C8D97" w14:textId="045DC9F3" w:rsidR="00D97D2F" w:rsidRPr="003B6E34" w:rsidRDefault="00D97D2F" w:rsidP="004E0271">
            <w:pPr>
              <w:snapToGrid w:val="0"/>
              <w:rPr>
                <w:rFonts w:asciiTheme="minorHAnsi" w:hAnsiTheme="minorHAnsi" w:cstheme="minorHAnsi"/>
              </w:rPr>
            </w:pPr>
            <w:r w:rsidRPr="003B6E34">
              <w:rPr>
                <w:rFonts w:asciiTheme="minorHAnsi" w:hAnsiTheme="minorHAnsi" w:cstheme="minorHAnsi"/>
              </w:rPr>
              <w:t>e_meil (e_mail, meil, meiliaadress</w:t>
            </w:r>
            <w:r w:rsidR="00586188" w:rsidRPr="003B6E34">
              <w:rPr>
                <w:rFonts w:asciiTheme="minorHAnsi" w:hAnsiTheme="minorHAnsi" w:cstheme="minorHAnsi"/>
              </w:rPr>
              <w:t>, e-posti aadress</w:t>
            </w:r>
            <w:r w:rsidRPr="003B6E34">
              <w:rPr>
                <w:rFonts w:asciiTheme="minorHAnsi" w:hAnsiTheme="minorHAnsi" w:cstheme="minorHAnsi"/>
              </w:rPr>
              <w:t>)</w:t>
            </w:r>
          </w:p>
        </w:tc>
        <w:tc>
          <w:tcPr>
            <w:tcW w:w="4049" w:type="dxa"/>
            <w:tcBorders>
              <w:top w:val="single" w:sz="4" w:space="0" w:color="auto"/>
              <w:left w:val="single" w:sz="4" w:space="0" w:color="auto"/>
              <w:bottom w:val="single" w:sz="4" w:space="0" w:color="auto"/>
              <w:right w:val="single" w:sz="4" w:space="0" w:color="auto"/>
            </w:tcBorders>
          </w:tcPr>
          <w:p w14:paraId="3BA0C84D"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 xml:space="preserve">Aadress, millele saab  üle võrgu (ühest arvutist või tööjaamast teise) saata isikule mõeldud kirjalikke sõnumeid. Kasutatakse kasutaja tuvastamisel kasutajanimena. </w:t>
            </w:r>
          </w:p>
          <w:p w14:paraId="223101C6" w14:textId="77777777" w:rsidR="00D97D2F" w:rsidRPr="003B6E34" w:rsidRDefault="00D97D2F" w:rsidP="00045223">
            <w:pPr>
              <w:snapToGrid w:val="0"/>
              <w:rPr>
                <w:rFonts w:asciiTheme="minorHAnsi" w:hAnsiTheme="minorHAnsi" w:cstheme="minorHAnsi"/>
              </w:rPr>
            </w:pPr>
          </w:p>
          <w:p w14:paraId="0AC366B8" w14:textId="77777777" w:rsidR="008C7DE0" w:rsidRDefault="008C7DE0" w:rsidP="008C7DE0">
            <w:pPr>
              <w:snapToGrid w:val="0"/>
              <w:rPr>
                <w:rFonts w:cs="Calibri"/>
                <w:b/>
              </w:rPr>
            </w:pPr>
            <w:r w:rsidRPr="007B0716">
              <w:rPr>
                <w:rFonts w:cs="Calibri"/>
                <w:b/>
              </w:rPr>
              <w:t>{</w:t>
            </w:r>
            <w:r>
              <w:rPr>
                <w:rFonts w:cs="Calibri"/>
                <w:b/>
              </w:rPr>
              <w:t xml:space="preserve">1. </w:t>
            </w:r>
            <w:r w:rsidRPr="007B0716">
              <w:rPr>
                <w:rFonts w:cs="Calibri"/>
                <w:b/>
              </w:rPr>
              <w:t>@Kohustuslik.</w:t>
            </w:r>
            <w:commentRangeStart w:id="92"/>
            <w:r w:rsidRPr="007B0716">
              <w:rPr>
                <w:rFonts w:cs="Calibri"/>
                <w:b/>
              </w:rPr>
              <w:t xml:space="preserve"> </w:t>
            </w:r>
          </w:p>
          <w:p w14:paraId="0548628F" w14:textId="77777777" w:rsidR="008C7DE0" w:rsidRDefault="008C7DE0" w:rsidP="008C7DE0">
            <w:pPr>
              <w:snapToGrid w:val="0"/>
              <w:rPr>
                <w:rFonts w:cs="Calibri"/>
                <w:b/>
              </w:rPr>
            </w:pPr>
            <w:r>
              <w:rPr>
                <w:rFonts w:cs="Calibri"/>
                <w:b/>
              </w:rPr>
              <w:t xml:space="preserve">2. </w:t>
            </w:r>
            <w:r w:rsidRPr="007B0716">
              <w:rPr>
                <w:rFonts w:cs="Calibri"/>
                <w:b/>
              </w:rPr>
              <w:t>Võib olla kuni 254 märki pikk (Stackoverflow).</w:t>
            </w:r>
            <w:r>
              <w:rPr>
                <w:rFonts w:cs="Calibri"/>
                <w:b/>
              </w:rPr>
              <w:br/>
              <w:t xml:space="preserve">3. </w:t>
            </w:r>
            <w:r w:rsidRPr="007B0716">
              <w:rPr>
                <w:rFonts w:cs="Calibri"/>
                <w:b/>
              </w:rPr>
              <w:t>e_meil peab sisaldama vähemalt ühte "@" märki.</w:t>
            </w:r>
          </w:p>
          <w:p w14:paraId="14DAFB7F" w14:textId="44F9C6E4" w:rsidR="00D97D2F" w:rsidRPr="003B6E34" w:rsidRDefault="008C7DE0" w:rsidP="008C7DE0">
            <w:pPr>
              <w:snapToGrid w:val="0"/>
              <w:rPr>
                <w:rFonts w:asciiTheme="minorHAnsi" w:hAnsiTheme="minorHAnsi" w:cstheme="minorHAnsi"/>
                <w:b/>
              </w:rPr>
            </w:pPr>
            <w:r>
              <w:rPr>
                <w:rFonts w:cs="Calibri"/>
                <w:b/>
              </w:rPr>
              <w:t xml:space="preserve">4. </w:t>
            </w:r>
            <w:r w:rsidRPr="007B0716">
              <w:rPr>
                <w:rFonts w:cs="Calibri"/>
                <w:b/>
              </w:rPr>
              <w:t xml:space="preserve">Isiku tõstutundetu unikaalne identifikaator. Teiste sõnadega, kui süsteemis on näiteks meiliaadress </w:t>
            </w:r>
            <w:hyperlink r:id="rId26" w:history="1">
              <w:r w:rsidRPr="007B0716">
                <w:rPr>
                  <w:rStyle w:val="Hyperlink"/>
                  <w:rFonts w:cs="Calibri"/>
                  <w:b/>
                </w:rPr>
                <w:t>Mati@mets.ee</w:t>
              </w:r>
            </w:hyperlink>
            <w:r w:rsidRPr="007B0716">
              <w:rPr>
                <w:rFonts w:cs="Calibri"/>
                <w:b/>
              </w:rPr>
              <w:t xml:space="preserve">, siis meiliaadressi </w:t>
            </w:r>
            <w:hyperlink r:id="rId27" w:history="1">
              <w:r w:rsidRPr="007B0716">
                <w:rPr>
                  <w:rStyle w:val="Hyperlink"/>
                  <w:rFonts w:cs="Calibri"/>
                  <w:b/>
                </w:rPr>
                <w:t>mati@mets.ee</w:t>
              </w:r>
            </w:hyperlink>
            <w:r w:rsidRPr="007B0716">
              <w:rPr>
                <w:rFonts w:cs="Calibri"/>
                <w:b/>
              </w:rPr>
              <w:t xml:space="preserve"> lisada ei saa.</w:t>
            </w:r>
            <w:commentRangeEnd w:id="92"/>
            <w:r w:rsidRPr="007B0716">
              <w:rPr>
                <w:rStyle w:val="CommentReference"/>
                <w:rFonts w:cs="Calibri"/>
                <w:b/>
                <w:sz w:val="24"/>
                <w:szCs w:val="24"/>
              </w:rPr>
              <w:commentReference w:id="92"/>
            </w:r>
            <w:r w:rsidRPr="007B0716">
              <w:rPr>
                <w:rFonts w:cs="Calibri"/>
                <w:b/>
              </w:rPr>
              <w:t>}</w:t>
            </w:r>
          </w:p>
        </w:tc>
        <w:tc>
          <w:tcPr>
            <w:tcW w:w="1949" w:type="dxa"/>
            <w:tcBorders>
              <w:top w:val="single" w:sz="4" w:space="0" w:color="auto"/>
              <w:left w:val="single" w:sz="4" w:space="0" w:color="auto"/>
              <w:bottom w:val="single" w:sz="4" w:space="0" w:color="auto"/>
              <w:right w:val="single" w:sz="4" w:space="0" w:color="auto"/>
            </w:tcBorders>
          </w:tcPr>
          <w:p w14:paraId="2FEEE811" w14:textId="77777777" w:rsidR="00D97D2F" w:rsidRPr="003B6E34" w:rsidRDefault="00D97D2F" w:rsidP="00045223">
            <w:pPr>
              <w:snapToGrid w:val="0"/>
              <w:rPr>
                <w:rFonts w:asciiTheme="minorHAnsi" w:hAnsiTheme="minorHAnsi" w:cstheme="minorHAnsi"/>
              </w:rPr>
            </w:pPr>
            <w:r w:rsidRPr="003B6E34">
              <w:rPr>
                <w:rFonts w:asciiTheme="minorHAnsi" w:hAnsiTheme="minorHAnsi" w:cstheme="minorHAnsi"/>
              </w:rPr>
              <w:t>kalamees@hot.ee</w:t>
            </w:r>
          </w:p>
        </w:tc>
      </w:tr>
      <w:tr w:rsidR="00CC2683" w:rsidRPr="003B6E34" w14:paraId="131E5C05" w14:textId="77777777" w:rsidTr="00CE22BD">
        <w:tc>
          <w:tcPr>
            <w:tcW w:w="1560" w:type="dxa"/>
            <w:tcBorders>
              <w:top w:val="single" w:sz="4" w:space="0" w:color="auto"/>
              <w:left w:val="single" w:sz="4" w:space="0" w:color="auto"/>
              <w:bottom w:val="single" w:sz="4" w:space="0" w:color="auto"/>
              <w:right w:val="single" w:sz="4" w:space="0" w:color="auto"/>
            </w:tcBorders>
          </w:tcPr>
          <w:p w14:paraId="2876B354" w14:textId="29E15356" w:rsidR="00CC2683" w:rsidRPr="003B6E34" w:rsidRDefault="00CC2683" w:rsidP="00CC2683">
            <w:pPr>
              <w:snapToGrid w:val="0"/>
              <w:rPr>
                <w:rFonts w:asciiTheme="minorHAnsi" w:hAnsiTheme="minorHAnsi" w:cstheme="minorHAnsi"/>
              </w:rPr>
            </w:pPr>
            <w:r w:rsidRPr="00C11868">
              <w:rPr>
                <w:rFonts w:asciiTheme="minorHAnsi" w:hAnsiTheme="minorHAnsi" w:cstheme="minorHAnsi"/>
              </w:rPr>
              <w:t>Isik</w:t>
            </w:r>
          </w:p>
        </w:tc>
        <w:tc>
          <w:tcPr>
            <w:tcW w:w="1621" w:type="dxa"/>
            <w:tcBorders>
              <w:top w:val="single" w:sz="4" w:space="0" w:color="auto"/>
              <w:left w:val="single" w:sz="4" w:space="0" w:color="auto"/>
              <w:bottom w:val="single" w:sz="4" w:space="0" w:color="auto"/>
              <w:right w:val="single" w:sz="4" w:space="0" w:color="auto"/>
            </w:tcBorders>
          </w:tcPr>
          <w:p w14:paraId="6CCA66F1" w14:textId="4446D4F2" w:rsidR="00CC2683" w:rsidRPr="003B6E34" w:rsidRDefault="00CC2683" w:rsidP="00CC2683">
            <w:pPr>
              <w:snapToGrid w:val="0"/>
              <w:rPr>
                <w:rFonts w:asciiTheme="minorHAnsi" w:hAnsiTheme="minorHAnsi" w:cstheme="minorHAnsi"/>
              </w:rPr>
            </w:pPr>
            <w:r w:rsidRPr="00C11868">
              <w:rPr>
                <w:rFonts w:asciiTheme="minorHAnsi" w:hAnsiTheme="minorHAnsi" w:cstheme="minorHAnsi"/>
              </w:rPr>
              <w:t>reg_aeg</w:t>
            </w:r>
          </w:p>
        </w:tc>
        <w:tc>
          <w:tcPr>
            <w:tcW w:w="4049" w:type="dxa"/>
            <w:tcBorders>
              <w:top w:val="single" w:sz="4" w:space="0" w:color="auto"/>
              <w:left w:val="single" w:sz="4" w:space="0" w:color="auto"/>
              <w:bottom w:val="single" w:sz="4" w:space="0" w:color="auto"/>
              <w:right w:val="single" w:sz="4" w:space="0" w:color="auto"/>
            </w:tcBorders>
          </w:tcPr>
          <w:p w14:paraId="6C64256C" w14:textId="77777777" w:rsidR="00CC2683" w:rsidRPr="00C11868" w:rsidRDefault="00CC2683" w:rsidP="00CC2683">
            <w:pPr>
              <w:snapToGrid w:val="0"/>
              <w:rPr>
                <w:rFonts w:asciiTheme="minorHAnsi" w:hAnsiTheme="minorHAnsi" w:cstheme="minorHAnsi"/>
              </w:rPr>
            </w:pPr>
            <w:r w:rsidRPr="00C11868">
              <w:rPr>
                <w:rFonts w:asciiTheme="minorHAnsi" w:hAnsiTheme="minorHAnsi" w:cstheme="minorHAnsi"/>
              </w:rPr>
              <w:t>Isiku registreerimise kuupäev ja kellaaeg sekundi täpsusega, ilma sekundi murdosadeta</w:t>
            </w:r>
            <w:r>
              <w:rPr>
                <w:rFonts w:asciiTheme="minorHAnsi" w:hAnsiTheme="minorHAnsi" w:cstheme="minorHAnsi"/>
              </w:rPr>
              <w:t>, kuid koos ajavööndiga</w:t>
            </w:r>
            <w:r w:rsidRPr="00C11868">
              <w:rPr>
                <w:rFonts w:asciiTheme="minorHAnsi" w:hAnsiTheme="minorHAnsi" w:cstheme="minorHAnsi"/>
              </w:rPr>
              <w:t xml:space="preserve">. Selle </w:t>
            </w:r>
            <w:r>
              <w:rPr>
                <w:rFonts w:asciiTheme="minorHAnsi" w:hAnsiTheme="minorHAnsi" w:cstheme="minorHAnsi"/>
              </w:rPr>
              <w:t xml:space="preserve">väärtuse </w:t>
            </w:r>
            <w:r w:rsidRPr="00C11868">
              <w:rPr>
                <w:rFonts w:asciiTheme="minorHAnsi" w:hAnsiTheme="minorHAnsi" w:cstheme="minorHAnsi"/>
              </w:rPr>
              <w:t>võib süsteem ise automaatselt määrata.</w:t>
            </w:r>
          </w:p>
          <w:p w14:paraId="58FC9472" w14:textId="77777777" w:rsidR="00CC2683" w:rsidRPr="00C11868" w:rsidRDefault="00CC2683" w:rsidP="00CC2683">
            <w:pPr>
              <w:snapToGrid w:val="0"/>
              <w:rPr>
                <w:rFonts w:asciiTheme="minorHAnsi" w:hAnsiTheme="minorHAnsi" w:cstheme="minorHAnsi"/>
              </w:rPr>
            </w:pPr>
          </w:p>
          <w:p w14:paraId="751BEBD7" w14:textId="6CD7CF20" w:rsidR="00CC2683" w:rsidRPr="003B6E34" w:rsidRDefault="00CC2683" w:rsidP="00CC2683">
            <w:pPr>
              <w:snapToGrid w:val="0"/>
              <w:rPr>
                <w:rFonts w:asciiTheme="minorHAnsi" w:hAnsiTheme="minorHAnsi" w:cstheme="minorHAnsi"/>
                <w:b/>
              </w:rPr>
            </w:pPr>
            <w:r w:rsidRPr="00C11868">
              <w:rPr>
                <w:rFonts w:asciiTheme="minorHAnsi" w:hAnsiTheme="minorHAnsi" w:cstheme="minorHAnsi"/>
                <w:b/>
              </w:rPr>
              <w:t>{</w:t>
            </w:r>
            <w:r>
              <w:rPr>
                <w:rFonts w:asciiTheme="minorHAnsi" w:hAnsiTheme="minorHAnsi" w:cstheme="minorHAnsi"/>
                <w:b/>
              </w:rPr>
              <w:t xml:space="preserve">1. </w:t>
            </w:r>
            <w:r w:rsidRPr="00C11868">
              <w:rPr>
                <w:rFonts w:asciiTheme="minorHAnsi" w:hAnsiTheme="minorHAnsi" w:cstheme="minorHAnsi"/>
                <w:b/>
              </w:rPr>
              <w:t xml:space="preserve">@Kohustuslik. </w:t>
            </w:r>
            <w:r>
              <w:rPr>
                <w:rFonts w:asciiTheme="minorHAnsi" w:hAnsiTheme="minorHAnsi" w:cstheme="minorHAnsi"/>
                <w:b/>
              </w:rPr>
              <w:br/>
              <w:t xml:space="preserve">2. </w:t>
            </w:r>
            <w:r w:rsidRPr="00C11868">
              <w:rPr>
                <w:rFonts w:asciiTheme="minorHAnsi" w:hAnsiTheme="minorHAnsi" w:cstheme="minorHAnsi"/>
                <w:b/>
              </w:rPr>
              <w:t>@Lubatud_ajavahemik.}</w:t>
            </w:r>
          </w:p>
        </w:tc>
        <w:tc>
          <w:tcPr>
            <w:tcW w:w="1949" w:type="dxa"/>
            <w:tcBorders>
              <w:top w:val="single" w:sz="4" w:space="0" w:color="auto"/>
              <w:left w:val="single" w:sz="4" w:space="0" w:color="auto"/>
              <w:bottom w:val="single" w:sz="4" w:space="0" w:color="auto"/>
              <w:right w:val="single" w:sz="4" w:space="0" w:color="auto"/>
            </w:tcBorders>
          </w:tcPr>
          <w:p w14:paraId="4B338912" w14:textId="2E31E62D" w:rsidR="00CC2683" w:rsidRPr="003B6E34" w:rsidRDefault="00CC2683" w:rsidP="00CC2683">
            <w:pPr>
              <w:snapToGrid w:val="0"/>
              <w:rPr>
                <w:rFonts w:asciiTheme="minorHAnsi" w:hAnsiTheme="minorHAnsi" w:cstheme="minorHAnsi"/>
              </w:rPr>
            </w:pPr>
            <w:r w:rsidRPr="00C11868">
              <w:rPr>
                <w:rFonts w:asciiTheme="minorHAnsi" w:hAnsiTheme="minorHAnsi" w:cstheme="minorHAnsi"/>
              </w:rPr>
              <w:t>12.08.2014 17:01:43</w:t>
            </w:r>
            <w:r>
              <w:rPr>
                <w:rFonts w:asciiTheme="minorHAnsi" w:hAnsiTheme="minorHAnsi" w:cstheme="minorHAnsi"/>
              </w:rPr>
              <w:t>+03</w:t>
            </w:r>
          </w:p>
        </w:tc>
      </w:tr>
      <w:tr w:rsidR="00CC2683" w:rsidRPr="003B6E34" w14:paraId="38AD134C" w14:textId="77777777" w:rsidTr="00CE22BD">
        <w:tc>
          <w:tcPr>
            <w:tcW w:w="1560" w:type="dxa"/>
            <w:tcBorders>
              <w:top w:val="single" w:sz="4" w:space="0" w:color="auto"/>
              <w:left w:val="single" w:sz="4" w:space="0" w:color="auto"/>
              <w:bottom w:val="single" w:sz="4" w:space="0" w:color="auto"/>
              <w:right w:val="single" w:sz="4" w:space="0" w:color="auto"/>
            </w:tcBorders>
          </w:tcPr>
          <w:p w14:paraId="7313FC9A" w14:textId="4B582763" w:rsidR="00CC2683" w:rsidRPr="003B6E34" w:rsidRDefault="00CC2683" w:rsidP="00CC2683">
            <w:pPr>
              <w:snapToGrid w:val="0"/>
              <w:rPr>
                <w:rFonts w:asciiTheme="minorHAnsi" w:hAnsiTheme="minorHAnsi" w:cstheme="minorHAnsi"/>
              </w:rPr>
            </w:pPr>
            <w:r w:rsidRPr="00C11868">
              <w:rPr>
                <w:rFonts w:asciiTheme="minorHAnsi" w:hAnsiTheme="minorHAnsi" w:cstheme="minorHAnsi"/>
              </w:rPr>
              <w:t>Isik</w:t>
            </w:r>
          </w:p>
        </w:tc>
        <w:tc>
          <w:tcPr>
            <w:tcW w:w="1621" w:type="dxa"/>
            <w:tcBorders>
              <w:top w:val="single" w:sz="4" w:space="0" w:color="auto"/>
              <w:left w:val="single" w:sz="4" w:space="0" w:color="auto"/>
              <w:bottom w:val="single" w:sz="4" w:space="0" w:color="auto"/>
              <w:right w:val="single" w:sz="4" w:space="0" w:color="auto"/>
            </w:tcBorders>
          </w:tcPr>
          <w:p w14:paraId="60CEA564" w14:textId="0FEBCF0B" w:rsidR="00CC2683" w:rsidRPr="003B6E34" w:rsidRDefault="00CC2683" w:rsidP="00CC2683">
            <w:pPr>
              <w:snapToGrid w:val="0"/>
              <w:rPr>
                <w:rFonts w:asciiTheme="minorHAnsi" w:hAnsiTheme="minorHAnsi" w:cstheme="minorHAnsi"/>
              </w:rPr>
            </w:pPr>
            <w:r w:rsidRPr="00C11868">
              <w:rPr>
                <w:rFonts w:asciiTheme="minorHAnsi" w:hAnsiTheme="minorHAnsi" w:cstheme="minorHAnsi"/>
              </w:rPr>
              <w:t>viimase_</w:t>
            </w:r>
            <w:r w:rsidRPr="00C11868">
              <w:rPr>
                <w:rFonts w:asciiTheme="minorHAnsi" w:hAnsiTheme="minorHAnsi" w:cstheme="minorHAnsi"/>
              </w:rPr>
              <w:br/>
              <w:t>muutm_aeg</w:t>
            </w:r>
          </w:p>
        </w:tc>
        <w:tc>
          <w:tcPr>
            <w:tcW w:w="4049" w:type="dxa"/>
            <w:tcBorders>
              <w:top w:val="single" w:sz="4" w:space="0" w:color="auto"/>
              <w:left w:val="single" w:sz="4" w:space="0" w:color="auto"/>
              <w:bottom w:val="single" w:sz="4" w:space="0" w:color="auto"/>
              <w:right w:val="single" w:sz="4" w:space="0" w:color="auto"/>
            </w:tcBorders>
          </w:tcPr>
          <w:p w14:paraId="647296CF" w14:textId="77777777" w:rsidR="00CC2683" w:rsidRPr="00C11868" w:rsidRDefault="00CC2683" w:rsidP="00CC2683">
            <w:pPr>
              <w:snapToGrid w:val="0"/>
              <w:rPr>
                <w:rFonts w:asciiTheme="minorHAnsi" w:hAnsiTheme="minorHAnsi" w:cstheme="minorHAnsi"/>
              </w:rPr>
            </w:pPr>
            <w:r w:rsidRPr="00C11868">
              <w:rPr>
                <w:rFonts w:asciiTheme="minorHAnsi" w:hAnsiTheme="minorHAnsi" w:cstheme="minorHAnsi"/>
              </w:rPr>
              <w:t>Isiku andmete viimase muutmise kuupäev ja kellaaeg sekundi täpsusega, ilma sekundi murdosadeta</w:t>
            </w:r>
            <w:r>
              <w:rPr>
                <w:rFonts w:asciiTheme="minorHAnsi" w:hAnsiTheme="minorHAnsi" w:cstheme="minorHAnsi"/>
              </w:rPr>
              <w:t>, kuid koos ajavööndiga</w:t>
            </w:r>
            <w:r w:rsidRPr="00C11868">
              <w:rPr>
                <w:rFonts w:asciiTheme="minorHAnsi" w:hAnsiTheme="minorHAnsi" w:cstheme="minorHAnsi"/>
              </w:rPr>
              <w:t xml:space="preserve">. Selle </w:t>
            </w:r>
            <w:r>
              <w:rPr>
                <w:rFonts w:asciiTheme="minorHAnsi" w:hAnsiTheme="minorHAnsi" w:cstheme="minorHAnsi"/>
              </w:rPr>
              <w:t xml:space="preserve">väärtuse </w:t>
            </w:r>
            <w:r w:rsidRPr="00C11868">
              <w:rPr>
                <w:rFonts w:asciiTheme="minorHAnsi" w:hAnsiTheme="minorHAnsi" w:cstheme="minorHAnsi"/>
              </w:rPr>
              <w:t xml:space="preserve">võib süsteem ise automaatselt määrata. Isiku registreerimisel on selle viimase </w:t>
            </w:r>
            <w:r w:rsidRPr="00C11868">
              <w:rPr>
                <w:rFonts w:asciiTheme="minorHAnsi" w:hAnsiTheme="minorHAnsi" w:cstheme="minorHAnsi"/>
              </w:rPr>
              <w:lastRenderedPageBreak/>
              <w:t>muutmise aeg sama kui registreerimise aeg.</w:t>
            </w:r>
          </w:p>
          <w:p w14:paraId="1B107DC9" w14:textId="77777777" w:rsidR="00CC2683" w:rsidRPr="00C11868" w:rsidRDefault="00CC2683" w:rsidP="00CC2683">
            <w:pPr>
              <w:snapToGrid w:val="0"/>
              <w:rPr>
                <w:rFonts w:asciiTheme="minorHAnsi" w:hAnsiTheme="minorHAnsi" w:cstheme="minorHAnsi"/>
              </w:rPr>
            </w:pPr>
          </w:p>
          <w:p w14:paraId="62B641CA" w14:textId="77777777" w:rsidR="00CC2683" w:rsidRPr="00C11868" w:rsidRDefault="00CC2683" w:rsidP="00CC2683">
            <w:pPr>
              <w:snapToGrid w:val="0"/>
              <w:rPr>
                <w:rFonts w:asciiTheme="minorHAnsi" w:hAnsiTheme="minorHAnsi" w:cstheme="minorHAnsi"/>
                <w:b/>
              </w:rPr>
            </w:pPr>
            <w:r w:rsidRPr="00C11868">
              <w:rPr>
                <w:rFonts w:asciiTheme="minorHAnsi" w:hAnsiTheme="minorHAnsi" w:cstheme="minorHAnsi"/>
                <w:b/>
              </w:rPr>
              <w:t>{</w:t>
            </w:r>
            <w:r>
              <w:rPr>
                <w:rFonts w:asciiTheme="minorHAnsi" w:hAnsiTheme="minorHAnsi" w:cstheme="minorHAnsi"/>
                <w:b/>
              </w:rPr>
              <w:t xml:space="preserve">1. </w:t>
            </w:r>
            <w:r w:rsidRPr="00C11868">
              <w:rPr>
                <w:rFonts w:asciiTheme="minorHAnsi" w:hAnsiTheme="minorHAnsi" w:cstheme="minorHAnsi"/>
                <w:b/>
              </w:rPr>
              <w:t xml:space="preserve">@Kohustuslik. </w:t>
            </w:r>
            <w:r>
              <w:rPr>
                <w:rFonts w:asciiTheme="minorHAnsi" w:hAnsiTheme="minorHAnsi" w:cstheme="minorHAnsi"/>
                <w:b/>
              </w:rPr>
              <w:br/>
              <w:t>2. @</w:t>
            </w:r>
            <w:r w:rsidRPr="00C11868">
              <w:rPr>
                <w:rFonts w:asciiTheme="minorHAnsi" w:hAnsiTheme="minorHAnsi" w:cstheme="minorHAnsi"/>
                <w:b/>
              </w:rPr>
              <w:t>Lubatud_ajavahemik.</w:t>
            </w:r>
          </w:p>
          <w:p w14:paraId="0CAD4302" w14:textId="0506BDF3" w:rsidR="00CC2683" w:rsidRPr="003B6E34" w:rsidRDefault="00CC2683" w:rsidP="00CC2683">
            <w:pPr>
              <w:snapToGrid w:val="0"/>
              <w:rPr>
                <w:rFonts w:asciiTheme="minorHAnsi" w:hAnsiTheme="minorHAnsi" w:cstheme="minorHAnsi"/>
                <w:b/>
              </w:rPr>
            </w:pPr>
            <w:r>
              <w:rPr>
                <w:rFonts w:asciiTheme="minorHAnsi" w:hAnsiTheme="minorHAnsi" w:cstheme="minorHAnsi"/>
                <w:b/>
              </w:rPr>
              <w:t xml:space="preserve">3. </w:t>
            </w:r>
            <w:r w:rsidRPr="00C11868">
              <w:rPr>
                <w:rFonts w:asciiTheme="minorHAnsi" w:hAnsiTheme="minorHAnsi" w:cstheme="minorHAnsi"/>
                <w:b/>
              </w:rPr>
              <w:t>Viimase muutmise aeg peab olema suurem kui registreerimise aeg või sellega võrdne.}</w:t>
            </w:r>
          </w:p>
        </w:tc>
        <w:tc>
          <w:tcPr>
            <w:tcW w:w="1949" w:type="dxa"/>
            <w:tcBorders>
              <w:top w:val="single" w:sz="4" w:space="0" w:color="auto"/>
              <w:left w:val="single" w:sz="4" w:space="0" w:color="auto"/>
              <w:bottom w:val="single" w:sz="4" w:space="0" w:color="auto"/>
              <w:right w:val="single" w:sz="4" w:space="0" w:color="auto"/>
            </w:tcBorders>
          </w:tcPr>
          <w:p w14:paraId="6DF059AC" w14:textId="6EB1C567" w:rsidR="00CC2683" w:rsidRPr="003B6E34" w:rsidRDefault="00CC2683" w:rsidP="00CC2683">
            <w:pPr>
              <w:snapToGrid w:val="0"/>
              <w:rPr>
                <w:rFonts w:asciiTheme="minorHAnsi" w:hAnsiTheme="minorHAnsi" w:cstheme="minorHAnsi"/>
              </w:rPr>
            </w:pPr>
            <w:r w:rsidRPr="00C11868">
              <w:rPr>
                <w:rFonts w:asciiTheme="minorHAnsi" w:hAnsiTheme="minorHAnsi" w:cstheme="minorHAnsi"/>
              </w:rPr>
              <w:lastRenderedPageBreak/>
              <w:t>12.08.2015 19:25:11</w:t>
            </w:r>
            <w:r>
              <w:rPr>
                <w:rFonts w:asciiTheme="minorHAnsi" w:hAnsiTheme="minorHAnsi" w:cstheme="minorHAnsi"/>
              </w:rPr>
              <w:t>+03</w:t>
            </w:r>
          </w:p>
        </w:tc>
      </w:tr>
      <w:tr w:rsidR="00CC2683" w:rsidRPr="003B6E34" w14:paraId="20DE2A3A" w14:textId="77777777" w:rsidTr="00CE22BD">
        <w:tc>
          <w:tcPr>
            <w:tcW w:w="1560" w:type="dxa"/>
            <w:tcBorders>
              <w:top w:val="single" w:sz="4" w:space="0" w:color="auto"/>
              <w:left w:val="single" w:sz="4" w:space="0" w:color="auto"/>
              <w:bottom w:val="single" w:sz="4" w:space="0" w:color="auto"/>
              <w:right w:val="single" w:sz="4" w:space="0" w:color="auto"/>
            </w:tcBorders>
          </w:tcPr>
          <w:p w14:paraId="09C9CCB1" w14:textId="77777777" w:rsidR="00CC2683" w:rsidRPr="003B6E34" w:rsidRDefault="00CC2683" w:rsidP="00CC2683">
            <w:pPr>
              <w:snapToGrid w:val="0"/>
              <w:rPr>
                <w:rFonts w:asciiTheme="minorHAnsi" w:hAnsiTheme="minorHAnsi" w:cstheme="minorHAnsi"/>
              </w:rPr>
            </w:pPr>
            <w:r w:rsidRPr="003B6E34">
              <w:rPr>
                <w:rFonts w:asciiTheme="minorHAnsi" w:hAnsiTheme="minorHAnsi" w:cstheme="minorHAnsi"/>
              </w:rPr>
              <w:t>Kasutajakonto</w:t>
            </w:r>
          </w:p>
        </w:tc>
        <w:tc>
          <w:tcPr>
            <w:tcW w:w="1621" w:type="dxa"/>
            <w:tcBorders>
              <w:top w:val="single" w:sz="4" w:space="0" w:color="auto"/>
              <w:left w:val="single" w:sz="4" w:space="0" w:color="auto"/>
              <w:bottom w:val="single" w:sz="4" w:space="0" w:color="auto"/>
              <w:right w:val="single" w:sz="4" w:space="0" w:color="auto"/>
            </w:tcBorders>
          </w:tcPr>
          <w:p w14:paraId="1DBE6A9C" w14:textId="77777777" w:rsidR="00CC2683" w:rsidRPr="003B6E34" w:rsidRDefault="00CC2683" w:rsidP="00CC2683">
            <w:pPr>
              <w:snapToGrid w:val="0"/>
              <w:rPr>
                <w:rFonts w:asciiTheme="minorHAnsi" w:hAnsiTheme="minorHAnsi" w:cstheme="minorHAnsi"/>
              </w:rPr>
            </w:pPr>
            <w:r w:rsidRPr="003B6E34">
              <w:rPr>
                <w:rFonts w:asciiTheme="minorHAnsi" w:hAnsiTheme="minorHAnsi" w:cstheme="minorHAnsi"/>
              </w:rPr>
              <w:t>parool</w:t>
            </w:r>
          </w:p>
        </w:tc>
        <w:tc>
          <w:tcPr>
            <w:tcW w:w="4049" w:type="dxa"/>
            <w:tcBorders>
              <w:top w:val="single" w:sz="4" w:space="0" w:color="auto"/>
              <w:left w:val="single" w:sz="4" w:space="0" w:color="auto"/>
              <w:bottom w:val="single" w:sz="4" w:space="0" w:color="auto"/>
              <w:right w:val="single" w:sz="4" w:space="0" w:color="auto"/>
            </w:tcBorders>
          </w:tcPr>
          <w:p w14:paraId="2D0CA104" w14:textId="7025DD88" w:rsidR="00CC2683" w:rsidRPr="003B6E34" w:rsidRDefault="00CC2683" w:rsidP="00CC2683">
            <w:pPr>
              <w:snapToGrid w:val="0"/>
              <w:rPr>
                <w:rFonts w:asciiTheme="minorHAnsi" w:hAnsiTheme="minorHAnsi" w:cstheme="minorHAnsi"/>
              </w:rPr>
            </w:pPr>
            <w:r w:rsidRPr="003B6E34">
              <w:rPr>
                <w:rFonts w:asciiTheme="minorHAnsi" w:hAnsiTheme="minorHAnsi" w:cstheme="minorHAnsi"/>
              </w:rPr>
              <w:t xml:space="preserve">Isiku identsust tõendav teadmuslik (miski, mida isik teab) volitustõend. Andmebaasis salvestatakse parooli ja soola põhjal leitud räsiväärtus. Täpsemad nõuded selle kohta on mittefunktsionaalsete nõuete all (vt jaotis </w:t>
            </w:r>
            <w:r w:rsidRPr="003B6E34">
              <w:rPr>
                <w:rFonts w:asciiTheme="minorHAnsi" w:hAnsiTheme="minorHAnsi" w:cstheme="minorHAnsi"/>
              </w:rPr>
              <w:fldChar w:fldCharType="begin"/>
            </w:r>
            <w:r w:rsidRPr="003B6E34">
              <w:rPr>
                <w:rFonts w:asciiTheme="minorHAnsi" w:hAnsiTheme="minorHAnsi" w:cstheme="minorHAnsi"/>
              </w:rPr>
              <w:instrText xml:space="preserve"> REF _Ref30414349 \r \h </w:instrText>
            </w:r>
            <w:r>
              <w:rPr>
                <w:rFonts w:asciiTheme="minorHAnsi" w:hAnsiTheme="minorHAnsi" w:cstheme="minorHAnsi"/>
              </w:rPr>
              <w:instrText xml:space="preserve"> \* MERGEFORMAT </w:instrText>
            </w:r>
            <w:r w:rsidRPr="003B6E34">
              <w:rPr>
                <w:rFonts w:asciiTheme="minorHAnsi" w:hAnsiTheme="minorHAnsi" w:cstheme="minorHAnsi"/>
              </w:rPr>
            </w:r>
            <w:r w:rsidRPr="003B6E34">
              <w:rPr>
                <w:rFonts w:asciiTheme="minorHAnsi" w:hAnsiTheme="minorHAnsi" w:cstheme="minorHAnsi"/>
              </w:rPr>
              <w:fldChar w:fldCharType="separate"/>
            </w:r>
            <w:r w:rsidRPr="003B6E34">
              <w:rPr>
                <w:rFonts w:asciiTheme="minorHAnsi" w:hAnsiTheme="minorHAnsi" w:cstheme="minorHAnsi"/>
              </w:rPr>
              <w:t>1.2.4</w:t>
            </w:r>
            <w:r w:rsidRPr="003B6E34">
              <w:rPr>
                <w:rFonts w:asciiTheme="minorHAnsi" w:hAnsiTheme="minorHAnsi" w:cstheme="minorHAnsi"/>
              </w:rPr>
              <w:fldChar w:fldCharType="end"/>
            </w:r>
            <w:r w:rsidRPr="003B6E34">
              <w:rPr>
                <w:rFonts w:asciiTheme="minorHAnsi" w:hAnsiTheme="minorHAnsi" w:cstheme="minorHAnsi"/>
              </w:rPr>
              <w:t>).</w:t>
            </w:r>
          </w:p>
          <w:p w14:paraId="5889CEB9" w14:textId="77777777" w:rsidR="00CC2683" w:rsidRPr="003B6E34" w:rsidRDefault="00CC2683" w:rsidP="00CC2683">
            <w:pPr>
              <w:snapToGrid w:val="0"/>
              <w:rPr>
                <w:rFonts w:asciiTheme="minorHAnsi" w:hAnsiTheme="minorHAnsi" w:cstheme="minorHAnsi"/>
              </w:rPr>
            </w:pPr>
          </w:p>
          <w:p w14:paraId="39CC78DB" w14:textId="2525178B" w:rsidR="00CC2683" w:rsidRPr="003B6E34" w:rsidRDefault="00CC2683" w:rsidP="00CC2683">
            <w:pPr>
              <w:snapToGrid w:val="0"/>
              <w:rPr>
                <w:rFonts w:asciiTheme="minorHAnsi" w:hAnsiTheme="minorHAnsi" w:cstheme="minorHAnsi"/>
              </w:rPr>
            </w:pPr>
            <w:r w:rsidRPr="003B6E34">
              <w:rPr>
                <w:rFonts w:asciiTheme="minorHAnsi" w:hAnsiTheme="minorHAnsi" w:cstheme="minorHAnsi"/>
                <w:b/>
              </w:rPr>
              <w:t>{</w:t>
            </w:r>
            <w:r>
              <w:rPr>
                <w:rFonts w:asciiTheme="minorHAnsi" w:hAnsiTheme="minorHAnsi" w:cstheme="minorHAnsi"/>
                <w:b/>
              </w:rPr>
              <w:t xml:space="preserve">1. </w:t>
            </w:r>
            <w:r w:rsidRPr="003B6E34">
              <w:rPr>
                <w:rFonts w:asciiTheme="minorHAnsi" w:hAnsiTheme="minorHAnsi" w:cstheme="minorHAnsi"/>
                <w:b/>
              </w:rPr>
              <w:t xml:space="preserve">@Kohustuslik. </w:t>
            </w:r>
            <w:r>
              <w:rPr>
                <w:rFonts w:asciiTheme="minorHAnsi" w:hAnsiTheme="minorHAnsi" w:cstheme="minorHAnsi"/>
                <w:b/>
              </w:rPr>
              <w:br/>
              <w:t xml:space="preserve">2. </w:t>
            </w:r>
            <w:r w:rsidRPr="003B6E34">
              <w:rPr>
                <w:rFonts w:asciiTheme="minorHAnsi" w:hAnsiTheme="minorHAnsi" w:cstheme="minorHAnsi"/>
                <w:b/>
              </w:rPr>
              <w:t>@Pole_tühi.}</w:t>
            </w:r>
          </w:p>
        </w:tc>
        <w:tc>
          <w:tcPr>
            <w:tcW w:w="1949" w:type="dxa"/>
            <w:tcBorders>
              <w:top w:val="single" w:sz="4" w:space="0" w:color="auto"/>
              <w:left w:val="single" w:sz="4" w:space="0" w:color="auto"/>
              <w:bottom w:val="single" w:sz="4" w:space="0" w:color="auto"/>
              <w:right w:val="single" w:sz="4" w:space="0" w:color="auto"/>
            </w:tcBorders>
          </w:tcPr>
          <w:p w14:paraId="744547BE" w14:textId="77777777" w:rsidR="00CC2683" w:rsidRPr="003B6E34" w:rsidRDefault="00CC2683" w:rsidP="00CC2683">
            <w:pPr>
              <w:snapToGrid w:val="0"/>
              <w:rPr>
                <w:rFonts w:asciiTheme="minorHAnsi" w:hAnsiTheme="minorHAnsi" w:cstheme="minorHAnsi"/>
              </w:rPr>
            </w:pPr>
            <w:r w:rsidRPr="003B6E34">
              <w:rPr>
                <w:rFonts w:asciiTheme="minorHAnsi" w:hAnsiTheme="minorHAnsi" w:cstheme="minorHAnsi"/>
              </w:rPr>
              <w:t>$2a$11$FsKdoFDJePwuYtyg2hBxz.e8AwSODaO/nFGGacEm05vIgOBNG9dHC</w:t>
            </w:r>
          </w:p>
        </w:tc>
      </w:tr>
      <w:tr w:rsidR="00CC2683" w:rsidRPr="003B6E34" w14:paraId="4BFD27CB" w14:textId="77777777" w:rsidTr="00CE22BD">
        <w:tc>
          <w:tcPr>
            <w:tcW w:w="1560" w:type="dxa"/>
            <w:tcBorders>
              <w:top w:val="single" w:sz="4" w:space="0" w:color="auto"/>
              <w:left w:val="single" w:sz="4" w:space="0" w:color="auto"/>
              <w:bottom w:val="single" w:sz="4" w:space="0" w:color="auto"/>
              <w:right w:val="single" w:sz="4" w:space="0" w:color="auto"/>
            </w:tcBorders>
          </w:tcPr>
          <w:p w14:paraId="0606C39F" w14:textId="77777777" w:rsidR="00CC2683" w:rsidRPr="003B6E34" w:rsidRDefault="00CC2683" w:rsidP="00CC2683">
            <w:pPr>
              <w:snapToGrid w:val="0"/>
              <w:rPr>
                <w:rFonts w:asciiTheme="minorHAnsi" w:hAnsiTheme="minorHAnsi" w:cstheme="minorHAnsi"/>
              </w:rPr>
            </w:pPr>
            <w:r w:rsidRPr="003B6E34">
              <w:rPr>
                <w:rFonts w:asciiTheme="minorHAnsi" w:hAnsiTheme="minorHAnsi" w:cstheme="minorHAnsi"/>
              </w:rPr>
              <w:t>Kasutajakonto</w:t>
            </w:r>
          </w:p>
        </w:tc>
        <w:tc>
          <w:tcPr>
            <w:tcW w:w="1621" w:type="dxa"/>
            <w:tcBorders>
              <w:top w:val="single" w:sz="4" w:space="0" w:color="auto"/>
              <w:left w:val="single" w:sz="4" w:space="0" w:color="auto"/>
              <w:bottom w:val="single" w:sz="4" w:space="0" w:color="auto"/>
              <w:right w:val="single" w:sz="4" w:space="0" w:color="auto"/>
            </w:tcBorders>
          </w:tcPr>
          <w:p w14:paraId="4C8B685A" w14:textId="77777777" w:rsidR="00CC2683" w:rsidRPr="003B6E34" w:rsidRDefault="00CC2683" w:rsidP="00CC2683">
            <w:pPr>
              <w:snapToGrid w:val="0"/>
              <w:rPr>
                <w:rFonts w:asciiTheme="minorHAnsi" w:hAnsiTheme="minorHAnsi" w:cstheme="minorHAnsi"/>
              </w:rPr>
            </w:pPr>
            <w:r w:rsidRPr="003B6E34">
              <w:rPr>
                <w:rFonts w:asciiTheme="minorHAnsi" w:hAnsiTheme="minorHAnsi" w:cstheme="minorHAnsi"/>
              </w:rPr>
              <w:t>on_aktiivne</w:t>
            </w:r>
          </w:p>
        </w:tc>
        <w:tc>
          <w:tcPr>
            <w:tcW w:w="4049" w:type="dxa"/>
            <w:tcBorders>
              <w:top w:val="single" w:sz="4" w:space="0" w:color="auto"/>
              <w:left w:val="single" w:sz="4" w:space="0" w:color="auto"/>
              <w:bottom w:val="single" w:sz="4" w:space="0" w:color="auto"/>
              <w:right w:val="single" w:sz="4" w:space="0" w:color="auto"/>
            </w:tcBorders>
          </w:tcPr>
          <w:p w14:paraId="1B2F2A60" w14:textId="77777777" w:rsidR="00CC2683" w:rsidRPr="003B6E34" w:rsidRDefault="00CC2683" w:rsidP="00CC2683">
            <w:pPr>
              <w:snapToGrid w:val="0"/>
              <w:rPr>
                <w:rFonts w:asciiTheme="minorHAnsi" w:hAnsiTheme="minorHAnsi" w:cstheme="minorHAnsi"/>
              </w:rPr>
            </w:pPr>
            <w:r w:rsidRPr="003B6E34">
              <w:rPr>
                <w:rFonts w:asciiTheme="minorHAnsi" w:hAnsiTheme="minorHAnsi" w:cstheme="minorHAnsi"/>
              </w:rPr>
              <w:t>Tõeväärtus, mis määrab, kas konto parooli on võimalik kasutada süsteemi sisenemiseks (TRUE) või mitte (FALSE). Võimaldab näiteks takistada isiku süsteemi sisenemist kuni ta on muutnud parooli. Vaikimisi väärtus on TRUE.</w:t>
            </w:r>
          </w:p>
          <w:p w14:paraId="7B796B01" w14:textId="77777777" w:rsidR="00CC2683" w:rsidRPr="003B6E34" w:rsidRDefault="00CC2683" w:rsidP="00CC2683">
            <w:pPr>
              <w:snapToGrid w:val="0"/>
              <w:rPr>
                <w:rFonts w:asciiTheme="minorHAnsi" w:hAnsiTheme="minorHAnsi" w:cstheme="minorHAnsi"/>
              </w:rPr>
            </w:pPr>
          </w:p>
          <w:p w14:paraId="7C0B0629" w14:textId="2D2E29EC" w:rsidR="00CC2683" w:rsidRPr="003B6E34" w:rsidRDefault="00CC2683" w:rsidP="00CC2683">
            <w:pPr>
              <w:snapToGrid w:val="0"/>
              <w:rPr>
                <w:rFonts w:asciiTheme="minorHAnsi" w:hAnsiTheme="minorHAnsi" w:cstheme="minorHAnsi"/>
              </w:rPr>
            </w:pPr>
            <w:r w:rsidRPr="003B6E34">
              <w:rPr>
                <w:rFonts w:asciiTheme="minorHAnsi" w:hAnsiTheme="minorHAnsi" w:cstheme="minorHAnsi"/>
                <w:b/>
              </w:rPr>
              <w:t>{</w:t>
            </w:r>
            <w:r>
              <w:rPr>
                <w:rFonts w:asciiTheme="minorHAnsi" w:hAnsiTheme="minorHAnsi" w:cstheme="minorHAnsi"/>
                <w:b/>
              </w:rPr>
              <w:t xml:space="preserve">1. </w:t>
            </w:r>
            <w:r w:rsidRPr="003B6E34">
              <w:rPr>
                <w:rFonts w:asciiTheme="minorHAnsi" w:hAnsiTheme="minorHAnsi" w:cstheme="minorHAnsi"/>
                <w:b/>
              </w:rPr>
              <w:t>@Kohustuslik.}</w:t>
            </w:r>
          </w:p>
        </w:tc>
        <w:tc>
          <w:tcPr>
            <w:tcW w:w="1949" w:type="dxa"/>
            <w:tcBorders>
              <w:top w:val="single" w:sz="4" w:space="0" w:color="auto"/>
              <w:left w:val="single" w:sz="4" w:space="0" w:color="auto"/>
              <w:bottom w:val="single" w:sz="4" w:space="0" w:color="auto"/>
              <w:right w:val="single" w:sz="4" w:space="0" w:color="auto"/>
            </w:tcBorders>
          </w:tcPr>
          <w:p w14:paraId="4DF85C63" w14:textId="77777777" w:rsidR="00CC2683" w:rsidRPr="003B6E34" w:rsidRDefault="00CC2683" w:rsidP="00CC2683">
            <w:pPr>
              <w:snapToGrid w:val="0"/>
              <w:rPr>
                <w:rFonts w:asciiTheme="minorHAnsi" w:hAnsiTheme="minorHAnsi" w:cstheme="minorHAnsi"/>
              </w:rPr>
            </w:pPr>
            <w:r w:rsidRPr="003B6E34">
              <w:rPr>
                <w:rFonts w:asciiTheme="minorHAnsi" w:hAnsiTheme="minorHAnsi" w:cstheme="minorHAnsi"/>
              </w:rPr>
              <w:t>FALSE</w:t>
            </w:r>
          </w:p>
        </w:tc>
      </w:tr>
      <w:tr w:rsidR="00CC2683" w:rsidRPr="003B6E34" w14:paraId="1B1936B8" w14:textId="77777777" w:rsidTr="00CE22BD">
        <w:tc>
          <w:tcPr>
            <w:tcW w:w="1560" w:type="dxa"/>
            <w:tcBorders>
              <w:top w:val="single" w:sz="4" w:space="0" w:color="auto"/>
              <w:left w:val="single" w:sz="4" w:space="0" w:color="auto"/>
              <w:bottom w:val="single" w:sz="4" w:space="0" w:color="auto"/>
              <w:right w:val="single" w:sz="4" w:space="0" w:color="auto"/>
            </w:tcBorders>
          </w:tcPr>
          <w:p w14:paraId="3F792851" w14:textId="77777777" w:rsidR="00CC2683" w:rsidRPr="003B6E34" w:rsidRDefault="00CC2683" w:rsidP="00CC2683">
            <w:pPr>
              <w:snapToGrid w:val="0"/>
              <w:rPr>
                <w:rFonts w:asciiTheme="minorHAnsi" w:hAnsiTheme="minorHAnsi" w:cstheme="minorHAnsi"/>
              </w:rPr>
            </w:pPr>
            <w:r w:rsidRPr="003B6E34">
              <w:rPr>
                <w:rFonts w:asciiTheme="minorHAnsi" w:hAnsiTheme="minorHAnsi" w:cstheme="minorHAnsi"/>
              </w:rPr>
              <w:t>Kaup</w:t>
            </w:r>
          </w:p>
        </w:tc>
        <w:tc>
          <w:tcPr>
            <w:tcW w:w="1621" w:type="dxa"/>
            <w:tcBorders>
              <w:top w:val="single" w:sz="4" w:space="0" w:color="auto"/>
              <w:left w:val="single" w:sz="4" w:space="0" w:color="auto"/>
              <w:bottom w:val="single" w:sz="4" w:space="0" w:color="auto"/>
              <w:right w:val="single" w:sz="4" w:space="0" w:color="auto"/>
            </w:tcBorders>
          </w:tcPr>
          <w:p w14:paraId="260C7CA6" w14:textId="77777777" w:rsidR="00CC2683" w:rsidRPr="003B6E34" w:rsidRDefault="00CC2683" w:rsidP="00CC2683">
            <w:pPr>
              <w:snapToGrid w:val="0"/>
              <w:rPr>
                <w:rFonts w:asciiTheme="minorHAnsi" w:hAnsiTheme="minorHAnsi" w:cstheme="minorHAnsi"/>
              </w:rPr>
            </w:pPr>
            <w:r w:rsidRPr="003B6E34">
              <w:rPr>
                <w:rFonts w:asciiTheme="minorHAnsi" w:hAnsiTheme="minorHAnsi" w:cstheme="minorHAnsi"/>
              </w:rPr>
              <w:t>kauba_kood</w:t>
            </w:r>
          </w:p>
        </w:tc>
        <w:tc>
          <w:tcPr>
            <w:tcW w:w="4049" w:type="dxa"/>
            <w:tcBorders>
              <w:top w:val="single" w:sz="4" w:space="0" w:color="auto"/>
              <w:left w:val="single" w:sz="4" w:space="0" w:color="auto"/>
              <w:bottom w:val="single" w:sz="4" w:space="0" w:color="auto"/>
              <w:right w:val="single" w:sz="4" w:space="0" w:color="auto"/>
            </w:tcBorders>
          </w:tcPr>
          <w:p w14:paraId="4816C23F" w14:textId="5AF4A986" w:rsidR="00CC2683" w:rsidRPr="003B6E34" w:rsidRDefault="00CC2683" w:rsidP="00CC2683">
            <w:pPr>
              <w:snapToGrid w:val="0"/>
              <w:rPr>
                <w:rFonts w:asciiTheme="minorHAnsi" w:hAnsiTheme="minorHAnsi" w:cstheme="minorHAnsi"/>
              </w:rPr>
            </w:pPr>
            <w:r w:rsidRPr="003B6E34">
              <w:rPr>
                <w:rFonts w:asciiTheme="minorHAnsi" w:hAnsiTheme="minorHAnsi" w:cstheme="minorHAnsi"/>
              </w:rPr>
              <w:t xml:space="preserve">Kauba kood, mis sisestatakse inimkasutaja poolt, mitte ei genereerita süsteemi poolt. </w:t>
            </w:r>
          </w:p>
          <w:p w14:paraId="2C26D1D7" w14:textId="77777777" w:rsidR="00CC2683" w:rsidRPr="003B6E34" w:rsidRDefault="00CC2683" w:rsidP="00CC2683">
            <w:pPr>
              <w:snapToGrid w:val="0"/>
              <w:rPr>
                <w:rFonts w:asciiTheme="minorHAnsi" w:hAnsiTheme="minorHAnsi" w:cstheme="minorHAnsi"/>
              </w:rPr>
            </w:pPr>
          </w:p>
          <w:p w14:paraId="684CEE9C" w14:textId="2025ECC2" w:rsidR="00CC2683" w:rsidRPr="003B6E34" w:rsidRDefault="00CC2683" w:rsidP="00CC2683">
            <w:pPr>
              <w:snapToGrid w:val="0"/>
              <w:rPr>
                <w:rFonts w:asciiTheme="minorHAnsi" w:hAnsiTheme="minorHAnsi" w:cstheme="minorHAnsi"/>
                <w:b/>
              </w:rPr>
            </w:pPr>
            <w:r w:rsidRPr="003B6E34">
              <w:rPr>
                <w:rFonts w:asciiTheme="minorHAnsi" w:hAnsiTheme="minorHAnsi" w:cstheme="minorHAnsi"/>
                <w:b/>
              </w:rPr>
              <w:t>{</w:t>
            </w:r>
            <w:r>
              <w:rPr>
                <w:rFonts w:asciiTheme="minorHAnsi" w:hAnsiTheme="minorHAnsi" w:cstheme="minorHAnsi"/>
                <w:b/>
              </w:rPr>
              <w:t xml:space="preserve">1. </w:t>
            </w:r>
            <w:r w:rsidRPr="003B6E34">
              <w:rPr>
                <w:rFonts w:asciiTheme="minorHAnsi" w:hAnsiTheme="minorHAnsi" w:cstheme="minorHAnsi"/>
                <w:b/>
              </w:rPr>
              <w:t xml:space="preserve">@Kohustuslik. </w:t>
            </w:r>
            <w:r>
              <w:rPr>
                <w:rFonts w:asciiTheme="minorHAnsi" w:hAnsiTheme="minorHAnsi" w:cstheme="minorHAnsi"/>
                <w:b/>
              </w:rPr>
              <w:br/>
              <w:t xml:space="preserve">2. </w:t>
            </w:r>
            <w:r w:rsidRPr="003B6E34">
              <w:rPr>
                <w:rFonts w:asciiTheme="minorHAnsi" w:hAnsiTheme="minorHAnsi" w:cstheme="minorHAnsi"/>
                <w:b/>
              </w:rPr>
              <w:t xml:space="preserve">Peab olema 6-50 märki pikk (otspunktid kaasa arvatud). </w:t>
            </w:r>
            <w:r>
              <w:rPr>
                <w:rFonts w:asciiTheme="minorHAnsi" w:hAnsiTheme="minorHAnsi" w:cstheme="minorHAnsi"/>
                <w:b/>
              </w:rPr>
              <w:br/>
              <w:t xml:space="preserve">3. </w:t>
            </w:r>
            <w:r w:rsidRPr="003B6E34">
              <w:rPr>
                <w:rFonts w:asciiTheme="minorHAnsi" w:hAnsiTheme="minorHAnsi" w:cstheme="minorHAnsi"/>
                <w:b/>
              </w:rPr>
              <w:t>Kauba koodis on lubatud suurtähed ja numbrid. Kauba koodi alguses peab olema vähemalt kolm ASCII suurtähte A-Z.</w:t>
            </w:r>
            <w:r>
              <w:rPr>
                <w:rFonts w:asciiTheme="minorHAnsi" w:hAnsiTheme="minorHAnsi" w:cstheme="minorHAnsi"/>
                <w:b/>
              </w:rPr>
              <w:br/>
              <w:t xml:space="preserve">4. </w:t>
            </w:r>
            <w:r w:rsidRPr="003B6E34">
              <w:rPr>
                <w:rFonts w:asciiTheme="minorHAnsi" w:hAnsiTheme="minorHAnsi" w:cstheme="minorHAnsi"/>
                <w:b/>
              </w:rPr>
              <w:t>Kauba unikaalne identifikaator.}</w:t>
            </w:r>
          </w:p>
        </w:tc>
        <w:tc>
          <w:tcPr>
            <w:tcW w:w="1949" w:type="dxa"/>
            <w:tcBorders>
              <w:top w:val="single" w:sz="4" w:space="0" w:color="auto"/>
              <w:left w:val="single" w:sz="4" w:space="0" w:color="auto"/>
              <w:bottom w:val="single" w:sz="4" w:space="0" w:color="auto"/>
              <w:right w:val="single" w:sz="4" w:space="0" w:color="auto"/>
            </w:tcBorders>
          </w:tcPr>
          <w:p w14:paraId="6A6AB7C7" w14:textId="21C41D78" w:rsidR="00CC2683" w:rsidRPr="003B6E34" w:rsidRDefault="00CC2683" w:rsidP="00CC2683">
            <w:pPr>
              <w:snapToGrid w:val="0"/>
              <w:rPr>
                <w:rFonts w:asciiTheme="minorHAnsi" w:hAnsiTheme="minorHAnsi" w:cstheme="minorHAnsi"/>
              </w:rPr>
            </w:pPr>
            <w:r w:rsidRPr="003B6E34">
              <w:rPr>
                <w:rFonts w:asciiTheme="minorHAnsi" w:hAnsiTheme="minorHAnsi" w:cstheme="minorHAnsi"/>
              </w:rPr>
              <w:t>KKK222</w:t>
            </w:r>
          </w:p>
        </w:tc>
      </w:tr>
      <w:tr w:rsidR="00CC2683" w:rsidRPr="003B6E34" w14:paraId="55D06146" w14:textId="77777777" w:rsidTr="00CE22BD">
        <w:tc>
          <w:tcPr>
            <w:tcW w:w="1560" w:type="dxa"/>
            <w:tcBorders>
              <w:top w:val="single" w:sz="4" w:space="0" w:color="auto"/>
              <w:left w:val="single" w:sz="4" w:space="0" w:color="auto"/>
              <w:bottom w:val="single" w:sz="4" w:space="0" w:color="auto"/>
              <w:right w:val="single" w:sz="4" w:space="0" w:color="auto"/>
            </w:tcBorders>
          </w:tcPr>
          <w:p w14:paraId="3154FA20" w14:textId="77777777" w:rsidR="00CC2683" w:rsidRPr="003B6E34" w:rsidRDefault="00CC2683" w:rsidP="00CC2683">
            <w:pPr>
              <w:snapToGrid w:val="0"/>
              <w:rPr>
                <w:rFonts w:asciiTheme="minorHAnsi" w:hAnsiTheme="minorHAnsi" w:cstheme="minorHAnsi"/>
              </w:rPr>
            </w:pPr>
            <w:r w:rsidRPr="003B6E34">
              <w:rPr>
                <w:rFonts w:asciiTheme="minorHAnsi" w:hAnsiTheme="minorHAnsi" w:cstheme="minorHAnsi"/>
              </w:rPr>
              <w:t>Kaup</w:t>
            </w:r>
          </w:p>
        </w:tc>
        <w:tc>
          <w:tcPr>
            <w:tcW w:w="1621" w:type="dxa"/>
            <w:tcBorders>
              <w:top w:val="single" w:sz="4" w:space="0" w:color="auto"/>
              <w:left w:val="single" w:sz="4" w:space="0" w:color="auto"/>
              <w:bottom w:val="single" w:sz="4" w:space="0" w:color="auto"/>
              <w:right w:val="single" w:sz="4" w:space="0" w:color="auto"/>
            </w:tcBorders>
          </w:tcPr>
          <w:p w14:paraId="240C69D4" w14:textId="77777777" w:rsidR="00CC2683" w:rsidRPr="003B6E34" w:rsidRDefault="00CC2683" w:rsidP="00CC2683">
            <w:pPr>
              <w:snapToGrid w:val="0"/>
              <w:rPr>
                <w:rFonts w:asciiTheme="minorHAnsi" w:hAnsiTheme="minorHAnsi" w:cstheme="minorHAnsi"/>
              </w:rPr>
            </w:pPr>
            <w:r w:rsidRPr="003B6E34">
              <w:rPr>
                <w:rFonts w:asciiTheme="minorHAnsi" w:hAnsiTheme="minorHAnsi" w:cstheme="minorHAnsi"/>
              </w:rPr>
              <w:t>nimetus</w:t>
            </w:r>
          </w:p>
        </w:tc>
        <w:tc>
          <w:tcPr>
            <w:tcW w:w="4049" w:type="dxa"/>
            <w:tcBorders>
              <w:top w:val="single" w:sz="4" w:space="0" w:color="auto"/>
              <w:left w:val="single" w:sz="4" w:space="0" w:color="auto"/>
              <w:bottom w:val="single" w:sz="4" w:space="0" w:color="auto"/>
              <w:right w:val="single" w:sz="4" w:space="0" w:color="auto"/>
            </w:tcBorders>
          </w:tcPr>
          <w:p w14:paraId="0B44B971" w14:textId="77777777" w:rsidR="00CC2683" w:rsidRPr="003B6E34" w:rsidRDefault="00CC2683" w:rsidP="00CC2683">
            <w:pPr>
              <w:snapToGrid w:val="0"/>
              <w:rPr>
                <w:rFonts w:asciiTheme="minorHAnsi" w:hAnsiTheme="minorHAnsi" w:cstheme="minorHAnsi"/>
              </w:rPr>
            </w:pPr>
            <w:r w:rsidRPr="003B6E34">
              <w:rPr>
                <w:rFonts w:asciiTheme="minorHAnsi" w:hAnsiTheme="minorHAnsi" w:cstheme="minorHAnsi"/>
              </w:rPr>
              <w:t>Kauba tekstiline nimetus.</w:t>
            </w:r>
          </w:p>
          <w:p w14:paraId="668AEC34" w14:textId="77777777" w:rsidR="00CC2683" w:rsidRPr="003B6E34" w:rsidRDefault="00CC2683" w:rsidP="00CC2683">
            <w:pPr>
              <w:snapToGrid w:val="0"/>
              <w:rPr>
                <w:rFonts w:asciiTheme="minorHAnsi" w:hAnsiTheme="minorHAnsi" w:cstheme="minorHAnsi"/>
              </w:rPr>
            </w:pPr>
          </w:p>
          <w:p w14:paraId="74BDC5DD" w14:textId="78EC02B1" w:rsidR="00CC2683" w:rsidRPr="003B6E34" w:rsidRDefault="00CC2683" w:rsidP="00CC2683">
            <w:pPr>
              <w:snapToGrid w:val="0"/>
              <w:rPr>
                <w:rFonts w:asciiTheme="minorHAnsi" w:hAnsiTheme="minorHAnsi" w:cstheme="minorHAnsi"/>
                <w:b/>
              </w:rPr>
            </w:pPr>
            <w:r w:rsidRPr="003B6E34">
              <w:rPr>
                <w:rFonts w:asciiTheme="minorHAnsi" w:hAnsiTheme="minorHAnsi" w:cstheme="minorHAnsi"/>
                <w:b/>
              </w:rPr>
              <w:t>{</w:t>
            </w:r>
            <w:r>
              <w:rPr>
                <w:rFonts w:asciiTheme="minorHAnsi" w:hAnsiTheme="minorHAnsi" w:cstheme="minorHAnsi"/>
                <w:b/>
              </w:rPr>
              <w:t xml:space="preserve">1. </w:t>
            </w:r>
            <w:r w:rsidRPr="003B6E34">
              <w:rPr>
                <w:rFonts w:asciiTheme="minorHAnsi" w:hAnsiTheme="minorHAnsi" w:cstheme="minorHAnsi"/>
                <w:b/>
              </w:rPr>
              <w:t xml:space="preserve">@Kohustuslik. </w:t>
            </w:r>
            <w:r>
              <w:rPr>
                <w:rFonts w:asciiTheme="minorHAnsi" w:hAnsiTheme="minorHAnsi" w:cstheme="minorHAnsi"/>
                <w:b/>
              </w:rPr>
              <w:br/>
              <w:t xml:space="preserve">2. </w:t>
            </w:r>
            <w:r w:rsidRPr="003B6E34">
              <w:rPr>
                <w:rFonts w:asciiTheme="minorHAnsi" w:hAnsiTheme="minorHAnsi" w:cstheme="minorHAnsi"/>
                <w:b/>
              </w:rPr>
              <w:t xml:space="preserve">@Pole_tühi. </w:t>
            </w:r>
            <w:r>
              <w:rPr>
                <w:rFonts w:asciiTheme="minorHAnsi" w:hAnsiTheme="minorHAnsi" w:cstheme="minorHAnsi"/>
                <w:b/>
              </w:rPr>
              <w:br/>
              <w:t xml:space="preserve">3. </w:t>
            </w:r>
            <w:r w:rsidRPr="003B6E34">
              <w:rPr>
                <w:rFonts w:asciiTheme="minorHAnsi" w:hAnsiTheme="minorHAnsi" w:cstheme="minorHAnsi"/>
                <w:b/>
              </w:rPr>
              <w:t>Kauba nimetus peab olema vähemalt neli märki pikk ja võib olla kuni 255 märki.</w:t>
            </w:r>
          </w:p>
          <w:p w14:paraId="7A948405" w14:textId="453FBD2B" w:rsidR="00CC2683" w:rsidRPr="003B6E34" w:rsidRDefault="00CC2683" w:rsidP="00CC2683">
            <w:pPr>
              <w:snapToGrid w:val="0"/>
              <w:rPr>
                <w:rFonts w:asciiTheme="minorHAnsi" w:hAnsiTheme="minorHAnsi" w:cstheme="minorHAnsi"/>
                <w:b/>
              </w:rPr>
            </w:pPr>
            <w:r>
              <w:rPr>
                <w:rFonts w:asciiTheme="minorHAnsi" w:hAnsiTheme="minorHAnsi" w:cstheme="minorHAnsi"/>
                <w:b/>
              </w:rPr>
              <w:lastRenderedPageBreak/>
              <w:t xml:space="preserve">4. </w:t>
            </w:r>
            <w:r w:rsidRPr="003B6E34">
              <w:rPr>
                <w:rFonts w:asciiTheme="minorHAnsi" w:hAnsiTheme="minorHAnsi" w:cstheme="minorHAnsi"/>
                <w:b/>
              </w:rPr>
              <w:t>Ei tohi leiduda kahte kaupa, mis pole lõpetatud ja millel on sama nimetus, st ootel, aktiivsete ja mitteaktiivsete kaupade ühendi nimetused peavad olema unikaalsed.}</w:t>
            </w:r>
          </w:p>
        </w:tc>
        <w:tc>
          <w:tcPr>
            <w:tcW w:w="1949" w:type="dxa"/>
            <w:tcBorders>
              <w:top w:val="single" w:sz="4" w:space="0" w:color="auto"/>
              <w:left w:val="single" w:sz="4" w:space="0" w:color="auto"/>
              <w:bottom w:val="single" w:sz="4" w:space="0" w:color="auto"/>
              <w:right w:val="single" w:sz="4" w:space="0" w:color="auto"/>
            </w:tcBorders>
          </w:tcPr>
          <w:p w14:paraId="2E999AB2" w14:textId="77777777" w:rsidR="00CC2683" w:rsidRPr="003B6E34" w:rsidRDefault="00CC2683" w:rsidP="00CC2683">
            <w:pPr>
              <w:snapToGrid w:val="0"/>
              <w:rPr>
                <w:rFonts w:asciiTheme="minorHAnsi" w:hAnsiTheme="minorHAnsi" w:cstheme="minorHAnsi"/>
              </w:rPr>
            </w:pPr>
            <w:r w:rsidRPr="003B6E34">
              <w:rPr>
                <w:rFonts w:asciiTheme="minorHAnsi" w:hAnsiTheme="minorHAnsi" w:cstheme="minorHAnsi"/>
              </w:rPr>
              <w:lastRenderedPageBreak/>
              <w:t>Nimetus</w:t>
            </w:r>
          </w:p>
        </w:tc>
      </w:tr>
      <w:tr w:rsidR="00071033" w:rsidRPr="003B6E34" w14:paraId="3DBE78D4" w14:textId="77777777" w:rsidTr="00CE22BD">
        <w:tc>
          <w:tcPr>
            <w:tcW w:w="1560" w:type="dxa"/>
            <w:tcBorders>
              <w:top w:val="single" w:sz="4" w:space="0" w:color="auto"/>
              <w:left w:val="single" w:sz="4" w:space="0" w:color="auto"/>
              <w:bottom w:val="single" w:sz="4" w:space="0" w:color="auto"/>
              <w:right w:val="single" w:sz="4" w:space="0" w:color="auto"/>
            </w:tcBorders>
          </w:tcPr>
          <w:p w14:paraId="3630A6A1" w14:textId="56EADBF4" w:rsidR="00071033" w:rsidRPr="003B6E34" w:rsidRDefault="00071033" w:rsidP="00071033">
            <w:pPr>
              <w:snapToGrid w:val="0"/>
              <w:rPr>
                <w:rFonts w:asciiTheme="minorHAnsi" w:hAnsiTheme="minorHAnsi" w:cstheme="minorHAnsi"/>
              </w:rPr>
            </w:pPr>
            <w:r>
              <w:rPr>
                <w:rFonts w:asciiTheme="minorHAnsi" w:hAnsiTheme="minorHAnsi" w:cstheme="minorHAnsi"/>
              </w:rPr>
              <w:t>Kaup</w:t>
            </w:r>
          </w:p>
        </w:tc>
        <w:tc>
          <w:tcPr>
            <w:tcW w:w="1621" w:type="dxa"/>
            <w:tcBorders>
              <w:top w:val="single" w:sz="4" w:space="0" w:color="auto"/>
              <w:left w:val="single" w:sz="4" w:space="0" w:color="auto"/>
              <w:bottom w:val="single" w:sz="4" w:space="0" w:color="auto"/>
              <w:right w:val="single" w:sz="4" w:space="0" w:color="auto"/>
            </w:tcBorders>
          </w:tcPr>
          <w:p w14:paraId="03752D0F" w14:textId="577B3E40" w:rsidR="00071033" w:rsidRPr="003B6E34" w:rsidRDefault="00071033" w:rsidP="00071033">
            <w:pPr>
              <w:snapToGrid w:val="0"/>
              <w:rPr>
                <w:rFonts w:asciiTheme="minorHAnsi" w:hAnsiTheme="minorHAnsi" w:cstheme="minorHAnsi"/>
              </w:rPr>
            </w:pPr>
            <w:r w:rsidRPr="00C11868">
              <w:rPr>
                <w:rFonts w:asciiTheme="minorHAnsi" w:hAnsiTheme="minorHAnsi" w:cstheme="minorHAnsi"/>
              </w:rPr>
              <w:t>reg_aeg</w:t>
            </w:r>
          </w:p>
        </w:tc>
        <w:tc>
          <w:tcPr>
            <w:tcW w:w="4049" w:type="dxa"/>
            <w:tcBorders>
              <w:top w:val="single" w:sz="4" w:space="0" w:color="auto"/>
              <w:left w:val="single" w:sz="4" w:space="0" w:color="auto"/>
              <w:bottom w:val="single" w:sz="4" w:space="0" w:color="auto"/>
              <w:right w:val="single" w:sz="4" w:space="0" w:color="auto"/>
            </w:tcBorders>
          </w:tcPr>
          <w:p w14:paraId="2E1000E8" w14:textId="77D7BB94" w:rsidR="00071033" w:rsidRPr="00C11868" w:rsidRDefault="00071033" w:rsidP="00071033">
            <w:pPr>
              <w:snapToGrid w:val="0"/>
              <w:rPr>
                <w:rFonts w:asciiTheme="minorHAnsi" w:hAnsiTheme="minorHAnsi" w:cstheme="minorHAnsi"/>
              </w:rPr>
            </w:pPr>
            <w:r>
              <w:rPr>
                <w:rFonts w:asciiTheme="minorHAnsi" w:hAnsiTheme="minorHAnsi" w:cstheme="minorHAnsi"/>
              </w:rPr>
              <w:t>Kauba</w:t>
            </w:r>
            <w:r w:rsidRPr="00C11868">
              <w:rPr>
                <w:rFonts w:asciiTheme="minorHAnsi" w:hAnsiTheme="minorHAnsi" w:cstheme="minorHAnsi"/>
              </w:rPr>
              <w:t xml:space="preserve"> registreerimise kuupäev ja kellaaeg sekundi täpsusega, ilma sekundi murdosadeta</w:t>
            </w:r>
            <w:r>
              <w:rPr>
                <w:rFonts w:asciiTheme="minorHAnsi" w:hAnsiTheme="minorHAnsi" w:cstheme="minorHAnsi"/>
              </w:rPr>
              <w:t>, kuid koos ajavööndiga</w:t>
            </w:r>
            <w:r w:rsidRPr="00C11868">
              <w:rPr>
                <w:rFonts w:asciiTheme="minorHAnsi" w:hAnsiTheme="minorHAnsi" w:cstheme="minorHAnsi"/>
              </w:rPr>
              <w:t xml:space="preserve">. Selle </w:t>
            </w:r>
            <w:r>
              <w:rPr>
                <w:rFonts w:asciiTheme="minorHAnsi" w:hAnsiTheme="minorHAnsi" w:cstheme="minorHAnsi"/>
              </w:rPr>
              <w:t xml:space="preserve">väärtuse </w:t>
            </w:r>
            <w:r w:rsidRPr="00C11868">
              <w:rPr>
                <w:rFonts w:asciiTheme="minorHAnsi" w:hAnsiTheme="minorHAnsi" w:cstheme="minorHAnsi"/>
              </w:rPr>
              <w:t>võib süsteem ise automaatselt määrata.</w:t>
            </w:r>
          </w:p>
          <w:p w14:paraId="36FF8E16" w14:textId="77777777" w:rsidR="00071033" w:rsidRPr="00C11868" w:rsidRDefault="00071033" w:rsidP="00071033">
            <w:pPr>
              <w:snapToGrid w:val="0"/>
              <w:rPr>
                <w:rFonts w:asciiTheme="minorHAnsi" w:hAnsiTheme="minorHAnsi" w:cstheme="minorHAnsi"/>
              </w:rPr>
            </w:pPr>
          </w:p>
          <w:p w14:paraId="64B33B6F" w14:textId="04FAB89D" w:rsidR="00071033" w:rsidRPr="003B6E34" w:rsidRDefault="00071033" w:rsidP="00071033">
            <w:pPr>
              <w:snapToGrid w:val="0"/>
              <w:rPr>
                <w:rFonts w:asciiTheme="minorHAnsi" w:hAnsiTheme="minorHAnsi" w:cstheme="minorHAnsi"/>
                <w:b/>
              </w:rPr>
            </w:pPr>
            <w:r w:rsidRPr="00C11868">
              <w:rPr>
                <w:rFonts w:asciiTheme="minorHAnsi" w:hAnsiTheme="minorHAnsi" w:cstheme="minorHAnsi"/>
                <w:b/>
              </w:rPr>
              <w:t>{</w:t>
            </w:r>
            <w:r>
              <w:rPr>
                <w:rFonts w:asciiTheme="minorHAnsi" w:hAnsiTheme="minorHAnsi" w:cstheme="minorHAnsi"/>
                <w:b/>
              </w:rPr>
              <w:t xml:space="preserve">1. </w:t>
            </w:r>
            <w:r w:rsidRPr="00C11868">
              <w:rPr>
                <w:rFonts w:asciiTheme="minorHAnsi" w:hAnsiTheme="minorHAnsi" w:cstheme="minorHAnsi"/>
                <w:b/>
              </w:rPr>
              <w:t xml:space="preserve">@Kohustuslik. </w:t>
            </w:r>
            <w:r>
              <w:rPr>
                <w:rFonts w:asciiTheme="minorHAnsi" w:hAnsiTheme="minorHAnsi" w:cstheme="minorHAnsi"/>
                <w:b/>
              </w:rPr>
              <w:br/>
              <w:t xml:space="preserve">2. </w:t>
            </w:r>
            <w:r w:rsidRPr="00C11868">
              <w:rPr>
                <w:rFonts w:asciiTheme="minorHAnsi" w:hAnsiTheme="minorHAnsi" w:cstheme="minorHAnsi"/>
                <w:b/>
              </w:rPr>
              <w:t>@Lubatud_ajavahemik.}</w:t>
            </w:r>
          </w:p>
        </w:tc>
        <w:tc>
          <w:tcPr>
            <w:tcW w:w="1949" w:type="dxa"/>
            <w:tcBorders>
              <w:top w:val="single" w:sz="4" w:space="0" w:color="auto"/>
              <w:left w:val="single" w:sz="4" w:space="0" w:color="auto"/>
              <w:bottom w:val="single" w:sz="4" w:space="0" w:color="auto"/>
              <w:right w:val="single" w:sz="4" w:space="0" w:color="auto"/>
            </w:tcBorders>
          </w:tcPr>
          <w:p w14:paraId="4AFBECF6" w14:textId="2189119D" w:rsidR="00071033" w:rsidRPr="003B6E34" w:rsidRDefault="00071033" w:rsidP="00071033">
            <w:pPr>
              <w:snapToGrid w:val="0"/>
              <w:rPr>
                <w:rFonts w:asciiTheme="minorHAnsi" w:hAnsiTheme="minorHAnsi" w:cstheme="minorHAnsi"/>
              </w:rPr>
            </w:pPr>
            <w:r w:rsidRPr="00C11868">
              <w:rPr>
                <w:rFonts w:asciiTheme="minorHAnsi" w:hAnsiTheme="minorHAnsi" w:cstheme="minorHAnsi"/>
              </w:rPr>
              <w:t>22.0</w:t>
            </w:r>
            <w:r>
              <w:rPr>
                <w:rFonts w:asciiTheme="minorHAnsi" w:hAnsiTheme="minorHAnsi" w:cstheme="minorHAnsi"/>
              </w:rPr>
              <w:t>4</w:t>
            </w:r>
            <w:r w:rsidRPr="00C11868">
              <w:rPr>
                <w:rFonts w:asciiTheme="minorHAnsi" w:hAnsiTheme="minorHAnsi" w:cstheme="minorHAnsi"/>
              </w:rPr>
              <w:t>.2015 12:33:12</w:t>
            </w:r>
            <w:r>
              <w:rPr>
                <w:rFonts w:asciiTheme="minorHAnsi" w:hAnsiTheme="minorHAnsi" w:cstheme="minorHAnsi"/>
              </w:rPr>
              <w:t>+03</w:t>
            </w:r>
          </w:p>
        </w:tc>
      </w:tr>
      <w:tr w:rsidR="00071033" w:rsidRPr="003B6E34" w14:paraId="36515A4A" w14:textId="77777777" w:rsidTr="00CE22BD">
        <w:tc>
          <w:tcPr>
            <w:tcW w:w="1560" w:type="dxa"/>
            <w:tcBorders>
              <w:top w:val="single" w:sz="4" w:space="0" w:color="auto"/>
              <w:left w:val="single" w:sz="4" w:space="0" w:color="auto"/>
              <w:bottom w:val="single" w:sz="4" w:space="0" w:color="auto"/>
              <w:right w:val="single" w:sz="4" w:space="0" w:color="auto"/>
            </w:tcBorders>
          </w:tcPr>
          <w:p w14:paraId="0DC8E2B6" w14:textId="0B35FBFA" w:rsidR="00071033" w:rsidRPr="003B6E34" w:rsidRDefault="00071033" w:rsidP="00071033">
            <w:pPr>
              <w:snapToGrid w:val="0"/>
              <w:rPr>
                <w:rFonts w:asciiTheme="minorHAnsi" w:hAnsiTheme="minorHAnsi" w:cstheme="minorHAnsi"/>
              </w:rPr>
            </w:pPr>
            <w:r>
              <w:rPr>
                <w:rFonts w:asciiTheme="minorHAnsi" w:hAnsiTheme="minorHAnsi" w:cstheme="minorHAnsi"/>
              </w:rPr>
              <w:t>Kaup</w:t>
            </w:r>
          </w:p>
        </w:tc>
        <w:tc>
          <w:tcPr>
            <w:tcW w:w="1621" w:type="dxa"/>
            <w:tcBorders>
              <w:top w:val="single" w:sz="4" w:space="0" w:color="auto"/>
              <w:left w:val="single" w:sz="4" w:space="0" w:color="auto"/>
              <w:bottom w:val="single" w:sz="4" w:space="0" w:color="auto"/>
              <w:right w:val="single" w:sz="4" w:space="0" w:color="auto"/>
            </w:tcBorders>
          </w:tcPr>
          <w:p w14:paraId="6EAE0820" w14:textId="108ED60B" w:rsidR="00071033" w:rsidRPr="003B6E34" w:rsidRDefault="00071033" w:rsidP="00071033">
            <w:pPr>
              <w:snapToGrid w:val="0"/>
              <w:rPr>
                <w:rFonts w:asciiTheme="minorHAnsi" w:hAnsiTheme="minorHAnsi" w:cstheme="minorHAnsi"/>
              </w:rPr>
            </w:pPr>
            <w:r w:rsidRPr="00C11868">
              <w:rPr>
                <w:rFonts w:asciiTheme="minorHAnsi" w:hAnsiTheme="minorHAnsi" w:cstheme="minorHAnsi"/>
              </w:rPr>
              <w:t>viimase_</w:t>
            </w:r>
            <w:r w:rsidRPr="00C11868">
              <w:rPr>
                <w:rFonts w:asciiTheme="minorHAnsi" w:hAnsiTheme="minorHAnsi" w:cstheme="minorHAnsi"/>
              </w:rPr>
              <w:br/>
              <w:t>muutm_aeg</w:t>
            </w:r>
          </w:p>
        </w:tc>
        <w:tc>
          <w:tcPr>
            <w:tcW w:w="4049" w:type="dxa"/>
            <w:tcBorders>
              <w:top w:val="single" w:sz="4" w:space="0" w:color="auto"/>
              <w:left w:val="single" w:sz="4" w:space="0" w:color="auto"/>
              <w:bottom w:val="single" w:sz="4" w:space="0" w:color="auto"/>
              <w:right w:val="single" w:sz="4" w:space="0" w:color="auto"/>
            </w:tcBorders>
          </w:tcPr>
          <w:p w14:paraId="52B62DBA" w14:textId="21205CCB" w:rsidR="00071033" w:rsidRPr="00C11868" w:rsidRDefault="00071033" w:rsidP="00071033">
            <w:pPr>
              <w:snapToGrid w:val="0"/>
              <w:rPr>
                <w:rFonts w:asciiTheme="minorHAnsi" w:hAnsiTheme="minorHAnsi" w:cstheme="minorHAnsi"/>
              </w:rPr>
            </w:pPr>
            <w:r>
              <w:rPr>
                <w:rFonts w:asciiTheme="minorHAnsi" w:hAnsiTheme="minorHAnsi" w:cstheme="minorHAnsi"/>
              </w:rPr>
              <w:t>Kauba</w:t>
            </w:r>
            <w:r w:rsidRPr="00C11868">
              <w:rPr>
                <w:rFonts w:asciiTheme="minorHAnsi" w:hAnsiTheme="minorHAnsi" w:cstheme="minorHAnsi"/>
              </w:rPr>
              <w:t xml:space="preserve"> andmete viimase muutmise kuupäev ja kellaaeg sekundi täpsusega, ilma sekundi murdosadeta</w:t>
            </w:r>
            <w:r>
              <w:rPr>
                <w:rFonts w:asciiTheme="minorHAnsi" w:hAnsiTheme="minorHAnsi" w:cstheme="minorHAnsi"/>
              </w:rPr>
              <w:t>, kuid koos ajavööndiga</w:t>
            </w:r>
            <w:r w:rsidRPr="00C11868">
              <w:rPr>
                <w:rFonts w:asciiTheme="minorHAnsi" w:hAnsiTheme="minorHAnsi" w:cstheme="minorHAnsi"/>
              </w:rPr>
              <w:t xml:space="preserve">. Selle </w:t>
            </w:r>
            <w:r>
              <w:rPr>
                <w:rFonts w:asciiTheme="minorHAnsi" w:hAnsiTheme="minorHAnsi" w:cstheme="minorHAnsi"/>
              </w:rPr>
              <w:t xml:space="preserve">väärtuse </w:t>
            </w:r>
            <w:r w:rsidRPr="00C11868">
              <w:rPr>
                <w:rFonts w:asciiTheme="minorHAnsi" w:hAnsiTheme="minorHAnsi" w:cstheme="minorHAnsi"/>
              </w:rPr>
              <w:t xml:space="preserve">võib süsteem ise automaatselt määrata. </w:t>
            </w:r>
            <w:r w:rsidR="00C650D7">
              <w:rPr>
                <w:rFonts w:asciiTheme="minorHAnsi" w:hAnsiTheme="minorHAnsi" w:cstheme="minorHAnsi"/>
              </w:rPr>
              <w:t>Kauba</w:t>
            </w:r>
            <w:r w:rsidRPr="00C11868">
              <w:rPr>
                <w:rFonts w:asciiTheme="minorHAnsi" w:hAnsiTheme="minorHAnsi" w:cstheme="minorHAnsi"/>
              </w:rPr>
              <w:t xml:space="preserve"> registreerimisel on selle viimase muutmise aeg sama kui registreerimise aeg.</w:t>
            </w:r>
          </w:p>
          <w:p w14:paraId="32050838" w14:textId="77777777" w:rsidR="00071033" w:rsidRPr="00C11868" w:rsidRDefault="00071033" w:rsidP="00071033">
            <w:pPr>
              <w:snapToGrid w:val="0"/>
              <w:rPr>
                <w:rFonts w:asciiTheme="minorHAnsi" w:hAnsiTheme="minorHAnsi" w:cstheme="minorHAnsi"/>
              </w:rPr>
            </w:pPr>
          </w:p>
          <w:p w14:paraId="06192969" w14:textId="77777777" w:rsidR="00071033" w:rsidRPr="00C11868" w:rsidRDefault="00071033" w:rsidP="00071033">
            <w:pPr>
              <w:snapToGrid w:val="0"/>
              <w:rPr>
                <w:rFonts w:asciiTheme="minorHAnsi" w:hAnsiTheme="minorHAnsi" w:cstheme="minorHAnsi"/>
                <w:b/>
              </w:rPr>
            </w:pPr>
            <w:r w:rsidRPr="00C11868">
              <w:rPr>
                <w:rFonts w:asciiTheme="minorHAnsi" w:hAnsiTheme="minorHAnsi" w:cstheme="minorHAnsi"/>
                <w:b/>
              </w:rPr>
              <w:t>{</w:t>
            </w:r>
            <w:r>
              <w:rPr>
                <w:rFonts w:asciiTheme="minorHAnsi" w:hAnsiTheme="minorHAnsi" w:cstheme="minorHAnsi"/>
                <w:b/>
              </w:rPr>
              <w:t xml:space="preserve">1. </w:t>
            </w:r>
            <w:r w:rsidRPr="00C11868">
              <w:rPr>
                <w:rFonts w:asciiTheme="minorHAnsi" w:hAnsiTheme="minorHAnsi" w:cstheme="minorHAnsi"/>
                <w:b/>
              </w:rPr>
              <w:t xml:space="preserve">@Kohustuslik. </w:t>
            </w:r>
            <w:r>
              <w:rPr>
                <w:rFonts w:asciiTheme="minorHAnsi" w:hAnsiTheme="minorHAnsi" w:cstheme="minorHAnsi"/>
                <w:b/>
              </w:rPr>
              <w:br/>
              <w:t xml:space="preserve">2. </w:t>
            </w:r>
            <w:r w:rsidRPr="00C11868">
              <w:rPr>
                <w:rFonts w:asciiTheme="minorHAnsi" w:hAnsiTheme="minorHAnsi" w:cstheme="minorHAnsi"/>
                <w:b/>
              </w:rPr>
              <w:t>@Lubatud_ajavahemik.</w:t>
            </w:r>
          </w:p>
          <w:p w14:paraId="52660C3D" w14:textId="0E564530" w:rsidR="00071033" w:rsidRPr="003B6E34" w:rsidRDefault="00071033" w:rsidP="00071033">
            <w:pPr>
              <w:snapToGrid w:val="0"/>
              <w:rPr>
                <w:rFonts w:asciiTheme="minorHAnsi" w:hAnsiTheme="minorHAnsi" w:cstheme="minorHAnsi"/>
                <w:b/>
              </w:rPr>
            </w:pPr>
            <w:r>
              <w:rPr>
                <w:rFonts w:asciiTheme="minorHAnsi" w:hAnsiTheme="minorHAnsi" w:cstheme="minorHAnsi"/>
                <w:b/>
              </w:rPr>
              <w:t xml:space="preserve">3. </w:t>
            </w:r>
            <w:r w:rsidRPr="00C11868">
              <w:rPr>
                <w:rFonts w:asciiTheme="minorHAnsi" w:hAnsiTheme="minorHAnsi" w:cstheme="minorHAnsi"/>
                <w:b/>
              </w:rPr>
              <w:t>Viimase muutmise aeg peab olema suurem kui registreerimise aeg või sellega võrdne.}</w:t>
            </w:r>
          </w:p>
        </w:tc>
        <w:tc>
          <w:tcPr>
            <w:tcW w:w="1949" w:type="dxa"/>
            <w:tcBorders>
              <w:top w:val="single" w:sz="4" w:space="0" w:color="auto"/>
              <w:left w:val="single" w:sz="4" w:space="0" w:color="auto"/>
              <w:bottom w:val="single" w:sz="4" w:space="0" w:color="auto"/>
              <w:right w:val="single" w:sz="4" w:space="0" w:color="auto"/>
            </w:tcBorders>
          </w:tcPr>
          <w:p w14:paraId="2FF071FA" w14:textId="1EA90414" w:rsidR="00071033" w:rsidRPr="003B6E34" w:rsidRDefault="00071033" w:rsidP="00071033">
            <w:pPr>
              <w:snapToGrid w:val="0"/>
              <w:rPr>
                <w:rFonts w:asciiTheme="minorHAnsi" w:hAnsiTheme="minorHAnsi" w:cstheme="minorHAnsi"/>
              </w:rPr>
            </w:pPr>
            <w:r w:rsidRPr="00C11868">
              <w:rPr>
                <w:rFonts w:asciiTheme="minorHAnsi" w:hAnsiTheme="minorHAnsi" w:cstheme="minorHAnsi"/>
              </w:rPr>
              <w:t>22.0</w:t>
            </w:r>
            <w:r>
              <w:rPr>
                <w:rFonts w:asciiTheme="minorHAnsi" w:hAnsiTheme="minorHAnsi" w:cstheme="minorHAnsi"/>
              </w:rPr>
              <w:t>4</w:t>
            </w:r>
            <w:r w:rsidRPr="00C11868">
              <w:rPr>
                <w:rFonts w:asciiTheme="minorHAnsi" w:hAnsiTheme="minorHAnsi" w:cstheme="minorHAnsi"/>
              </w:rPr>
              <w:t>.2015 12:33:04</w:t>
            </w:r>
            <w:r>
              <w:rPr>
                <w:rFonts w:asciiTheme="minorHAnsi" w:hAnsiTheme="minorHAnsi" w:cstheme="minorHAnsi"/>
              </w:rPr>
              <w:t>+03</w:t>
            </w:r>
          </w:p>
        </w:tc>
      </w:tr>
      <w:tr w:rsidR="00071033" w:rsidRPr="003B6E34" w14:paraId="5C43230D" w14:textId="77777777" w:rsidTr="00CE22BD">
        <w:tc>
          <w:tcPr>
            <w:tcW w:w="1560" w:type="dxa"/>
            <w:tcBorders>
              <w:top w:val="single" w:sz="4" w:space="0" w:color="auto"/>
              <w:left w:val="single" w:sz="4" w:space="0" w:color="auto"/>
              <w:bottom w:val="single" w:sz="4" w:space="0" w:color="auto"/>
              <w:right w:val="single" w:sz="4" w:space="0" w:color="auto"/>
            </w:tcBorders>
          </w:tcPr>
          <w:p w14:paraId="4F2E203A" w14:textId="77777777"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Kaup</w:t>
            </w:r>
          </w:p>
        </w:tc>
        <w:tc>
          <w:tcPr>
            <w:tcW w:w="1621" w:type="dxa"/>
            <w:tcBorders>
              <w:top w:val="single" w:sz="4" w:space="0" w:color="auto"/>
              <w:left w:val="single" w:sz="4" w:space="0" w:color="auto"/>
              <w:bottom w:val="single" w:sz="4" w:space="0" w:color="auto"/>
              <w:right w:val="single" w:sz="4" w:space="0" w:color="auto"/>
            </w:tcBorders>
          </w:tcPr>
          <w:p w14:paraId="3797284A" w14:textId="0E04FF88"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hind</w:t>
            </w:r>
          </w:p>
        </w:tc>
        <w:tc>
          <w:tcPr>
            <w:tcW w:w="4049" w:type="dxa"/>
            <w:tcBorders>
              <w:top w:val="single" w:sz="4" w:space="0" w:color="auto"/>
              <w:left w:val="single" w:sz="4" w:space="0" w:color="auto"/>
              <w:bottom w:val="single" w:sz="4" w:space="0" w:color="auto"/>
              <w:right w:val="single" w:sz="4" w:space="0" w:color="auto"/>
            </w:tcBorders>
          </w:tcPr>
          <w:p w14:paraId="5E38D958" w14:textId="3EFA30DE"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Kauba väärtuse rahaline väljendus.</w:t>
            </w:r>
          </w:p>
          <w:p w14:paraId="1F317889" w14:textId="6716F59B"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 xml:space="preserve">Hind on esitatud eurodes ning koosneb sisseostuhinna, maksude ja juurdehindluse summast. Tegu on väljamüügihinnaga. </w:t>
            </w:r>
          </w:p>
          <w:p w14:paraId="3ED6D028" w14:textId="77777777" w:rsidR="00071033" w:rsidRPr="003B6E34" w:rsidRDefault="00071033" w:rsidP="00071033">
            <w:pPr>
              <w:snapToGrid w:val="0"/>
              <w:rPr>
                <w:rFonts w:asciiTheme="minorHAnsi" w:hAnsiTheme="minorHAnsi" w:cstheme="minorHAnsi"/>
              </w:rPr>
            </w:pPr>
          </w:p>
          <w:p w14:paraId="3CF162D8" w14:textId="556D2121" w:rsidR="00071033" w:rsidRPr="003B6E34" w:rsidRDefault="00071033" w:rsidP="00071033">
            <w:pPr>
              <w:snapToGrid w:val="0"/>
              <w:rPr>
                <w:rFonts w:asciiTheme="minorHAnsi" w:hAnsiTheme="minorHAnsi" w:cstheme="minorHAnsi"/>
              </w:rPr>
            </w:pPr>
            <w:r w:rsidRPr="003B6E34">
              <w:rPr>
                <w:rFonts w:asciiTheme="minorHAnsi" w:hAnsiTheme="minorHAnsi" w:cstheme="minorHAnsi"/>
                <w:b/>
              </w:rPr>
              <w:t>{</w:t>
            </w:r>
            <w:r>
              <w:rPr>
                <w:rFonts w:asciiTheme="minorHAnsi" w:hAnsiTheme="minorHAnsi" w:cstheme="minorHAnsi"/>
                <w:b/>
              </w:rPr>
              <w:t xml:space="preserve">1. </w:t>
            </w:r>
            <w:r w:rsidRPr="003B6E34">
              <w:rPr>
                <w:rFonts w:asciiTheme="minorHAnsi" w:hAnsiTheme="minorHAnsi" w:cstheme="minorHAnsi"/>
                <w:b/>
              </w:rPr>
              <w:t xml:space="preserve">@Kohustuslik. </w:t>
            </w:r>
            <w:r>
              <w:rPr>
                <w:rFonts w:asciiTheme="minorHAnsi" w:hAnsiTheme="minorHAnsi" w:cstheme="minorHAnsi"/>
                <w:b/>
              </w:rPr>
              <w:br/>
              <w:t>2. Kuni kaks</w:t>
            </w:r>
            <w:r w:rsidRPr="003B6E34">
              <w:rPr>
                <w:rFonts w:asciiTheme="minorHAnsi" w:hAnsiTheme="minorHAnsi" w:cstheme="minorHAnsi"/>
                <w:b/>
              </w:rPr>
              <w:t xml:space="preserve"> kohta peale koma.</w:t>
            </w:r>
            <w:r>
              <w:rPr>
                <w:rFonts w:asciiTheme="minorHAnsi" w:hAnsiTheme="minorHAnsi" w:cstheme="minorHAnsi"/>
                <w:b/>
              </w:rPr>
              <w:br/>
              <w:t xml:space="preserve">3. </w:t>
            </w:r>
            <w:r w:rsidRPr="003B6E34">
              <w:rPr>
                <w:rFonts w:asciiTheme="minorHAnsi" w:hAnsiTheme="minorHAnsi" w:cstheme="minorHAnsi"/>
                <w:b/>
              </w:rPr>
              <w:t>Väärtus peab olema suurem kui 0. }</w:t>
            </w:r>
          </w:p>
        </w:tc>
        <w:tc>
          <w:tcPr>
            <w:tcW w:w="1949" w:type="dxa"/>
            <w:tcBorders>
              <w:top w:val="single" w:sz="4" w:space="0" w:color="auto"/>
              <w:left w:val="single" w:sz="4" w:space="0" w:color="auto"/>
              <w:bottom w:val="single" w:sz="4" w:space="0" w:color="auto"/>
              <w:right w:val="single" w:sz="4" w:space="0" w:color="auto"/>
            </w:tcBorders>
          </w:tcPr>
          <w:p w14:paraId="1369C8A5" w14:textId="159C1681"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548.5</w:t>
            </w:r>
            <w:r>
              <w:rPr>
                <w:rFonts w:asciiTheme="minorHAnsi" w:hAnsiTheme="minorHAnsi" w:cstheme="minorHAnsi"/>
              </w:rPr>
              <w:t>5</w:t>
            </w:r>
          </w:p>
        </w:tc>
      </w:tr>
      <w:tr w:rsidR="00071033" w:rsidRPr="003B6E34" w14:paraId="3E59DFC8" w14:textId="77777777" w:rsidTr="00CE22BD">
        <w:tc>
          <w:tcPr>
            <w:tcW w:w="1560" w:type="dxa"/>
            <w:tcBorders>
              <w:top w:val="single" w:sz="4" w:space="0" w:color="auto"/>
              <w:left w:val="single" w:sz="4" w:space="0" w:color="auto"/>
              <w:bottom w:val="single" w:sz="4" w:space="0" w:color="auto"/>
              <w:right w:val="single" w:sz="4" w:space="0" w:color="auto"/>
            </w:tcBorders>
          </w:tcPr>
          <w:p w14:paraId="27DE8D5A" w14:textId="2FFFFD88"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Kaup</w:t>
            </w:r>
          </w:p>
        </w:tc>
        <w:tc>
          <w:tcPr>
            <w:tcW w:w="1621" w:type="dxa"/>
            <w:tcBorders>
              <w:top w:val="single" w:sz="4" w:space="0" w:color="auto"/>
              <w:left w:val="single" w:sz="4" w:space="0" w:color="auto"/>
              <w:bottom w:val="single" w:sz="4" w:space="0" w:color="auto"/>
              <w:right w:val="single" w:sz="4" w:space="0" w:color="auto"/>
            </w:tcBorders>
          </w:tcPr>
          <w:p w14:paraId="1FE17756" w14:textId="580F6572"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kirjeldus</w:t>
            </w:r>
          </w:p>
        </w:tc>
        <w:tc>
          <w:tcPr>
            <w:tcW w:w="4049" w:type="dxa"/>
            <w:tcBorders>
              <w:top w:val="single" w:sz="4" w:space="0" w:color="auto"/>
              <w:left w:val="single" w:sz="4" w:space="0" w:color="auto"/>
              <w:bottom w:val="single" w:sz="4" w:space="0" w:color="auto"/>
              <w:right w:val="single" w:sz="4" w:space="0" w:color="auto"/>
            </w:tcBorders>
          </w:tcPr>
          <w:p w14:paraId="53D16DEF" w14:textId="5AA4A7DF"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Kauba olulistemate tunnuste kirjalik ülevaatlik esitlus avalikkusele.</w:t>
            </w:r>
          </w:p>
          <w:p w14:paraId="4A193011" w14:textId="77777777" w:rsidR="00071033" w:rsidRPr="003B6E34" w:rsidRDefault="00071033" w:rsidP="00071033">
            <w:pPr>
              <w:snapToGrid w:val="0"/>
              <w:rPr>
                <w:rFonts w:asciiTheme="minorHAnsi" w:hAnsiTheme="minorHAnsi" w:cstheme="minorHAnsi"/>
              </w:rPr>
            </w:pPr>
          </w:p>
          <w:p w14:paraId="27ABD637" w14:textId="07CBC75B" w:rsidR="00071033" w:rsidRPr="003B6E34" w:rsidRDefault="00071033" w:rsidP="00071033">
            <w:pPr>
              <w:snapToGrid w:val="0"/>
              <w:rPr>
                <w:rFonts w:asciiTheme="minorHAnsi" w:hAnsiTheme="minorHAnsi" w:cstheme="minorHAnsi"/>
              </w:rPr>
            </w:pPr>
            <w:r w:rsidRPr="003B6E34">
              <w:rPr>
                <w:rFonts w:asciiTheme="minorHAnsi" w:hAnsiTheme="minorHAnsi" w:cstheme="minorHAnsi"/>
                <w:b/>
              </w:rPr>
              <w:t>{</w:t>
            </w:r>
            <w:r>
              <w:rPr>
                <w:rFonts w:asciiTheme="minorHAnsi" w:hAnsiTheme="minorHAnsi" w:cstheme="minorHAnsi"/>
                <w:b/>
              </w:rPr>
              <w:t xml:space="preserve">1. </w:t>
            </w:r>
            <w:r w:rsidRPr="003B6E34">
              <w:rPr>
                <w:rFonts w:asciiTheme="minorHAnsi" w:hAnsiTheme="minorHAnsi" w:cstheme="minorHAnsi"/>
                <w:b/>
              </w:rPr>
              <w:t xml:space="preserve">@Kohustuslik. </w:t>
            </w:r>
            <w:r>
              <w:rPr>
                <w:rFonts w:asciiTheme="minorHAnsi" w:hAnsiTheme="minorHAnsi" w:cstheme="minorHAnsi"/>
                <w:b/>
              </w:rPr>
              <w:br/>
              <w:t xml:space="preserve">2. </w:t>
            </w:r>
            <w:r w:rsidRPr="003B6E34">
              <w:rPr>
                <w:rFonts w:asciiTheme="minorHAnsi" w:hAnsiTheme="minorHAnsi" w:cstheme="minorHAnsi"/>
                <w:b/>
              </w:rPr>
              <w:t xml:space="preserve">@Pole_tühi. </w:t>
            </w:r>
            <w:r>
              <w:rPr>
                <w:rFonts w:asciiTheme="minorHAnsi" w:hAnsiTheme="minorHAnsi" w:cstheme="minorHAnsi"/>
                <w:b/>
              </w:rPr>
              <w:br/>
              <w:t xml:space="preserve">3. </w:t>
            </w:r>
            <w:r>
              <w:rPr>
                <w:rFonts w:cs="Calibri"/>
                <w:b/>
              </w:rPr>
              <w:t>@Maksimaalne teksti pikkus</w:t>
            </w:r>
            <w:r>
              <w:rPr>
                <w:rFonts w:asciiTheme="minorHAnsi" w:hAnsiTheme="minorHAnsi" w:cstheme="minorHAnsi"/>
                <w:b/>
              </w:rPr>
              <w:t>.</w:t>
            </w:r>
            <w:r w:rsidRPr="003B6E34">
              <w:rPr>
                <w:rFonts w:asciiTheme="minorHAnsi" w:hAnsiTheme="minorHAnsi" w:cstheme="minorHAnsi"/>
                <w:b/>
              </w:rPr>
              <w:t>}</w:t>
            </w:r>
          </w:p>
        </w:tc>
        <w:tc>
          <w:tcPr>
            <w:tcW w:w="1949" w:type="dxa"/>
            <w:tcBorders>
              <w:top w:val="single" w:sz="4" w:space="0" w:color="auto"/>
              <w:left w:val="single" w:sz="4" w:space="0" w:color="auto"/>
              <w:bottom w:val="single" w:sz="4" w:space="0" w:color="auto"/>
              <w:right w:val="single" w:sz="4" w:space="0" w:color="auto"/>
            </w:tcBorders>
          </w:tcPr>
          <w:p w14:paraId="0645C9C3" w14:textId="4E1D1FF4"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Suurepärane kaamera ning kõige võimsam olemas olev protsessor.</w:t>
            </w:r>
          </w:p>
        </w:tc>
      </w:tr>
      <w:tr w:rsidR="00071033" w:rsidRPr="003B6E34" w14:paraId="62698DC1" w14:textId="77777777" w:rsidTr="00CE22BD">
        <w:tc>
          <w:tcPr>
            <w:tcW w:w="1560" w:type="dxa"/>
            <w:tcBorders>
              <w:top w:val="single" w:sz="4" w:space="0" w:color="auto"/>
              <w:left w:val="single" w:sz="4" w:space="0" w:color="auto"/>
              <w:bottom w:val="single" w:sz="4" w:space="0" w:color="auto"/>
              <w:right w:val="single" w:sz="4" w:space="0" w:color="auto"/>
            </w:tcBorders>
          </w:tcPr>
          <w:p w14:paraId="29E62705" w14:textId="78A832CA"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Kaup</w:t>
            </w:r>
          </w:p>
        </w:tc>
        <w:tc>
          <w:tcPr>
            <w:tcW w:w="1621" w:type="dxa"/>
            <w:tcBorders>
              <w:top w:val="single" w:sz="4" w:space="0" w:color="auto"/>
              <w:left w:val="single" w:sz="4" w:space="0" w:color="auto"/>
              <w:bottom w:val="single" w:sz="4" w:space="0" w:color="auto"/>
              <w:right w:val="single" w:sz="4" w:space="0" w:color="auto"/>
            </w:tcBorders>
          </w:tcPr>
          <w:p w14:paraId="7D73C2DB" w14:textId="7FD72113"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pildi_aadress</w:t>
            </w:r>
          </w:p>
        </w:tc>
        <w:tc>
          <w:tcPr>
            <w:tcW w:w="4049" w:type="dxa"/>
            <w:tcBorders>
              <w:top w:val="single" w:sz="4" w:space="0" w:color="auto"/>
              <w:left w:val="single" w:sz="4" w:space="0" w:color="auto"/>
              <w:bottom w:val="single" w:sz="4" w:space="0" w:color="auto"/>
              <w:right w:val="single" w:sz="4" w:space="0" w:color="auto"/>
            </w:tcBorders>
          </w:tcPr>
          <w:p w14:paraId="27056792" w14:textId="05758A50"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Pildi füüsiline aadress serveris.</w:t>
            </w:r>
          </w:p>
          <w:p w14:paraId="45C3F3FF" w14:textId="77777777" w:rsidR="00071033" w:rsidRPr="003B6E34" w:rsidRDefault="00071033" w:rsidP="00071033">
            <w:pPr>
              <w:snapToGrid w:val="0"/>
              <w:rPr>
                <w:rFonts w:asciiTheme="minorHAnsi" w:hAnsiTheme="minorHAnsi" w:cstheme="minorHAnsi"/>
              </w:rPr>
            </w:pPr>
          </w:p>
          <w:p w14:paraId="7F761D0B" w14:textId="07A20DE6" w:rsidR="00071033" w:rsidRPr="003B6E34" w:rsidRDefault="00071033" w:rsidP="00071033">
            <w:pPr>
              <w:snapToGrid w:val="0"/>
              <w:rPr>
                <w:rFonts w:asciiTheme="minorHAnsi" w:hAnsiTheme="minorHAnsi" w:cstheme="minorHAnsi"/>
                <w:b/>
              </w:rPr>
            </w:pPr>
            <w:r w:rsidRPr="003B6E34">
              <w:rPr>
                <w:rFonts w:asciiTheme="minorHAnsi" w:hAnsiTheme="minorHAnsi" w:cstheme="minorHAnsi"/>
                <w:b/>
              </w:rPr>
              <w:lastRenderedPageBreak/>
              <w:t>{</w:t>
            </w:r>
            <w:r>
              <w:rPr>
                <w:rFonts w:asciiTheme="minorHAnsi" w:hAnsiTheme="minorHAnsi" w:cstheme="minorHAnsi"/>
                <w:b/>
              </w:rPr>
              <w:t xml:space="preserve">1. </w:t>
            </w:r>
            <w:r w:rsidRPr="003B6E34">
              <w:rPr>
                <w:rFonts w:asciiTheme="minorHAnsi" w:hAnsiTheme="minorHAnsi" w:cstheme="minorHAnsi"/>
                <w:b/>
              </w:rPr>
              <w:t>Väärtus peab sisaldama punkti ja sellele järgnevat faililaiendit („.jpg“ „.png“ ).</w:t>
            </w:r>
          </w:p>
          <w:p w14:paraId="5D0735CE" w14:textId="4E8CF967" w:rsidR="00071033" w:rsidRPr="003B6E34" w:rsidRDefault="00071033" w:rsidP="00071033">
            <w:pPr>
              <w:snapToGrid w:val="0"/>
              <w:rPr>
                <w:rFonts w:asciiTheme="minorHAnsi" w:hAnsiTheme="minorHAnsi" w:cstheme="minorHAnsi"/>
              </w:rPr>
            </w:pPr>
            <w:r>
              <w:rPr>
                <w:rFonts w:asciiTheme="minorHAnsi" w:hAnsiTheme="minorHAnsi" w:cstheme="minorHAnsi"/>
                <w:b/>
              </w:rPr>
              <w:t xml:space="preserve">2. </w:t>
            </w:r>
            <w:r w:rsidRPr="003B6E34">
              <w:rPr>
                <w:rFonts w:asciiTheme="minorHAnsi" w:hAnsiTheme="minorHAnsi" w:cstheme="minorHAnsi"/>
                <w:b/>
              </w:rPr>
              <w:t>Kui kauba hind on üle 1000 EUR, siis pildi aadress peab olema registreeritud.}</w:t>
            </w:r>
          </w:p>
        </w:tc>
        <w:tc>
          <w:tcPr>
            <w:tcW w:w="1949" w:type="dxa"/>
            <w:tcBorders>
              <w:top w:val="single" w:sz="4" w:space="0" w:color="auto"/>
              <w:left w:val="single" w:sz="4" w:space="0" w:color="auto"/>
              <w:bottom w:val="single" w:sz="4" w:space="0" w:color="auto"/>
              <w:right w:val="single" w:sz="4" w:space="0" w:color="auto"/>
            </w:tcBorders>
          </w:tcPr>
          <w:p w14:paraId="78A80F8D" w14:textId="3762AD2F"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lastRenderedPageBreak/>
              <w:t>src/images/iphone7.jpg</w:t>
            </w:r>
          </w:p>
        </w:tc>
      </w:tr>
      <w:tr w:rsidR="00071033" w:rsidRPr="003B6E34" w14:paraId="65EEF5D4" w14:textId="77777777" w:rsidTr="00CE22BD">
        <w:tc>
          <w:tcPr>
            <w:tcW w:w="1560" w:type="dxa"/>
            <w:tcBorders>
              <w:left w:val="single" w:sz="1" w:space="0" w:color="000000"/>
              <w:bottom w:val="single" w:sz="1" w:space="0" w:color="000000"/>
            </w:tcBorders>
          </w:tcPr>
          <w:p w14:paraId="6150E70F" w14:textId="77777777"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Klassifikaator</w:t>
            </w:r>
          </w:p>
        </w:tc>
        <w:tc>
          <w:tcPr>
            <w:tcW w:w="1621" w:type="dxa"/>
            <w:tcBorders>
              <w:left w:val="single" w:sz="1" w:space="0" w:color="000000"/>
              <w:bottom w:val="single" w:sz="1" w:space="0" w:color="000000"/>
            </w:tcBorders>
          </w:tcPr>
          <w:p w14:paraId="77BD0B67" w14:textId="77777777"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kood</w:t>
            </w:r>
          </w:p>
        </w:tc>
        <w:tc>
          <w:tcPr>
            <w:tcW w:w="4049" w:type="dxa"/>
            <w:tcBorders>
              <w:left w:val="single" w:sz="1" w:space="0" w:color="000000"/>
              <w:bottom w:val="single" w:sz="1" w:space="0" w:color="000000"/>
            </w:tcBorders>
          </w:tcPr>
          <w:p w14:paraId="2A6B7045" w14:textId="5FD7C510"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Klassifikaatori väärtust esitav kood, mida saab kasutada selle väärtuse lühidalt esitamiseks. Kood võib olla tekstiline või numbriline väärtus (nõude täpsusutused on kirjas atribuudi kitsenduste juures). Kood peaks olema võimalikult hästi meeldejääv. See tähendab, et kui kasutaja näeb koodi, siis seostub see tema jaoks võimalikult lihtsalt koodiga iseloomustatava klassifikaatori väärtusega.</w:t>
            </w:r>
          </w:p>
          <w:p w14:paraId="76BED8A9" w14:textId="77777777" w:rsidR="00071033" w:rsidRPr="003B6E34" w:rsidRDefault="00071033" w:rsidP="00071033">
            <w:pPr>
              <w:snapToGrid w:val="0"/>
              <w:rPr>
                <w:rFonts w:asciiTheme="minorHAnsi" w:hAnsiTheme="minorHAnsi" w:cstheme="minorHAnsi"/>
              </w:rPr>
            </w:pPr>
          </w:p>
          <w:p w14:paraId="128AC42F" w14:textId="3AF60E25" w:rsidR="00071033" w:rsidRPr="003B6E34" w:rsidRDefault="00071033" w:rsidP="00071033">
            <w:pPr>
              <w:snapToGrid w:val="0"/>
              <w:rPr>
                <w:rFonts w:asciiTheme="minorHAnsi" w:eastAsia="ArialMT" w:hAnsiTheme="minorHAnsi" w:cstheme="minorHAnsi"/>
                <w:b/>
              </w:rPr>
            </w:pPr>
            <w:r w:rsidRPr="003B6E34">
              <w:rPr>
                <w:rFonts w:asciiTheme="minorHAnsi" w:hAnsiTheme="minorHAnsi" w:cstheme="minorHAnsi"/>
                <w:b/>
              </w:rPr>
              <w:t>{</w:t>
            </w:r>
            <w:r>
              <w:rPr>
                <w:rFonts w:asciiTheme="minorHAnsi" w:hAnsiTheme="minorHAnsi" w:cstheme="minorHAnsi"/>
                <w:b/>
              </w:rPr>
              <w:t xml:space="preserve">1. </w:t>
            </w:r>
            <w:r w:rsidRPr="003B6E34">
              <w:rPr>
                <w:rFonts w:asciiTheme="minorHAnsi" w:eastAsia="ArialMT" w:hAnsiTheme="minorHAnsi" w:cstheme="minorHAnsi"/>
                <w:b/>
              </w:rPr>
              <w:t>@Kohustuslik.</w:t>
            </w:r>
          </w:p>
          <w:p w14:paraId="27D52C59" w14:textId="33F5ACA0" w:rsidR="00071033" w:rsidRPr="003B6E34" w:rsidRDefault="00071033" w:rsidP="00071033">
            <w:pPr>
              <w:snapToGrid w:val="0"/>
              <w:rPr>
                <w:rFonts w:asciiTheme="minorHAnsi" w:eastAsia="ArialMT" w:hAnsiTheme="minorHAnsi" w:cstheme="minorHAnsi"/>
                <w:b/>
              </w:rPr>
            </w:pPr>
            <w:r>
              <w:rPr>
                <w:rFonts w:asciiTheme="minorHAnsi" w:eastAsia="ArialMT" w:hAnsiTheme="minorHAnsi" w:cstheme="minorHAnsi"/>
                <w:b/>
              </w:rPr>
              <w:t xml:space="preserve">2. </w:t>
            </w:r>
            <w:r w:rsidRPr="003B6E34">
              <w:rPr>
                <w:rFonts w:asciiTheme="minorHAnsi" w:eastAsia="ArialMT" w:hAnsiTheme="minorHAnsi" w:cstheme="minorHAnsi"/>
                <w:b/>
              </w:rPr>
              <w:t>Riikide koodid koosnevad vastavalt ISO 3166 standardile täpselt kolmest ASCII suurtähest A-Z.</w:t>
            </w:r>
          </w:p>
          <w:p w14:paraId="23018BD2" w14:textId="714F70EC" w:rsidR="00071033" w:rsidRPr="003B6E34" w:rsidRDefault="00071033" w:rsidP="00071033">
            <w:pPr>
              <w:snapToGrid w:val="0"/>
              <w:rPr>
                <w:rFonts w:asciiTheme="minorHAnsi" w:eastAsia="ArialMT" w:hAnsiTheme="minorHAnsi" w:cstheme="minorHAnsi"/>
                <w:b/>
              </w:rPr>
            </w:pPr>
            <w:r>
              <w:rPr>
                <w:rFonts w:asciiTheme="minorHAnsi" w:eastAsia="ArialMT" w:hAnsiTheme="minorHAnsi" w:cstheme="minorHAnsi"/>
                <w:b/>
              </w:rPr>
              <w:t xml:space="preserve">3. </w:t>
            </w:r>
            <w:r w:rsidRPr="003B6E34">
              <w:rPr>
                <w:rFonts w:asciiTheme="minorHAnsi" w:eastAsia="ArialMT" w:hAnsiTheme="minorHAnsi" w:cstheme="minorHAnsi"/>
                <w:b/>
              </w:rPr>
              <w:t>Diagonaali kood peab olema kümnendmurd täpsusega üks koht peale koma ja suurem kui 0.</w:t>
            </w:r>
          </w:p>
          <w:p w14:paraId="60DC8B4D" w14:textId="2569DB13" w:rsidR="00071033" w:rsidRPr="003B6E34" w:rsidRDefault="00071033" w:rsidP="00071033">
            <w:pPr>
              <w:snapToGrid w:val="0"/>
              <w:rPr>
                <w:rFonts w:asciiTheme="minorHAnsi" w:eastAsia="ArialMT" w:hAnsiTheme="minorHAnsi" w:cstheme="minorHAnsi"/>
                <w:b/>
              </w:rPr>
            </w:pPr>
            <w:r>
              <w:rPr>
                <w:rFonts w:asciiTheme="minorHAnsi" w:eastAsia="ArialMT" w:hAnsiTheme="minorHAnsi" w:cstheme="minorHAnsi"/>
                <w:b/>
              </w:rPr>
              <w:t xml:space="preserve">4. </w:t>
            </w:r>
            <w:r w:rsidRPr="003B6E34">
              <w:rPr>
                <w:rFonts w:asciiTheme="minorHAnsi" w:eastAsia="ArialMT" w:hAnsiTheme="minorHAnsi" w:cstheme="minorHAnsi"/>
                <w:b/>
              </w:rPr>
              <w:t>Kaamera kood peab olema suurem kui 0.</w:t>
            </w:r>
          </w:p>
          <w:p w14:paraId="633C259C" w14:textId="643C348D" w:rsidR="00071033" w:rsidRPr="003B6E34" w:rsidRDefault="00071033" w:rsidP="00071033">
            <w:pPr>
              <w:snapToGrid w:val="0"/>
              <w:rPr>
                <w:rFonts w:asciiTheme="minorHAnsi" w:eastAsia="ArialMT" w:hAnsiTheme="minorHAnsi" w:cstheme="minorHAnsi"/>
                <w:b/>
              </w:rPr>
            </w:pPr>
            <w:r>
              <w:rPr>
                <w:rFonts w:asciiTheme="minorHAnsi" w:eastAsia="ArialMT" w:hAnsiTheme="minorHAnsi" w:cstheme="minorHAnsi"/>
                <w:b/>
              </w:rPr>
              <w:t xml:space="preserve">5. </w:t>
            </w:r>
            <w:r w:rsidRPr="003B6E34">
              <w:rPr>
                <w:rFonts w:asciiTheme="minorHAnsi" w:eastAsia="ArialMT" w:hAnsiTheme="minorHAnsi" w:cstheme="minorHAnsi"/>
                <w:b/>
              </w:rPr>
              <w:t>Sisemälu kood peab olema suurem kui 0.</w:t>
            </w:r>
          </w:p>
          <w:p w14:paraId="272E8F7A" w14:textId="240795D9" w:rsidR="00071033" w:rsidRPr="003B6E34" w:rsidRDefault="00071033" w:rsidP="00071033">
            <w:pPr>
              <w:snapToGrid w:val="0"/>
              <w:rPr>
                <w:rFonts w:asciiTheme="minorHAnsi" w:eastAsia="ArialMT" w:hAnsiTheme="minorHAnsi" w:cstheme="minorHAnsi"/>
                <w:b/>
              </w:rPr>
            </w:pPr>
            <w:r>
              <w:rPr>
                <w:rFonts w:asciiTheme="minorHAnsi" w:eastAsia="ArialMT" w:hAnsiTheme="minorHAnsi" w:cstheme="minorHAnsi"/>
                <w:b/>
              </w:rPr>
              <w:t xml:space="preserve">6. </w:t>
            </w:r>
            <w:r w:rsidRPr="003B6E34">
              <w:rPr>
                <w:rFonts w:asciiTheme="minorHAnsi" w:eastAsia="ArialMT" w:hAnsiTheme="minorHAnsi" w:cstheme="minorHAnsi"/>
                <w:b/>
              </w:rPr>
              <w:t>Kui kood on tekstiline väärtus, siis @Pole_tühi.</w:t>
            </w:r>
            <w:r>
              <w:rPr>
                <w:rFonts w:asciiTheme="minorHAnsi" w:eastAsia="ArialMT" w:hAnsiTheme="minorHAnsi" w:cstheme="minorHAnsi"/>
                <w:b/>
              </w:rPr>
              <w:br/>
            </w:r>
            <w:r>
              <w:rPr>
                <w:rFonts w:asciiTheme="minorHAnsi" w:hAnsiTheme="minorHAnsi" w:cstheme="minorHAnsi"/>
                <w:b/>
              </w:rPr>
              <w:t xml:space="preserve">7. </w:t>
            </w:r>
            <w:r w:rsidRPr="003B6E34">
              <w:rPr>
                <w:rFonts w:asciiTheme="minorHAnsi" w:hAnsiTheme="minorHAnsi" w:cstheme="minorHAnsi"/>
                <w:b/>
              </w:rPr>
              <w:t xml:space="preserve">Klassifikaatori unikaalne identifikaator, mis on unikaalne klassifikaatori tüübi piires. </w:t>
            </w:r>
            <w:r w:rsidRPr="003B6E34">
              <w:rPr>
                <w:rFonts w:asciiTheme="minorHAnsi" w:eastAsia="ArialMT" w:hAnsiTheme="minorHAnsi" w:cstheme="minorHAnsi"/>
                <w:b/>
              </w:rPr>
              <w:t>}</w:t>
            </w:r>
          </w:p>
        </w:tc>
        <w:tc>
          <w:tcPr>
            <w:tcW w:w="1949" w:type="dxa"/>
            <w:tcBorders>
              <w:left w:val="single" w:sz="1" w:space="0" w:color="000000"/>
              <w:bottom w:val="single" w:sz="1" w:space="0" w:color="000000"/>
              <w:right w:val="single" w:sz="1" w:space="0" w:color="000000"/>
            </w:tcBorders>
          </w:tcPr>
          <w:p w14:paraId="404303A0" w14:textId="77777777"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EST</w:t>
            </w:r>
          </w:p>
        </w:tc>
      </w:tr>
      <w:tr w:rsidR="00071033" w:rsidRPr="003B6E34" w14:paraId="050A1A74" w14:textId="77777777" w:rsidTr="00CE22BD">
        <w:tc>
          <w:tcPr>
            <w:tcW w:w="1560" w:type="dxa"/>
            <w:tcBorders>
              <w:left w:val="single" w:sz="1" w:space="0" w:color="000000"/>
              <w:bottom w:val="single" w:sz="1" w:space="0" w:color="000000"/>
            </w:tcBorders>
          </w:tcPr>
          <w:p w14:paraId="1B59A4A7" w14:textId="77777777"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Klassifikaator</w:t>
            </w:r>
          </w:p>
        </w:tc>
        <w:tc>
          <w:tcPr>
            <w:tcW w:w="1621" w:type="dxa"/>
            <w:tcBorders>
              <w:left w:val="single" w:sz="1" w:space="0" w:color="000000"/>
              <w:bottom w:val="single" w:sz="1" w:space="0" w:color="000000"/>
            </w:tcBorders>
          </w:tcPr>
          <w:p w14:paraId="590E5DF4" w14:textId="77777777"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nimetus</w:t>
            </w:r>
          </w:p>
        </w:tc>
        <w:tc>
          <w:tcPr>
            <w:tcW w:w="4049" w:type="dxa"/>
            <w:tcBorders>
              <w:left w:val="single" w:sz="1" w:space="0" w:color="000000"/>
              <w:bottom w:val="single" w:sz="1" w:space="0" w:color="000000"/>
            </w:tcBorders>
          </w:tcPr>
          <w:p w14:paraId="173737D4" w14:textId="77777777"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Klassifikaatori väärtuse ametlik nimetus. Riikide nimetused leitakse Eesti Statistika kodulehelt alajaotusest Riikide ja territooriumide klassifikaator 2013v1.</w:t>
            </w:r>
          </w:p>
          <w:p w14:paraId="3C657FDB" w14:textId="77777777" w:rsidR="00071033" w:rsidRPr="003B6E34" w:rsidRDefault="00071033" w:rsidP="00071033">
            <w:pPr>
              <w:rPr>
                <w:rFonts w:asciiTheme="minorHAnsi" w:hAnsiTheme="minorHAnsi" w:cstheme="minorHAnsi"/>
              </w:rPr>
            </w:pPr>
          </w:p>
          <w:p w14:paraId="5C2480C3" w14:textId="5111E068" w:rsidR="00071033" w:rsidRPr="006F40FB" w:rsidRDefault="00071033" w:rsidP="00071033">
            <w:pPr>
              <w:snapToGrid w:val="0"/>
              <w:rPr>
                <w:rFonts w:asciiTheme="minorHAnsi" w:eastAsia="ArialMT" w:hAnsiTheme="minorHAnsi" w:cstheme="minorHAnsi"/>
                <w:b/>
              </w:rPr>
            </w:pPr>
            <w:r w:rsidRPr="003B6E34">
              <w:rPr>
                <w:rFonts w:asciiTheme="minorHAnsi" w:eastAsia="ArialMT" w:hAnsiTheme="minorHAnsi" w:cstheme="minorHAnsi"/>
                <w:b/>
              </w:rPr>
              <w:t>{</w:t>
            </w:r>
            <w:r>
              <w:rPr>
                <w:rFonts w:asciiTheme="minorHAnsi" w:eastAsia="ArialMT" w:hAnsiTheme="minorHAnsi" w:cstheme="minorHAnsi"/>
                <w:b/>
              </w:rPr>
              <w:t xml:space="preserve">1. </w:t>
            </w:r>
            <w:r w:rsidRPr="003B6E34">
              <w:rPr>
                <w:rFonts w:asciiTheme="minorHAnsi" w:eastAsia="ArialMT" w:hAnsiTheme="minorHAnsi" w:cstheme="minorHAnsi"/>
                <w:b/>
              </w:rPr>
              <w:t>@Kohustuslik.</w:t>
            </w:r>
            <w:r>
              <w:rPr>
                <w:rFonts w:asciiTheme="minorHAnsi" w:eastAsia="ArialMT" w:hAnsiTheme="minorHAnsi" w:cstheme="minorHAnsi"/>
                <w:b/>
              </w:rPr>
              <w:br/>
              <w:t xml:space="preserve">2. </w:t>
            </w:r>
            <w:r w:rsidRPr="003B6E34">
              <w:rPr>
                <w:rFonts w:asciiTheme="minorHAnsi" w:eastAsia="ArialMT" w:hAnsiTheme="minorHAnsi" w:cstheme="minorHAnsi"/>
                <w:b/>
              </w:rPr>
              <w:t>@Pole_tühi.</w:t>
            </w:r>
            <w:r>
              <w:rPr>
                <w:rFonts w:asciiTheme="minorHAnsi" w:eastAsia="ArialMT" w:hAnsiTheme="minorHAnsi" w:cstheme="minorHAnsi"/>
                <w:b/>
              </w:rPr>
              <w:br/>
              <w:t xml:space="preserve">3. </w:t>
            </w:r>
            <w:r w:rsidRPr="003B6E34">
              <w:rPr>
                <w:rFonts w:asciiTheme="minorHAnsi" w:eastAsia="ArialMT" w:hAnsiTheme="minorHAnsi" w:cstheme="minorHAnsi"/>
                <w:b/>
              </w:rPr>
              <w:t xml:space="preserve">Klassifikaatori unikaalne identifikaator, mis on unikaalne klassifikaatori tüübi piires.  Erandiks on Kauba_kategooria nimetus, mis peab </w:t>
            </w:r>
            <w:r w:rsidRPr="003B6E34">
              <w:rPr>
                <w:rFonts w:asciiTheme="minorHAnsi" w:eastAsia="ArialMT" w:hAnsiTheme="minorHAnsi" w:cstheme="minorHAnsi"/>
                <w:b/>
              </w:rPr>
              <w:lastRenderedPageBreak/>
              <w:t>olema unikaalne kombinatsioonis Kauba_kategooria_tüübiga, st erinevat tüüpi kategooriates võib olla sama nimetusega kategooriaid, kuid sama kategooria tüübi all ei tohi olla mitu sama nimetusega kategooriat.}</w:t>
            </w:r>
          </w:p>
        </w:tc>
        <w:tc>
          <w:tcPr>
            <w:tcW w:w="1949" w:type="dxa"/>
            <w:tcBorders>
              <w:left w:val="single" w:sz="1" w:space="0" w:color="000000"/>
              <w:bottom w:val="single" w:sz="1" w:space="0" w:color="000000"/>
              <w:right w:val="single" w:sz="1" w:space="0" w:color="000000"/>
            </w:tcBorders>
          </w:tcPr>
          <w:p w14:paraId="7F6C9E84" w14:textId="77777777"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lastRenderedPageBreak/>
              <w:t>Aktiivne</w:t>
            </w:r>
          </w:p>
        </w:tc>
      </w:tr>
      <w:tr w:rsidR="00071033" w:rsidRPr="003B6E34" w14:paraId="5CA10A23" w14:textId="77777777" w:rsidTr="00CE22BD">
        <w:tc>
          <w:tcPr>
            <w:tcW w:w="1560" w:type="dxa"/>
            <w:tcBorders>
              <w:left w:val="single" w:sz="1" w:space="0" w:color="000000" w:themeColor="text1"/>
              <w:bottom w:val="single" w:sz="1" w:space="0" w:color="000000" w:themeColor="text1"/>
            </w:tcBorders>
          </w:tcPr>
          <w:p w14:paraId="729F1618" w14:textId="77777777"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Klassifikaator</w:t>
            </w:r>
          </w:p>
        </w:tc>
        <w:tc>
          <w:tcPr>
            <w:tcW w:w="1621" w:type="dxa"/>
            <w:tcBorders>
              <w:left w:val="single" w:sz="1" w:space="0" w:color="000000" w:themeColor="text1"/>
              <w:bottom w:val="single" w:sz="1" w:space="0" w:color="000000" w:themeColor="text1"/>
            </w:tcBorders>
          </w:tcPr>
          <w:p w14:paraId="5C1F8131" w14:textId="77777777"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on_aktiivne</w:t>
            </w:r>
          </w:p>
        </w:tc>
        <w:tc>
          <w:tcPr>
            <w:tcW w:w="4049" w:type="dxa"/>
            <w:tcBorders>
              <w:left w:val="single" w:sz="1" w:space="0" w:color="000000" w:themeColor="text1"/>
              <w:bottom w:val="single" w:sz="1" w:space="0" w:color="000000" w:themeColor="text1"/>
            </w:tcBorders>
          </w:tcPr>
          <w:p w14:paraId="3FAC12FC" w14:textId="77777777"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Tõeväärtus, mis määrab, kas klassifikaatori väärtust on võimalik kasutada uute andmete liigitamisel (TRUE) või mitte (FALSE). Mitteaktiivset klassifikaatori väärtust ei saa uute andmete sisestamisel kasutada, kuid olemasolevate andmete juures on see endiselt kasutuses. Vaikimisi väärtus on TRUE.</w:t>
            </w:r>
          </w:p>
          <w:p w14:paraId="476133C0" w14:textId="77777777" w:rsidR="00071033" w:rsidRPr="003B6E34" w:rsidRDefault="00071033" w:rsidP="00071033">
            <w:pPr>
              <w:snapToGrid w:val="0"/>
              <w:rPr>
                <w:rFonts w:asciiTheme="minorHAnsi" w:hAnsiTheme="minorHAnsi" w:cstheme="minorHAnsi"/>
              </w:rPr>
            </w:pPr>
          </w:p>
          <w:p w14:paraId="770B1D4B" w14:textId="51F93F7D" w:rsidR="00071033" w:rsidRPr="003B6E34" w:rsidRDefault="00071033" w:rsidP="00071033">
            <w:pPr>
              <w:snapToGrid w:val="0"/>
              <w:rPr>
                <w:rFonts w:asciiTheme="minorHAnsi" w:hAnsiTheme="minorHAnsi" w:cstheme="minorHAnsi"/>
              </w:rPr>
            </w:pPr>
            <w:r w:rsidRPr="003B6E34">
              <w:rPr>
                <w:rFonts w:asciiTheme="minorHAnsi" w:hAnsiTheme="minorHAnsi" w:cstheme="minorHAnsi"/>
                <w:b/>
              </w:rPr>
              <w:t>{</w:t>
            </w:r>
            <w:r>
              <w:rPr>
                <w:rFonts w:asciiTheme="minorHAnsi" w:hAnsiTheme="minorHAnsi" w:cstheme="minorHAnsi"/>
                <w:b/>
              </w:rPr>
              <w:t xml:space="preserve">1. </w:t>
            </w:r>
            <w:r w:rsidRPr="003B6E34">
              <w:rPr>
                <w:rFonts w:asciiTheme="minorHAnsi" w:hAnsiTheme="minorHAnsi" w:cstheme="minorHAnsi"/>
                <w:b/>
              </w:rPr>
              <w:t>@Kohustuslik.}</w:t>
            </w:r>
          </w:p>
        </w:tc>
        <w:tc>
          <w:tcPr>
            <w:tcW w:w="1949" w:type="dxa"/>
            <w:tcBorders>
              <w:left w:val="single" w:sz="1" w:space="0" w:color="000000" w:themeColor="text1"/>
              <w:bottom w:val="single" w:sz="1" w:space="0" w:color="000000" w:themeColor="text1"/>
              <w:right w:val="single" w:sz="1" w:space="0" w:color="000000" w:themeColor="text1"/>
            </w:tcBorders>
          </w:tcPr>
          <w:p w14:paraId="006FD091" w14:textId="77777777"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TRUE</w:t>
            </w:r>
          </w:p>
        </w:tc>
      </w:tr>
      <w:tr w:rsidR="00071033" w:rsidRPr="003B6E34" w14:paraId="22B2442E" w14:textId="77777777" w:rsidTr="00CE22BD">
        <w:tc>
          <w:tcPr>
            <w:tcW w:w="1560" w:type="dxa"/>
            <w:tcBorders>
              <w:top w:val="single" w:sz="4" w:space="0" w:color="auto"/>
              <w:left w:val="single" w:sz="4" w:space="0" w:color="auto"/>
              <w:bottom w:val="single" w:sz="4" w:space="0" w:color="auto"/>
              <w:right w:val="single" w:sz="4" w:space="0" w:color="auto"/>
            </w:tcBorders>
          </w:tcPr>
          <w:p w14:paraId="213E342C" w14:textId="77777777" w:rsidR="00071033" w:rsidRPr="003B6E34" w:rsidRDefault="00071033" w:rsidP="00071033">
            <w:pPr>
              <w:tabs>
                <w:tab w:val="left" w:pos="1455"/>
              </w:tabs>
              <w:snapToGrid w:val="0"/>
              <w:rPr>
                <w:rFonts w:asciiTheme="minorHAnsi" w:hAnsiTheme="minorHAnsi" w:cstheme="minorHAnsi"/>
              </w:rPr>
            </w:pPr>
            <w:r w:rsidRPr="003B6E34">
              <w:rPr>
                <w:rFonts w:asciiTheme="minorHAnsi" w:hAnsiTheme="minorHAnsi" w:cstheme="minorHAnsi"/>
              </w:rPr>
              <w:t>Klient</w:t>
            </w:r>
          </w:p>
        </w:tc>
        <w:tc>
          <w:tcPr>
            <w:tcW w:w="1621" w:type="dxa"/>
            <w:tcBorders>
              <w:top w:val="single" w:sz="4" w:space="0" w:color="auto"/>
              <w:left w:val="single" w:sz="4" w:space="0" w:color="auto"/>
              <w:bottom w:val="single" w:sz="4" w:space="0" w:color="auto"/>
              <w:right w:val="single" w:sz="4" w:space="0" w:color="auto"/>
            </w:tcBorders>
          </w:tcPr>
          <w:p w14:paraId="6A643920" w14:textId="57456CC4"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on_nous_tylitamisega</w:t>
            </w:r>
          </w:p>
        </w:tc>
        <w:tc>
          <w:tcPr>
            <w:tcW w:w="4049" w:type="dxa"/>
            <w:tcBorders>
              <w:top w:val="single" w:sz="4" w:space="0" w:color="auto"/>
              <w:left w:val="single" w:sz="4" w:space="0" w:color="auto"/>
              <w:bottom w:val="single" w:sz="4" w:space="0" w:color="auto"/>
              <w:right w:val="single" w:sz="4" w:space="0" w:color="auto"/>
            </w:tcBorders>
          </w:tcPr>
          <w:p w14:paraId="21F062DC" w14:textId="004D7550"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Määrab, kas klient on nõus, et nutitelefonide e-pood talle reklaami edastab (TRUE) või mitte (FALSE). Vaikimisi väärtus on FALSE.</w:t>
            </w:r>
          </w:p>
          <w:p w14:paraId="1E0D4A6C" w14:textId="77777777" w:rsidR="00071033" w:rsidRPr="003B6E34" w:rsidRDefault="00071033" w:rsidP="00071033">
            <w:pPr>
              <w:snapToGrid w:val="0"/>
              <w:rPr>
                <w:rFonts w:asciiTheme="minorHAnsi" w:hAnsiTheme="minorHAnsi" w:cstheme="minorHAnsi"/>
              </w:rPr>
            </w:pPr>
          </w:p>
          <w:p w14:paraId="7EECC30F" w14:textId="59108F82" w:rsidR="00071033" w:rsidRPr="003B6E34" w:rsidRDefault="00071033" w:rsidP="00071033">
            <w:pPr>
              <w:snapToGrid w:val="0"/>
              <w:rPr>
                <w:rFonts w:asciiTheme="minorHAnsi" w:hAnsiTheme="minorHAnsi" w:cstheme="minorHAnsi"/>
              </w:rPr>
            </w:pPr>
            <w:r w:rsidRPr="003B6E34">
              <w:rPr>
                <w:rFonts w:asciiTheme="minorHAnsi" w:hAnsiTheme="minorHAnsi" w:cstheme="minorHAnsi"/>
                <w:b/>
              </w:rPr>
              <w:t>{</w:t>
            </w:r>
            <w:r>
              <w:rPr>
                <w:rFonts w:asciiTheme="minorHAnsi" w:hAnsiTheme="minorHAnsi" w:cstheme="minorHAnsi"/>
                <w:b/>
              </w:rPr>
              <w:t xml:space="preserve">1. </w:t>
            </w:r>
            <w:r w:rsidRPr="003B6E34">
              <w:rPr>
                <w:rFonts w:asciiTheme="minorHAnsi" w:hAnsiTheme="minorHAnsi" w:cstheme="minorHAnsi"/>
                <w:b/>
              </w:rPr>
              <w:t>@Kohustuslik.}</w:t>
            </w:r>
          </w:p>
        </w:tc>
        <w:tc>
          <w:tcPr>
            <w:tcW w:w="1949" w:type="dxa"/>
            <w:tcBorders>
              <w:top w:val="single" w:sz="4" w:space="0" w:color="auto"/>
              <w:left w:val="single" w:sz="4" w:space="0" w:color="auto"/>
              <w:bottom w:val="single" w:sz="4" w:space="0" w:color="auto"/>
              <w:right w:val="single" w:sz="4" w:space="0" w:color="auto"/>
            </w:tcBorders>
          </w:tcPr>
          <w:p w14:paraId="5C040EA2" w14:textId="6205EB60"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FALSE</w:t>
            </w:r>
          </w:p>
        </w:tc>
      </w:tr>
      <w:tr w:rsidR="00071033" w:rsidRPr="003B6E34" w14:paraId="187175BE" w14:textId="77777777" w:rsidTr="00CE22BD">
        <w:tc>
          <w:tcPr>
            <w:tcW w:w="1560" w:type="dxa"/>
            <w:tcBorders>
              <w:top w:val="single" w:sz="4" w:space="0" w:color="auto"/>
              <w:left w:val="single" w:sz="4" w:space="0" w:color="auto"/>
              <w:bottom w:val="single" w:sz="4" w:space="0" w:color="auto"/>
              <w:right w:val="single" w:sz="4" w:space="0" w:color="auto"/>
            </w:tcBorders>
          </w:tcPr>
          <w:p w14:paraId="374379A9" w14:textId="376E80C4"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Nutitelefon</w:t>
            </w:r>
          </w:p>
        </w:tc>
        <w:tc>
          <w:tcPr>
            <w:tcW w:w="1621" w:type="dxa"/>
            <w:tcBorders>
              <w:top w:val="single" w:sz="4" w:space="0" w:color="auto"/>
              <w:left w:val="single" w:sz="4" w:space="0" w:color="auto"/>
              <w:bottom w:val="single" w:sz="4" w:space="0" w:color="auto"/>
              <w:right w:val="single" w:sz="4" w:space="0" w:color="auto"/>
            </w:tcBorders>
          </w:tcPr>
          <w:p w14:paraId="329F1BF1" w14:textId="6F233406"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on_sõrmejäljelugeja</w:t>
            </w:r>
          </w:p>
        </w:tc>
        <w:tc>
          <w:tcPr>
            <w:tcW w:w="4049" w:type="dxa"/>
            <w:tcBorders>
              <w:top w:val="single" w:sz="4" w:space="0" w:color="auto"/>
              <w:left w:val="single" w:sz="4" w:space="0" w:color="auto"/>
              <w:bottom w:val="single" w:sz="4" w:space="0" w:color="auto"/>
              <w:right w:val="single" w:sz="4" w:space="0" w:color="auto"/>
            </w:tcBorders>
          </w:tcPr>
          <w:p w14:paraId="11678DD9" w14:textId="593BE837"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Määrab, kas nutitelefonil on seade, mis loeb sõrmejälgi (TRUE) või mitte (FALSE). Vaikimisi väärtus on FALSE.</w:t>
            </w:r>
          </w:p>
          <w:p w14:paraId="78E7C8FF" w14:textId="77777777" w:rsidR="00071033" w:rsidRPr="003B6E34" w:rsidRDefault="00071033" w:rsidP="00071033">
            <w:pPr>
              <w:snapToGrid w:val="0"/>
              <w:rPr>
                <w:rFonts w:asciiTheme="minorHAnsi" w:hAnsiTheme="minorHAnsi" w:cstheme="minorHAnsi"/>
              </w:rPr>
            </w:pPr>
          </w:p>
          <w:p w14:paraId="1CFFB456" w14:textId="3283BC1F" w:rsidR="00071033" w:rsidRPr="003B6E34" w:rsidRDefault="00071033" w:rsidP="00071033">
            <w:pPr>
              <w:snapToGrid w:val="0"/>
              <w:rPr>
                <w:rFonts w:asciiTheme="minorHAnsi" w:hAnsiTheme="minorHAnsi" w:cstheme="minorHAnsi"/>
                <w:b/>
              </w:rPr>
            </w:pPr>
            <w:r w:rsidRPr="003B6E34">
              <w:rPr>
                <w:rFonts w:asciiTheme="minorHAnsi" w:hAnsiTheme="minorHAnsi" w:cstheme="minorHAnsi"/>
                <w:b/>
              </w:rPr>
              <w:t>{</w:t>
            </w:r>
            <w:r>
              <w:rPr>
                <w:rFonts w:asciiTheme="minorHAnsi" w:hAnsiTheme="minorHAnsi" w:cstheme="minorHAnsi"/>
                <w:b/>
              </w:rPr>
              <w:t xml:space="preserve">1. </w:t>
            </w:r>
            <w:r w:rsidRPr="003B6E34">
              <w:rPr>
                <w:rFonts w:asciiTheme="minorHAnsi" w:hAnsiTheme="minorHAnsi" w:cstheme="minorHAnsi"/>
                <w:b/>
              </w:rPr>
              <w:t>@Kohustuslik.}</w:t>
            </w:r>
          </w:p>
        </w:tc>
        <w:tc>
          <w:tcPr>
            <w:tcW w:w="1949" w:type="dxa"/>
            <w:tcBorders>
              <w:top w:val="single" w:sz="4" w:space="0" w:color="auto"/>
              <w:left w:val="single" w:sz="4" w:space="0" w:color="auto"/>
              <w:bottom w:val="single" w:sz="4" w:space="0" w:color="auto"/>
              <w:right w:val="single" w:sz="4" w:space="0" w:color="auto"/>
            </w:tcBorders>
          </w:tcPr>
          <w:p w14:paraId="18B5FB2C" w14:textId="05897A20"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TRUE</w:t>
            </w:r>
          </w:p>
        </w:tc>
      </w:tr>
      <w:tr w:rsidR="00071033" w:rsidRPr="003B6E34" w14:paraId="0EEF8145" w14:textId="77777777" w:rsidTr="00CE22BD">
        <w:tc>
          <w:tcPr>
            <w:tcW w:w="1560" w:type="dxa"/>
            <w:tcBorders>
              <w:top w:val="single" w:sz="4" w:space="0" w:color="auto"/>
              <w:left w:val="single" w:sz="4" w:space="0" w:color="auto"/>
              <w:bottom w:val="single" w:sz="4" w:space="0" w:color="auto"/>
              <w:right w:val="single" w:sz="4" w:space="0" w:color="auto"/>
            </w:tcBorders>
          </w:tcPr>
          <w:p w14:paraId="4DF765CA" w14:textId="7965D4E5" w:rsidR="00071033" w:rsidRPr="003B6E34" w:rsidRDefault="00071033" w:rsidP="00071033">
            <w:pPr>
              <w:tabs>
                <w:tab w:val="left" w:pos="1455"/>
              </w:tabs>
              <w:snapToGrid w:val="0"/>
              <w:rPr>
                <w:rFonts w:asciiTheme="minorHAnsi" w:hAnsiTheme="minorHAnsi" w:cstheme="minorHAnsi"/>
              </w:rPr>
            </w:pPr>
            <w:r w:rsidRPr="003B6E34">
              <w:rPr>
                <w:rFonts w:asciiTheme="minorHAnsi" w:hAnsiTheme="minorHAnsi" w:cstheme="minorHAnsi"/>
              </w:rPr>
              <w:t>Nutitelefon</w:t>
            </w:r>
          </w:p>
        </w:tc>
        <w:tc>
          <w:tcPr>
            <w:tcW w:w="1621" w:type="dxa"/>
            <w:tcBorders>
              <w:top w:val="single" w:sz="4" w:space="0" w:color="auto"/>
              <w:left w:val="single" w:sz="4" w:space="0" w:color="auto"/>
              <w:bottom w:val="single" w:sz="4" w:space="0" w:color="auto"/>
              <w:right w:val="single" w:sz="4" w:space="0" w:color="auto"/>
            </w:tcBorders>
          </w:tcPr>
          <w:p w14:paraId="2708CEF3" w14:textId="44EB96B8"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on_veekindel</w:t>
            </w:r>
          </w:p>
        </w:tc>
        <w:tc>
          <w:tcPr>
            <w:tcW w:w="4049" w:type="dxa"/>
            <w:tcBorders>
              <w:top w:val="single" w:sz="4" w:space="0" w:color="auto"/>
              <w:left w:val="single" w:sz="4" w:space="0" w:color="auto"/>
              <w:bottom w:val="single" w:sz="4" w:space="0" w:color="auto"/>
              <w:right w:val="single" w:sz="4" w:space="0" w:color="auto"/>
            </w:tcBorders>
          </w:tcPr>
          <w:p w14:paraId="4AC0A0F5" w14:textId="6BE6965F"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Määrab, kas nutitelefon on vastupidav niisketes tingimustes ja vee all (TRUE) või mitte (FALSE). Vaikimisi väärtus on false.</w:t>
            </w:r>
          </w:p>
          <w:p w14:paraId="07AC1DC7" w14:textId="77777777" w:rsidR="00071033" w:rsidRPr="003B6E34" w:rsidRDefault="00071033" w:rsidP="00071033">
            <w:pPr>
              <w:snapToGrid w:val="0"/>
              <w:rPr>
                <w:rFonts w:asciiTheme="minorHAnsi" w:hAnsiTheme="minorHAnsi" w:cstheme="minorHAnsi"/>
              </w:rPr>
            </w:pPr>
          </w:p>
          <w:p w14:paraId="17F80E95" w14:textId="50DF9936" w:rsidR="00071033" w:rsidRPr="003B6E34" w:rsidRDefault="00071033" w:rsidP="00071033">
            <w:pPr>
              <w:snapToGrid w:val="0"/>
              <w:rPr>
                <w:rFonts w:asciiTheme="minorHAnsi" w:hAnsiTheme="minorHAnsi" w:cstheme="minorHAnsi"/>
              </w:rPr>
            </w:pPr>
            <w:r w:rsidRPr="003B6E34">
              <w:rPr>
                <w:rFonts w:asciiTheme="minorHAnsi" w:hAnsiTheme="minorHAnsi" w:cstheme="minorHAnsi"/>
                <w:b/>
              </w:rPr>
              <w:t>{</w:t>
            </w:r>
            <w:r>
              <w:rPr>
                <w:rFonts w:asciiTheme="minorHAnsi" w:hAnsiTheme="minorHAnsi" w:cstheme="minorHAnsi"/>
                <w:b/>
              </w:rPr>
              <w:t xml:space="preserve">1. </w:t>
            </w:r>
            <w:r w:rsidRPr="003B6E34">
              <w:rPr>
                <w:rFonts w:asciiTheme="minorHAnsi" w:hAnsiTheme="minorHAnsi" w:cstheme="minorHAnsi"/>
                <w:b/>
              </w:rPr>
              <w:t>@Kohustuslik.}</w:t>
            </w:r>
          </w:p>
        </w:tc>
        <w:tc>
          <w:tcPr>
            <w:tcW w:w="1949" w:type="dxa"/>
            <w:tcBorders>
              <w:top w:val="single" w:sz="4" w:space="0" w:color="auto"/>
              <w:left w:val="single" w:sz="4" w:space="0" w:color="auto"/>
              <w:bottom w:val="single" w:sz="4" w:space="0" w:color="auto"/>
              <w:right w:val="single" w:sz="4" w:space="0" w:color="auto"/>
            </w:tcBorders>
          </w:tcPr>
          <w:p w14:paraId="2254167D" w14:textId="058CE2FD"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FALSE</w:t>
            </w:r>
          </w:p>
        </w:tc>
      </w:tr>
      <w:tr w:rsidR="00071033" w:rsidRPr="003B6E34" w14:paraId="50F1D616" w14:textId="77777777" w:rsidTr="00CE22BD">
        <w:tc>
          <w:tcPr>
            <w:tcW w:w="1560" w:type="dxa"/>
            <w:tcBorders>
              <w:top w:val="single" w:sz="4" w:space="0" w:color="auto"/>
              <w:left w:val="single" w:sz="4" w:space="0" w:color="auto"/>
              <w:bottom w:val="single" w:sz="4" w:space="0" w:color="auto"/>
              <w:right w:val="single" w:sz="4" w:space="0" w:color="auto"/>
            </w:tcBorders>
          </w:tcPr>
          <w:p w14:paraId="29C23BCB" w14:textId="041C45F6" w:rsidR="00071033" w:rsidRPr="003B6E34" w:rsidRDefault="00071033" w:rsidP="00071033">
            <w:pPr>
              <w:tabs>
                <w:tab w:val="left" w:pos="1455"/>
              </w:tabs>
              <w:snapToGrid w:val="0"/>
              <w:rPr>
                <w:rFonts w:asciiTheme="minorHAnsi" w:hAnsiTheme="minorHAnsi" w:cstheme="minorHAnsi"/>
              </w:rPr>
            </w:pPr>
            <w:r w:rsidRPr="003B6E34">
              <w:rPr>
                <w:rFonts w:asciiTheme="minorHAnsi" w:hAnsiTheme="minorHAnsi" w:cstheme="minorHAnsi"/>
              </w:rPr>
              <w:t>Töötaja_roll</w:t>
            </w:r>
          </w:p>
        </w:tc>
        <w:tc>
          <w:tcPr>
            <w:tcW w:w="1621" w:type="dxa"/>
            <w:tcBorders>
              <w:top w:val="single" w:sz="4" w:space="0" w:color="auto"/>
              <w:left w:val="single" w:sz="4" w:space="0" w:color="auto"/>
              <w:bottom w:val="single" w:sz="4" w:space="0" w:color="auto"/>
              <w:right w:val="single" w:sz="4" w:space="0" w:color="auto"/>
            </w:tcBorders>
          </w:tcPr>
          <w:p w14:paraId="1B7C9857" w14:textId="4BB49AA6"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kirjeldus</w:t>
            </w:r>
          </w:p>
        </w:tc>
        <w:tc>
          <w:tcPr>
            <w:tcW w:w="4049" w:type="dxa"/>
            <w:tcBorders>
              <w:top w:val="single" w:sz="4" w:space="0" w:color="auto"/>
              <w:left w:val="single" w:sz="4" w:space="0" w:color="auto"/>
              <w:bottom w:val="single" w:sz="4" w:space="0" w:color="auto"/>
              <w:right w:val="single" w:sz="4" w:space="0" w:color="auto"/>
            </w:tcBorders>
          </w:tcPr>
          <w:p w14:paraId="6A9DB98E" w14:textId="77777777"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Rollist tulenevate õiguste ja kohustuste vabatekstiline kirjeldus.</w:t>
            </w:r>
          </w:p>
          <w:p w14:paraId="3FE461F7" w14:textId="77777777" w:rsidR="00071033" w:rsidRPr="003B6E34" w:rsidRDefault="00071033" w:rsidP="00071033">
            <w:pPr>
              <w:snapToGrid w:val="0"/>
              <w:rPr>
                <w:rFonts w:asciiTheme="minorHAnsi" w:hAnsiTheme="minorHAnsi" w:cstheme="minorHAnsi"/>
              </w:rPr>
            </w:pPr>
          </w:p>
          <w:p w14:paraId="15ED00EC" w14:textId="7CAC1596" w:rsidR="00071033" w:rsidRPr="003B6E34" w:rsidRDefault="00071033" w:rsidP="00071033">
            <w:pPr>
              <w:snapToGrid w:val="0"/>
              <w:rPr>
                <w:rFonts w:asciiTheme="minorHAnsi" w:hAnsiTheme="minorHAnsi" w:cstheme="minorHAnsi"/>
              </w:rPr>
            </w:pPr>
            <w:r w:rsidRPr="003B6E34">
              <w:rPr>
                <w:rFonts w:asciiTheme="minorHAnsi" w:hAnsiTheme="minorHAnsi" w:cstheme="minorHAnsi"/>
                <w:b/>
              </w:rPr>
              <w:t>{</w:t>
            </w:r>
            <w:r>
              <w:rPr>
                <w:rFonts w:asciiTheme="minorHAnsi" w:hAnsiTheme="minorHAnsi" w:cstheme="minorHAnsi"/>
                <w:b/>
              </w:rPr>
              <w:t xml:space="preserve">1. </w:t>
            </w:r>
            <w:r w:rsidRPr="003B6E34">
              <w:rPr>
                <w:rFonts w:asciiTheme="minorHAnsi" w:hAnsiTheme="minorHAnsi" w:cstheme="minorHAnsi"/>
                <w:b/>
              </w:rPr>
              <w:t>@Pole_tühi</w:t>
            </w:r>
            <w:r w:rsidRPr="003B6E34">
              <w:rPr>
                <w:rFonts w:asciiTheme="minorHAnsi" w:eastAsia="ArialMT" w:hAnsiTheme="minorHAnsi" w:cstheme="minorHAnsi"/>
                <w:b/>
              </w:rPr>
              <w:t xml:space="preserve">. </w:t>
            </w:r>
            <w:r>
              <w:rPr>
                <w:rFonts w:asciiTheme="minorHAnsi" w:eastAsia="ArialMT" w:hAnsiTheme="minorHAnsi" w:cstheme="minorHAnsi"/>
                <w:b/>
              </w:rPr>
              <w:br/>
              <w:t xml:space="preserve">2. </w:t>
            </w:r>
            <w:r>
              <w:rPr>
                <w:rFonts w:cs="Calibri"/>
                <w:b/>
              </w:rPr>
              <w:t>@Maksimaalne teksti pikkus</w:t>
            </w:r>
            <w:r>
              <w:rPr>
                <w:rFonts w:asciiTheme="minorHAnsi" w:eastAsia="ArialMT" w:hAnsiTheme="minorHAnsi" w:cstheme="minorHAnsi"/>
                <w:b/>
              </w:rPr>
              <w:t>.</w:t>
            </w:r>
            <w:r w:rsidRPr="003B6E34">
              <w:rPr>
                <w:rFonts w:asciiTheme="minorHAnsi" w:eastAsia="ArialMT" w:hAnsiTheme="minorHAnsi" w:cstheme="minorHAnsi"/>
                <w:b/>
              </w:rPr>
              <w:t>}</w:t>
            </w:r>
          </w:p>
        </w:tc>
        <w:tc>
          <w:tcPr>
            <w:tcW w:w="1949" w:type="dxa"/>
            <w:tcBorders>
              <w:top w:val="single" w:sz="4" w:space="0" w:color="auto"/>
              <w:left w:val="single" w:sz="4" w:space="0" w:color="auto"/>
              <w:bottom w:val="single" w:sz="4" w:space="0" w:color="auto"/>
              <w:right w:val="single" w:sz="4" w:space="0" w:color="auto"/>
            </w:tcBorders>
          </w:tcPr>
          <w:p w14:paraId="404923DE" w14:textId="0699949F" w:rsidR="00071033" w:rsidRPr="003B6E34" w:rsidRDefault="00071033" w:rsidP="00071033">
            <w:pPr>
              <w:snapToGrid w:val="0"/>
              <w:rPr>
                <w:rFonts w:asciiTheme="minorHAnsi" w:hAnsiTheme="minorHAnsi" w:cstheme="minorHAnsi"/>
              </w:rPr>
            </w:pPr>
            <w:r w:rsidRPr="003B6E34">
              <w:rPr>
                <w:rFonts w:asciiTheme="minorHAnsi" w:hAnsiTheme="minorHAnsi" w:cstheme="minorHAnsi"/>
              </w:rPr>
              <w:t xml:space="preserve">Juhib organisatsiooni igapäevast tööd ning langetab strateegilisi otsuseid </w:t>
            </w:r>
          </w:p>
        </w:tc>
      </w:tr>
      <w:tr w:rsidR="00071033" w:rsidRPr="003B6E34" w14:paraId="6480DEEE" w14:textId="77777777" w:rsidTr="00CE22BD">
        <w:tc>
          <w:tcPr>
            <w:tcW w:w="1560" w:type="dxa"/>
            <w:tcBorders>
              <w:top w:val="single" w:sz="4" w:space="0" w:color="auto"/>
              <w:left w:val="single" w:sz="4" w:space="0" w:color="auto"/>
              <w:bottom w:val="single" w:sz="4" w:space="0" w:color="auto"/>
              <w:right w:val="single" w:sz="4" w:space="0" w:color="auto"/>
            </w:tcBorders>
          </w:tcPr>
          <w:p w14:paraId="081C053E" w14:textId="394D5A8C" w:rsidR="00071033" w:rsidRPr="003B6E34" w:rsidRDefault="00071033" w:rsidP="00071033">
            <w:pPr>
              <w:tabs>
                <w:tab w:val="left" w:pos="1455"/>
              </w:tabs>
              <w:snapToGrid w:val="0"/>
              <w:rPr>
                <w:rFonts w:asciiTheme="minorHAnsi" w:hAnsiTheme="minorHAnsi" w:cstheme="minorHAnsi"/>
              </w:rPr>
            </w:pPr>
            <w:r w:rsidRPr="00C11868">
              <w:rPr>
                <w:rFonts w:asciiTheme="minorHAnsi" w:hAnsiTheme="minorHAnsi" w:cstheme="minorHAnsi"/>
              </w:rPr>
              <w:t>Töötaja_rolli_</w:t>
            </w:r>
            <w:r w:rsidRPr="00C11868">
              <w:rPr>
                <w:rFonts w:asciiTheme="minorHAnsi" w:hAnsiTheme="minorHAnsi" w:cstheme="minorHAnsi"/>
              </w:rPr>
              <w:br/>
              <w:t>omamine</w:t>
            </w:r>
          </w:p>
        </w:tc>
        <w:tc>
          <w:tcPr>
            <w:tcW w:w="1621" w:type="dxa"/>
            <w:tcBorders>
              <w:top w:val="single" w:sz="4" w:space="0" w:color="auto"/>
              <w:left w:val="single" w:sz="4" w:space="0" w:color="auto"/>
              <w:bottom w:val="single" w:sz="4" w:space="0" w:color="auto"/>
              <w:right w:val="single" w:sz="4" w:space="0" w:color="auto"/>
            </w:tcBorders>
          </w:tcPr>
          <w:p w14:paraId="3601C050" w14:textId="67977C82" w:rsidR="00071033" w:rsidRPr="003B6E34" w:rsidRDefault="00071033" w:rsidP="00071033">
            <w:pPr>
              <w:snapToGrid w:val="0"/>
              <w:rPr>
                <w:rFonts w:asciiTheme="minorHAnsi" w:hAnsiTheme="minorHAnsi" w:cstheme="minorHAnsi"/>
              </w:rPr>
            </w:pPr>
            <w:r w:rsidRPr="00C11868">
              <w:rPr>
                <w:rFonts w:asciiTheme="minorHAnsi" w:hAnsiTheme="minorHAnsi" w:cstheme="minorHAnsi"/>
              </w:rPr>
              <w:t>alguse_aeg</w:t>
            </w:r>
          </w:p>
        </w:tc>
        <w:tc>
          <w:tcPr>
            <w:tcW w:w="4049" w:type="dxa"/>
            <w:tcBorders>
              <w:top w:val="single" w:sz="4" w:space="0" w:color="auto"/>
              <w:left w:val="single" w:sz="4" w:space="0" w:color="auto"/>
              <w:bottom w:val="single" w:sz="4" w:space="0" w:color="auto"/>
              <w:right w:val="single" w:sz="4" w:space="0" w:color="auto"/>
            </w:tcBorders>
          </w:tcPr>
          <w:p w14:paraId="3990644A" w14:textId="77777777" w:rsidR="00071033" w:rsidRPr="00C11868" w:rsidRDefault="00071033" w:rsidP="00071033">
            <w:pPr>
              <w:snapToGrid w:val="0"/>
              <w:rPr>
                <w:rFonts w:asciiTheme="minorHAnsi" w:hAnsiTheme="minorHAnsi" w:cstheme="minorHAnsi"/>
              </w:rPr>
            </w:pPr>
            <w:r w:rsidRPr="00C11868">
              <w:rPr>
                <w:rFonts w:asciiTheme="minorHAnsi" w:hAnsiTheme="minorHAnsi" w:cstheme="minorHAnsi"/>
              </w:rPr>
              <w:t xml:space="preserve">Kuupäev ja kellaaeg </w:t>
            </w:r>
            <w:r>
              <w:rPr>
                <w:rFonts w:asciiTheme="minorHAnsi" w:hAnsiTheme="minorHAnsi" w:cstheme="minorHAnsi"/>
              </w:rPr>
              <w:t>(</w:t>
            </w:r>
            <w:r w:rsidRPr="00C11868">
              <w:rPr>
                <w:rFonts w:asciiTheme="minorHAnsi" w:hAnsiTheme="minorHAnsi" w:cstheme="minorHAnsi"/>
              </w:rPr>
              <w:t>sekundi täpsusega, ilma sekundi murdosadeta,</w:t>
            </w:r>
            <w:r>
              <w:rPr>
                <w:rFonts w:asciiTheme="minorHAnsi" w:hAnsiTheme="minorHAnsi" w:cstheme="minorHAnsi"/>
              </w:rPr>
              <w:t xml:space="preserve"> kuid koos ajavööndiga),</w:t>
            </w:r>
            <w:r w:rsidRPr="00C11868">
              <w:rPr>
                <w:rFonts w:asciiTheme="minorHAnsi" w:hAnsiTheme="minorHAnsi" w:cstheme="minorHAnsi"/>
              </w:rPr>
              <w:t xml:space="preserve"> mis ajast töötaja kannab rolli.</w:t>
            </w:r>
          </w:p>
          <w:p w14:paraId="73643549" w14:textId="77777777" w:rsidR="00071033" w:rsidRPr="00C11868" w:rsidRDefault="00071033" w:rsidP="00071033">
            <w:pPr>
              <w:snapToGrid w:val="0"/>
              <w:rPr>
                <w:rFonts w:asciiTheme="minorHAnsi" w:hAnsiTheme="minorHAnsi" w:cstheme="minorHAnsi"/>
              </w:rPr>
            </w:pPr>
          </w:p>
          <w:p w14:paraId="7C3B9E04" w14:textId="665D1985" w:rsidR="00071033" w:rsidRPr="003B6E34" w:rsidRDefault="00071033" w:rsidP="00071033">
            <w:pPr>
              <w:snapToGrid w:val="0"/>
              <w:rPr>
                <w:rFonts w:asciiTheme="minorHAnsi" w:hAnsiTheme="minorHAnsi" w:cstheme="minorHAnsi"/>
              </w:rPr>
            </w:pPr>
            <w:r w:rsidRPr="00C11868">
              <w:rPr>
                <w:rFonts w:asciiTheme="minorHAnsi" w:hAnsiTheme="minorHAnsi" w:cstheme="minorHAnsi"/>
                <w:b/>
              </w:rPr>
              <w:lastRenderedPageBreak/>
              <w:t>{</w:t>
            </w:r>
            <w:r>
              <w:rPr>
                <w:rFonts w:asciiTheme="minorHAnsi" w:hAnsiTheme="minorHAnsi" w:cstheme="minorHAnsi"/>
                <w:b/>
              </w:rPr>
              <w:t xml:space="preserve">1. </w:t>
            </w:r>
            <w:r w:rsidRPr="00C11868">
              <w:rPr>
                <w:rFonts w:asciiTheme="minorHAnsi" w:hAnsiTheme="minorHAnsi" w:cstheme="minorHAnsi"/>
                <w:b/>
              </w:rPr>
              <w:t xml:space="preserve">@Kohustuslik. </w:t>
            </w:r>
            <w:r>
              <w:rPr>
                <w:rFonts w:asciiTheme="minorHAnsi" w:hAnsiTheme="minorHAnsi" w:cstheme="minorHAnsi"/>
                <w:b/>
              </w:rPr>
              <w:br/>
              <w:t xml:space="preserve">2. </w:t>
            </w:r>
            <w:r w:rsidRPr="00C11868">
              <w:rPr>
                <w:rFonts w:asciiTheme="minorHAnsi" w:hAnsiTheme="minorHAnsi" w:cstheme="minorHAnsi"/>
                <w:b/>
              </w:rPr>
              <w:t>@Lubatud_ajavahemik.}</w:t>
            </w:r>
          </w:p>
        </w:tc>
        <w:tc>
          <w:tcPr>
            <w:tcW w:w="1949" w:type="dxa"/>
            <w:tcBorders>
              <w:top w:val="single" w:sz="4" w:space="0" w:color="auto"/>
              <w:left w:val="single" w:sz="4" w:space="0" w:color="auto"/>
              <w:bottom w:val="single" w:sz="4" w:space="0" w:color="auto"/>
              <w:right w:val="single" w:sz="4" w:space="0" w:color="auto"/>
            </w:tcBorders>
          </w:tcPr>
          <w:p w14:paraId="162A014F" w14:textId="1CA8E1A7" w:rsidR="00071033" w:rsidRPr="003B6E34" w:rsidRDefault="00071033" w:rsidP="00071033">
            <w:pPr>
              <w:snapToGrid w:val="0"/>
              <w:rPr>
                <w:rFonts w:asciiTheme="minorHAnsi" w:hAnsiTheme="minorHAnsi" w:cstheme="minorHAnsi"/>
              </w:rPr>
            </w:pPr>
            <w:r w:rsidRPr="00C11868">
              <w:rPr>
                <w:rFonts w:asciiTheme="minorHAnsi" w:hAnsiTheme="minorHAnsi" w:cstheme="minorHAnsi"/>
              </w:rPr>
              <w:lastRenderedPageBreak/>
              <w:t>16.0</w:t>
            </w:r>
            <w:r>
              <w:rPr>
                <w:rFonts w:asciiTheme="minorHAnsi" w:hAnsiTheme="minorHAnsi" w:cstheme="minorHAnsi"/>
              </w:rPr>
              <w:t>8</w:t>
            </w:r>
            <w:r w:rsidRPr="00C11868">
              <w:rPr>
                <w:rFonts w:asciiTheme="minorHAnsi" w:hAnsiTheme="minorHAnsi" w:cstheme="minorHAnsi"/>
              </w:rPr>
              <w:t>.2022 19:00:00</w:t>
            </w:r>
            <w:r>
              <w:rPr>
                <w:rFonts w:asciiTheme="minorHAnsi" w:hAnsiTheme="minorHAnsi" w:cstheme="minorHAnsi"/>
              </w:rPr>
              <w:t>+03</w:t>
            </w:r>
          </w:p>
        </w:tc>
      </w:tr>
      <w:tr w:rsidR="00071033" w:rsidRPr="003B6E34" w14:paraId="0AADDA9A" w14:textId="77777777" w:rsidTr="00CE22BD">
        <w:tc>
          <w:tcPr>
            <w:tcW w:w="1560" w:type="dxa"/>
            <w:tcBorders>
              <w:top w:val="single" w:sz="4" w:space="0" w:color="auto"/>
              <w:left w:val="single" w:sz="4" w:space="0" w:color="auto"/>
              <w:bottom w:val="single" w:sz="4" w:space="0" w:color="auto"/>
              <w:right w:val="single" w:sz="4" w:space="0" w:color="auto"/>
            </w:tcBorders>
          </w:tcPr>
          <w:p w14:paraId="012E7CFC" w14:textId="15E59172" w:rsidR="00071033" w:rsidRPr="003B6E34" w:rsidRDefault="00071033" w:rsidP="00071033">
            <w:pPr>
              <w:tabs>
                <w:tab w:val="left" w:pos="1455"/>
              </w:tabs>
              <w:snapToGrid w:val="0"/>
              <w:rPr>
                <w:rFonts w:asciiTheme="minorHAnsi" w:hAnsiTheme="minorHAnsi" w:cstheme="minorHAnsi"/>
              </w:rPr>
            </w:pPr>
            <w:r w:rsidRPr="00C11868">
              <w:rPr>
                <w:rFonts w:asciiTheme="minorHAnsi" w:hAnsiTheme="minorHAnsi" w:cstheme="minorHAnsi"/>
              </w:rPr>
              <w:t>Töötaja_rolli_</w:t>
            </w:r>
            <w:r w:rsidRPr="00C11868">
              <w:rPr>
                <w:rFonts w:asciiTheme="minorHAnsi" w:hAnsiTheme="minorHAnsi" w:cstheme="minorHAnsi"/>
              </w:rPr>
              <w:br/>
              <w:t>omamine</w:t>
            </w:r>
          </w:p>
        </w:tc>
        <w:tc>
          <w:tcPr>
            <w:tcW w:w="1621" w:type="dxa"/>
            <w:tcBorders>
              <w:top w:val="single" w:sz="4" w:space="0" w:color="auto"/>
              <w:left w:val="single" w:sz="4" w:space="0" w:color="auto"/>
              <w:bottom w:val="single" w:sz="4" w:space="0" w:color="auto"/>
              <w:right w:val="single" w:sz="4" w:space="0" w:color="auto"/>
            </w:tcBorders>
          </w:tcPr>
          <w:p w14:paraId="6F7D72B0" w14:textId="23098AB9" w:rsidR="00071033" w:rsidRPr="003B6E34" w:rsidRDefault="00071033" w:rsidP="00071033">
            <w:pPr>
              <w:snapToGrid w:val="0"/>
              <w:rPr>
                <w:rFonts w:asciiTheme="minorHAnsi" w:hAnsiTheme="minorHAnsi" w:cstheme="minorHAnsi"/>
              </w:rPr>
            </w:pPr>
            <w:r w:rsidRPr="00C11868">
              <w:rPr>
                <w:rFonts w:asciiTheme="minorHAnsi" w:hAnsiTheme="minorHAnsi" w:cstheme="minorHAnsi"/>
              </w:rPr>
              <w:t>lõpu_aeg</w:t>
            </w:r>
          </w:p>
        </w:tc>
        <w:tc>
          <w:tcPr>
            <w:tcW w:w="4049" w:type="dxa"/>
            <w:tcBorders>
              <w:top w:val="single" w:sz="4" w:space="0" w:color="auto"/>
              <w:left w:val="single" w:sz="4" w:space="0" w:color="auto"/>
              <w:bottom w:val="single" w:sz="4" w:space="0" w:color="auto"/>
              <w:right w:val="single" w:sz="4" w:space="0" w:color="auto"/>
            </w:tcBorders>
          </w:tcPr>
          <w:p w14:paraId="401B998C" w14:textId="77777777" w:rsidR="00071033" w:rsidRPr="00C11868" w:rsidRDefault="00071033" w:rsidP="00071033">
            <w:pPr>
              <w:snapToGrid w:val="0"/>
              <w:rPr>
                <w:rFonts w:asciiTheme="minorHAnsi" w:hAnsiTheme="minorHAnsi" w:cstheme="minorHAnsi"/>
              </w:rPr>
            </w:pPr>
            <w:r w:rsidRPr="00C11868">
              <w:rPr>
                <w:rFonts w:asciiTheme="minorHAnsi" w:hAnsiTheme="minorHAnsi" w:cstheme="minorHAnsi"/>
              </w:rPr>
              <w:t xml:space="preserve">Kuupäev ja kellaaeg </w:t>
            </w:r>
            <w:r>
              <w:rPr>
                <w:rFonts w:asciiTheme="minorHAnsi" w:hAnsiTheme="minorHAnsi" w:cstheme="minorHAnsi"/>
              </w:rPr>
              <w:t>(</w:t>
            </w:r>
            <w:r w:rsidRPr="00C11868">
              <w:rPr>
                <w:rFonts w:asciiTheme="minorHAnsi" w:hAnsiTheme="minorHAnsi" w:cstheme="minorHAnsi"/>
              </w:rPr>
              <w:t>sekundi täpsusega, ilma sekundi murdosadeta,</w:t>
            </w:r>
            <w:r>
              <w:rPr>
                <w:rFonts w:asciiTheme="minorHAnsi" w:hAnsiTheme="minorHAnsi" w:cstheme="minorHAnsi"/>
              </w:rPr>
              <w:t xml:space="preserve"> kuid koos ajavööndiga),</w:t>
            </w:r>
            <w:r w:rsidRPr="00C11868">
              <w:rPr>
                <w:rFonts w:asciiTheme="minorHAnsi" w:hAnsiTheme="minorHAnsi" w:cstheme="minorHAnsi"/>
              </w:rPr>
              <w:t xml:space="preserve"> mis ajani töötaja kannab rolli. </w:t>
            </w:r>
          </w:p>
          <w:p w14:paraId="7DDE6E7E" w14:textId="77777777" w:rsidR="00071033" w:rsidRPr="00C11868" w:rsidRDefault="00071033" w:rsidP="00071033">
            <w:pPr>
              <w:snapToGrid w:val="0"/>
              <w:rPr>
                <w:rFonts w:asciiTheme="minorHAnsi" w:hAnsiTheme="minorHAnsi" w:cstheme="minorHAnsi"/>
              </w:rPr>
            </w:pPr>
          </w:p>
          <w:p w14:paraId="5941C16C" w14:textId="77777777" w:rsidR="00071033" w:rsidRPr="00C11868" w:rsidRDefault="00071033" w:rsidP="00071033">
            <w:pPr>
              <w:snapToGrid w:val="0"/>
              <w:rPr>
                <w:rFonts w:asciiTheme="minorHAnsi" w:hAnsiTheme="minorHAnsi" w:cstheme="minorHAnsi"/>
                <w:b/>
              </w:rPr>
            </w:pPr>
            <w:r w:rsidRPr="00C11868">
              <w:rPr>
                <w:rFonts w:asciiTheme="minorHAnsi" w:hAnsiTheme="minorHAnsi" w:cstheme="minorHAnsi"/>
                <w:b/>
              </w:rPr>
              <w:t>{</w:t>
            </w:r>
            <w:r>
              <w:rPr>
                <w:rFonts w:asciiTheme="minorHAnsi" w:hAnsiTheme="minorHAnsi" w:cstheme="minorHAnsi"/>
                <w:b/>
              </w:rPr>
              <w:t xml:space="preserve">1. </w:t>
            </w:r>
            <w:r w:rsidRPr="00C11868">
              <w:rPr>
                <w:rFonts w:asciiTheme="minorHAnsi" w:hAnsiTheme="minorHAnsi" w:cstheme="minorHAnsi"/>
                <w:b/>
              </w:rPr>
              <w:t>@Lubatud_ajavahemik.</w:t>
            </w:r>
            <w:r>
              <w:rPr>
                <w:rFonts w:asciiTheme="minorHAnsi" w:hAnsiTheme="minorHAnsi" w:cstheme="minorHAnsi"/>
                <w:b/>
              </w:rPr>
              <w:br/>
              <w:t xml:space="preserve">2. </w:t>
            </w:r>
            <w:r w:rsidRPr="00C11868">
              <w:rPr>
                <w:rFonts w:asciiTheme="minorHAnsi" w:hAnsiTheme="minorHAnsi" w:cstheme="minorHAnsi"/>
                <w:b/>
              </w:rPr>
              <w:t>Kui lõpu aeg pole teada, siis väärtust ei registreerita. Erand: kui kasutatav andmebaasisüsteem toetab spetsiaalväärtust 'infinity', siis on väärtuse registreerimine kohustuslik ning kui lõpu aeg pole teada, siis kasutatakse seda spetsiaalväärtust.</w:t>
            </w:r>
          </w:p>
          <w:p w14:paraId="4AA62A92" w14:textId="77777777" w:rsidR="00071033" w:rsidRPr="00C11868" w:rsidRDefault="00071033" w:rsidP="00071033">
            <w:pPr>
              <w:snapToGrid w:val="0"/>
              <w:rPr>
                <w:rFonts w:asciiTheme="minorHAnsi" w:hAnsiTheme="minorHAnsi" w:cstheme="minorHAnsi"/>
                <w:b/>
              </w:rPr>
            </w:pPr>
            <w:r>
              <w:rPr>
                <w:rFonts w:asciiTheme="minorHAnsi" w:hAnsiTheme="minorHAnsi" w:cstheme="minorHAnsi"/>
                <w:b/>
              </w:rPr>
              <w:t xml:space="preserve">3. </w:t>
            </w:r>
            <w:r w:rsidRPr="00C11868">
              <w:rPr>
                <w:rFonts w:asciiTheme="minorHAnsi" w:hAnsiTheme="minorHAnsi" w:cstheme="minorHAnsi"/>
                <w:b/>
              </w:rPr>
              <w:t>Lõpu aeg peab olema suurem alguse ajast.</w:t>
            </w:r>
          </w:p>
          <w:p w14:paraId="3AA5AB0C" w14:textId="63BBF0D0" w:rsidR="00071033" w:rsidRPr="003B6E34" w:rsidRDefault="00071033" w:rsidP="00071033">
            <w:pPr>
              <w:snapToGrid w:val="0"/>
              <w:rPr>
                <w:rFonts w:asciiTheme="minorHAnsi" w:hAnsiTheme="minorHAnsi" w:cstheme="minorHAnsi"/>
              </w:rPr>
            </w:pPr>
            <w:r>
              <w:rPr>
                <w:rFonts w:asciiTheme="minorHAnsi" w:hAnsiTheme="minorHAnsi" w:cstheme="minorHAnsi"/>
                <w:b/>
              </w:rPr>
              <w:t xml:space="preserve">4. </w:t>
            </w:r>
            <w:r w:rsidRPr="00C11868">
              <w:rPr>
                <w:rFonts w:asciiTheme="minorHAnsi" w:hAnsiTheme="minorHAnsi" w:cstheme="minorHAnsi"/>
                <w:b/>
              </w:rPr>
              <w:t>Ühel ja samal töötajal ei tohi ühe ja sama rolli omamine alata samal ajahetkel rohkem kui üks kord.}</w:t>
            </w:r>
          </w:p>
        </w:tc>
        <w:tc>
          <w:tcPr>
            <w:tcW w:w="1949" w:type="dxa"/>
            <w:tcBorders>
              <w:top w:val="single" w:sz="4" w:space="0" w:color="auto"/>
              <w:left w:val="single" w:sz="4" w:space="0" w:color="auto"/>
              <w:bottom w:val="single" w:sz="4" w:space="0" w:color="auto"/>
              <w:right w:val="single" w:sz="4" w:space="0" w:color="auto"/>
            </w:tcBorders>
          </w:tcPr>
          <w:p w14:paraId="009FB9F7" w14:textId="3C124A3B" w:rsidR="00071033" w:rsidRPr="003B6E34" w:rsidRDefault="00071033" w:rsidP="00071033">
            <w:pPr>
              <w:snapToGrid w:val="0"/>
              <w:rPr>
                <w:rFonts w:asciiTheme="minorHAnsi" w:hAnsiTheme="minorHAnsi" w:cstheme="minorHAnsi"/>
              </w:rPr>
            </w:pPr>
            <w:r w:rsidRPr="00C11868">
              <w:rPr>
                <w:rFonts w:asciiTheme="minorHAnsi" w:hAnsiTheme="minorHAnsi" w:cstheme="minorHAnsi"/>
              </w:rPr>
              <w:t>16.0</w:t>
            </w:r>
            <w:r>
              <w:rPr>
                <w:rFonts w:asciiTheme="minorHAnsi" w:hAnsiTheme="minorHAnsi" w:cstheme="minorHAnsi"/>
              </w:rPr>
              <w:t>8</w:t>
            </w:r>
            <w:r w:rsidRPr="00C11868">
              <w:rPr>
                <w:rFonts w:asciiTheme="minorHAnsi" w:hAnsiTheme="minorHAnsi" w:cstheme="minorHAnsi"/>
              </w:rPr>
              <w:t>.2024 19:00:00</w:t>
            </w:r>
            <w:r>
              <w:rPr>
                <w:rFonts w:asciiTheme="minorHAnsi" w:hAnsiTheme="minorHAnsi" w:cstheme="minorHAnsi"/>
              </w:rPr>
              <w:t>+03</w:t>
            </w:r>
          </w:p>
        </w:tc>
      </w:tr>
    </w:tbl>
    <w:p w14:paraId="43276F9D" w14:textId="6236A8DD" w:rsidR="006F6297" w:rsidRPr="003B6E34" w:rsidRDefault="006F6297">
      <w:pPr>
        <w:rPr>
          <w:rFonts w:asciiTheme="minorHAnsi" w:hAnsiTheme="minorHAnsi" w:cstheme="minorHAnsi"/>
        </w:rPr>
      </w:pPr>
    </w:p>
    <w:p w14:paraId="65F918EC" w14:textId="77777777" w:rsidR="006F6297" w:rsidRPr="003B6E34" w:rsidRDefault="006F6297">
      <w:pPr>
        <w:suppressAutoHyphens w:val="0"/>
        <w:rPr>
          <w:rFonts w:asciiTheme="minorHAnsi" w:hAnsiTheme="minorHAnsi" w:cstheme="minorHAnsi"/>
        </w:rPr>
      </w:pPr>
      <w:r w:rsidRPr="003B6E34">
        <w:rPr>
          <w:rFonts w:asciiTheme="minorHAnsi" w:hAnsiTheme="minorHAnsi" w:cstheme="minorHAnsi"/>
        </w:rPr>
        <w:br w:type="page"/>
      </w:r>
    </w:p>
    <w:p w14:paraId="0917697D" w14:textId="77777777" w:rsidR="00022F97" w:rsidRPr="003B6E34" w:rsidRDefault="00022F97">
      <w:pPr>
        <w:rPr>
          <w:rFonts w:asciiTheme="minorHAnsi" w:hAnsiTheme="minorHAnsi" w:cstheme="minorHAnsi"/>
        </w:rPr>
      </w:pPr>
    </w:p>
    <w:p w14:paraId="5AF1A723" w14:textId="77777777" w:rsidR="000277D6" w:rsidRPr="003B6E34" w:rsidRDefault="000277D6">
      <w:pPr>
        <w:pStyle w:val="Heading3"/>
        <w:rPr>
          <w:rFonts w:asciiTheme="minorHAnsi" w:hAnsiTheme="minorHAnsi" w:cstheme="minorHAnsi"/>
          <w:color w:val="FF0000"/>
        </w:rPr>
      </w:pPr>
      <w:bookmarkStart w:id="93" w:name="_Toc50447315"/>
      <w:bookmarkStart w:id="94" w:name="_Toc240564757"/>
      <w:r w:rsidRPr="003B6E34">
        <w:rPr>
          <w:rFonts w:asciiTheme="minorHAnsi" w:hAnsiTheme="minorHAnsi" w:cstheme="minorHAnsi"/>
          <w:color w:val="000000" w:themeColor="text1"/>
        </w:rPr>
        <w:t>Andmebaasioperatsioonide lepingud</w:t>
      </w:r>
      <w:bookmarkEnd w:id="93"/>
      <w:bookmarkEnd w:id="94"/>
    </w:p>
    <w:p w14:paraId="03A5C009" w14:textId="77777777" w:rsidR="000277D6" w:rsidRPr="003B6E34" w:rsidRDefault="000277D6">
      <w:pPr>
        <w:rPr>
          <w:rFonts w:asciiTheme="minorHAnsi" w:hAnsiTheme="minorHAnsi" w:cstheme="minorHAnsi"/>
          <w:b/>
          <w:u w:val="single"/>
        </w:rPr>
      </w:pPr>
    </w:p>
    <w:p w14:paraId="7DBE7DA3" w14:textId="18A19003" w:rsidR="00F93EB9" w:rsidRPr="003B6E34" w:rsidRDefault="00F93EB9" w:rsidP="00F93EB9">
      <w:pPr>
        <w:jc w:val="both"/>
        <w:rPr>
          <w:rFonts w:asciiTheme="minorHAnsi" w:hAnsiTheme="minorHAnsi" w:cstheme="minorHAnsi"/>
        </w:rPr>
      </w:pPr>
      <w:r w:rsidRPr="003B6E34">
        <w:rPr>
          <w:rFonts w:asciiTheme="minorHAnsi" w:hAnsiTheme="minorHAnsi" w:cstheme="minorHAnsi"/>
        </w:rPr>
        <w:t xml:space="preserve">Järgnevalt esitatakse andmeid muutvate andmebaasioperatsioonide kirjeldus lepingu </w:t>
      </w:r>
      <w:r w:rsidR="00C42489">
        <w:rPr>
          <w:rFonts w:asciiTheme="minorHAnsi" w:hAnsiTheme="minorHAnsi" w:cstheme="minorHAnsi"/>
        </w:rPr>
        <w:t>vormingus</w:t>
      </w:r>
      <w:r w:rsidRPr="003B6E34">
        <w:rPr>
          <w:rFonts w:asciiTheme="minorHAnsi" w:hAnsiTheme="minorHAnsi" w:cstheme="minorHAnsi"/>
        </w:rPr>
        <w:t>. Parameetrid näitavad seda, mis andmed tuleb operatsioonile väljakutsumisel ette anda. Eeltingimused kirjeldavad nõudeid andmetele, mis peavad olema täidetud, et operatsioon saaks õnnestuda (saavutada järeltingimuste täidetus). Järeltingimused näitavad operatsiooni tulemusena andmebaasis toimunud muudatusi.</w:t>
      </w:r>
    </w:p>
    <w:p w14:paraId="2181BA85" w14:textId="77777777" w:rsidR="00F93EB9" w:rsidRPr="003B6E34" w:rsidRDefault="00F93EB9">
      <w:pPr>
        <w:rPr>
          <w:rFonts w:asciiTheme="minorHAnsi" w:hAnsiTheme="minorHAnsi" w:cstheme="minorHAnsi"/>
          <w:b/>
          <w:u w:val="single"/>
        </w:rPr>
      </w:pPr>
    </w:p>
    <w:p w14:paraId="3CC317D1" w14:textId="6D31384C" w:rsidR="00F93EB9" w:rsidRPr="003B6E34" w:rsidRDefault="00F93EB9" w:rsidP="00F93EB9">
      <w:pPr>
        <w:pStyle w:val="Heading4"/>
        <w:rPr>
          <w:rFonts w:asciiTheme="minorHAnsi" w:hAnsiTheme="minorHAnsi" w:cstheme="minorHAnsi"/>
        </w:rPr>
      </w:pPr>
      <w:bookmarkStart w:id="95" w:name="_Toc240564758"/>
      <w:r w:rsidRPr="003B6E34">
        <w:rPr>
          <w:rFonts w:asciiTheme="minorHAnsi" w:hAnsiTheme="minorHAnsi" w:cstheme="minorHAnsi"/>
        </w:rPr>
        <w:t>OP1</w:t>
      </w:r>
      <w:bookmarkEnd w:id="95"/>
    </w:p>
    <w:p w14:paraId="29216408" w14:textId="77777777" w:rsidR="00F93EB9" w:rsidRPr="003B6E34" w:rsidRDefault="00F93EB9">
      <w:pPr>
        <w:rPr>
          <w:rFonts w:asciiTheme="minorHAnsi" w:hAnsiTheme="minorHAnsi" w:cstheme="minorHAnsi"/>
          <w:b/>
          <w:u w:val="single"/>
        </w:rPr>
      </w:pPr>
    </w:p>
    <w:p w14:paraId="0FC03085" w14:textId="77777777" w:rsidR="001648A7" w:rsidRPr="0065483E" w:rsidRDefault="00324202" w:rsidP="00324202">
      <w:pPr>
        <w:suppressAutoHyphens w:val="0"/>
        <w:autoSpaceDE w:val="0"/>
        <w:autoSpaceDN w:val="0"/>
        <w:adjustRightInd w:val="0"/>
        <w:rPr>
          <w:rFonts w:ascii="Courier New" w:hAnsi="Courier New" w:cs="Courier New"/>
          <w:b/>
        </w:rPr>
      </w:pPr>
      <w:r w:rsidRPr="0065483E">
        <w:rPr>
          <w:rFonts w:ascii="Courier New" w:hAnsi="Courier New" w:cs="Courier New"/>
          <w:b/>
          <w:color w:val="0070C0"/>
        </w:rPr>
        <w:t>OP1</w:t>
      </w:r>
      <w:r w:rsidR="001D6994" w:rsidRPr="0065483E">
        <w:rPr>
          <w:rFonts w:ascii="Courier New" w:hAnsi="Courier New" w:cs="Courier New"/>
          <w:b/>
        </w:rPr>
        <w:t xml:space="preserve"> Registreeri Nutitelefon</w:t>
      </w:r>
      <w:r w:rsidRPr="0065483E">
        <w:rPr>
          <w:rFonts w:ascii="Courier New" w:hAnsi="Courier New" w:cs="Courier New"/>
          <w:b/>
        </w:rPr>
        <w:t>(</w:t>
      </w:r>
    </w:p>
    <w:p w14:paraId="606C5CF7" w14:textId="77777777" w:rsidR="001648A7" w:rsidRPr="0065483E" w:rsidRDefault="00B50CDD" w:rsidP="001648A7">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w:t>
      </w:r>
      <w:r w:rsidR="000220A9" w:rsidRPr="0065483E">
        <w:rPr>
          <w:rFonts w:ascii="Courier New" w:hAnsi="Courier New" w:cs="Courier New"/>
          <w:b/>
        </w:rPr>
        <w:t>kauba</w:t>
      </w:r>
      <w:r w:rsidR="00324202" w:rsidRPr="0065483E">
        <w:rPr>
          <w:rFonts w:ascii="Courier New" w:hAnsi="Courier New" w:cs="Courier New"/>
          <w:b/>
        </w:rPr>
        <w:t xml:space="preserve">_kood, </w:t>
      </w:r>
    </w:p>
    <w:p w14:paraId="40BFC1A7" w14:textId="5693AC08" w:rsidR="001648A7" w:rsidRPr="0065483E" w:rsidRDefault="00B50CDD" w:rsidP="001648A7">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w:t>
      </w:r>
      <w:r w:rsidR="00324202" w:rsidRPr="0065483E">
        <w:rPr>
          <w:rFonts w:ascii="Courier New" w:hAnsi="Courier New" w:cs="Courier New"/>
          <w:b/>
        </w:rPr>
        <w:t xml:space="preserve">nimetus, </w:t>
      </w:r>
    </w:p>
    <w:p w14:paraId="5B9D5AAA" w14:textId="77777777" w:rsidR="001E4442" w:rsidRPr="0065483E" w:rsidRDefault="001E4442" w:rsidP="001E4442">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 xml:space="preserve">p_hind, </w:t>
      </w:r>
    </w:p>
    <w:p w14:paraId="3EAC2238" w14:textId="77777777" w:rsidR="001E4442" w:rsidRPr="0065483E" w:rsidRDefault="001E4442" w:rsidP="001E4442">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 xml:space="preserve">p_kirjeldus, </w:t>
      </w:r>
    </w:p>
    <w:p w14:paraId="6CA99ED9" w14:textId="0B07CBC0" w:rsidR="001E4442" w:rsidRPr="0065483E" w:rsidRDefault="001E4442" w:rsidP="001E4442">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 xml:space="preserve">p_pildi_aadress, </w:t>
      </w:r>
    </w:p>
    <w:p w14:paraId="347C29FC" w14:textId="15D5E6E3" w:rsidR="007F7B06" w:rsidRPr="0065483E" w:rsidRDefault="006774A0" w:rsidP="007F7B06">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p_e_meil</w:t>
      </w:r>
      <w:r w:rsidR="007F7B06" w:rsidRPr="0065483E">
        <w:rPr>
          <w:rFonts w:ascii="Courier New" w:hAnsi="Courier New" w:cs="Courier New"/>
          <w:b/>
        </w:rPr>
        <w:t xml:space="preserve">, </w:t>
      </w:r>
    </w:p>
    <w:p w14:paraId="1A636D42" w14:textId="734926A7" w:rsidR="007F7B06" w:rsidRPr="0065483E" w:rsidRDefault="0074683C" w:rsidP="007F7B06">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w:t>
      </w:r>
      <w:r w:rsidR="007F7B06" w:rsidRPr="0065483E">
        <w:rPr>
          <w:rFonts w:ascii="Courier New" w:hAnsi="Courier New" w:cs="Courier New"/>
          <w:b/>
        </w:rPr>
        <w:t>brändi</w:t>
      </w:r>
      <w:r w:rsidRPr="0065483E">
        <w:rPr>
          <w:rFonts w:ascii="Courier New" w:hAnsi="Courier New" w:cs="Courier New"/>
          <w:b/>
        </w:rPr>
        <w:t>_kood</w:t>
      </w:r>
      <w:r w:rsidR="007F7B06" w:rsidRPr="0065483E">
        <w:rPr>
          <w:rFonts w:ascii="Courier New" w:hAnsi="Courier New" w:cs="Courier New"/>
          <w:b/>
        </w:rPr>
        <w:t xml:space="preserve">, </w:t>
      </w:r>
    </w:p>
    <w:p w14:paraId="00141B01" w14:textId="6183E493" w:rsidR="007723E4" w:rsidRPr="0065483E" w:rsidRDefault="007723E4" w:rsidP="007723E4">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 xml:space="preserve">p_on_veekindel, </w:t>
      </w:r>
    </w:p>
    <w:p w14:paraId="45203813" w14:textId="64F10454" w:rsidR="007723E4" w:rsidRPr="0065483E" w:rsidRDefault="007723E4" w:rsidP="007723E4">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p_on_sõrmejäljelugeja,</w:t>
      </w:r>
    </w:p>
    <w:p w14:paraId="6116A70E" w14:textId="35D7B87A" w:rsidR="001648A7" w:rsidRPr="0065483E" w:rsidRDefault="00BC0C41" w:rsidP="001E4442">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w:t>
      </w:r>
      <w:r w:rsidR="00385EB2" w:rsidRPr="0065483E">
        <w:rPr>
          <w:rFonts w:ascii="Courier New" w:hAnsi="Courier New" w:cs="Courier New"/>
          <w:b/>
        </w:rPr>
        <w:t>kaamera</w:t>
      </w:r>
      <w:r w:rsidRPr="0065483E">
        <w:rPr>
          <w:rFonts w:ascii="Courier New" w:hAnsi="Courier New" w:cs="Courier New"/>
          <w:b/>
        </w:rPr>
        <w:t>_kood_</w:t>
      </w:r>
      <w:r w:rsidR="00ED4339" w:rsidRPr="0065483E">
        <w:rPr>
          <w:rFonts w:ascii="Courier New" w:hAnsi="Courier New" w:cs="Courier New"/>
          <w:b/>
        </w:rPr>
        <w:t>eesmine</w:t>
      </w:r>
      <w:r w:rsidR="00385EB2" w:rsidRPr="0065483E">
        <w:rPr>
          <w:rFonts w:ascii="Courier New" w:hAnsi="Courier New" w:cs="Courier New"/>
          <w:b/>
        </w:rPr>
        <w:t>,</w:t>
      </w:r>
      <w:r w:rsidR="00ED4339" w:rsidRPr="0065483E">
        <w:rPr>
          <w:rFonts w:ascii="Courier New" w:hAnsi="Courier New" w:cs="Courier New"/>
          <w:b/>
        </w:rPr>
        <w:t xml:space="preserve"> </w:t>
      </w:r>
    </w:p>
    <w:p w14:paraId="35B81219" w14:textId="18D3964C" w:rsidR="001648A7" w:rsidRPr="0065483E" w:rsidRDefault="00BC0C41" w:rsidP="001648A7">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w:t>
      </w:r>
      <w:r w:rsidR="00ED4339" w:rsidRPr="0065483E">
        <w:rPr>
          <w:rFonts w:ascii="Courier New" w:hAnsi="Courier New" w:cs="Courier New"/>
          <w:b/>
        </w:rPr>
        <w:t>kaamera</w:t>
      </w:r>
      <w:r w:rsidRPr="0065483E">
        <w:rPr>
          <w:rFonts w:ascii="Courier New" w:hAnsi="Courier New" w:cs="Courier New"/>
          <w:b/>
        </w:rPr>
        <w:t>_kood_</w:t>
      </w:r>
      <w:r w:rsidR="00ED4339" w:rsidRPr="0065483E">
        <w:rPr>
          <w:rFonts w:ascii="Courier New" w:hAnsi="Courier New" w:cs="Courier New"/>
          <w:b/>
        </w:rPr>
        <w:t>tagumine,</w:t>
      </w:r>
      <w:r w:rsidR="00385EB2" w:rsidRPr="0065483E">
        <w:rPr>
          <w:rFonts w:ascii="Courier New" w:hAnsi="Courier New" w:cs="Courier New"/>
          <w:b/>
        </w:rPr>
        <w:t xml:space="preserve"> </w:t>
      </w:r>
    </w:p>
    <w:p w14:paraId="647E2D19" w14:textId="1A758905" w:rsidR="001648A7" w:rsidRPr="0065483E" w:rsidRDefault="00BC0C41" w:rsidP="001648A7">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w:t>
      </w:r>
      <w:r w:rsidR="00385EB2" w:rsidRPr="0065483E">
        <w:rPr>
          <w:rFonts w:ascii="Courier New" w:hAnsi="Courier New" w:cs="Courier New"/>
          <w:b/>
        </w:rPr>
        <w:t>sisemälu</w:t>
      </w:r>
      <w:r w:rsidRPr="0065483E">
        <w:rPr>
          <w:rFonts w:ascii="Courier New" w:hAnsi="Courier New" w:cs="Courier New"/>
          <w:b/>
        </w:rPr>
        <w:t>_kood</w:t>
      </w:r>
      <w:r w:rsidR="00385EB2" w:rsidRPr="0065483E">
        <w:rPr>
          <w:rFonts w:ascii="Courier New" w:hAnsi="Courier New" w:cs="Courier New"/>
          <w:b/>
        </w:rPr>
        <w:t xml:space="preserve">, </w:t>
      </w:r>
    </w:p>
    <w:p w14:paraId="0BC091FE" w14:textId="76DDD699" w:rsidR="001648A7" w:rsidRPr="0065483E" w:rsidRDefault="00BC0C41" w:rsidP="001648A7">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w:t>
      </w:r>
      <w:r w:rsidR="00385EB2" w:rsidRPr="0065483E">
        <w:rPr>
          <w:rFonts w:ascii="Courier New" w:hAnsi="Courier New" w:cs="Courier New"/>
          <w:b/>
        </w:rPr>
        <w:t>diagonaali</w:t>
      </w:r>
      <w:r w:rsidRPr="0065483E">
        <w:rPr>
          <w:rFonts w:ascii="Courier New" w:hAnsi="Courier New" w:cs="Courier New"/>
          <w:b/>
        </w:rPr>
        <w:t>_kood</w:t>
      </w:r>
      <w:r w:rsidR="00385EB2" w:rsidRPr="0065483E">
        <w:rPr>
          <w:rFonts w:ascii="Courier New" w:hAnsi="Courier New" w:cs="Courier New"/>
          <w:b/>
        </w:rPr>
        <w:t xml:space="preserve">, </w:t>
      </w:r>
    </w:p>
    <w:p w14:paraId="186117B8" w14:textId="1C9D7DBD" w:rsidR="001648A7" w:rsidRPr="0065483E" w:rsidRDefault="00BC0C41" w:rsidP="001648A7">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w:t>
      </w:r>
      <w:r w:rsidR="00385EB2" w:rsidRPr="0065483E">
        <w:rPr>
          <w:rFonts w:ascii="Courier New" w:hAnsi="Courier New" w:cs="Courier New"/>
          <w:b/>
        </w:rPr>
        <w:t>protsessori</w:t>
      </w:r>
      <w:r w:rsidRPr="0065483E">
        <w:rPr>
          <w:rFonts w:ascii="Courier New" w:hAnsi="Courier New" w:cs="Courier New"/>
          <w:b/>
        </w:rPr>
        <w:t>_kood</w:t>
      </w:r>
      <w:r w:rsidR="00385EB2" w:rsidRPr="0065483E">
        <w:rPr>
          <w:rFonts w:ascii="Courier New" w:hAnsi="Courier New" w:cs="Courier New"/>
          <w:b/>
        </w:rPr>
        <w:t xml:space="preserve">, </w:t>
      </w:r>
    </w:p>
    <w:p w14:paraId="7156F5CD" w14:textId="76150EBE" w:rsidR="001648A7" w:rsidRPr="0065483E" w:rsidRDefault="005435BF" w:rsidP="001648A7">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w:t>
      </w:r>
      <w:r w:rsidR="00385EB2" w:rsidRPr="0065483E">
        <w:rPr>
          <w:rFonts w:ascii="Courier New" w:hAnsi="Courier New" w:cs="Courier New"/>
          <w:b/>
        </w:rPr>
        <w:t>ekraani</w:t>
      </w:r>
      <w:r w:rsidRPr="0065483E">
        <w:rPr>
          <w:rFonts w:ascii="Courier New" w:hAnsi="Courier New" w:cs="Courier New"/>
          <w:b/>
        </w:rPr>
        <w:t>_</w:t>
      </w:r>
      <w:r w:rsidR="00385EB2" w:rsidRPr="0065483E">
        <w:rPr>
          <w:rFonts w:ascii="Courier New" w:hAnsi="Courier New" w:cs="Courier New"/>
          <w:b/>
        </w:rPr>
        <w:t>resolutsiooni</w:t>
      </w:r>
      <w:r w:rsidRPr="0065483E">
        <w:rPr>
          <w:rFonts w:ascii="Courier New" w:hAnsi="Courier New" w:cs="Courier New"/>
          <w:b/>
        </w:rPr>
        <w:t>_kood</w:t>
      </w:r>
      <w:r w:rsidR="00385EB2" w:rsidRPr="0065483E">
        <w:rPr>
          <w:rFonts w:ascii="Courier New" w:hAnsi="Courier New" w:cs="Courier New"/>
          <w:b/>
        </w:rPr>
        <w:t xml:space="preserve"> </w:t>
      </w:r>
    </w:p>
    <w:p w14:paraId="08C4D657" w14:textId="15B6261E" w:rsidR="00324202" w:rsidRPr="0065483E" w:rsidRDefault="00324202" w:rsidP="001648A7">
      <w:pPr>
        <w:suppressAutoHyphens w:val="0"/>
        <w:autoSpaceDE w:val="0"/>
        <w:autoSpaceDN w:val="0"/>
        <w:adjustRightInd w:val="0"/>
        <w:rPr>
          <w:rFonts w:ascii="Courier New" w:hAnsi="Courier New" w:cs="Courier New"/>
          <w:b/>
        </w:rPr>
      </w:pPr>
      <w:r w:rsidRPr="0065483E">
        <w:rPr>
          <w:rFonts w:ascii="Courier New" w:hAnsi="Courier New" w:cs="Courier New"/>
          <w:b/>
        </w:rPr>
        <w:t>)</w:t>
      </w:r>
    </w:p>
    <w:p w14:paraId="025F7C82" w14:textId="77777777" w:rsidR="00324202" w:rsidRPr="0065483E" w:rsidRDefault="00324202" w:rsidP="00324202">
      <w:pPr>
        <w:suppressAutoHyphens w:val="0"/>
        <w:autoSpaceDE w:val="0"/>
        <w:autoSpaceDN w:val="0"/>
        <w:adjustRightInd w:val="0"/>
        <w:rPr>
          <w:rFonts w:ascii="Courier New" w:hAnsi="Courier New" w:cs="Courier New"/>
        </w:rPr>
      </w:pPr>
      <w:r w:rsidRPr="0065483E">
        <w:rPr>
          <w:rFonts w:ascii="Courier New" w:hAnsi="Courier New" w:cs="Courier New"/>
          <w:b/>
        </w:rPr>
        <w:t>Eeltingimused</w:t>
      </w:r>
      <w:r w:rsidRPr="0065483E">
        <w:rPr>
          <w:rFonts w:ascii="Courier New" w:hAnsi="Courier New" w:cs="Courier New"/>
        </w:rPr>
        <w:t>:</w:t>
      </w:r>
    </w:p>
    <w:p w14:paraId="71E40457" w14:textId="53878467" w:rsidR="00B54DC5" w:rsidRPr="0065483E" w:rsidRDefault="00B54DC5"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Töötaja eksemplar t (millel on e_meil=p_e_meil) on registreeritud</w:t>
      </w:r>
    </w:p>
    <w:p w14:paraId="243843D8" w14:textId="33A2AE72" w:rsidR="00324202" w:rsidRPr="0065483E" w:rsidRDefault="00B54DC5"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w:t>
      </w:r>
      <w:r w:rsidR="000220A9" w:rsidRPr="0065483E">
        <w:rPr>
          <w:rFonts w:ascii="Courier New" w:hAnsi="Courier New" w:cs="Courier New"/>
        </w:rPr>
        <w:t>auba</w:t>
      </w:r>
      <w:r w:rsidR="00324202" w:rsidRPr="0065483E">
        <w:rPr>
          <w:rFonts w:ascii="Courier New" w:hAnsi="Courier New" w:cs="Courier New"/>
        </w:rPr>
        <w:t xml:space="preserve">_seisundi_liik </w:t>
      </w:r>
      <w:r w:rsidR="00C206F1" w:rsidRPr="0065483E">
        <w:rPr>
          <w:rFonts w:ascii="Courier New" w:hAnsi="Courier New" w:cs="Courier New"/>
        </w:rPr>
        <w:t>eksemplar xsl (</w:t>
      </w:r>
      <w:r w:rsidR="00926287" w:rsidRPr="0065483E">
        <w:rPr>
          <w:rFonts w:ascii="Courier New" w:hAnsi="Courier New" w:cs="Courier New"/>
        </w:rPr>
        <w:t xml:space="preserve">millel on </w:t>
      </w:r>
      <w:r w:rsidR="0074683C" w:rsidRPr="0065483E">
        <w:rPr>
          <w:rFonts w:ascii="Courier New" w:hAnsi="Courier New" w:cs="Courier New"/>
        </w:rPr>
        <w:t>kood</w:t>
      </w:r>
      <w:r w:rsidR="00C206F1" w:rsidRPr="0065483E">
        <w:rPr>
          <w:rFonts w:ascii="Courier New" w:hAnsi="Courier New" w:cs="Courier New"/>
        </w:rPr>
        <w:t>=</w:t>
      </w:r>
      <w:r w:rsidR="0074683C" w:rsidRPr="0065483E">
        <w:rPr>
          <w:rFonts w:ascii="Courier New" w:hAnsi="Courier New" w:cs="Courier New"/>
        </w:rPr>
        <w:t>1 (</w:t>
      </w:r>
      <w:r w:rsidR="00C206F1" w:rsidRPr="0065483E">
        <w:rPr>
          <w:rFonts w:ascii="Courier New" w:hAnsi="Courier New" w:cs="Courier New"/>
        </w:rPr>
        <w:t>"</w:t>
      </w:r>
      <w:r w:rsidR="00220241" w:rsidRPr="0065483E">
        <w:rPr>
          <w:rFonts w:ascii="Courier New" w:hAnsi="Courier New" w:cs="Courier New"/>
        </w:rPr>
        <w:t>Ootel</w:t>
      </w:r>
      <w:r w:rsidR="00C206F1" w:rsidRPr="0065483E">
        <w:rPr>
          <w:rFonts w:ascii="Courier New" w:hAnsi="Courier New" w:cs="Courier New"/>
        </w:rPr>
        <w:t>"</w:t>
      </w:r>
      <w:r w:rsidR="0074683C" w:rsidRPr="0065483E">
        <w:rPr>
          <w:rFonts w:ascii="Courier New" w:hAnsi="Courier New" w:cs="Courier New"/>
        </w:rPr>
        <w:t>)</w:t>
      </w:r>
      <w:r w:rsidR="00904C5E" w:rsidRPr="0065483E">
        <w:rPr>
          <w:rFonts w:ascii="Courier New" w:hAnsi="Courier New" w:cs="Courier New"/>
        </w:rPr>
        <w:t xml:space="preserve"> ja on_aktiivne=TRUE</w:t>
      </w:r>
      <w:r w:rsidR="00C206F1" w:rsidRPr="0065483E">
        <w:rPr>
          <w:rFonts w:ascii="Courier New" w:hAnsi="Courier New" w:cs="Courier New"/>
        </w:rPr>
        <w:t xml:space="preserve">) </w:t>
      </w:r>
      <w:r w:rsidR="00324202" w:rsidRPr="0065483E">
        <w:rPr>
          <w:rFonts w:ascii="Courier New" w:hAnsi="Courier New" w:cs="Courier New"/>
        </w:rPr>
        <w:t>on registreeritud</w:t>
      </w:r>
    </w:p>
    <w:p w14:paraId="330F610B" w14:textId="6A5C93CA" w:rsidR="00BA6B42" w:rsidRPr="0065483E" w:rsidRDefault="0087331E"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Brändi eksemplar b (</w:t>
      </w:r>
      <w:r w:rsidR="00926287" w:rsidRPr="0065483E">
        <w:rPr>
          <w:rFonts w:ascii="Courier New" w:hAnsi="Courier New" w:cs="Courier New"/>
        </w:rPr>
        <w:t xml:space="preserve">millel on </w:t>
      </w:r>
      <w:r w:rsidR="0074683C" w:rsidRPr="0065483E">
        <w:rPr>
          <w:rFonts w:ascii="Courier New" w:hAnsi="Courier New" w:cs="Courier New"/>
        </w:rPr>
        <w:t>kood=p_brändi_kood</w:t>
      </w:r>
      <w:r w:rsidR="00904C5E" w:rsidRPr="0065483E">
        <w:rPr>
          <w:rFonts w:ascii="Courier New" w:hAnsi="Courier New" w:cs="Courier New"/>
        </w:rPr>
        <w:t xml:space="preserve"> ja on_aktiivne=TRUE</w:t>
      </w:r>
      <w:r w:rsidRPr="0065483E">
        <w:rPr>
          <w:rFonts w:ascii="Courier New" w:hAnsi="Courier New" w:cs="Courier New"/>
        </w:rPr>
        <w:t>) on registreeritud</w:t>
      </w:r>
    </w:p>
    <w:p w14:paraId="4A27CEBB" w14:textId="60B42E42" w:rsidR="0087331E" w:rsidRPr="0065483E" w:rsidRDefault="00382F97"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w:t>
      </w:r>
      <w:r w:rsidR="00F7765C" w:rsidRPr="0065483E">
        <w:rPr>
          <w:rFonts w:ascii="Courier New" w:hAnsi="Courier New" w:cs="Courier New"/>
        </w:rPr>
        <w:t xml:space="preserve">aamera eksemplar </w:t>
      </w:r>
      <w:r w:rsidR="0087331E" w:rsidRPr="0065483E">
        <w:rPr>
          <w:rFonts w:ascii="Courier New" w:hAnsi="Courier New" w:cs="Courier New"/>
        </w:rPr>
        <w:t>k</w:t>
      </w:r>
      <w:r w:rsidR="00ED4339" w:rsidRPr="0065483E">
        <w:rPr>
          <w:rFonts w:ascii="Courier New" w:hAnsi="Courier New" w:cs="Courier New"/>
        </w:rPr>
        <w:t>1</w:t>
      </w:r>
      <w:r w:rsidR="0087331E" w:rsidRPr="0065483E">
        <w:rPr>
          <w:rFonts w:ascii="Courier New" w:hAnsi="Courier New" w:cs="Courier New"/>
        </w:rPr>
        <w:t xml:space="preserve"> (</w:t>
      </w:r>
      <w:r w:rsidR="00926287" w:rsidRPr="0065483E">
        <w:rPr>
          <w:rFonts w:ascii="Courier New" w:hAnsi="Courier New" w:cs="Courier New"/>
        </w:rPr>
        <w:t xml:space="preserve">millel on </w:t>
      </w:r>
      <w:r w:rsidR="0074683C" w:rsidRPr="0065483E">
        <w:rPr>
          <w:rFonts w:ascii="Courier New" w:hAnsi="Courier New" w:cs="Courier New"/>
        </w:rPr>
        <w:t xml:space="preserve">kood=p_kaamera_kood_eesmine </w:t>
      </w:r>
      <w:r w:rsidR="00904C5E" w:rsidRPr="0065483E">
        <w:rPr>
          <w:rFonts w:ascii="Courier New" w:hAnsi="Courier New" w:cs="Courier New"/>
        </w:rPr>
        <w:t>ja on_aktiivne=TRUE</w:t>
      </w:r>
      <w:r w:rsidR="00ED4339" w:rsidRPr="0065483E">
        <w:rPr>
          <w:rFonts w:ascii="Courier New" w:hAnsi="Courier New" w:cs="Courier New"/>
        </w:rPr>
        <w:t>)</w:t>
      </w:r>
      <w:r w:rsidR="0087331E" w:rsidRPr="0065483E">
        <w:rPr>
          <w:rFonts w:ascii="Courier New" w:hAnsi="Courier New" w:cs="Courier New"/>
        </w:rPr>
        <w:t xml:space="preserve"> on registreeritud</w:t>
      </w:r>
    </w:p>
    <w:p w14:paraId="18D3C020" w14:textId="68B1FE25" w:rsidR="0074683C" w:rsidRPr="0065483E" w:rsidRDefault="0074683C"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Kaamera eksemplar k2 (millel on kood=p_kaamera_kood_tagumine ja on_aktiivne=TRUE) on registreeritud</w:t>
      </w:r>
    </w:p>
    <w:p w14:paraId="507CD636" w14:textId="41B1F69D" w:rsidR="0087331E" w:rsidRPr="0065483E" w:rsidRDefault="0087331E"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Sisemälu eksemplar s (</w:t>
      </w:r>
      <w:r w:rsidR="00926287" w:rsidRPr="0065483E">
        <w:rPr>
          <w:rFonts w:ascii="Courier New" w:hAnsi="Courier New" w:cs="Courier New"/>
        </w:rPr>
        <w:t xml:space="preserve">millel on </w:t>
      </w:r>
      <w:r w:rsidR="0074683C" w:rsidRPr="0065483E">
        <w:rPr>
          <w:rFonts w:ascii="Courier New" w:hAnsi="Courier New" w:cs="Courier New"/>
        </w:rPr>
        <w:t>kood=p_sisemälu_kood</w:t>
      </w:r>
      <w:r w:rsidR="00904C5E" w:rsidRPr="0065483E">
        <w:rPr>
          <w:rFonts w:ascii="Courier New" w:hAnsi="Courier New" w:cs="Courier New"/>
        </w:rPr>
        <w:t xml:space="preserve"> ja on_aktiivne=TRUE</w:t>
      </w:r>
      <w:r w:rsidRPr="0065483E">
        <w:rPr>
          <w:rFonts w:ascii="Courier New" w:hAnsi="Courier New" w:cs="Courier New"/>
        </w:rPr>
        <w:t>) on registreeritud</w:t>
      </w:r>
    </w:p>
    <w:p w14:paraId="7E41ADED" w14:textId="0521E12F" w:rsidR="0087331E" w:rsidRPr="0065483E" w:rsidRDefault="0087331E"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Diagonaali eksemplar d (</w:t>
      </w:r>
      <w:r w:rsidR="00926287" w:rsidRPr="0065483E">
        <w:rPr>
          <w:rFonts w:ascii="Courier New" w:hAnsi="Courier New" w:cs="Courier New"/>
        </w:rPr>
        <w:t xml:space="preserve">millel on </w:t>
      </w:r>
      <w:r w:rsidR="0074683C" w:rsidRPr="0065483E">
        <w:rPr>
          <w:rFonts w:ascii="Courier New" w:hAnsi="Courier New" w:cs="Courier New"/>
        </w:rPr>
        <w:t>kood=p_diagonaali_kood</w:t>
      </w:r>
      <w:r w:rsidR="00904C5E" w:rsidRPr="0065483E">
        <w:rPr>
          <w:rFonts w:ascii="Courier New" w:hAnsi="Courier New" w:cs="Courier New"/>
        </w:rPr>
        <w:t xml:space="preserve"> ja on_aktiivne=TRUE</w:t>
      </w:r>
      <w:r w:rsidRPr="0065483E">
        <w:rPr>
          <w:rFonts w:ascii="Courier New" w:hAnsi="Courier New" w:cs="Courier New"/>
        </w:rPr>
        <w:t xml:space="preserve">) </w:t>
      </w:r>
      <w:r w:rsidR="00CD674B" w:rsidRPr="0065483E">
        <w:rPr>
          <w:rFonts w:ascii="Courier New" w:hAnsi="Courier New" w:cs="Courier New"/>
        </w:rPr>
        <w:t>on registreeritud</w:t>
      </w:r>
    </w:p>
    <w:p w14:paraId="263F832A" w14:textId="06F1E607" w:rsidR="00CD674B" w:rsidRPr="0065483E" w:rsidRDefault="00CD674B"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lastRenderedPageBreak/>
        <w:t>Protsessori eksemplar p (</w:t>
      </w:r>
      <w:r w:rsidR="00926287" w:rsidRPr="0065483E">
        <w:rPr>
          <w:rFonts w:ascii="Courier New" w:hAnsi="Courier New" w:cs="Courier New"/>
        </w:rPr>
        <w:t xml:space="preserve">millel on </w:t>
      </w:r>
      <w:r w:rsidR="0074683C" w:rsidRPr="0065483E">
        <w:rPr>
          <w:rFonts w:ascii="Courier New" w:hAnsi="Courier New" w:cs="Courier New"/>
        </w:rPr>
        <w:t>kood=p_protsessori_kood</w:t>
      </w:r>
      <w:r w:rsidR="00904C5E" w:rsidRPr="0065483E">
        <w:rPr>
          <w:rFonts w:ascii="Courier New" w:hAnsi="Courier New" w:cs="Courier New"/>
        </w:rPr>
        <w:t xml:space="preserve"> ja on_aktiivne=TRUE</w:t>
      </w:r>
      <w:r w:rsidRPr="0065483E">
        <w:rPr>
          <w:rFonts w:ascii="Courier New" w:hAnsi="Courier New" w:cs="Courier New"/>
        </w:rPr>
        <w:t>) on registreeritud</w:t>
      </w:r>
    </w:p>
    <w:p w14:paraId="2C9F2657" w14:textId="73BB7607" w:rsidR="00CD674B" w:rsidRPr="0065483E" w:rsidRDefault="00CD674B"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 xml:space="preserve">Ekraani </w:t>
      </w:r>
      <w:r w:rsidR="0089653B" w:rsidRPr="0065483E">
        <w:rPr>
          <w:rFonts w:ascii="Courier New" w:hAnsi="Courier New" w:cs="Courier New"/>
        </w:rPr>
        <w:t xml:space="preserve">resolutsiooni </w:t>
      </w:r>
      <w:r w:rsidRPr="0065483E">
        <w:rPr>
          <w:rFonts w:ascii="Courier New" w:hAnsi="Courier New" w:cs="Courier New"/>
        </w:rPr>
        <w:t>eksemplar e (</w:t>
      </w:r>
      <w:r w:rsidR="00926287" w:rsidRPr="0065483E">
        <w:rPr>
          <w:rFonts w:ascii="Courier New" w:hAnsi="Courier New" w:cs="Courier New"/>
        </w:rPr>
        <w:t xml:space="preserve">millel on </w:t>
      </w:r>
      <w:r w:rsidR="0074683C" w:rsidRPr="0065483E">
        <w:rPr>
          <w:rFonts w:ascii="Courier New" w:hAnsi="Courier New" w:cs="Courier New"/>
        </w:rPr>
        <w:t>kood=p_</w:t>
      </w:r>
      <w:r w:rsidRPr="0065483E">
        <w:rPr>
          <w:rFonts w:ascii="Courier New" w:hAnsi="Courier New" w:cs="Courier New"/>
        </w:rPr>
        <w:t>ekraani</w:t>
      </w:r>
      <w:r w:rsidR="0074683C" w:rsidRPr="0065483E">
        <w:rPr>
          <w:rFonts w:ascii="Courier New" w:hAnsi="Courier New" w:cs="Courier New"/>
        </w:rPr>
        <w:t>_</w:t>
      </w:r>
      <w:r w:rsidR="0089653B" w:rsidRPr="0065483E">
        <w:rPr>
          <w:rFonts w:ascii="Courier New" w:hAnsi="Courier New" w:cs="Courier New"/>
        </w:rPr>
        <w:t>resolutsiooni</w:t>
      </w:r>
      <w:r w:rsidR="0074683C" w:rsidRPr="0065483E">
        <w:rPr>
          <w:rFonts w:ascii="Courier New" w:hAnsi="Courier New" w:cs="Courier New"/>
        </w:rPr>
        <w:t>_kood</w:t>
      </w:r>
      <w:r w:rsidR="00904C5E" w:rsidRPr="0065483E">
        <w:rPr>
          <w:rFonts w:ascii="Courier New" w:hAnsi="Courier New" w:cs="Courier New"/>
        </w:rPr>
        <w:t xml:space="preserve"> ja on_aktiivne=TRUE</w:t>
      </w:r>
      <w:r w:rsidRPr="0065483E">
        <w:rPr>
          <w:rFonts w:ascii="Courier New" w:hAnsi="Courier New" w:cs="Courier New"/>
        </w:rPr>
        <w:t>) on registreeritud</w:t>
      </w:r>
    </w:p>
    <w:p w14:paraId="272C15DE" w14:textId="77777777" w:rsidR="00324202" w:rsidRPr="0065483E" w:rsidRDefault="00324202" w:rsidP="00324202">
      <w:pPr>
        <w:suppressAutoHyphens w:val="0"/>
        <w:autoSpaceDE w:val="0"/>
        <w:autoSpaceDN w:val="0"/>
        <w:adjustRightInd w:val="0"/>
        <w:rPr>
          <w:rFonts w:ascii="Courier New" w:hAnsi="Courier New" w:cs="Courier New"/>
        </w:rPr>
      </w:pPr>
      <w:r w:rsidRPr="0065483E">
        <w:rPr>
          <w:rFonts w:ascii="Courier New" w:hAnsi="Courier New" w:cs="Courier New"/>
          <w:b/>
        </w:rPr>
        <w:t>Järeltingimused</w:t>
      </w:r>
      <w:r w:rsidRPr="0065483E">
        <w:rPr>
          <w:rFonts w:ascii="Courier New" w:hAnsi="Courier New" w:cs="Courier New"/>
        </w:rPr>
        <w:t>:</w:t>
      </w:r>
    </w:p>
    <w:p w14:paraId="614FB226" w14:textId="77777777" w:rsidR="00E91213" w:rsidRPr="0065483E" w:rsidRDefault="00E91213" w:rsidP="00324202">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--Loo eksemplare</w:t>
      </w:r>
    </w:p>
    <w:p w14:paraId="4972471A" w14:textId="0FB936EE" w:rsidR="00324202" w:rsidRPr="0065483E" w:rsidRDefault="000220A9"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Kauba</w:t>
      </w:r>
      <w:r w:rsidR="00324202" w:rsidRPr="0065483E">
        <w:rPr>
          <w:rFonts w:ascii="Courier New" w:hAnsi="Courier New" w:cs="Courier New"/>
        </w:rPr>
        <w:t xml:space="preserve"> </w:t>
      </w:r>
      <w:r w:rsidR="00BA6B42" w:rsidRPr="0065483E">
        <w:rPr>
          <w:rFonts w:ascii="Courier New" w:hAnsi="Courier New" w:cs="Courier New"/>
        </w:rPr>
        <w:t>eksemplar x</w:t>
      </w:r>
      <w:r w:rsidR="00C206F1" w:rsidRPr="0065483E">
        <w:rPr>
          <w:rFonts w:ascii="Courier New" w:hAnsi="Courier New" w:cs="Courier New"/>
        </w:rPr>
        <w:t xml:space="preserve"> </w:t>
      </w:r>
      <w:r w:rsidR="00324202" w:rsidRPr="0065483E">
        <w:rPr>
          <w:rFonts w:ascii="Courier New" w:hAnsi="Courier New" w:cs="Courier New"/>
        </w:rPr>
        <w:t>on registreeritud</w:t>
      </w:r>
    </w:p>
    <w:p w14:paraId="4F7D0407" w14:textId="47821267" w:rsidR="00BA6B42" w:rsidRPr="0065483E" w:rsidRDefault="00BA6B4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Nutitelefoni eksemplar y on registreeritud</w:t>
      </w:r>
    </w:p>
    <w:p w14:paraId="401E8E7B" w14:textId="77777777" w:rsidR="00E91213" w:rsidRPr="0065483E" w:rsidRDefault="00E91213" w:rsidP="00E91213">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--Väärtusta atribuute</w:t>
      </w:r>
    </w:p>
    <w:p w14:paraId="6F4CDCF2" w14:textId="1837F7DF" w:rsidR="00324202" w:rsidRPr="0065483E" w:rsidRDefault="00C206F1"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w:t>
      </w:r>
      <w:r w:rsidR="003F273B" w:rsidRPr="0065483E">
        <w:rPr>
          <w:rFonts w:ascii="Courier New" w:hAnsi="Courier New" w:cs="Courier New"/>
        </w:rPr>
        <w:t>.</w:t>
      </w:r>
      <w:r w:rsidR="007F7B06" w:rsidRPr="0065483E">
        <w:rPr>
          <w:rFonts w:ascii="Courier New" w:hAnsi="Courier New" w:cs="Courier New"/>
        </w:rPr>
        <w:t>k</w:t>
      </w:r>
      <w:r w:rsidR="003F273B" w:rsidRPr="0065483E">
        <w:rPr>
          <w:rFonts w:ascii="Courier New" w:hAnsi="Courier New" w:cs="Courier New"/>
        </w:rPr>
        <w:t>auba</w:t>
      </w:r>
      <w:r w:rsidR="00324202" w:rsidRPr="0065483E">
        <w:rPr>
          <w:rFonts w:ascii="Courier New" w:hAnsi="Courier New" w:cs="Courier New"/>
        </w:rPr>
        <w:t>_kood:=</w:t>
      </w:r>
      <w:r w:rsidRPr="0065483E">
        <w:rPr>
          <w:rFonts w:ascii="Courier New" w:hAnsi="Courier New" w:cs="Courier New"/>
        </w:rPr>
        <w:t xml:space="preserve"> p_</w:t>
      </w:r>
      <w:r w:rsidR="006B3BD1" w:rsidRPr="0065483E">
        <w:rPr>
          <w:rFonts w:ascii="Courier New" w:hAnsi="Courier New" w:cs="Courier New"/>
        </w:rPr>
        <w:t>kauba</w:t>
      </w:r>
      <w:r w:rsidR="00324202" w:rsidRPr="0065483E">
        <w:rPr>
          <w:rFonts w:ascii="Courier New" w:hAnsi="Courier New" w:cs="Courier New"/>
        </w:rPr>
        <w:t>_kood</w:t>
      </w:r>
    </w:p>
    <w:p w14:paraId="72C52F11" w14:textId="77777777" w:rsidR="00324202" w:rsidRPr="0065483E" w:rsidRDefault="00C206F1"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w:t>
      </w:r>
      <w:r w:rsidR="00324202" w:rsidRPr="0065483E">
        <w:rPr>
          <w:rFonts w:ascii="Courier New" w:hAnsi="Courier New" w:cs="Courier New"/>
        </w:rPr>
        <w:t>.nimetus:=</w:t>
      </w:r>
      <w:r w:rsidRPr="0065483E">
        <w:rPr>
          <w:rFonts w:ascii="Courier New" w:hAnsi="Courier New" w:cs="Courier New"/>
        </w:rPr>
        <w:t xml:space="preserve"> p_</w:t>
      </w:r>
      <w:r w:rsidR="00324202" w:rsidRPr="0065483E">
        <w:rPr>
          <w:rFonts w:ascii="Courier New" w:hAnsi="Courier New" w:cs="Courier New"/>
        </w:rPr>
        <w:t>nimetus</w:t>
      </w:r>
    </w:p>
    <w:p w14:paraId="11AB8275" w14:textId="7252A55D" w:rsidR="00324202" w:rsidRPr="0065483E" w:rsidRDefault="00C206F1"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w:t>
      </w:r>
      <w:r w:rsidR="00324202" w:rsidRPr="0065483E">
        <w:rPr>
          <w:rFonts w:ascii="Courier New" w:hAnsi="Courier New" w:cs="Courier New"/>
        </w:rPr>
        <w:t>.reg_aeg</w:t>
      </w:r>
      <w:r w:rsidR="00A83C5E" w:rsidRPr="0065483E">
        <w:rPr>
          <w:rFonts w:ascii="Courier New" w:hAnsi="Courier New" w:cs="Courier New"/>
        </w:rPr>
        <w:t>:</w:t>
      </w:r>
      <w:r w:rsidR="00324202" w:rsidRPr="0065483E">
        <w:rPr>
          <w:rFonts w:ascii="Courier New" w:hAnsi="Courier New" w:cs="Courier New"/>
        </w:rPr>
        <w:t>= hetke kuupäev + kellaaeg</w:t>
      </w:r>
    </w:p>
    <w:p w14:paraId="54F37E0A" w14:textId="420B1401" w:rsidR="00E719DC" w:rsidRPr="0065483E" w:rsidRDefault="00E719DC"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x.viimase_muutm_aeg:= hetke kuupäev + kellaaeg</w:t>
      </w:r>
    </w:p>
    <w:p w14:paraId="7BB88FE7" w14:textId="5C4869D5" w:rsidR="00E91213" w:rsidRPr="0065483E" w:rsidRDefault="006B3BD1"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x.hind:= p_hind</w:t>
      </w:r>
    </w:p>
    <w:p w14:paraId="6111057D" w14:textId="596E478D" w:rsidR="006B3BD1" w:rsidRPr="0065483E" w:rsidRDefault="006B3BD1"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x.kirjeldus:= p_kirjeldus</w:t>
      </w:r>
    </w:p>
    <w:p w14:paraId="76BBC05D" w14:textId="359AA71A" w:rsidR="00CD674B" w:rsidRPr="0065483E" w:rsidRDefault="00CD674B"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x.pildi_aadress:=p_pildi_aadress</w:t>
      </w:r>
    </w:p>
    <w:p w14:paraId="09097288" w14:textId="2716381F" w:rsidR="00CD674B" w:rsidRPr="0065483E" w:rsidRDefault="00BA6B4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w:t>
      </w:r>
      <w:r w:rsidR="00CD674B" w:rsidRPr="0065483E">
        <w:rPr>
          <w:rFonts w:ascii="Courier New" w:hAnsi="Courier New" w:cs="Courier New"/>
        </w:rPr>
        <w:t>.</w:t>
      </w:r>
      <w:r w:rsidR="00DF15D0" w:rsidRPr="0065483E">
        <w:rPr>
          <w:rFonts w:ascii="Courier New" w:hAnsi="Courier New" w:cs="Courier New"/>
        </w:rPr>
        <w:t>on_veekindel:=p_on_veekindel</w:t>
      </w:r>
    </w:p>
    <w:p w14:paraId="0AA24923" w14:textId="1D469636" w:rsidR="00DF15D0" w:rsidRPr="0065483E" w:rsidRDefault="00BA6B4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w:t>
      </w:r>
      <w:r w:rsidR="00DF15D0" w:rsidRPr="0065483E">
        <w:rPr>
          <w:rFonts w:ascii="Courier New" w:hAnsi="Courier New" w:cs="Courier New"/>
        </w:rPr>
        <w:t>.on_sõrmejäljelugeja:=p_on_sõrmejäljelugeja</w:t>
      </w:r>
    </w:p>
    <w:p w14:paraId="7275831B" w14:textId="77777777" w:rsidR="00E91213" w:rsidRPr="0065483E" w:rsidRDefault="00E91213" w:rsidP="00E91213">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--Loo seoseid</w:t>
      </w:r>
    </w:p>
    <w:p w14:paraId="21339C1F" w14:textId="77777777" w:rsidR="00324202" w:rsidRPr="0065483E" w:rsidRDefault="00C206F1"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xsl seos on registreeritud</w:t>
      </w:r>
    </w:p>
    <w:p w14:paraId="2FA2D912" w14:textId="774FA05D" w:rsidR="00B54DC5" w:rsidRPr="0065483E" w:rsidRDefault="00B54DC5"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t (registreerija rollis) seos on registreeritud</w:t>
      </w:r>
    </w:p>
    <w:p w14:paraId="156E42E3" w14:textId="49DDD173" w:rsidR="00B54DC5" w:rsidRPr="0065483E" w:rsidRDefault="00B54DC5"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t (viimase muutja rollis) seos on registreeritud</w:t>
      </w:r>
    </w:p>
    <w:p w14:paraId="7BB4B783" w14:textId="39D4DB3E" w:rsidR="00FD1CB5" w:rsidRPr="0065483E" w:rsidRDefault="00FD1CB5"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b seos on registreeritud</w:t>
      </w:r>
    </w:p>
    <w:p w14:paraId="2E59A55B" w14:textId="3EB2A556" w:rsidR="00BA6B42" w:rsidRPr="0065483E" w:rsidRDefault="00BA6B4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y seos on registreeritud</w:t>
      </w:r>
    </w:p>
    <w:p w14:paraId="1D9E1FFD" w14:textId="3FAF7DF8" w:rsidR="00FD1CB5" w:rsidRPr="0065483E" w:rsidRDefault="00BA6B4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w:t>
      </w:r>
      <w:r w:rsidR="004C4F28" w:rsidRPr="0065483E">
        <w:rPr>
          <w:rFonts w:ascii="Courier New" w:hAnsi="Courier New" w:cs="Courier New"/>
        </w:rPr>
        <w:t xml:space="preserve"> ja </w:t>
      </w:r>
      <w:r w:rsidR="00FD1CB5" w:rsidRPr="0065483E">
        <w:rPr>
          <w:rFonts w:ascii="Courier New" w:hAnsi="Courier New" w:cs="Courier New"/>
        </w:rPr>
        <w:t>k</w:t>
      </w:r>
      <w:r w:rsidR="0070461A" w:rsidRPr="0065483E">
        <w:rPr>
          <w:rFonts w:ascii="Courier New" w:hAnsi="Courier New" w:cs="Courier New"/>
        </w:rPr>
        <w:t>1</w:t>
      </w:r>
      <w:r w:rsidR="00FD1CB5" w:rsidRPr="0065483E">
        <w:rPr>
          <w:rFonts w:ascii="Courier New" w:hAnsi="Courier New" w:cs="Courier New"/>
        </w:rPr>
        <w:t xml:space="preserve"> </w:t>
      </w:r>
      <w:r w:rsidR="00E908A2" w:rsidRPr="0065483E">
        <w:rPr>
          <w:rFonts w:ascii="Courier New" w:hAnsi="Courier New" w:cs="Courier New"/>
        </w:rPr>
        <w:t xml:space="preserve">(eesmise kaamera rollis) </w:t>
      </w:r>
      <w:r w:rsidR="00FD1CB5" w:rsidRPr="0065483E">
        <w:rPr>
          <w:rFonts w:ascii="Courier New" w:hAnsi="Courier New" w:cs="Courier New"/>
        </w:rPr>
        <w:t>seos on registreeritud</w:t>
      </w:r>
    </w:p>
    <w:p w14:paraId="49EDCAF1" w14:textId="011E6382" w:rsidR="0070461A" w:rsidRPr="0065483E" w:rsidRDefault="0070461A"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 xml:space="preserve">y ja k2 </w:t>
      </w:r>
      <w:r w:rsidR="00E908A2" w:rsidRPr="0065483E">
        <w:rPr>
          <w:rFonts w:ascii="Courier New" w:hAnsi="Courier New" w:cs="Courier New"/>
        </w:rPr>
        <w:t xml:space="preserve">(eesmise kaamera rollis) </w:t>
      </w:r>
      <w:r w:rsidRPr="0065483E">
        <w:rPr>
          <w:rFonts w:ascii="Courier New" w:hAnsi="Courier New" w:cs="Courier New"/>
        </w:rPr>
        <w:t>seos on registreeritud</w:t>
      </w:r>
    </w:p>
    <w:p w14:paraId="5202036B" w14:textId="421136D1" w:rsidR="00FD1CB5" w:rsidRPr="0065483E" w:rsidRDefault="00BA6B4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w:t>
      </w:r>
      <w:r w:rsidR="00FD1CB5" w:rsidRPr="0065483E">
        <w:rPr>
          <w:rFonts w:ascii="Courier New" w:hAnsi="Courier New" w:cs="Courier New"/>
        </w:rPr>
        <w:t xml:space="preserve"> ja s seos on registreeritud</w:t>
      </w:r>
    </w:p>
    <w:p w14:paraId="17933944" w14:textId="68B0F142" w:rsidR="00FD1CB5" w:rsidRPr="0065483E" w:rsidRDefault="00BA6B4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w:t>
      </w:r>
      <w:r w:rsidR="00FD1CB5" w:rsidRPr="0065483E">
        <w:rPr>
          <w:rFonts w:ascii="Courier New" w:hAnsi="Courier New" w:cs="Courier New"/>
        </w:rPr>
        <w:t xml:space="preserve"> ja d seos on registreeritud</w:t>
      </w:r>
    </w:p>
    <w:p w14:paraId="782AA7B3" w14:textId="5470A088" w:rsidR="00FD1CB5" w:rsidRPr="0065483E" w:rsidRDefault="00BA6B4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w:t>
      </w:r>
      <w:r w:rsidR="00FD1CB5" w:rsidRPr="0065483E">
        <w:rPr>
          <w:rFonts w:ascii="Courier New" w:hAnsi="Courier New" w:cs="Courier New"/>
        </w:rPr>
        <w:t xml:space="preserve"> ja p seos on registreeritud</w:t>
      </w:r>
    </w:p>
    <w:p w14:paraId="13AA9329" w14:textId="20EE98B7" w:rsidR="00324202" w:rsidRPr="0065483E" w:rsidRDefault="00BA6B4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w:t>
      </w:r>
      <w:r w:rsidR="00FD1CB5" w:rsidRPr="0065483E">
        <w:rPr>
          <w:rFonts w:ascii="Courier New" w:hAnsi="Courier New" w:cs="Courier New"/>
        </w:rPr>
        <w:t xml:space="preserve"> ja e seos on registreeritud</w:t>
      </w:r>
    </w:p>
    <w:p w14:paraId="11DC59E6" w14:textId="08582FD0" w:rsidR="00324202" w:rsidRPr="0065483E" w:rsidRDefault="00324202" w:rsidP="00324202">
      <w:pPr>
        <w:suppressAutoHyphens w:val="0"/>
        <w:autoSpaceDE w:val="0"/>
        <w:autoSpaceDN w:val="0"/>
        <w:adjustRightInd w:val="0"/>
        <w:rPr>
          <w:rFonts w:ascii="Courier New" w:hAnsi="Courier New" w:cs="Courier New"/>
        </w:rPr>
      </w:pPr>
      <w:r w:rsidRPr="0065483E">
        <w:rPr>
          <w:rFonts w:ascii="Courier New" w:hAnsi="Courier New" w:cs="Courier New"/>
          <w:b/>
        </w:rPr>
        <w:t>Kasutus kasutusjuhtude poolt</w:t>
      </w:r>
      <w:r w:rsidRPr="0065483E">
        <w:rPr>
          <w:rFonts w:ascii="Courier New" w:hAnsi="Courier New" w:cs="Courier New"/>
        </w:rPr>
        <w:t>:</w:t>
      </w:r>
      <w:r w:rsidR="00047639" w:rsidRPr="0065483E">
        <w:rPr>
          <w:rFonts w:ascii="Courier New" w:hAnsi="Courier New" w:cs="Courier New"/>
        </w:rPr>
        <w:t xml:space="preserve"> </w:t>
      </w:r>
      <w:r w:rsidR="001D6994" w:rsidRPr="0065483E">
        <w:rPr>
          <w:rFonts w:ascii="Courier New" w:hAnsi="Courier New" w:cs="Courier New"/>
        </w:rPr>
        <w:t>Registreeri nutitelefon</w:t>
      </w:r>
    </w:p>
    <w:p w14:paraId="25B27E7F" w14:textId="77777777" w:rsidR="006F6297" w:rsidRPr="003B6E34" w:rsidRDefault="006F6297" w:rsidP="006F6297">
      <w:pPr>
        <w:suppressAutoHyphens w:val="0"/>
        <w:rPr>
          <w:rFonts w:asciiTheme="minorHAnsi" w:hAnsiTheme="minorHAnsi" w:cstheme="minorHAnsi"/>
          <w:b/>
          <w:color w:val="0070C0"/>
        </w:rPr>
      </w:pPr>
    </w:p>
    <w:p w14:paraId="7233485D" w14:textId="57454235" w:rsidR="00F93EB9" w:rsidRPr="003B6E34" w:rsidRDefault="00F93EB9" w:rsidP="00F93EB9">
      <w:pPr>
        <w:pStyle w:val="Heading4"/>
        <w:rPr>
          <w:rFonts w:asciiTheme="minorHAnsi" w:hAnsiTheme="minorHAnsi" w:cstheme="minorHAnsi"/>
        </w:rPr>
      </w:pPr>
      <w:bookmarkStart w:id="96" w:name="_Toc240564759"/>
      <w:r w:rsidRPr="003B6E34">
        <w:rPr>
          <w:rFonts w:asciiTheme="minorHAnsi" w:hAnsiTheme="minorHAnsi" w:cstheme="minorHAnsi"/>
        </w:rPr>
        <w:t>OP2</w:t>
      </w:r>
      <w:bookmarkEnd w:id="96"/>
    </w:p>
    <w:p w14:paraId="2E46603F" w14:textId="77777777" w:rsidR="00F93EB9" w:rsidRPr="003B6E34" w:rsidRDefault="00F93EB9" w:rsidP="006F6297">
      <w:pPr>
        <w:suppressAutoHyphens w:val="0"/>
        <w:rPr>
          <w:rFonts w:asciiTheme="minorHAnsi" w:hAnsiTheme="minorHAnsi" w:cstheme="minorHAnsi"/>
          <w:b/>
          <w:color w:val="0070C0"/>
        </w:rPr>
      </w:pPr>
    </w:p>
    <w:p w14:paraId="3454886C" w14:textId="72F114A9" w:rsidR="000642A8" w:rsidRPr="0065483E" w:rsidRDefault="00DF3D71" w:rsidP="006F6297">
      <w:pPr>
        <w:suppressAutoHyphens w:val="0"/>
        <w:rPr>
          <w:rFonts w:ascii="Courier New" w:hAnsi="Courier New" w:cs="Courier New"/>
        </w:rPr>
      </w:pPr>
      <w:r w:rsidRPr="0065483E">
        <w:rPr>
          <w:rFonts w:ascii="Courier New" w:hAnsi="Courier New" w:cs="Courier New"/>
          <w:b/>
          <w:color w:val="0070C0"/>
        </w:rPr>
        <w:t>OP2</w:t>
      </w:r>
      <w:r w:rsidRPr="0065483E">
        <w:rPr>
          <w:rFonts w:ascii="Courier New" w:hAnsi="Courier New" w:cs="Courier New"/>
          <w:b/>
        </w:rPr>
        <w:t xml:space="preserve"> Unusta</w:t>
      </w:r>
      <w:r w:rsidR="003F273B" w:rsidRPr="0065483E">
        <w:rPr>
          <w:rFonts w:ascii="Courier New" w:hAnsi="Courier New" w:cs="Courier New"/>
          <w:b/>
        </w:rPr>
        <w:t xml:space="preserve"> kaup</w:t>
      </w:r>
      <w:r w:rsidRPr="0065483E">
        <w:rPr>
          <w:rFonts w:ascii="Courier New" w:hAnsi="Courier New" w:cs="Courier New"/>
          <w:b/>
        </w:rPr>
        <w:t>(</w:t>
      </w:r>
    </w:p>
    <w:p w14:paraId="37B65A3C" w14:textId="5D418566" w:rsidR="000642A8" w:rsidRPr="0065483E" w:rsidRDefault="00DF3D71" w:rsidP="000642A8">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w:t>
      </w:r>
      <w:r w:rsidR="003F273B" w:rsidRPr="0065483E">
        <w:rPr>
          <w:rFonts w:ascii="Courier New" w:hAnsi="Courier New" w:cs="Courier New"/>
          <w:b/>
        </w:rPr>
        <w:t>kauba</w:t>
      </w:r>
      <w:r w:rsidRPr="0065483E">
        <w:rPr>
          <w:rFonts w:ascii="Courier New" w:hAnsi="Courier New" w:cs="Courier New"/>
          <w:b/>
        </w:rPr>
        <w:t>_kood</w:t>
      </w:r>
    </w:p>
    <w:p w14:paraId="16CADEC3" w14:textId="2A025CFF" w:rsidR="00DF3D71" w:rsidRPr="0065483E" w:rsidRDefault="00DF3D71" w:rsidP="000642A8">
      <w:pPr>
        <w:suppressAutoHyphens w:val="0"/>
        <w:autoSpaceDE w:val="0"/>
        <w:autoSpaceDN w:val="0"/>
        <w:adjustRightInd w:val="0"/>
        <w:rPr>
          <w:rFonts w:ascii="Courier New" w:hAnsi="Courier New" w:cs="Courier New"/>
          <w:b/>
        </w:rPr>
      </w:pPr>
      <w:r w:rsidRPr="0065483E">
        <w:rPr>
          <w:rFonts w:ascii="Courier New" w:hAnsi="Courier New" w:cs="Courier New"/>
          <w:b/>
        </w:rPr>
        <w:t>)</w:t>
      </w:r>
    </w:p>
    <w:p w14:paraId="7FD0983B" w14:textId="77777777" w:rsidR="00DF3D71" w:rsidRPr="0065483E" w:rsidRDefault="00DF3D71" w:rsidP="00DF3D71">
      <w:pPr>
        <w:suppressAutoHyphens w:val="0"/>
        <w:autoSpaceDE w:val="0"/>
        <w:autoSpaceDN w:val="0"/>
        <w:adjustRightInd w:val="0"/>
        <w:rPr>
          <w:rFonts w:ascii="Courier New" w:hAnsi="Courier New" w:cs="Courier New"/>
        </w:rPr>
      </w:pPr>
      <w:r w:rsidRPr="0065483E">
        <w:rPr>
          <w:rFonts w:ascii="Courier New" w:hAnsi="Courier New" w:cs="Courier New"/>
          <w:b/>
        </w:rPr>
        <w:t>Eeltingimused</w:t>
      </w:r>
      <w:r w:rsidRPr="0065483E">
        <w:rPr>
          <w:rFonts w:ascii="Courier New" w:hAnsi="Courier New" w:cs="Courier New"/>
        </w:rPr>
        <w:t>:</w:t>
      </w:r>
    </w:p>
    <w:p w14:paraId="006D14E3" w14:textId="35875323" w:rsidR="00DF3D71" w:rsidRPr="0065483E" w:rsidRDefault="003F273B"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Kauba eksemplar x (</w:t>
      </w:r>
      <w:r w:rsidR="00CE44D7" w:rsidRPr="0065483E">
        <w:rPr>
          <w:rFonts w:ascii="Courier New" w:hAnsi="Courier New" w:cs="Courier New"/>
        </w:rPr>
        <w:t xml:space="preserve">millel on </w:t>
      </w:r>
      <w:r w:rsidRPr="0065483E">
        <w:rPr>
          <w:rFonts w:ascii="Courier New" w:hAnsi="Courier New" w:cs="Courier New"/>
        </w:rPr>
        <w:t>kauba_kood=p_kauba</w:t>
      </w:r>
      <w:r w:rsidR="00DF3D71" w:rsidRPr="0065483E">
        <w:rPr>
          <w:rFonts w:ascii="Courier New" w:hAnsi="Courier New" w:cs="Courier New"/>
        </w:rPr>
        <w:t>_kood) on registreeritud</w:t>
      </w:r>
    </w:p>
    <w:p w14:paraId="73C6E8E8" w14:textId="3A8D63FC" w:rsidR="00DF3D71" w:rsidRPr="0065483E" w:rsidRDefault="00DF3D71"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 xml:space="preserve">x </w:t>
      </w:r>
      <w:r w:rsidR="003F273B" w:rsidRPr="0065483E">
        <w:rPr>
          <w:rFonts w:ascii="Courier New" w:hAnsi="Courier New" w:cs="Courier New"/>
        </w:rPr>
        <w:t xml:space="preserve">on seotud </w:t>
      </w:r>
      <w:r w:rsidR="00322B82" w:rsidRPr="0065483E">
        <w:rPr>
          <w:rFonts w:ascii="Courier New" w:hAnsi="Courier New" w:cs="Courier New"/>
        </w:rPr>
        <w:t>K</w:t>
      </w:r>
      <w:r w:rsidR="003F273B" w:rsidRPr="0065483E">
        <w:rPr>
          <w:rFonts w:ascii="Courier New" w:hAnsi="Courier New" w:cs="Courier New"/>
        </w:rPr>
        <w:t>auba</w:t>
      </w:r>
      <w:r w:rsidRPr="0065483E">
        <w:rPr>
          <w:rFonts w:ascii="Courier New" w:hAnsi="Courier New" w:cs="Courier New"/>
        </w:rPr>
        <w:t>_seisundi_liik eksemplariga xsl (</w:t>
      </w:r>
      <w:r w:rsidR="000E74AF" w:rsidRPr="0065483E">
        <w:rPr>
          <w:rFonts w:ascii="Courier New" w:hAnsi="Courier New" w:cs="Courier New"/>
        </w:rPr>
        <w:t>kood</w:t>
      </w:r>
      <w:r w:rsidRPr="0065483E">
        <w:rPr>
          <w:rFonts w:ascii="Courier New" w:hAnsi="Courier New" w:cs="Courier New"/>
        </w:rPr>
        <w:t>=</w:t>
      </w:r>
      <w:r w:rsidR="000E74AF" w:rsidRPr="0065483E">
        <w:rPr>
          <w:rFonts w:ascii="Courier New" w:hAnsi="Courier New" w:cs="Courier New"/>
        </w:rPr>
        <w:t>1 (</w:t>
      </w:r>
      <w:r w:rsidRPr="0065483E">
        <w:rPr>
          <w:rFonts w:ascii="Courier New" w:hAnsi="Courier New" w:cs="Courier New"/>
        </w:rPr>
        <w:t>"</w:t>
      </w:r>
      <w:r w:rsidR="00417C26" w:rsidRPr="0065483E">
        <w:rPr>
          <w:rFonts w:ascii="Courier New" w:hAnsi="Courier New" w:cs="Courier New"/>
        </w:rPr>
        <w:t>Ootel</w:t>
      </w:r>
      <w:r w:rsidRPr="0065483E">
        <w:rPr>
          <w:rFonts w:ascii="Courier New" w:hAnsi="Courier New" w:cs="Courier New"/>
        </w:rPr>
        <w:t>"</w:t>
      </w:r>
      <w:r w:rsidR="000E74AF" w:rsidRPr="0065483E">
        <w:rPr>
          <w:rFonts w:ascii="Courier New" w:hAnsi="Courier New" w:cs="Courier New"/>
        </w:rPr>
        <w:t>)</w:t>
      </w:r>
      <w:r w:rsidRPr="0065483E">
        <w:rPr>
          <w:rFonts w:ascii="Courier New" w:hAnsi="Courier New" w:cs="Courier New"/>
        </w:rPr>
        <w:t>)</w:t>
      </w:r>
    </w:p>
    <w:p w14:paraId="30E1FF13" w14:textId="77777777" w:rsidR="00421F7A" w:rsidRPr="0065483E" w:rsidRDefault="00DF3D71" w:rsidP="00DF3D71">
      <w:pPr>
        <w:suppressAutoHyphens w:val="0"/>
        <w:autoSpaceDE w:val="0"/>
        <w:autoSpaceDN w:val="0"/>
        <w:adjustRightInd w:val="0"/>
        <w:rPr>
          <w:rFonts w:ascii="Courier New" w:hAnsi="Courier New" w:cs="Courier New"/>
        </w:rPr>
      </w:pPr>
      <w:r w:rsidRPr="0065483E">
        <w:rPr>
          <w:rFonts w:ascii="Courier New" w:hAnsi="Courier New" w:cs="Courier New"/>
          <w:b/>
        </w:rPr>
        <w:t>Järeltingimused</w:t>
      </w:r>
      <w:r w:rsidRPr="0065483E">
        <w:rPr>
          <w:rFonts w:ascii="Courier New" w:hAnsi="Courier New" w:cs="Courier New"/>
        </w:rPr>
        <w:t>:</w:t>
      </w:r>
    </w:p>
    <w:p w14:paraId="69034568" w14:textId="77777777" w:rsidR="00421F7A" w:rsidRPr="0065483E" w:rsidRDefault="00421F7A" w:rsidP="00421F7A">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--Kustuta eksemplare</w:t>
      </w:r>
      <w:r w:rsidR="00D379DE" w:rsidRPr="0065483E">
        <w:rPr>
          <w:rFonts w:ascii="Courier New" w:hAnsi="Courier New" w:cs="Courier New"/>
          <w:color w:val="00B050"/>
        </w:rPr>
        <w:t xml:space="preserve"> ja seoseid</w:t>
      </w:r>
    </w:p>
    <w:p w14:paraId="0794791C" w14:textId="750E9EB2" w:rsidR="0068093F" w:rsidRPr="0065483E" w:rsidRDefault="0068093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lastRenderedPageBreak/>
        <w:t>x, kõik sellega otseselt või kaudselt seotud alamtüüpi olemid ja kõigi nende olemite seosed on andmebaasist kustutatud</w:t>
      </w:r>
    </w:p>
    <w:p w14:paraId="3D8A87E4" w14:textId="4F12B745" w:rsidR="00DD788A" w:rsidRPr="0065483E" w:rsidRDefault="0068093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kõik x-ga seotud Kauba_kategooria_omamine eksemplarid ja nende eksemplaride seosed on andmebaasist kustutatud</w:t>
      </w:r>
    </w:p>
    <w:p w14:paraId="7216E681" w14:textId="5ACE399E" w:rsidR="0068093F" w:rsidRPr="0065483E" w:rsidRDefault="0068093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kõik x-ga seotud Kauba_variant eksemplarid ja nende eksemplaride seosed on andmebaasist kustutatud</w:t>
      </w:r>
    </w:p>
    <w:p w14:paraId="068BF8E5" w14:textId="77777777" w:rsidR="000B43DF" w:rsidRPr="0065483E" w:rsidRDefault="00DF3D71" w:rsidP="00994113">
      <w:pPr>
        <w:suppressAutoHyphens w:val="0"/>
        <w:autoSpaceDE w:val="0"/>
        <w:autoSpaceDN w:val="0"/>
        <w:adjustRightInd w:val="0"/>
        <w:rPr>
          <w:rFonts w:ascii="Courier New" w:hAnsi="Courier New" w:cs="Courier New"/>
        </w:rPr>
      </w:pPr>
      <w:r w:rsidRPr="0065483E">
        <w:rPr>
          <w:rFonts w:ascii="Courier New" w:hAnsi="Courier New" w:cs="Courier New"/>
          <w:b/>
        </w:rPr>
        <w:t>Kasutus kasutusjuhtude poolt</w:t>
      </w:r>
      <w:r w:rsidRPr="0065483E">
        <w:rPr>
          <w:rFonts w:ascii="Courier New" w:hAnsi="Courier New" w:cs="Courier New"/>
        </w:rPr>
        <w:t xml:space="preserve">: </w:t>
      </w:r>
      <w:r w:rsidR="003F273B" w:rsidRPr="0065483E">
        <w:rPr>
          <w:rFonts w:ascii="Courier New" w:hAnsi="Courier New" w:cs="Courier New"/>
        </w:rPr>
        <w:t>Unusta kaup</w:t>
      </w:r>
    </w:p>
    <w:p w14:paraId="42D80C1C" w14:textId="77777777" w:rsidR="000B43DF" w:rsidRPr="003B6E34" w:rsidRDefault="000B43DF" w:rsidP="00994113">
      <w:pPr>
        <w:suppressAutoHyphens w:val="0"/>
        <w:autoSpaceDE w:val="0"/>
        <w:autoSpaceDN w:val="0"/>
        <w:adjustRightInd w:val="0"/>
        <w:rPr>
          <w:rFonts w:asciiTheme="minorHAnsi" w:hAnsiTheme="minorHAnsi" w:cstheme="minorHAnsi"/>
        </w:rPr>
      </w:pPr>
    </w:p>
    <w:p w14:paraId="4FE64C52" w14:textId="5CF4504A" w:rsidR="00043A2B" w:rsidRPr="003B6E34" w:rsidRDefault="00043A2B" w:rsidP="00043A2B">
      <w:pPr>
        <w:pStyle w:val="Heading4"/>
        <w:rPr>
          <w:rFonts w:asciiTheme="minorHAnsi" w:hAnsiTheme="minorHAnsi" w:cstheme="minorHAnsi"/>
        </w:rPr>
      </w:pPr>
      <w:bookmarkStart w:id="97" w:name="_Toc240564760"/>
      <w:r w:rsidRPr="003B6E34">
        <w:rPr>
          <w:rFonts w:asciiTheme="minorHAnsi" w:hAnsiTheme="minorHAnsi" w:cstheme="minorHAnsi"/>
        </w:rPr>
        <w:t>OP3</w:t>
      </w:r>
      <w:bookmarkEnd w:id="97"/>
    </w:p>
    <w:p w14:paraId="2762F2C3" w14:textId="77777777" w:rsidR="00043A2B" w:rsidRPr="003B6E34" w:rsidRDefault="00043A2B" w:rsidP="00994113">
      <w:pPr>
        <w:suppressAutoHyphens w:val="0"/>
        <w:autoSpaceDE w:val="0"/>
        <w:autoSpaceDN w:val="0"/>
        <w:adjustRightInd w:val="0"/>
        <w:rPr>
          <w:rFonts w:asciiTheme="minorHAnsi" w:hAnsiTheme="minorHAnsi" w:cstheme="minorHAnsi"/>
        </w:rPr>
      </w:pPr>
    </w:p>
    <w:p w14:paraId="335552A2" w14:textId="77777777" w:rsidR="000642A8" w:rsidRPr="0065483E" w:rsidRDefault="00994113" w:rsidP="00994113">
      <w:pPr>
        <w:suppressAutoHyphens w:val="0"/>
        <w:autoSpaceDE w:val="0"/>
        <w:autoSpaceDN w:val="0"/>
        <w:adjustRightInd w:val="0"/>
        <w:rPr>
          <w:rFonts w:ascii="Courier New" w:hAnsi="Courier New" w:cs="Courier New"/>
          <w:b/>
        </w:rPr>
      </w:pPr>
      <w:r w:rsidRPr="0065483E">
        <w:rPr>
          <w:rFonts w:ascii="Courier New" w:hAnsi="Courier New" w:cs="Courier New"/>
          <w:b/>
          <w:color w:val="0070C0"/>
        </w:rPr>
        <w:t>OP3</w:t>
      </w:r>
      <w:r w:rsidR="003F273B" w:rsidRPr="0065483E">
        <w:rPr>
          <w:rFonts w:ascii="Courier New" w:hAnsi="Courier New" w:cs="Courier New"/>
          <w:b/>
        </w:rPr>
        <w:t xml:space="preserve"> Aktiveeri kaup</w:t>
      </w:r>
      <w:r w:rsidRPr="0065483E">
        <w:rPr>
          <w:rFonts w:ascii="Courier New" w:hAnsi="Courier New" w:cs="Courier New"/>
          <w:b/>
        </w:rPr>
        <w:t xml:space="preserve"> (</w:t>
      </w:r>
    </w:p>
    <w:p w14:paraId="6F848CAA" w14:textId="364DC39E" w:rsidR="000642A8" w:rsidRPr="0065483E" w:rsidRDefault="00994113" w:rsidP="000642A8">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w:t>
      </w:r>
      <w:r w:rsidR="003F273B" w:rsidRPr="0065483E">
        <w:rPr>
          <w:rFonts w:ascii="Courier New" w:hAnsi="Courier New" w:cs="Courier New"/>
          <w:b/>
        </w:rPr>
        <w:t>kauba</w:t>
      </w:r>
      <w:r w:rsidRPr="0065483E">
        <w:rPr>
          <w:rFonts w:ascii="Courier New" w:hAnsi="Courier New" w:cs="Courier New"/>
          <w:b/>
        </w:rPr>
        <w:t>_kood</w:t>
      </w:r>
      <w:r w:rsidR="001B7902" w:rsidRPr="0065483E">
        <w:rPr>
          <w:rFonts w:ascii="Courier New" w:hAnsi="Courier New" w:cs="Courier New"/>
          <w:b/>
        </w:rPr>
        <w:t>,</w:t>
      </w:r>
    </w:p>
    <w:p w14:paraId="688A6873" w14:textId="7C69E050" w:rsidR="001B7902" w:rsidRPr="0065483E" w:rsidRDefault="001B7902" w:rsidP="000642A8">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p_e_meil</w:t>
      </w:r>
    </w:p>
    <w:p w14:paraId="75555A5F" w14:textId="6B4FCD51" w:rsidR="00994113" w:rsidRPr="0065483E" w:rsidRDefault="00994113" w:rsidP="000642A8">
      <w:pPr>
        <w:suppressAutoHyphens w:val="0"/>
        <w:autoSpaceDE w:val="0"/>
        <w:autoSpaceDN w:val="0"/>
        <w:adjustRightInd w:val="0"/>
        <w:rPr>
          <w:rFonts w:ascii="Courier New" w:hAnsi="Courier New" w:cs="Courier New"/>
          <w:b/>
        </w:rPr>
      </w:pPr>
      <w:r w:rsidRPr="0065483E">
        <w:rPr>
          <w:rFonts w:ascii="Courier New" w:hAnsi="Courier New" w:cs="Courier New"/>
          <w:b/>
        </w:rPr>
        <w:t>)</w:t>
      </w:r>
    </w:p>
    <w:p w14:paraId="6678E44C" w14:textId="77777777" w:rsidR="00994113" w:rsidRPr="0065483E" w:rsidRDefault="00994113" w:rsidP="00994113">
      <w:pPr>
        <w:suppressAutoHyphens w:val="0"/>
        <w:autoSpaceDE w:val="0"/>
        <w:autoSpaceDN w:val="0"/>
        <w:adjustRightInd w:val="0"/>
        <w:rPr>
          <w:rFonts w:ascii="Courier New" w:hAnsi="Courier New" w:cs="Courier New"/>
        </w:rPr>
      </w:pPr>
      <w:r w:rsidRPr="0065483E">
        <w:rPr>
          <w:rFonts w:ascii="Courier New" w:hAnsi="Courier New" w:cs="Courier New"/>
          <w:b/>
        </w:rPr>
        <w:t>Eeltingimused</w:t>
      </w:r>
      <w:r w:rsidRPr="0065483E">
        <w:rPr>
          <w:rFonts w:ascii="Courier New" w:hAnsi="Courier New" w:cs="Courier New"/>
        </w:rPr>
        <w:t>:</w:t>
      </w:r>
    </w:p>
    <w:p w14:paraId="72656CC5" w14:textId="380AB9D4" w:rsidR="00B415FF" w:rsidRPr="0065483E" w:rsidRDefault="00B415F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Töötaja eksemplar t (millel on e_meil=p_e_meil) on registreeritud</w:t>
      </w:r>
    </w:p>
    <w:p w14:paraId="46DB2621" w14:textId="1929C489" w:rsidR="00994113" w:rsidRPr="0065483E" w:rsidRDefault="003F273B"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Kauba</w:t>
      </w:r>
      <w:r w:rsidR="00994113" w:rsidRPr="0065483E">
        <w:rPr>
          <w:rFonts w:ascii="Courier New" w:hAnsi="Courier New" w:cs="Courier New"/>
        </w:rPr>
        <w:t xml:space="preserve"> </w:t>
      </w:r>
      <w:r w:rsidRPr="0065483E">
        <w:rPr>
          <w:rFonts w:ascii="Courier New" w:hAnsi="Courier New" w:cs="Courier New"/>
        </w:rPr>
        <w:t>eksemplar x (</w:t>
      </w:r>
      <w:r w:rsidR="00CE44D7" w:rsidRPr="0065483E">
        <w:rPr>
          <w:rFonts w:ascii="Courier New" w:hAnsi="Courier New" w:cs="Courier New"/>
        </w:rPr>
        <w:t xml:space="preserve">millel on </w:t>
      </w:r>
      <w:r w:rsidRPr="0065483E">
        <w:rPr>
          <w:rFonts w:ascii="Courier New" w:hAnsi="Courier New" w:cs="Courier New"/>
        </w:rPr>
        <w:t>kauba_kood=p_kauba</w:t>
      </w:r>
      <w:r w:rsidR="00994113" w:rsidRPr="0065483E">
        <w:rPr>
          <w:rFonts w:ascii="Courier New" w:hAnsi="Courier New" w:cs="Courier New"/>
        </w:rPr>
        <w:t>_kood) on registreeritud</w:t>
      </w:r>
    </w:p>
    <w:p w14:paraId="605296C1" w14:textId="45B4F7BF" w:rsidR="00994113" w:rsidRPr="0065483E" w:rsidRDefault="00994113"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 xml:space="preserve">x </w:t>
      </w:r>
      <w:r w:rsidR="003F273B" w:rsidRPr="0065483E">
        <w:rPr>
          <w:rFonts w:ascii="Courier New" w:hAnsi="Courier New" w:cs="Courier New"/>
        </w:rPr>
        <w:t xml:space="preserve">on seotud </w:t>
      </w:r>
      <w:r w:rsidR="000525C0" w:rsidRPr="0065483E">
        <w:rPr>
          <w:rFonts w:ascii="Courier New" w:hAnsi="Courier New" w:cs="Courier New"/>
        </w:rPr>
        <w:t>K</w:t>
      </w:r>
      <w:r w:rsidR="003F273B" w:rsidRPr="0065483E">
        <w:rPr>
          <w:rFonts w:ascii="Courier New" w:hAnsi="Courier New" w:cs="Courier New"/>
        </w:rPr>
        <w:t>auba</w:t>
      </w:r>
      <w:r w:rsidRPr="0065483E">
        <w:rPr>
          <w:rFonts w:ascii="Courier New" w:hAnsi="Courier New" w:cs="Courier New"/>
        </w:rPr>
        <w:t xml:space="preserve">_seisundi_liik eksemplariga xsl_vana </w:t>
      </w:r>
      <w:r w:rsidR="00B51C2C" w:rsidRPr="0065483E">
        <w:rPr>
          <w:rFonts w:ascii="Courier New" w:hAnsi="Courier New" w:cs="Courier New"/>
        </w:rPr>
        <w:t>(</w:t>
      </w:r>
      <w:r w:rsidRPr="0065483E">
        <w:rPr>
          <w:rFonts w:ascii="Courier New" w:hAnsi="Courier New" w:cs="Courier New"/>
        </w:rPr>
        <w:t>(</w:t>
      </w:r>
      <w:r w:rsidR="00B51C2C" w:rsidRPr="0065483E">
        <w:rPr>
          <w:rFonts w:ascii="Courier New" w:hAnsi="Courier New" w:cs="Courier New"/>
        </w:rPr>
        <w:t>kood</w:t>
      </w:r>
      <w:r w:rsidRPr="0065483E">
        <w:rPr>
          <w:rFonts w:ascii="Courier New" w:hAnsi="Courier New" w:cs="Courier New"/>
        </w:rPr>
        <w:t>=</w:t>
      </w:r>
      <w:r w:rsidR="00B51C2C" w:rsidRPr="0065483E">
        <w:rPr>
          <w:rFonts w:ascii="Courier New" w:hAnsi="Courier New" w:cs="Courier New"/>
        </w:rPr>
        <w:t>1 (</w:t>
      </w:r>
      <w:r w:rsidRPr="0065483E">
        <w:rPr>
          <w:rFonts w:ascii="Courier New" w:hAnsi="Courier New" w:cs="Courier New"/>
        </w:rPr>
        <w:t>"</w:t>
      </w:r>
      <w:r w:rsidR="00071F13" w:rsidRPr="0065483E">
        <w:rPr>
          <w:rFonts w:ascii="Courier New" w:hAnsi="Courier New" w:cs="Courier New"/>
        </w:rPr>
        <w:t>Ootel</w:t>
      </w:r>
      <w:r w:rsidRPr="0065483E">
        <w:rPr>
          <w:rFonts w:ascii="Courier New" w:hAnsi="Courier New" w:cs="Courier New"/>
        </w:rPr>
        <w:t>"</w:t>
      </w:r>
      <w:r w:rsidR="00B51C2C" w:rsidRPr="0065483E">
        <w:rPr>
          <w:rFonts w:ascii="Courier New" w:hAnsi="Courier New" w:cs="Courier New"/>
        </w:rPr>
        <w:t>)</w:t>
      </w:r>
      <w:r w:rsidRPr="0065483E">
        <w:rPr>
          <w:rFonts w:ascii="Courier New" w:hAnsi="Courier New" w:cs="Courier New"/>
        </w:rPr>
        <w:t>) või (</w:t>
      </w:r>
      <w:r w:rsidR="00B51C2C" w:rsidRPr="0065483E">
        <w:rPr>
          <w:rFonts w:ascii="Courier New" w:hAnsi="Courier New" w:cs="Courier New"/>
        </w:rPr>
        <w:t>kood</w:t>
      </w:r>
      <w:r w:rsidRPr="0065483E">
        <w:rPr>
          <w:rFonts w:ascii="Courier New" w:hAnsi="Courier New" w:cs="Courier New"/>
        </w:rPr>
        <w:t>=</w:t>
      </w:r>
      <w:r w:rsidR="00B51C2C" w:rsidRPr="0065483E">
        <w:rPr>
          <w:rFonts w:ascii="Courier New" w:hAnsi="Courier New" w:cs="Courier New"/>
        </w:rPr>
        <w:t>3 (</w:t>
      </w:r>
      <w:r w:rsidRPr="0065483E">
        <w:rPr>
          <w:rFonts w:ascii="Courier New" w:hAnsi="Courier New" w:cs="Courier New"/>
        </w:rPr>
        <w:t>"Mitteaktiivne")</w:t>
      </w:r>
      <w:r w:rsidR="00B51C2C" w:rsidRPr="0065483E">
        <w:rPr>
          <w:rFonts w:ascii="Courier New" w:hAnsi="Courier New" w:cs="Courier New"/>
        </w:rPr>
        <w:t>))</w:t>
      </w:r>
    </w:p>
    <w:p w14:paraId="5B6E50FD" w14:textId="76F1A167" w:rsidR="00994113" w:rsidRPr="0065483E" w:rsidRDefault="003F273B"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Kauba</w:t>
      </w:r>
      <w:r w:rsidR="00994113" w:rsidRPr="0065483E">
        <w:rPr>
          <w:rFonts w:ascii="Courier New" w:hAnsi="Courier New" w:cs="Courier New"/>
        </w:rPr>
        <w:t>_seisundi_liik eksemplar xsl_uus (</w:t>
      </w:r>
      <w:r w:rsidR="00B51C2C" w:rsidRPr="0065483E">
        <w:rPr>
          <w:rFonts w:ascii="Courier New" w:hAnsi="Courier New" w:cs="Courier New"/>
        </w:rPr>
        <w:t>kood</w:t>
      </w:r>
      <w:r w:rsidR="00994113" w:rsidRPr="0065483E">
        <w:rPr>
          <w:rFonts w:ascii="Courier New" w:hAnsi="Courier New" w:cs="Courier New"/>
        </w:rPr>
        <w:t>=</w:t>
      </w:r>
      <w:r w:rsidR="00B51C2C" w:rsidRPr="0065483E">
        <w:rPr>
          <w:rFonts w:ascii="Courier New" w:hAnsi="Courier New" w:cs="Courier New"/>
        </w:rPr>
        <w:t>2 (</w:t>
      </w:r>
      <w:r w:rsidR="00994113" w:rsidRPr="0065483E">
        <w:rPr>
          <w:rFonts w:ascii="Courier New" w:hAnsi="Courier New" w:cs="Courier New"/>
        </w:rPr>
        <w:t>"Aktiivne"</w:t>
      </w:r>
      <w:r w:rsidR="00B51C2C" w:rsidRPr="0065483E">
        <w:rPr>
          <w:rFonts w:ascii="Courier New" w:hAnsi="Courier New" w:cs="Courier New"/>
        </w:rPr>
        <w:t>)</w:t>
      </w:r>
      <w:r w:rsidR="00832ADC" w:rsidRPr="0065483E">
        <w:rPr>
          <w:rFonts w:ascii="Courier New" w:hAnsi="Courier New" w:cs="Courier New"/>
        </w:rPr>
        <w:t xml:space="preserve"> ja on_aktiivne=TRUE</w:t>
      </w:r>
      <w:r w:rsidR="00994113" w:rsidRPr="0065483E">
        <w:rPr>
          <w:rFonts w:ascii="Courier New" w:hAnsi="Courier New" w:cs="Courier New"/>
        </w:rPr>
        <w:t>) on registreeritud</w:t>
      </w:r>
    </w:p>
    <w:p w14:paraId="3225E2D0" w14:textId="7964474F" w:rsidR="002A399B" w:rsidRPr="0065483E" w:rsidRDefault="003F273B"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 xml:space="preserve">Leidub vähemalt üks </w:t>
      </w:r>
      <w:r w:rsidR="00322B82" w:rsidRPr="0065483E">
        <w:rPr>
          <w:rFonts w:ascii="Courier New" w:hAnsi="Courier New" w:cs="Courier New"/>
        </w:rPr>
        <w:t>K</w:t>
      </w:r>
      <w:r w:rsidRPr="0065483E">
        <w:rPr>
          <w:rFonts w:ascii="Courier New" w:hAnsi="Courier New" w:cs="Courier New"/>
        </w:rPr>
        <w:t>auba</w:t>
      </w:r>
      <w:r w:rsidR="002A399B" w:rsidRPr="0065483E">
        <w:rPr>
          <w:rFonts w:ascii="Courier New" w:hAnsi="Courier New" w:cs="Courier New"/>
        </w:rPr>
        <w:t>_kategooria_omamine eksemplar xko, mis on seotud x</w:t>
      </w:r>
    </w:p>
    <w:p w14:paraId="727B046D" w14:textId="77777777" w:rsidR="00994113" w:rsidRPr="0065483E" w:rsidRDefault="00994113" w:rsidP="00994113">
      <w:pPr>
        <w:suppressAutoHyphens w:val="0"/>
        <w:autoSpaceDE w:val="0"/>
        <w:autoSpaceDN w:val="0"/>
        <w:adjustRightInd w:val="0"/>
        <w:rPr>
          <w:rFonts w:ascii="Courier New" w:hAnsi="Courier New" w:cs="Courier New"/>
        </w:rPr>
      </w:pPr>
      <w:r w:rsidRPr="0065483E">
        <w:rPr>
          <w:rFonts w:ascii="Courier New" w:hAnsi="Courier New" w:cs="Courier New"/>
          <w:b/>
        </w:rPr>
        <w:t>Järeltingimused</w:t>
      </w:r>
      <w:r w:rsidRPr="0065483E">
        <w:rPr>
          <w:rFonts w:ascii="Courier New" w:hAnsi="Courier New" w:cs="Courier New"/>
        </w:rPr>
        <w:t>:</w:t>
      </w:r>
    </w:p>
    <w:p w14:paraId="7465B2A5" w14:textId="77777777" w:rsidR="00E504F5" w:rsidRPr="0065483E" w:rsidRDefault="00E504F5" w:rsidP="00E504F5">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--Kustuta seoseid</w:t>
      </w:r>
    </w:p>
    <w:p w14:paraId="7C835741" w14:textId="77777777" w:rsidR="00E504F5" w:rsidRPr="0065483E" w:rsidRDefault="00E504F5"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 xml:space="preserve">x ja xsl_vana seos on </w:t>
      </w:r>
      <w:r w:rsidR="00FF514F" w:rsidRPr="0065483E">
        <w:rPr>
          <w:rFonts w:ascii="Courier New" w:hAnsi="Courier New" w:cs="Courier New"/>
        </w:rPr>
        <w:t>kustutatud</w:t>
      </w:r>
    </w:p>
    <w:p w14:paraId="4BA91140" w14:textId="7DCCE7F3" w:rsidR="00B415FF" w:rsidRPr="0065483E" w:rsidRDefault="00B415F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olemasolev seos viimase muutjaga on kustutatud</w:t>
      </w:r>
    </w:p>
    <w:p w14:paraId="55B7476E" w14:textId="77777777" w:rsidR="00E504F5" w:rsidRPr="0065483E" w:rsidRDefault="00E504F5" w:rsidP="00E504F5">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--Loo seoseid</w:t>
      </w:r>
    </w:p>
    <w:p w14:paraId="733C39AC" w14:textId="380E05B6" w:rsidR="00994113" w:rsidRPr="0065483E" w:rsidRDefault="00994113"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xsl_uus seos on registreeritud</w:t>
      </w:r>
    </w:p>
    <w:p w14:paraId="155BC396" w14:textId="53DC1EF9" w:rsidR="00B415FF" w:rsidRPr="0065483E" w:rsidRDefault="00B415F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t (viimase muutja rollis) seos on registreeritud</w:t>
      </w:r>
    </w:p>
    <w:p w14:paraId="06A9E651" w14:textId="77777777" w:rsidR="00E719DC" w:rsidRPr="0065483E" w:rsidRDefault="00E719DC" w:rsidP="00E719DC">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--Väärtusta atribuute</w:t>
      </w:r>
    </w:p>
    <w:p w14:paraId="3EF55AB6" w14:textId="25F0101E" w:rsidR="00E719DC" w:rsidRPr="0065483E" w:rsidRDefault="00E719DC"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x.viimase_muutm_aeg:= hetke kuupäev + kellaaeg</w:t>
      </w:r>
    </w:p>
    <w:p w14:paraId="0D220F2B" w14:textId="77777777" w:rsidR="00B56D6D" w:rsidRPr="0065483E" w:rsidRDefault="00994113" w:rsidP="00832ADC">
      <w:pPr>
        <w:suppressAutoHyphens w:val="0"/>
        <w:autoSpaceDE w:val="0"/>
        <w:autoSpaceDN w:val="0"/>
        <w:adjustRightInd w:val="0"/>
        <w:rPr>
          <w:rFonts w:ascii="Courier New" w:hAnsi="Courier New" w:cs="Courier New"/>
        </w:rPr>
      </w:pPr>
      <w:r w:rsidRPr="0065483E">
        <w:rPr>
          <w:rFonts w:ascii="Courier New" w:hAnsi="Courier New" w:cs="Courier New"/>
          <w:b/>
        </w:rPr>
        <w:t>Kasutus kasutusjuhtude poolt</w:t>
      </w:r>
      <w:r w:rsidRPr="0065483E">
        <w:rPr>
          <w:rFonts w:ascii="Courier New" w:hAnsi="Courier New" w:cs="Courier New"/>
        </w:rPr>
        <w:t xml:space="preserve">: </w:t>
      </w:r>
      <w:r w:rsidR="003F273B" w:rsidRPr="0065483E">
        <w:rPr>
          <w:rFonts w:ascii="Courier New" w:hAnsi="Courier New" w:cs="Courier New"/>
        </w:rPr>
        <w:t>Aktiveeri kaup</w:t>
      </w:r>
    </w:p>
    <w:p w14:paraId="3185FAAF" w14:textId="6EAC90FA" w:rsidR="006F6297" w:rsidRPr="003B6E34" w:rsidRDefault="006F6297" w:rsidP="00832ADC">
      <w:pPr>
        <w:suppressAutoHyphens w:val="0"/>
        <w:autoSpaceDE w:val="0"/>
        <w:autoSpaceDN w:val="0"/>
        <w:adjustRightInd w:val="0"/>
        <w:rPr>
          <w:rFonts w:asciiTheme="minorHAnsi" w:hAnsiTheme="minorHAnsi" w:cstheme="minorHAnsi"/>
        </w:rPr>
      </w:pPr>
    </w:p>
    <w:p w14:paraId="7F76915B" w14:textId="642E81EB" w:rsidR="00043A2B" w:rsidRPr="003B6E34" w:rsidRDefault="00043A2B" w:rsidP="00043A2B">
      <w:pPr>
        <w:pStyle w:val="Heading4"/>
        <w:rPr>
          <w:rFonts w:asciiTheme="minorHAnsi" w:hAnsiTheme="minorHAnsi" w:cstheme="minorHAnsi"/>
        </w:rPr>
      </w:pPr>
      <w:bookmarkStart w:id="98" w:name="_Toc240564761"/>
      <w:r w:rsidRPr="003B6E34">
        <w:rPr>
          <w:rFonts w:asciiTheme="minorHAnsi" w:hAnsiTheme="minorHAnsi" w:cstheme="minorHAnsi"/>
        </w:rPr>
        <w:t>OP4</w:t>
      </w:r>
      <w:bookmarkEnd w:id="98"/>
    </w:p>
    <w:p w14:paraId="678FF2E5" w14:textId="77777777" w:rsidR="00CD41FA" w:rsidRPr="003B6E34" w:rsidRDefault="00CD41FA" w:rsidP="004D6D7D">
      <w:pPr>
        <w:suppressAutoHyphens w:val="0"/>
        <w:autoSpaceDE w:val="0"/>
        <w:autoSpaceDN w:val="0"/>
        <w:adjustRightInd w:val="0"/>
        <w:rPr>
          <w:rFonts w:asciiTheme="minorHAnsi" w:hAnsiTheme="minorHAnsi" w:cstheme="minorHAnsi"/>
        </w:rPr>
      </w:pPr>
    </w:p>
    <w:p w14:paraId="0D250964" w14:textId="77777777" w:rsidR="000642A8" w:rsidRPr="0065483E" w:rsidRDefault="004D6D7D" w:rsidP="004D6D7D">
      <w:pPr>
        <w:suppressAutoHyphens w:val="0"/>
        <w:autoSpaceDE w:val="0"/>
        <w:autoSpaceDN w:val="0"/>
        <w:adjustRightInd w:val="0"/>
        <w:rPr>
          <w:rFonts w:ascii="Courier New" w:hAnsi="Courier New" w:cs="Courier New"/>
          <w:b/>
        </w:rPr>
      </w:pPr>
      <w:r w:rsidRPr="0065483E">
        <w:rPr>
          <w:rFonts w:ascii="Courier New" w:hAnsi="Courier New" w:cs="Courier New"/>
          <w:b/>
          <w:color w:val="0070C0"/>
        </w:rPr>
        <w:t>OP4</w:t>
      </w:r>
      <w:r w:rsidRPr="0065483E">
        <w:rPr>
          <w:rFonts w:ascii="Courier New" w:hAnsi="Courier New" w:cs="Courier New"/>
          <w:b/>
        </w:rPr>
        <w:t xml:space="preserve"> </w:t>
      </w:r>
      <w:r w:rsidR="003F273B" w:rsidRPr="0065483E">
        <w:rPr>
          <w:rFonts w:ascii="Courier New" w:hAnsi="Courier New" w:cs="Courier New"/>
          <w:b/>
        </w:rPr>
        <w:t>Muuda kaup</w:t>
      </w:r>
      <w:r w:rsidR="00FB0ACB" w:rsidRPr="0065483E">
        <w:rPr>
          <w:rFonts w:ascii="Courier New" w:hAnsi="Courier New" w:cs="Courier New"/>
          <w:b/>
        </w:rPr>
        <w:t xml:space="preserve"> mitteaktiivseks</w:t>
      </w:r>
      <w:r w:rsidR="00641227" w:rsidRPr="0065483E">
        <w:rPr>
          <w:rFonts w:ascii="Courier New" w:hAnsi="Courier New" w:cs="Courier New"/>
          <w:b/>
        </w:rPr>
        <w:t xml:space="preserve"> (</w:t>
      </w:r>
    </w:p>
    <w:p w14:paraId="7448CDD6" w14:textId="6D42B50A" w:rsidR="000642A8" w:rsidRPr="0065483E" w:rsidRDefault="00641227" w:rsidP="000642A8">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p_kauba_kood</w:t>
      </w:r>
      <w:r w:rsidR="00B56D6D" w:rsidRPr="0065483E">
        <w:rPr>
          <w:rFonts w:ascii="Courier New" w:hAnsi="Courier New" w:cs="Courier New"/>
          <w:b/>
        </w:rPr>
        <w:t>,</w:t>
      </w:r>
    </w:p>
    <w:p w14:paraId="25ABD8C6" w14:textId="0196DF1A" w:rsidR="00B56D6D" w:rsidRPr="0065483E" w:rsidRDefault="00B56D6D" w:rsidP="000642A8">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p_e_meil</w:t>
      </w:r>
    </w:p>
    <w:p w14:paraId="7BEECAA9" w14:textId="60E60B35" w:rsidR="004D6D7D" w:rsidRPr="0065483E" w:rsidRDefault="004D6D7D" w:rsidP="000642A8">
      <w:pPr>
        <w:suppressAutoHyphens w:val="0"/>
        <w:autoSpaceDE w:val="0"/>
        <w:autoSpaceDN w:val="0"/>
        <w:adjustRightInd w:val="0"/>
        <w:rPr>
          <w:rFonts w:ascii="Courier New" w:hAnsi="Courier New" w:cs="Courier New"/>
          <w:b/>
        </w:rPr>
      </w:pPr>
      <w:r w:rsidRPr="0065483E">
        <w:rPr>
          <w:rFonts w:ascii="Courier New" w:hAnsi="Courier New" w:cs="Courier New"/>
          <w:b/>
        </w:rPr>
        <w:t>)</w:t>
      </w:r>
    </w:p>
    <w:p w14:paraId="12E1B35A" w14:textId="77777777" w:rsidR="004D6D7D" w:rsidRPr="0065483E" w:rsidRDefault="004D6D7D" w:rsidP="004D6D7D">
      <w:pPr>
        <w:suppressAutoHyphens w:val="0"/>
        <w:autoSpaceDE w:val="0"/>
        <w:autoSpaceDN w:val="0"/>
        <w:adjustRightInd w:val="0"/>
        <w:rPr>
          <w:rFonts w:ascii="Courier New" w:hAnsi="Courier New" w:cs="Courier New"/>
        </w:rPr>
      </w:pPr>
      <w:r w:rsidRPr="0065483E">
        <w:rPr>
          <w:rFonts w:ascii="Courier New" w:hAnsi="Courier New" w:cs="Courier New"/>
          <w:b/>
        </w:rPr>
        <w:t>Eeltingimused</w:t>
      </w:r>
      <w:r w:rsidRPr="0065483E">
        <w:rPr>
          <w:rFonts w:ascii="Courier New" w:hAnsi="Courier New" w:cs="Courier New"/>
        </w:rPr>
        <w:t>:</w:t>
      </w:r>
    </w:p>
    <w:p w14:paraId="02D7B2E8" w14:textId="27F717CB" w:rsidR="00D670A4" w:rsidRPr="0065483E" w:rsidRDefault="00D670A4"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Töötaja eksemplar t (millel on e_meil=p_e_meil) on registreeritud</w:t>
      </w:r>
    </w:p>
    <w:p w14:paraId="77AA4435" w14:textId="1DA5F5E9" w:rsidR="004D6D7D" w:rsidRPr="0065483E" w:rsidRDefault="00641227"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lastRenderedPageBreak/>
        <w:t>Kauba eksemplar x (</w:t>
      </w:r>
      <w:r w:rsidR="00CE44D7" w:rsidRPr="0065483E">
        <w:rPr>
          <w:rFonts w:ascii="Courier New" w:hAnsi="Courier New" w:cs="Courier New"/>
        </w:rPr>
        <w:t xml:space="preserve">millel on </w:t>
      </w:r>
      <w:r w:rsidRPr="0065483E">
        <w:rPr>
          <w:rFonts w:ascii="Courier New" w:hAnsi="Courier New" w:cs="Courier New"/>
        </w:rPr>
        <w:t>kauba_kood=p_kauba_kood) on registreeritud</w:t>
      </w:r>
    </w:p>
    <w:p w14:paraId="6C5E9005" w14:textId="14403320" w:rsidR="00641227" w:rsidRPr="0065483E" w:rsidRDefault="00641227"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 xml:space="preserve">x on seotud </w:t>
      </w:r>
      <w:r w:rsidR="00322B82" w:rsidRPr="0065483E">
        <w:rPr>
          <w:rFonts w:ascii="Courier New" w:hAnsi="Courier New" w:cs="Courier New"/>
        </w:rPr>
        <w:t>K</w:t>
      </w:r>
      <w:r w:rsidRPr="0065483E">
        <w:rPr>
          <w:rFonts w:ascii="Courier New" w:hAnsi="Courier New" w:cs="Courier New"/>
        </w:rPr>
        <w:t>auba_seisundi_liik eksemplariga xsl_vana (</w:t>
      </w:r>
      <w:r w:rsidR="001770D2" w:rsidRPr="0065483E">
        <w:rPr>
          <w:rFonts w:ascii="Courier New" w:hAnsi="Courier New" w:cs="Courier New"/>
        </w:rPr>
        <w:t>kood</w:t>
      </w:r>
      <w:r w:rsidRPr="0065483E">
        <w:rPr>
          <w:rFonts w:ascii="Courier New" w:hAnsi="Courier New" w:cs="Courier New"/>
        </w:rPr>
        <w:t>=</w:t>
      </w:r>
      <w:r w:rsidR="001770D2" w:rsidRPr="0065483E">
        <w:rPr>
          <w:rFonts w:ascii="Courier New" w:hAnsi="Courier New" w:cs="Courier New"/>
        </w:rPr>
        <w:t>2 (</w:t>
      </w:r>
      <w:r w:rsidRPr="0065483E">
        <w:rPr>
          <w:rFonts w:ascii="Courier New" w:hAnsi="Courier New" w:cs="Courier New"/>
        </w:rPr>
        <w:t>“Aktiivne“</w:t>
      </w:r>
      <w:r w:rsidR="001770D2" w:rsidRPr="0065483E">
        <w:rPr>
          <w:rFonts w:ascii="Courier New" w:hAnsi="Courier New" w:cs="Courier New"/>
        </w:rPr>
        <w:t>)</w:t>
      </w:r>
      <w:r w:rsidRPr="0065483E">
        <w:rPr>
          <w:rFonts w:ascii="Courier New" w:hAnsi="Courier New" w:cs="Courier New"/>
        </w:rPr>
        <w:t>)</w:t>
      </w:r>
    </w:p>
    <w:p w14:paraId="236CE937" w14:textId="279A232C" w:rsidR="00641227" w:rsidRPr="0065483E" w:rsidRDefault="00641227"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Kauba_seisundi_liik eksemplar xsl_uus (</w:t>
      </w:r>
      <w:r w:rsidR="001770D2" w:rsidRPr="0065483E">
        <w:rPr>
          <w:rFonts w:ascii="Courier New" w:hAnsi="Courier New" w:cs="Courier New"/>
        </w:rPr>
        <w:t>kood</w:t>
      </w:r>
      <w:r w:rsidRPr="0065483E">
        <w:rPr>
          <w:rFonts w:ascii="Courier New" w:hAnsi="Courier New" w:cs="Courier New"/>
        </w:rPr>
        <w:t>=</w:t>
      </w:r>
      <w:r w:rsidR="001770D2" w:rsidRPr="0065483E">
        <w:rPr>
          <w:rFonts w:ascii="Courier New" w:hAnsi="Courier New" w:cs="Courier New"/>
        </w:rPr>
        <w:t>3 (</w:t>
      </w:r>
      <w:r w:rsidRPr="0065483E">
        <w:rPr>
          <w:rFonts w:ascii="Courier New" w:hAnsi="Courier New" w:cs="Courier New"/>
        </w:rPr>
        <w:t>“Mitteaktiivne“</w:t>
      </w:r>
      <w:r w:rsidR="001770D2" w:rsidRPr="0065483E">
        <w:rPr>
          <w:rFonts w:ascii="Courier New" w:hAnsi="Courier New" w:cs="Courier New"/>
        </w:rPr>
        <w:t>)</w:t>
      </w:r>
      <w:r w:rsidR="00832ADC" w:rsidRPr="0065483E">
        <w:rPr>
          <w:rFonts w:ascii="Courier New" w:hAnsi="Courier New" w:cs="Courier New"/>
        </w:rPr>
        <w:t xml:space="preserve"> ja on_aktiivne=TRUE</w:t>
      </w:r>
      <w:r w:rsidRPr="0065483E">
        <w:rPr>
          <w:rFonts w:ascii="Courier New" w:hAnsi="Courier New" w:cs="Courier New"/>
        </w:rPr>
        <w:t>) on registreeritud</w:t>
      </w:r>
    </w:p>
    <w:p w14:paraId="5A078E27" w14:textId="77777777" w:rsidR="004D6D7D" w:rsidRPr="0065483E" w:rsidRDefault="004D6D7D" w:rsidP="004D6D7D">
      <w:pPr>
        <w:suppressAutoHyphens w:val="0"/>
        <w:autoSpaceDE w:val="0"/>
        <w:autoSpaceDN w:val="0"/>
        <w:adjustRightInd w:val="0"/>
        <w:rPr>
          <w:rFonts w:ascii="Courier New" w:hAnsi="Courier New" w:cs="Courier New"/>
        </w:rPr>
      </w:pPr>
      <w:r w:rsidRPr="0065483E">
        <w:rPr>
          <w:rFonts w:ascii="Courier New" w:hAnsi="Courier New" w:cs="Courier New"/>
          <w:b/>
        </w:rPr>
        <w:t>Järeltingimused</w:t>
      </w:r>
      <w:r w:rsidRPr="0065483E">
        <w:rPr>
          <w:rFonts w:ascii="Courier New" w:hAnsi="Courier New" w:cs="Courier New"/>
        </w:rPr>
        <w:t>:</w:t>
      </w:r>
    </w:p>
    <w:p w14:paraId="6EE55365" w14:textId="77777777" w:rsidR="00A20B67" w:rsidRPr="0065483E" w:rsidRDefault="00A20B67" w:rsidP="00A20B67">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--Kustuta seoseid</w:t>
      </w:r>
    </w:p>
    <w:p w14:paraId="6EBD32BD" w14:textId="2BA8A251" w:rsidR="004D6D7D" w:rsidRPr="0065483E" w:rsidRDefault="00641227"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xsl_vana seos on kustutatud</w:t>
      </w:r>
    </w:p>
    <w:p w14:paraId="1FB62EE7" w14:textId="7BB457BC" w:rsidR="00D670A4" w:rsidRPr="0065483E" w:rsidRDefault="00876B9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w:t>
      </w:r>
      <w:r w:rsidR="00D670A4" w:rsidRPr="0065483E">
        <w:rPr>
          <w:rFonts w:ascii="Courier New" w:hAnsi="Courier New" w:cs="Courier New"/>
        </w:rPr>
        <w:t xml:space="preserve"> olemasolev seos viimase muutjaga on kustutatud</w:t>
      </w:r>
    </w:p>
    <w:p w14:paraId="6B506FF9" w14:textId="77777777" w:rsidR="00A20B67" w:rsidRPr="0065483E" w:rsidRDefault="00A20B67" w:rsidP="00A20B67">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--Loo seoseid</w:t>
      </w:r>
    </w:p>
    <w:p w14:paraId="07E49248" w14:textId="22527796" w:rsidR="00A20B67" w:rsidRPr="0065483E" w:rsidRDefault="00641227"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xsl_uus seos on registreeritud</w:t>
      </w:r>
    </w:p>
    <w:p w14:paraId="5430123E" w14:textId="433C8D93" w:rsidR="00D670A4" w:rsidRPr="0065483E" w:rsidRDefault="00876B9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w:t>
      </w:r>
      <w:r w:rsidR="00D670A4" w:rsidRPr="0065483E">
        <w:rPr>
          <w:rFonts w:ascii="Courier New" w:hAnsi="Courier New" w:cs="Courier New"/>
        </w:rPr>
        <w:t xml:space="preserve"> ja t (viimase muutja rollis) seos on registreeritud</w:t>
      </w:r>
    </w:p>
    <w:p w14:paraId="50669F8E" w14:textId="77777777" w:rsidR="00E719DC" w:rsidRPr="0065483E" w:rsidRDefault="00E719DC" w:rsidP="00E719DC">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--Väärtusta atribuute</w:t>
      </w:r>
    </w:p>
    <w:p w14:paraId="50C27DF2" w14:textId="6CB35FC8" w:rsidR="00E719DC" w:rsidRPr="0065483E" w:rsidRDefault="00E719DC"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x.viimase_muutm_aeg:= hetke kuupäev + kellaaeg</w:t>
      </w:r>
    </w:p>
    <w:p w14:paraId="66CC7A25" w14:textId="6757C5A9" w:rsidR="00CA6891" w:rsidRPr="0065483E" w:rsidRDefault="004D6D7D" w:rsidP="008A7A58">
      <w:pPr>
        <w:suppressAutoHyphens w:val="0"/>
        <w:autoSpaceDE w:val="0"/>
        <w:autoSpaceDN w:val="0"/>
        <w:adjustRightInd w:val="0"/>
        <w:rPr>
          <w:rFonts w:ascii="Courier New" w:hAnsi="Courier New" w:cs="Courier New"/>
        </w:rPr>
      </w:pPr>
      <w:r w:rsidRPr="0065483E">
        <w:rPr>
          <w:rFonts w:ascii="Courier New" w:hAnsi="Courier New" w:cs="Courier New"/>
          <w:b/>
        </w:rPr>
        <w:t>Kasutus kasutusjuhtude poolt</w:t>
      </w:r>
      <w:r w:rsidRPr="0065483E">
        <w:rPr>
          <w:rFonts w:ascii="Courier New" w:hAnsi="Courier New" w:cs="Courier New"/>
        </w:rPr>
        <w:t xml:space="preserve">: </w:t>
      </w:r>
      <w:r w:rsidR="00FB0ACB" w:rsidRPr="0065483E">
        <w:rPr>
          <w:rFonts w:ascii="Courier New" w:hAnsi="Courier New" w:cs="Courier New"/>
        </w:rPr>
        <w:t>Muud</w:t>
      </w:r>
      <w:r w:rsidR="00E91213" w:rsidRPr="0065483E">
        <w:rPr>
          <w:rFonts w:ascii="Courier New" w:hAnsi="Courier New" w:cs="Courier New"/>
        </w:rPr>
        <w:t>a</w:t>
      </w:r>
      <w:r w:rsidR="003F273B" w:rsidRPr="0065483E">
        <w:rPr>
          <w:rFonts w:ascii="Courier New" w:hAnsi="Courier New" w:cs="Courier New"/>
        </w:rPr>
        <w:t xml:space="preserve"> kaup</w:t>
      </w:r>
      <w:r w:rsidR="00FB0ACB" w:rsidRPr="0065483E">
        <w:rPr>
          <w:rFonts w:ascii="Courier New" w:hAnsi="Courier New" w:cs="Courier New"/>
        </w:rPr>
        <w:t xml:space="preserve"> mitteaktiivseks</w:t>
      </w:r>
    </w:p>
    <w:p w14:paraId="4D76BACD" w14:textId="10331BFF" w:rsidR="00CA0A38" w:rsidRPr="003B6E34" w:rsidRDefault="00CA0A38">
      <w:pPr>
        <w:suppressAutoHyphens w:val="0"/>
        <w:rPr>
          <w:rFonts w:asciiTheme="minorHAnsi" w:hAnsiTheme="minorHAnsi" w:cstheme="minorHAnsi"/>
        </w:rPr>
      </w:pPr>
    </w:p>
    <w:p w14:paraId="23901537" w14:textId="0B8474F9" w:rsidR="00043A2B" w:rsidRPr="003B6E34" w:rsidRDefault="00043A2B" w:rsidP="00043A2B">
      <w:pPr>
        <w:pStyle w:val="Heading4"/>
        <w:rPr>
          <w:rFonts w:asciiTheme="minorHAnsi" w:hAnsiTheme="minorHAnsi" w:cstheme="minorHAnsi"/>
        </w:rPr>
      </w:pPr>
      <w:bookmarkStart w:id="99" w:name="_Toc240564762"/>
      <w:r w:rsidRPr="003B6E34">
        <w:rPr>
          <w:rFonts w:asciiTheme="minorHAnsi" w:hAnsiTheme="minorHAnsi" w:cstheme="minorHAnsi"/>
        </w:rPr>
        <w:t>OP5</w:t>
      </w:r>
      <w:bookmarkEnd w:id="99"/>
    </w:p>
    <w:p w14:paraId="20417A12" w14:textId="77777777" w:rsidR="00CD41FA" w:rsidRPr="003B6E34" w:rsidRDefault="00CD41FA" w:rsidP="008A7A58">
      <w:pPr>
        <w:suppressAutoHyphens w:val="0"/>
        <w:autoSpaceDE w:val="0"/>
        <w:autoSpaceDN w:val="0"/>
        <w:adjustRightInd w:val="0"/>
        <w:rPr>
          <w:rFonts w:asciiTheme="minorHAnsi" w:hAnsiTheme="minorHAnsi" w:cstheme="minorHAnsi"/>
        </w:rPr>
      </w:pPr>
    </w:p>
    <w:p w14:paraId="2C57B639" w14:textId="77777777" w:rsidR="000642A8" w:rsidRPr="0065483E" w:rsidRDefault="008A7A58" w:rsidP="008A7A58">
      <w:pPr>
        <w:suppressAutoHyphens w:val="0"/>
        <w:autoSpaceDE w:val="0"/>
        <w:autoSpaceDN w:val="0"/>
        <w:adjustRightInd w:val="0"/>
        <w:rPr>
          <w:rFonts w:ascii="Courier New" w:hAnsi="Courier New" w:cs="Courier New"/>
          <w:b/>
        </w:rPr>
      </w:pPr>
      <w:r w:rsidRPr="0065483E">
        <w:rPr>
          <w:rFonts w:ascii="Courier New" w:hAnsi="Courier New" w:cs="Courier New"/>
          <w:b/>
          <w:color w:val="0070C0"/>
        </w:rPr>
        <w:t>OP5</w:t>
      </w:r>
      <w:r w:rsidRPr="0065483E">
        <w:rPr>
          <w:rFonts w:ascii="Courier New" w:hAnsi="Courier New" w:cs="Courier New"/>
          <w:b/>
        </w:rPr>
        <w:t xml:space="preserve"> Lõpeta</w:t>
      </w:r>
      <w:r w:rsidR="003F273B" w:rsidRPr="0065483E">
        <w:rPr>
          <w:rFonts w:ascii="Courier New" w:hAnsi="Courier New" w:cs="Courier New"/>
          <w:b/>
        </w:rPr>
        <w:t xml:space="preserve"> kaup</w:t>
      </w:r>
      <w:r w:rsidRPr="0065483E">
        <w:rPr>
          <w:rFonts w:ascii="Courier New" w:hAnsi="Courier New" w:cs="Courier New"/>
          <w:b/>
        </w:rPr>
        <w:t>(</w:t>
      </w:r>
    </w:p>
    <w:p w14:paraId="773DD198" w14:textId="667A1246" w:rsidR="000642A8" w:rsidRPr="0065483E" w:rsidRDefault="008A7A58" w:rsidP="000642A8">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w:t>
      </w:r>
      <w:r w:rsidR="003F273B" w:rsidRPr="0065483E">
        <w:rPr>
          <w:rFonts w:ascii="Courier New" w:hAnsi="Courier New" w:cs="Courier New"/>
          <w:b/>
        </w:rPr>
        <w:t>kauba</w:t>
      </w:r>
      <w:r w:rsidRPr="0065483E">
        <w:rPr>
          <w:rFonts w:ascii="Courier New" w:hAnsi="Courier New" w:cs="Courier New"/>
          <w:b/>
        </w:rPr>
        <w:t>_kood</w:t>
      </w:r>
      <w:r w:rsidR="00825A03" w:rsidRPr="0065483E">
        <w:rPr>
          <w:rFonts w:ascii="Courier New" w:hAnsi="Courier New" w:cs="Courier New"/>
          <w:b/>
        </w:rPr>
        <w:t>,</w:t>
      </w:r>
    </w:p>
    <w:p w14:paraId="6F2D4840" w14:textId="6D2981C2" w:rsidR="00825A03" w:rsidRPr="0065483E" w:rsidRDefault="00825A03" w:rsidP="000642A8">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p_e_meil</w:t>
      </w:r>
    </w:p>
    <w:p w14:paraId="5EE930C0" w14:textId="3BF66998" w:rsidR="008A7A58" w:rsidRPr="0065483E" w:rsidRDefault="008A7A58" w:rsidP="000642A8">
      <w:pPr>
        <w:suppressAutoHyphens w:val="0"/>
        <w:autoSpaceDE w:val="0"/>
        <w:autoSpaceDN w:val="0"/>
        <w:adjustRightInd w:val="0"/>
        <w:rPr>
          <w:rFonts w:ascii="Courier New" w:hAnsi="Courier New" w:cs="Courier New"/>
          <w:b/>
        </w:rPr>
      </w:pPr>
      <w:r w:rsidRPr="0065483E">
        <w:rPr>
          <w:rFonts w:ascii="Courier New" w:hAnsi="Courier New" w:cs="Courier New"/>
          <w:b/>
        </w:rPr>
        <w:t>)</w:t>
      </w:r>
    </w:p>
    <w:p w14:paraId="33000D44" w14:textId="77777777" w:rsidR="008A7A58" w:rsidRPr="0065483E" w:rsidRDefault="008A7A58" w:rsidP="008A7A58">
      <w:pPr>
        <w:suppressAutoHyphens w:val="0"/>
        <w:autoSpaceDE w:val="0"/>
        <w:autoSpaceDN w:val="0"/>
        <w:adjustRightInd w:val="0"/>
        <w:rPr>
          <w:rFonts w:ascii="Courier New" w:hAnsi="Courier New" w:cs="Courier New"/>
        </w:rPr>
      </w:pPr>
      <w:r w:rsidRPr="0065483E">
        <w:rPr>
          <w:rFonts w:ascii="Courier New" w:hAnsi="Courier New" w:cs="Courier New"/>
          <w:b/>
        </w:rPr>
        <w:t>Eeltingimused</w:t>
      </w:r>
      <w:r w:rsidRPr="0065483E">
        <w:rPr>
          <w:rFonts w:ascii="Courier New" w:hAnsi="Courier New" w:cs="Courier New"/>
        </w:rPr>
        <w:t>:</w:t>
      </w:r>
    </w:p>
    <w:p w14:paraId="6D2624D6" w14:textId="6B601682" w:rsidR="003A0241" w:rsidRPr="0065483E" w:rsidRDefault="003A0241"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Töötaja eksemplar t (millel on e_meil=p_e_meil) on registreeritud</w:t>
      </w:r>
    </w:p>
    <w:p w14:paraId="2409C98A" w14:textId="000F7C74" w:rsidR="008A7A58" w:rsidRPr="0065483E" w:rsidRDefault="00B554E5"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Kauba</w:t>
      </w:r>
      <w:r w:rsidR="008A7A58" w:rsidRPr="0065483E">
        <w:rPr>
          <w:rFonts w:ascii="Courier New" w:hAnsi="Courier New" w:cs="Courier New"/>
        </w:rPr>
        <w:t xml:space="preserve"> </w:t>
      </w:r>
      <w:r w:rsidRPr="0065483E">
        <w:rPr>
          <w:rFonts w:ascii="Courier New" w:hAnsi="Courier New" w:cs="Courier New"/>
        </w:rPr>
        <w:t>eksemplar x (</w:t>
      </w:r>
      <w:r w:rsidR="00CE44D7" w:rsidRPr="0065483E">
        <w:rPr>
          <w:rFonts w:ascii="Courier New" w:hAnsi="Courier New" w:cs="Courier New"/>
        </w:rPr>
        <w:t xml:space="preserve">millel on </w:t>
      </w:r>
      <w:r w:rsidRPr="0065483E">
        <w:rPr>
          <w:rFonts w:ascii="Courier New" w:hAnsi="Courier New" w:cs="Courier New"/>
        </w:rPr>
        <w:t>kauba_kood=p_kauba</w:t>
      </w:r>
      <w:r w:rsidR="008A7A58" w:rsidRPr="0065483E">
        <w:rPr>
          <w:rFonts w:ascii="Courier New" w:hAnsi="Courier New" w:cs="Courier New"/>
        </w:rPr>
        <w:t>_kood) on registreeritud</w:t>
      </w:r>
    </w:p>
    <w:p w14:paraId="268572D3" w14:textId="152784A8" w:rsidR="008A7A58" w:rsidRPr="0065483E" w:rsidRDefault="008A7A58"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 xml:space="preserve">x </w:t>
      </w:r>
      <w:r w:rsidR="00B554E5" w:rsidRPr="0065483E">
        <w:rPr>
          <w:rFonts w:ascii="Courier New" w:hAnsi="Courier New" w:cs="Courier New"/>
        </w:rPr>
        <w:t xml:space="preserve">on seotud </w:t>
      </w:r>
      <w:r w:rsidR="00322B82" w:rsidRPr="0065483E">
        <w:rPr>
          <w:rFonts w:ascii="Courier New" w:hAnsi="Courier New" w:cs="Courier New"/>
        </w:rPr>
        <w:t>K</w:t>
      </w:r>
      <w:r w:rsidR="00B554E5" w:rsidRPr="0065483E">
        <w:rPr>
          <w:rFonts w:ascii="Courier New" w:hAnsi="Courier New" w:cs="Courier New"/>
        </w:rPr>
        <w:t>auba</w:t>
      </w:r>
      <w:r w:rsidRPr="0065483E">
        <w:rPr>
          <w:rFonts w:ascii="Courier New" w:hAnsi="Courier New" w:cs="Courier New"/>
        </w:rPr>
        <w:t xml:space="preserve">_seisundi_liik eksemplariga xsl_vana </w:t>
      </w:r>
      <w:r w:rsidR="001770D2" w:rsidRPr="0065483E">
        <w:rPr>
          <w:rFonts w:ascii="Courier New" w:hAnsi="Courier New" w:cs="Courier New"/>
        </w:rPr>
        <w:t>(</w:t>
      </w:r>
      <w:r w:rsidRPr="0065483E">
        <w:rPr>
          <w:rFonts w:ascii="Courier New" w:hAnsi="Courier New" w:cs="Courier New"/>
        </w:rPr>
        <w:t>(</w:t>
      </w:r>
      <w:r w:rsidR="00CE44D7" w:rsidRPr="0065483E">
        <w:rPr>
          <w:rFonts w:ascii="Courier New" w:hAnsi="Courier New" w:cs="Courier New"/>
        </w:rPr>
        <w:t xml:space="preserve">millel on </w:t>
      </w:r>
      <w:r w:rsidR="001770D2" w:rsidRPr="0065483E">
        <w:rPr>
          <w:rFonts w:ascii="Courier New" w:hAnsi="Courier New" w:cs="Courier New"/>
        </w:rPr>
        <w:t>kood</w:t>
      </w:r>
      <w:r w:rsidRPr="0065483E">
        <w:rPr>
          <w:rFonts w:ascii="Courier New" w:hAnsi="Courier New" w:cs="Courier New"/>
        </w:rPr>
        <w:t>=</w:t>
      </w:r>
      <w:r w:rsidR="001770D2" w:rsidRPr="0065483E">
        <w:rPr>
          <w:rFonts w:ascii="Courier New" w:hAnsi="Courier New" w:cs="Courier New"/>
        </w:rPr>
        <w:t>2 (</w:t>
      </w:r>
      <w:r w:rsidRPr="0065483E">
        <w:rPr>
          <w:rFonts w:ascii="Courier New" w:hAnsi="Courier New" w:cs="Courier New"/>
        </w:rPr>
        <w:t>"Aktiivne"</w:t>
      </w:r>
      <w:r w:rsidR="001770D2" w:rsidRPr="0065483E">
        <w:rPr>
          <w:rFonts w:ascii="Courier New" w:hAnsi="Courier New" w:cs="Courier New"/>
        </w:rPr>
        <w:t>)</w:t>
      </w:r>
      <w:r w:rsidRPr="0065483E">
        <w:rPr>
          <w:rFonts w:ascii="Courier New" w:hAnsi="Courier New" w:cs="Courier New"/>
        </w:rPr>
        <w:t>) või (</w:t>
      </w:r>
      <w:r w:rsidR="00CE44D7" w:rsidRPr="0065483E">
        <w:rPr>
          <w:rFonts w:ascii="Courier New" w:hAnsi="Courier New" w:cs="Courier New"/>
        </w:rPr>
        <w:t xml:space="preserve">millel on </w:t>
      </w:r>
      <w:r w:rsidR="001770D2" w:rsidRPr="0065483E">
        <w:rPr>
          <w:rFonts w:ascii="Courier New" w:hAnsi="Courier New" w:cs="Courier New"/>
        </w:rPr>
        <w:t>kood</w:t>
      </w:r>
      <w:r w:rsidRPr="0065483E">
        <w:rPr>
          <w:rFonts w:ascii="Courier New" w:hAnsi="Courier New" w:cs="Courier New"/>
        </w:rPr>
        <w:t>=</w:t>
      </w:r>
      <w:r w:rsidR="001770D2" w:rsidRPr="0065483E">
        <w:rPr>
          <w:rFonts w:ascii="Courier New" w:hAnsi="Courier New" w:cs="Courier New"/>
        </w:rPr>
        <w:t>3 (</w:t>
      </w:r>
      <w:r w:rsidRPr="0065483E">
        <w:rPr>
          <w:rFonts w:ascii="Courier New" w:hAnsi="Courier New" w:cs="Courier New"/>
        </w:rPr>
        <w:t>"Mitteaktiivne"</w:t>
      </w:r>
      <w:r w:rsidR="001770D2" w:rsidRPr="0065483E">
        <w:rPr>
          <w:rFonts w:ascii="Courier New" w:hAnsi="Courier New" w:cs="Courier New"/>
        </w:rPr>
        <w:t>)</w:t>
      </w:r>
      <w:r w:rsidRPr="0065483E">
        <w:rPr>
          <w:rFonts w:ascii="Courier New" w:hAnsi="Courier New" w:cs="Courier New"/>
        </w:rPr>
        <w:t>)</w:t>
      </w:r>
      <w:r w:rsidR="001770D2" w:rsidRPr="0065483E">
        <w:rPr>
          <w:rFonts w:ascii="Courier New" w:hAnsi="Courier New" w:cs="Courier New"/>
        </w:rPr>
        <w:t>)</w:t>
      </w:r>
    </w:p>
    <w:p w14:paraId="2B4FC18B" w14:textId="2E8E3EF6" w:rsidR="00E946B4" w:rsidRPr="0065483E" w:rsidRDefault="00E40E63"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w:t>
      </w:r>
      <w:r w:rsidR="00B554E5" w:rsidRPr="0065483E">
        <w:rPr>
          <w:rFonts w:ascii="Courier New" w:hAnsi="Courier New" w:cs="Courier New"/>
        </w:rPr>
        <w:t>auba</w:t>
      </w:r>
      <w:r w:rsidR="008A7A58" w:rsidRPr="0065483E">
        <w:rPr>
          <w:rFonts w:ascii="Courier New" w:hAnsi="Courier New" w:cs="Courier New"/>
        </w:rPr>
        <w:t>_seisundi_liik eksemplar xsl_uus (</w:t>
      </w:r>
      <w:r w:rsidR="00CE44D7" w:rsidRPr="0065483E">
        <w:rPr>
          <w:rFonts w:ascii="Courier New" w:hAnsi="Courier New" w:cs="Courier New"/>
        </w:rPr>
        <w:t xml:space="preserve">millel on </w:t>
      </w:r>
      <w:r w:rsidR="001770D2" w:rsidRPr="0065483E">
        <w:rPr>
          <w:rFonts w:ascii="Courier New" w:hAnsi="Courier New" w:cs="Courier New"/>
        </w:rPr>
        <w:t>kood</w:t>
      </w:r>
      <w:r w:rsidR="008A7A58" w:rsidRPr="0065483E">
        <w:rPr>
          <w:rFonts w:ascii="Courier New" w:hAnsi="Courier New" w:cs="Courier New"/>
        </w:rPr>
        <w:t>=</w:t>
      </w:r>
      <w:r w:rsidR="001770D2" w:rsidRPr="0065483E">
        <w:rPr>
          <w:rFonts w:ascii="Courier New" w:hAnsi="Courier New" w:cs="Courier New"/>
        </w:rPr>
        <w:t>4 (</w:t>
      </w:r>
      <w:r w:rsidR="008A7A58" w:rsidRPr="0065483E">
        <w:rPr>
          <w:rFonts w:ascii="Courier New" w:hAnsi="Courier New" w:cs="Courier New"/>
        </w:rPr>
        <w:t>"Lõpetatud"</w:t>
      </w:r>
      <w:r w:rsidR="001770D2" w:rsidRPr="0065483E">
        <w:rPr>
          <w:rFonts w:ascii="Courier New" w:hAnsi="Courier New" w:cs="Courier New"/>
        </w:rPr>
        <w:t>)</w:t>
      </w:r>
      <w:r w:rsidR="00832ADC" w:rsidRPr="0065483E">
        <w:rPr>
          <w:rFonts w:ascii="Courier New" w:hAnsi="Courier New" w:cs="Courier New"/>
        </w:rPr>
        <w:t xml:space="preserve"> ja on_aktiivne=TRUE</w:t>
      </w:r>
      <w:r w:rsidR="008A7A58" w:rsidRPr="0065483E">
        <w:rPr>
          <w:rFonts w:ascii="Courier New" w:hAnsi="Courier New" w:cs="Courier New"/>
        </w:rPr>
        <w:t>) on registreeritud</w:t>
      </w:r>
    </w:p>
    <w:p w14:paraId="628CB589" w14:textId="77777777" w:rsidR="008A7A58" w:rsidRPr="0065483E" w:rsidRDefault="008A7A58" w:rsidP="008A7A58">
      <w:pPr>
        <w:suppressAutoHyphens w:val="0"/>
        <w:autoSpaceDE w:val="0"/>
        <w:autoSpaceDN w:val="0"/>
        <w:adjustRightInd w:val="0"/>
        <w:rPr>
          <w:rFonts w:ascii="Courier New" w:hAnsi="Courier New" w:cs="Courier New"/>
        </w:rPr>
      </w:pPr>
      <w:r w:rsidRPr="0065483E">
        <w:rPr>
          <w:rFonts w:ascii="Courier New" w:hAnsi="Courier New" w:cs="Courier New"/>
          <w:b/>
        </w:rPr>
        <w:t>Järeltingimused</w:t>
      </w:r>
      <w:r w:rsidRPr="0065483E">
        <w:rPr>
          <w:rFonts w:ascii="Courier New" w:hAnsi="Courier New" w:cs="Courier New"/>
        </w:rPr>
        <w:t>:</w:t>
      </w:r>
    </w:p>
    <w:p w14:paraId="4B1D2DB3" w14:textId="77777777" w:rsidR="00FF514F" w:rsidRPr="0065483E" w:rsidRDefault="00FF514F" w:rsidP="00FF514F">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--Kustuta seoseid</w:t>
      </w:r>
    </w:p>
    <w:p w14:paraId="396EF934" w14:textId="77777777" w:rsidR="00FF514F" w:rsidRPr="0065483E" w:rsidRDefault="00FF514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xsl_vana seos on kustutatud</w:t>
      </w:r>
    </w:p>
    <w:p w14:paraId="5CD1D465" w14:textId="4D3079E5" w:rsidR="001C7BD0" w:rsidRPr="0065483E" w:rsidRDefault="00876B9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w:t>
      </w:r>
      <w:r w:rsidR="001C7BD0" w:rsidRPr="0065483E">
        <w:rPr>
          <w:rFonts w:ascii="Courier New" w:hAnsi="Courier New" w:cs="Courier New"/>
        </w:rPr>
        <w:t xml:space="preserve"> olemasolev seos viimase muutjaga on kustutatud</w:t>
      </w:r>
    </w:p>
    <w:p w14:paraId="715B1D2C" w14:textId="77777777" w:rsidR="00FF514F" w:rsidRPr="0065483E" w:rsidRDefault="00FF514F" w:rsidP="00FF514F">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--Loo seoseid</w:t>
      </w:r>
    </w:p>
    <w:p w14:paraId="4F7B26A8" w14:textId="386E7AE3" w:rsidR="00FF514F" w:rsidRPr="0065483E" w:rsidRDefault="00FF514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xsl_uus seos on registreeritud</w:t>
      </w:r>
    </w:p>
    <w:p w14:paraId="7F8FBEA4" w14:textId="288352BC" w:rsidR="001C7BD0" w:rsidRPr="0065483E" w:rsidRDefault="00876B9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w:t>
      </w:r>
      <w:r w:rsidR="001C7BD0" w:rsidRPr="0065483E">
        <w:rPr>
          <w:rFonts w:ascii="Courier New" w:hAnsi="Courier New" w:cs="Courier New"/>
        </w:rPr>
        <w:t xml:space="preserve"> ja t (viimase muutja rollis) seos on registreeritud</w:t>
      </w:r>
    </w:p>
    <w:p w14:paraId="519B97C5" w14:textId="77777777" w:rsidR="00E719DC" w:rsidRPr="0065483E" w:rsidRDefault="00E719DC" w:rsidP="00E719DC">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--Väärtusta atribuute</w:t>
      </w:r>
    </w:p>
    <w:p w14:paraId="016D1A6E" w14:textId="2CBDD533" w:rsidR="00E719DC" w:rsidRPr="0065483E" w:rsidRDefault="00E719DC"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x.viimase_muutm_aeg:= hetke kuupäev + kellaaeg</w:t>
      </w:r>
    </w:p>
    <w:p w14:paraId="3F41F728" w14:textId="77777777" w:rsidR="00CA0A38" w:rsidRPr="0065483E" w:rsidRDefault="008A7A58" w:rsidP="00CA0A38">
      <w:pPr>
        <w:suppressAutoHyphens w:val="0"/>
        <w:autoSpaceDE w:val="0"/>
        <w:autoSpaceDN w:val="0"/>
        <w:adjustRightInd w:val="0"/>
        <w:rPr>
          <w:rFonts w:ascii="Courier New" w:hAnsi="Courier New" w:cs="Courier New"/>
        </w:rPr>
      </w:pPr>
      <w:r w:rsidRPr="0065483E">
        <w:rPr>
          <w:rFonts w:ascii="Courier New" w:hAnsi="Courier New" w:cs="Courier New"/>
          <w:b/>
        </w:rPr>
        <w:t>Kasutus kasutusjuhtude poolt</w:t>
      </w:r>
      <w:r w:rsidRPr="0065483E">
        <w:rPr>
          <w:rFonts w:ascii="Courier New" w:hAnsi="Courier New" w:cs="Courier New"/>
        </w:rPr>
        <w:t xml:space="preserve">: </w:t>
      </w:r>
      <w:r w:rsidR="00B554E5" w:rsidRPr="0065483E">
        <w:rPr>
          <w:rFonts w:ascii="Courier New" w:hAnsi="Courier New" w:cs="Courier New"/>
        </w:rPr>
        <w:t>Lõpeta kaup</w:t>
      </w:r>
    </w:p>
    <w:p w14:paraId="61329753" w14:textId="77777777" w:rsidR="00CA0A38" w:rsidRPr="003B6E34" w:rsidRDefault="00CA0A38" w:rsidP="00CA0A38">
      <w:pPr>
        <w:suppressAutoHyphens w:val="0"/>
        <w:autoSpaceDE w:val="0"/>
        <w:autoSpaceDN w:val="0"/>
        <w:adjustRightInd w:val="0"/>
        <w:rPr>
          <w:rFonts w:asciiTheme="minorHAnsi" w:hAnsiTheme="minorHAnsi" w:cstheme="minorHAnsi"/>
          <w:b/>
          <w:color w:val="0070C0"/>
        </w:rPr>
      </w:pPr>
    </w:p>
    <w:p w14:paraId="71377323" w14:textId="77777777" w:rsidR="00E07879" w:rsidRPr="003B6E34" w:rsidRDefault="00E07879" w:rsidP="00CA0A38">
      <w:pPr>
        <w:suppressAutoHyphens w:val="0"/>
        <w:autoSpaceDE w:val="0"/>
        <w:autoSpaceDN w:val="0"/>
        <w:adjustRightInd w:val="0"/>
        <w:rPr>
          <w:rFonts w:asciiTheme="minorHAnsi" w:hAnsiTheme="minorHAnsi" w:cstheme="minorHAnsi"/>
          <w:b/>
          <w:color w:val="0070C0"/>
        </w:rPr>
      </w:pPr>
    </w:p>
    <w:p w14:paraId="3C6ADD14" w14:textId="5C65BDB2" w:rsidR="00043A2B" w:rsidRPr="003B6E34" w:rsidRDefault="00043A2B" w:rsidP="00043A2B">
      <w:pPr>
        <w:pStyle w:val="Heading4"/>
        <w:rPr>
          <w:rFonts w:asciiTheme="minorHAnsi" w:hAnsiTheme="minorHAnsi" w:cstheme="minorHAnsi"/>
        </w:rPr>
      </w:pPr>
      <w:bookmarkStart w:id="100" w:name="_Toc240564763"/>
      <w:r w:rsidRPr="003B6E34">
        <w:rPr>
          <w:rFonts w:asciiTheme="minorHAnsi" w:hAnsiTheme="minorHAnsi" w:cstheme="minorHAnsi"/>
        </w:rPr>
        <w:lastRenderedPageBreak/>
        <w:t>OP6</w:t>
      </w:r>
      <w:bookmarkEnd w:id="100"/>
    </w:p>
    <w:p w14:paraId="0169DF60" w14:textId="77777777" w:rsidR="00043A2B" w:rsidRPr="003B6E34" w:rsidRDefault="00043A2B" w:rsidP="00CA0A38">
      <w:pPr>
        <w:suppressAutoHyphens w:val="0"/>
        <w:autoSpaceDE w:val="0"/>
        <w:autoSpaceDN w:val="0"/>
        <w:adjustRightInd w:val="0"/>
        <w:rPr>
          <w:rFonts w:asciiTheme="minorHAnsi" w:hAnsiTheme="minorHAnsi" w:cstheme="minorHAnsi"/>
          <w:b/>
          <w:color w:val="0070C0"/>
        </w:rPr>
      </w:pPr>
    </w:p>
    <w:p w14:paraId="771AD4CF" w14:textId="60B37F96" w:rsidR="000642A8" w:rsidRPr="0065483E" w:rsidRDefault="00E91213" w:rsidP="00CA0A38">
      <w:pPr>
        <w:suppressAutoHyphens w:val="0"/>
        <w:autoSpaceDE w:val="0"/>
        <w:autoSpaceDN w:val="0"/>
        <w:adjustRightInd w:val="0"/>
        <w:rPr>
          <w:rFonts w:ascii="Courier New" w:hAnsi="Courier New" w:cs="Courier New"/>
          <w:b/>
        </w:rPr>
      </w:pPr>
      <w:r w:rsidRPr="0065483E">
        <w:rPr>
          <w:rFonts w:ascii="Courier New" w:hAnsi="Courier New" w:cs="Courier New"/>
          <w:b/>
          <w:color w:val="0070C0"/>
        </w:rPr>
        <w:t>OP6</w:t>
      </w:r>
      <w:r w:rsidR="001D6994" w:rsidRPr="0065483E">
        <w:rPr>
          <w:rFonts w:ascii="Courier New" w:hAnsi="Courier New" w:cs="Courier New"/>
          <w:b/>
        </w:rPr>
        <w:t xml:space="preserve"> Muuda </w:t>
      </w:r>
      <w:r w:rsidR="007F4E7B" w:rsidRPr="0065483E">
        <w:rPr>
          <w:rFonts w:ascii="Courier New" w:hAnsi="Courier New" w:cs="Courier New"/>
          <w:b/>
        </w:rPr>
        <w:t>kaupa</w:t>
      </w:r>
      <w:r w:rsidR="000247BD" w:rsidRPr="0065483E">
        <w:rPr>
          <w:rFonts w:ascii="Courier New" w:hAnsi="Courier New" w:cs="Courier New"/>
          <w:b/>
        </w:rPr>
        <w:t xml:space="preserve"> </w:t>
      </w:r>
      <w:r w:rsidR="00324202" w:rsidRPr="0065483E">
        <w:rPr>
          <w:rFonts w:ascii="Courier New" w:hAnsi="Courier New" w:cs="Courier New"/>
          <w:b/>
        </w:rPr>
        <w:t>(</w:t>
      </w:r>
    </w:p>
    <w:p w14:paraId="029498EC" w14:textId="77777777" w:rsidR="000642A8" w:rsidRPr="0065483E" w:rsidRDefault="00E946B4" w:rsidP="000642A8">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 xml:space="preserve">p_kauba_kood_vana, </w:t>
      </w:r>
    </w:p>
    <w:p w14:paraId="429AFB48" w14:textId="77777777" w:rsidR="000642A8" w:rsidRPr="0065483E" w:rsidRDefault="00E946B4" w:rsidP="000642A8">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p_kauba_kood_uus</w:t>
      </w:r>
      <w:r w:rsidR="0074265B" w:rsidRPr="0065483E">
        <w:rPr>
          <w:rFonts w:ascii="Courier New" w:hAnsi="Courier New" w:cs="Courier New"/>
          <w:b/>
        </w:rPr>
        <w:t xml:space="preserve">, </w:t>
      </w:r>
    </w:p>
    <w:p w14:paraId="6FCE5FC1" w14:textId="61890AAB" w:rsidR="000642A8" w:rsidRPr="0065483E" w:rsidRDefault="0074265B" w:rsidP="000642A8">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w:t>
      </w:r>
      <w:r w:rsidR="00E946B4" w:rsidRPr="0065483E">
        <w:rPr>
          <w:rFonts w:ascii="Courier New" w:hAnsi="Courier New" w:cs="Courier New"/>
          <w:b/>
        </w:rPr>
        <w:t>nimetus,</w:t>
      </w:r>
    </w:p>
    <w:p w14:paraId="69FC05E9" w14:textId="77777777" w:rsidR="00804D46" w:rsidRPr="0065483E" w:rsidRDefault="00804D46" w:rsidP="00804D46">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 xml:space="preserve">p_hind, </w:t>
      </w:r>
    </w:p>
    <w:p w14:paraId="047BA393" w14:textId="77777777" w:rsidR="00804D46" w:rsidRPr="0065483E" w:rsidRDefault="00804D46" w:rsidP="00804D46">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 xml:space="preserve">p_kirjeldus, </w:t>
      </w:r>
    </w:p>
    <w:p w14:paraId="616B3C7A" w14:textId="07733AAF" w:rsidR="00804D46" w:rsidRPr="0065483E" w:rsidRDefault="00804D46" w:rsidP="00804D46">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 xml:space="preserve">p_pildi_aadress, </w:t>
      </w:r>
    </w:p>
    <w:p w14:paraId="5663E757" w14:textId="65B856D7" w:rsidR="00876B92" w:rsidRPr="0065483E" w:rsidRDefault="00876B92" w:rsidP="00804D46">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p_e_meil</w:t>
      </w:r>
      <w:r w:rsidR="006E5826" w:rsidRPr="0065483E">
        <w:rPr>
          <w:rFonts w:ascii="Courier New" w:hAnsi="Courier New" w:cs="Courier New"/>
          <w:b/>
        </w:rPr>
        <w:t>,</w:t>
      </w:r>
    </w:p>
    <w:p w14:paraId="317AE182" w14:textId="77777777" w:rsidR="001770D2" w:rsidRPr="0065483E" w:rsidRDefault="001770D2" w:rsidP="001770D2">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 xml:space="preserve">p_brändi_kood, </w:t>
      </w:r>
    </w:p>
    <w:p w14:paraId="522A0CAC" w14:textId="77777777" w:rsidR="001770D2" w:rsidRPr="0065483E" w:rsidRDefault="001770D2" w:rsidP="001770D2">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 xml:space="preserve">p_on_veekindel, </w:t>
      </w:r>
    </w:p>
    <w:p w14:paraId="3234F129" w14:textId="77777777" w:rsidR="001770D2" w:rsidRPr="0065483E" w:rsidRDefault="001770D2" w:rsidP="001770D2">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p_on_sõrmejäljelugeja,</w:t>
      </w:r>
    </w:p>
    <w:p w14:paraId="34148118" w14:textId="77777777" w:rsidR="001770D2" w:rsidRPr="0065483E" w:rsidRDefault="001770D2" w:rsidP="001770D2">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 xml:space="preserve">p_kaamera_kood_eesmine, </w:t>
      </w:r>
    </w:p>
    <w:p w14:paraId="11A94F56" w14:textId="77777777" w:rsidR="001770D2" w:rsidRPr="0065483E" w:rsidRDefault="001770D2" w:rsidP="001770D2">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 xml:space="preserve">p_kaamera_kood_tagumine, </w:t>
      </w:r>
    </w:p>
    <w:p w14:paraId="27555303" w14:textId="77777777" w:rsidR="001770D2" w:rsidRPr="0065483E" w:rsidRDefault="001770D2" w:rsidP="001770D2">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 xml:space="preserve">p_sisemälu_kood, </w:t>
      </w:r>
    </w:p>
    <w:p w14:paraId="0F5E597C" w14:textId="77777777" w:rsidR="001770D2" w:rsidRPr="0065483E" w:rsidRDefault="001770D2" w:rsidP="001770D2">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 xml:space="preserve">p_diagonaali_kood, </w:t>
      </w:r>
    </w:p>
    <w:p w14:paraId="319B90C9" w14:textId="77777777" w:rsidR="001770D2" w:rsidRPr="0065483E" w:rsidRDefault="001770D2" w:rsidP="001770D2">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 xml:space="preserve">p_protsessori_kood, </w:t>
      </w:r>
    </w:p>
    <w:p w14:paraId="2FF3340A" w14:textId="380E4556" w:rsidR="000642A8" w:rsidRPr="0065483E" w:rsidRDefault="001770D2" w:rsidP="001770D2">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p_ekraani_resolutsiooni_kood</w:t>
      </w:r>
      <w:r w:rsidR="0074265B" w:rsidRPr="0065483E">
        <w:rPr>
          <w:rFonts w:ascii="Courier New" w:hAnsi="Courier New" w:cs="Courier New"/>
          <w:b/>
        </w:rPr>
        <w:t xml:space="preserve"> </w:t>
      </w:r>
    </w:p>
    <w:p w14:paraId="20D54058" w14:textId="6DEFA2FB" w:rsidR="00324202" w:rsidRPr="0065483E" w:rsidRDefault="00324202" w:rsidP="000642A8">
      <w:pPr>
        <w:suppressAutoHyphens w:val="0"/>
        <w:autoSpaceDE w:val="0"/>
        <w:autoSpaceDN w:val="0"/>
        <w:adjustRightInd w:val="0"/>
        <w:rPr>
          <w:rFonts w:ascii="Courier New" w:hAnsi="Courier New" w:cs="Courier New"/>
          <w:b/>
        </w:rPr>
      </w:pPr>
      <w:r w:rsidRPr="0065483E">
        <w:rPr>
          <w:rFonts w:ascii="Courier New" w:hAnsi="Courier New" w:cs="Courier New"/>
          <w:b/>
        </w:rPr>
        <w:t>)</w:t>
      </w:r>
    </w:p>
    <w:p w14:paraId="301220D3" w14:textId="77777777" w:rsidR="00324202" w:rsidRPr="0065483E" w:rsidRDefault="00324202" w:rsidP="00324202">
      <w:pPr>
        <w:suppressAutoHyphens w:val="0"/>
        <w:autoSpaceDE w:val="0"/>
        <w:autoSpaceDN w:val="0"/>
        <w:adjustRightInd w:val="0"/>
        <w:rPr>
          <w:rFonts w:ascii="Courier New" w:hAnsi="Courier New" w:cs="Courier New"/>
        </w:rPr>
      </w:pPr>
      <w:r w:rsidRPr="0065483E">
        <w:rPr>
          <w:rFonts w:ascii="Courier New" w:hAnsi="Courier New" w:cs="Courier New"/>
          <w:b/>
        </w:rPr>
        <w:t>Eeltingimused</w:t>
      </w:r>
      <w:r w:rsidRPr="0065483E">
        <w:rPr>
          <w:rFonts w:ascii="Courier New" w:hAnsi="Courier New" w:cs="Courier New"/>
        </w:rPr>
        <w:t>:</w:t>
      </w:r>
    </w:p>
    <w:p w14:paraId="1CDDB85C" w14:textId="00F65820" w:rsidR="006E5826" w:rsidRPr="0065483E" w:rsidRDefault="006E5826"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Töötaja eksemplar t (millel on e_meil=p_e_meil) on registreeritud</w:t>
      </w:r>
    </w:p>
    <w:p w14:paraId="4282029D" w14:textId="4BE7F639" w:rsidR="00324202" w:rsidRPr="0065483E" w:rsidRDefault="00B554E5"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Kauba eksemplar x (</w:t>
      </w:r>
      <w:r w:rsidR="00CE44D7" w:rsidRPr="0065483E">
        <w:rPr>
          <w:rFonts w:ascii="Courier New" w:hAnsi="Courier New" w:cs="Courier New"/>
        </w:rPr>
        <w:t xml:space="preserve">millel on </w:t>
      </w:r>
      <w:r w:rsidRPr="0065483E">
        <w:rPr>
          <w:rFonts w:ascii="Courier New" w:hAnsi="Courier New" w:cs="Courier New"/>
        </w:rPr>
        <w:t>kauba_kood=p_kauba</w:t>
      </w:r>
      <w:r w:rsidR="001D727D" w:rsidRPr="0065483E">
        <w:rPr>
          <w:rFonts w:ascii="Courier New" w:hAnsi="Courier New" w:cs="Courier New"/>
        </w:rPr>
        <w:t>_kood_vana) on registreeritud</w:t>
      </w:r>
    </w:p>
    <w:p w14:paraId="11610E7D" w14:textId="67A6BF59" w:rsidR="006E5826" w:rsidRPr="0065483E" w:rsidRDefault="006E5826"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on seotud töötaja (viimase muutja rollis) eksemplariga xt</w:t>
      </w:r>
    </w:p>
    <w:p w14:paraId="0BDB5360" w14:textId="3E82B6E1" w:rsidR="00937D9E" w:rsidRPr="0065483E" w:rsidRDefault="001D727D"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w:t>
      </w:r>
      <w:r w:rsidR="00324202" w:rsidRPr="0065483E">
        <w:rPr>
          <w:rFonts w:ascii="Courier New" w:hAnsi="Courier New" w:cs="Courier New"/>
        </w:rPr>
        <w:t xml:space="preserve"> </w:t>
      </w:r>
      <w:r w:rsidR="00B554E5" w:rsidRPr="0065483E">
        <w:rPr>
          <w:rFonts w:ascii="Courier New" w:hAnsi="Courier New" w:cs="Courier New"/>
        </w:rPr>
        <w:t>on seotud kauba</w:t>
      </w:r>
      <w:r w:rsidRPr="0065483E">
        <w:rPr>
          <w:rFonts w:ascii="Courier New" w:hAnsi="Courier New" w:cs="Courier New"/>
        </w:rPr>
        <w:t xml:space="preserve">_seisundi_liik eksemplariga xsl </w:t>
      </w:r>
      <w:r w:rsidR="00FF1339" w:rsidRPr="0065483E">
        <w:rPr>
          <w:rFonts w:ascii="Courier New" w:hAnsi="Courier New" w:cs="Courier New"/>
        </w:rPr>
        <w:t>(</w:t>
      </w:r>
      <w:r w:rsidRPr="0065483E">
        <w:rPr>
          <w:rFonts w:ascii="Courier New" w:hAnsi="Courier New" w:cs="Courier New"/>
        </w:rPr>
        <w:t>(</w:t>
      </w:r>
      <w:r w:rsidR="00CE44D7" w:rsidRPr="0065483E">
        <w:rPr>
          <w:rFonts w:ascii="Courier New" w:hAnsi="Courier New" w:cs="Courier New"/>
        </w:rPr>
        <w:t xml:space="preserve">millel on </w:t>
      </w:r>
      <w:r w:rsidR="00FF1339" w:rsidRPr="0065483E">
        <w:rPr>
          <w:rFonts w:ascii="Courier New" w:hAnsi="Courier New" w:cs="Courier New"/>
        </w:rPr>
        <w:t>kood</w:t>
      </w:r>
      <w:r w:rsidRPr="0065483E">
        <w:rPr>
          <w:rFonts w:ascii="Courier New" w:hAnsi="Courier New" w:cs="Courier New"/>
        </w:rPr>
        <w:t>=</w:t>
      </w:r>
      <w:r w:rsidR="00FF1339" w:rsidRPr="0065483E">
        <w:rPr>
          <w:rFonts w:ascii="Courier New" w:hAnsi="Courier New" w:cs="Courier New"/>
        </w:rPr>
        <w:t>1 (</w:t>
      </w:r>
      <w:r w:rsidR="00324202" w:rsidRPr="0065483E">
        <w:rPr>
          <w:rFonts w:ascii="Courier New" w:hAnsi="Courier New" w:cs="Courier New"/>
        </w:rPr>
        <w:t>"</w:t>
      </w:r>
      <w:r w:rsidR="00C47580" w:rsidRPr="0065483E">
        <w:rPr>
          <w:rFonts w:ascii="Courier New" w:hAnsi="Courier New" w:cs="Courier New"/>
        </w:rPr>
        <w:t>Ootel</w:t>
      </w:r>
      <w:r w:rsidR="00324202" w:rsidRPr="0065483E">
        <w:rPr>
          <w:rFonts w:ascii="Courier New" w:hAnsi="Courier New" w:cs="Courier New"/>
        </w:rPr>
        <w:t>"</w:t>
      </w:r>
      <w:r w:rsidRPr="0065483E">
        <w:rPr>
          <w:rFonts w:ascii="Courier New" w:hAnsi="Courier New" w:cs="Courier New"/>
        </w:rPr>
        <w:t>)</w:t>
      </w:r>
      <w:r w:rsidR="00FF1339" w:rsidRPr="0065483E">
        <w:rPr>
          <w:rFonts w:ascii="Courier New" w:hAnsi="Courier New" w:cs="Courier New"/>
        </w:rPr>
        <w:t>)</w:t>
      </w:r>
      <w:r w:rsidR="00324202" w:rsidRPr="0065483E">
        <w:rPr>
          <w:rFonts w:ascii="Courier New" w:hAnsi="Courier New" w:cs="Courier New"/>
        </w:rPr>
        <w:t xml:space="preserve"> või </w:t>
      </w:r>
      <w:r w:rsidR="00AC1484" w:rsidRPr="0065483E">
        <w:rPr>
          <w:rFonts w:ascii="Courier New" w:hAnsi="Courier New" w:cs="Courier New"/>
        </w:rPr>
        <w:t>(</w:t>
      </w:r>
      <w:r w:rsidR="00FF1339" w:rsidRPr="0065483E">
        <w:rPr>
          <w:rFonts w:ascii="Courier New" w:hAnsi="Courier New" w:cs="Courier New"/>
        </w:rPr>
        <w:t>kood</w:t>
      </w:r>
      <w:r w:rsidRPr="0065483E">
        <w:rPr>
          <w:rFonts w:ascii="Courier New" w:hAnsi="Courier New" w:cs="Courier New"/>
        </w:rPr>
        <w:t>=</w:t>
      </w:r>
      <w:r w:rsidR="00FF1339" w:rsidRPr="0065483E">
        <w:rPr>
          <w:rFonts w:ascii="Courier New" w:hAnsi="Courier New" w:cs="Courier New"/>
        </w:rPr>
        <w:t>3 (</w:t>
      </w:r>
      <w:r w:rsidR="00324202" w:rsidRPr="0065483E">
        <w:rPr>
          <w:rFonts w:ascii="Courier New" w:hAnsi="Courier New" w:cs="Courier New"/>
        </w:rPr>
        <w:t>"Mitteaktiivne"</w:t>
      </w:r>
      <w:r w:rsidRPr="0065483E">
        <w:rPr>
          <w:rFonts w:ascii="Courier New" w:hAnsi="Courier New" w:cs="Courier New"/>
        </w:rPr>
        <w:t>)</w:t>
      </w:r>
      <w:r w:rsidR="00FF1339" w:rsidRPr="0065483E">
        <w:rPr>
          <w:rFonts w:ascii="Courier New" w:hAnsi="Courier New" w:cs="Courier New"/>
        </w:rPr>
        <w:t>))</w:t>
      </w:r>
    </w:p>
    <w:p w14:paraId="0130E1A0" w14:textId="323CBC48" w:rsidR="0026262F" w:rsidRPr="0065483E" w:rsidRDefault="0026262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 xml:space="preserve">x on seotud brändi eksemplariga xb </w:t>
      </w:r>
    </w:p>
    <w:p w14:paraId="4BF91C9F" w14:textId="544D7461" w:rsidR="00BA6B42" w:rsidRPr="0065483E" w:rsidRDefault="00BA6B4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Nutitelefoni eksemplar y on registreeritud</w:t>
      </w:r>
    </w:p>
    <w:p w14:paraId="2F7272E5" w14:textId="00711D6F" w:rsidR="00A16B78" w:rsidRPr="0065483E" w:rsidRDefault="00A16B78"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on seotud nutitelefoni eksemplariga y</w:t>
      </w:r>
    </w:p>
    <w:p w14:paraId="3A769B4F" w14:textId="244F591E" w:rsidR="0026262F" w:rsidRPr="0065483E" w:rsidRDefault="0026262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 on seotud kaamera (eesmi</w:t>
      </w:r>
      <w:r w:rsidR="00246BB0" w:rsidRPr="0065483E">
        <w:rPr>
          <w:rFonts w:ascii="Courier New" w:hAnsi="Courier New" w:cs="Courier New"/>
        </w:rPr>
        <w:t>se</w:t>
      </w:r>
      <w:r w:rsidRPr="0065483E">
        <w:rPr>
          <w:rFonts w:ascii="Courier New" w:hAnsi="Courier New" w:cs="Courier New"/>
        </w:rPr>
        <w:t xml:space="preserve"> kaamera</w:t>
      </w:r>
      <w:r w:rsidR="00246BB0" w:rsidRPr="0065483E">
        <w:rPr>
          <w:rFonts w:ascii="Courier New" w:hAnsi="Courier New" w:cs="Courier New"/>
        </w:rPr>
        <w:t xml:space="preserve"> rollis</w:t>
      </w:r>
      <w:r w:rsidRPr="0065483E">
        <w:rPr>
          <w:rFonts w:ascii="Courier New" w:hAnsi="Courier New" w:cs="Courier New"/>
        </w:rPr>
        <w:t>) eksemplariga yk1</w:t>
      </w:r>
    </w:p>
    <w:p w14:paraId="63854BAE" w14:textId="26B08DCE" w:rsidR="0026262F" w:rsidRPr="0065483E" w:rsidRDefault="0026262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 on seotud kaamera (tagumi</w:t>
      </w:r>
      <w:r w:rsidR="00246BB0" w:rsidRPr="0065483E">
        <w:rPr>
          <w:rFonts w:ascii="Courier New" w:hAnsi="Courier New" w:cs="Courier New"/>
        </w:rPr>
        <w:t>se</w:t>
      </w:r>
      <w:r w:rsidRPr="0065483E">
        <w:rPr>
          <w:rFonts w:ascii="Courier New" w:hAnsi="Courier New" w:cs="Courier New"/>
        </w:rPr>
        <w:t xml:space="preserve"> kaamera</w:t>
      </w:r>
      <w:r w:rsidR="00246BB0" w:rsidRPr="0065483E">
        <w:rPr>
          <w:rFonts w:ascii="Courier New" w:hAnsi="Courier New" w:cs="Courier New"/>
        </w:rPr>
        <w:t xml:space="preserve"> rollis</w:t>
      </w:r>
      <w:r w:rsidRPr="0065483E">
        <w:rPr>
          <w:rFonts w:ascii="Courier New" w:hAnsi="Courier New" w:cs="Courier New"/>
        </w:rPr>
        <w:t>) eksemplariga yk2</w:t>
      </w:r>
    </w:p>
    <w:p w14:paraId="1F384496" w14:textId="7AB730E2" w:rsidR="0026262F" w:rsidRPr="0065483E" w:rsidRDefault="0026262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 on seotud sisemälu eksemplariga ys</w:t>
      </w:r>
    </w:p>
    <w:p w14:paraId="60DB34D4" w14:textId="3B765583" w:rsidR="0026262F" w:rsidRPr="0065483E" w:rsidRDefault="0026262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 on seotud diagonaali eksemplariga yd</w:t>
      </w:r>
    </w:p>
    <w:p w14:paraId="45BB4BDF" w14:textId="739CE30C" w:rsidR="0026262F" w:rsidRPr="0065483E" w:rsidRDefault="0026262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 on seotud protsessori eksemplariga yp</w:t>
      </w:r>
    </w:p>
    <w:p w14:paraId="64BF4B94" w14:textId="0CDC915B" w:rsidR="0026262F" w:rsidRPr="0065483E" w:rsidRDefault="0026262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 on seotud ekraani resolutsiooni eksemplariga ye</w:t>
      </w:r>
    </w:p>
    <w:p w14:paraId="0FFF55D4" w14:textId="77777777" w:rsidR="00FF1339" w:rsidRPr="0065483E" w:rsidRDefault="00FF1339"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Brändi eksemplar b (millel on kood=p_brändi_kood ja on_aktiivne=TRUE) on registreeritud</w:t>
      </w:r>
    </w:p>
    <w:p w14:paraId="518C54FF" w14:textId="77777777" w:rsidR="00FF1339" w:rsidRPr="0065483E" w:rsidRDefault="00FF1339"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Kaamera eksemplar k1 (millel on kood=p_kaamera_kood_eesmine ja on_aktiivne=TRUE) on registreeritud</w:t>
      </w:r>
    </w:p>
    <w:p w14:paraId="0FA59035" w14:textId="77777777" w:rsidR="00FF1339" w:rsidRPr="0065483E" w:rsidRDefault="00FF1339"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Kaamera eksemplar k2 (millel on kood=p_kaamera_kood_tagumine ja on_aktiivne=TRUE) on registreeritud</w:t>
      </w:r>
    </w:p>
    <w:p w14:paraId="5D9A055D" w14:textId="77777777" w:rsidR="00FF1339" w:rsidRPr="0065483E" w:rsidRDefault="00FF1339"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lastRenderedPageBreak/>
        <w:t>Sisemälu eksemplar s (millel on kood=p_sisemälu_kood ja on_aktiivne=TRUE) on registreeritud</w:t>
      </w:r>
    </w:p>
    <w:p w14:paraId="78CC9EE4" w14:textId="77777777" w:rsidR="00FF1339" w:rsidRPr="0065483E" w:rsidRDefault="00FF1339"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Diagonaali eksemplar d (millel on kood=p_diagonaali_kood ja on_aktiivne=TRUE) on registreeritud</w:t>
      </w:r>
    </w:p>
    <w:p w14:paraId="5CF8966D" w14:textId="77777777" w:rsidR="00FF1339" w:rsidRPr="0065483E" w:rsidRDefault="00FF1339"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Protsessori eksemplar p (millel on kood=p_protsessori_kood ja on_aktiivne=TRUE) on registreeritud</w:t>
      </w:r>
    </w:p>
    <w:p w14:paraId="54793E6D" w14:textId="47AFA857" w:rsidR="00E946B4" w:rsidRPr="0065483E" w:rsidRDefault="00FF1339"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Ekraani resolutsiooni eksemplar e (millel on kood=p_ekraani_resolutsiooni_kood ja on_aktiivne=TRUE) on registreeritud</w:t>
      </w:r>
    </w:p>
    <w:p w14:paraId="1AA8AADB" w14:textId="60F0AAF5" w:rsidR="00324202" w:rsidRPr="0065483E" w:rsidRDefault="00324202" w:rsidP="00324202">
      <w:pPr>
        <w:suppressAutoHyphens w:val="0"/>
        <w:autoSpaceDE w:val="0"/>
        <w:autoSpaceDN w:val="0"/>
        <w:adjustRightInd w:val="0"/>
        <w:rPr>
          <w:rFonts w:ascii="Courier New" w:hAnsi="Courier New" w:cs="Courier New"/>
        </w:rPr>
      </w:pPr>
      <w:r w:rsidRPr="0065483E">
        <w:rPr>
          <w:rFonts w:ascii="Courier New" w:hAnsi="Courier New" w:cs="Courier New"/>
          <w:b/>
        </w:rPr>
        <w:t>Järeltingimused</w:t>
      </w:r>
      <w:r w:rsidRPr="0065483E">
        <w:rPr>
          <w:rFonts w:ascii="Courier New" w:hAnsi="Courier New" w:cs="Courier New"/>
        </w:rPr>
        <w:t>:</w:t>
      </w:r>
    </w:p>
    <w:p w14:paraId="53AF57D1" w14:textId="77777777" w:rsidR="002365E6" w:rsidRPr="0065483E" w:rsidRDefault="002365E6" w:rsidP="002365E6">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--Väärtusta atribuute</w:t>
      </w:r>
    </w:p>
    <w:p w14:paraId="4ECDD068" w14:textId="1966B848" w:rsidR="00E946B4" w:rsidRPr="0065483E" w:rsidRDefault="00B554E5"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x.kauba_kood:= p_kauba</w:t>
      </w:r>
      <w:r w:rsidR="00A83C5E" w:rsidRPr="0065483E">
        <w:rPr>
          <w:rFonts w:ascii="Courier New" w:hAnsi="Courier New" w:cs="Courier New"/>
        </w:rPr>
        <w:t>_kood_uus</w:t>
      </w:r>
    </w:p>
    <w:p w14:paraId="48C0FF3F" w14:textId="77777777" w:rsidR="00E946B4" w:rsidRPr="0065483E" w:rsidRDefault="00E946B4"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x.nimetus:= p_nimetus</w:t>
      </w:r>
    </w:p>
    <w:p w14:paraId="1D569243" w14:textId="77777777" w:rsidR="00E946B4" w:rsidRPr="0065483E" w:rsidRDefault="00E946B4"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x.hind:= p_hind</w:t>
      </w:r>
    </w:p>
    <w:p w14:paraId="1D35E0B2" w14:textId="77777777" w:rsidR="00E946B4" w:rsidRPr="0065483E" w:rsidRDefault="00E946B4"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x.kirjeldus:= p_kirjeldus</w:t>
      </w:r>
    </w:p>
    <w:p w14:paraId="36F9C3AA" w14:textId="77777777" w:rsidR="00E946B4" w:rsidRPr="0065483E" w:rsidRDefault="00E946B4"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x.pildi_aadress:=p_pildi_aadress</w:t>
      </w:r>
    </w:p>
    <w:p w14:paraId="26D410AC" w14:textId="51881774" w:rsidR="00E946B4" w:rsidRPr="0065483E" w:rsidRDefault="00BA6B4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w:t>
      </w:r>
      <w:r w:rsidR="00E946B4" w:rsidRPr="0065483E">
        <w:rPr>
          <w:rFonts w:ascii="Courier New" w:hAnsi="Courier New" w:cs="Courier New"/>
        </w:rPr>
        <w:t>.on_veekindel:=p_on_veekindel</w:t>
      </w:r>
    </w:p>
    <w:p w14:paraId="76569B1D" w14:textId="52BFBF7E" w:rsidR="00E946B4" w:rsidRPr="0065483E" w:rsidRDefault="00BA6B4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w:t>
      </w:r>
      <w:r w:rsidR="00E946B4" w:rsidRPr="0065483E">
        <w:rPr>
          <w:rFonts w:ascii="Courier New" w:hAnsi="Courier New" w:cs="Courier New"/>
        </w:rPr>
        <w:t>.on_sõrmejäljelugeja:=p_on_sõrmejäljelugeja</w:t>
      </w:r>
    </w:p>
    <w:p w14:paraId="33E38B62" w14:textId="77777777" w:rsidR="00E719DC" w:rsidRPr="0065483E" w:rsidRDefault="00E719DC"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x.viimase_muutm_aeg:= hetke kuupäev + kellaaeg</w:t>
      </w:r>
    </w:p>
    <w:p w14:paraId="025E5EB4" w14:textId="171CA3DF" w:rsidR="002365E6" w:rsidRPr="0065483E" w:rsidRDefault="002365E6" w:rsidP="002365E6">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w:t>
      </w:r>
      <w:r w:rsidR="00937D9E" w:rsidRPr="0065483E">
        <w:rPr>
          <w:rFonts w:ascii="Courier New" w:hAnsi="Courier New" w:cs="Courier New"/>
          <w:color w:val="00B050"/>
        </w:rPr>
        <w:t>Kustuta seoseid</w:t>
      </w:r>
    </w:p>
    <w:p w14:paraId="1A1B97F7" w14:textId="30E749AC" w:rsidR="0026262F" w:rsidRPr="0065483E" w:rsidRDefault="0026262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xb seos on kustutatud</w:t>
      </w:r>
    </w:p>
    <w:p w14:paraId="27FEF524" w14:textId="77777777" w:rsidR="006E5826" w:rsidRPr="0065483E" w:rsidRDefault="006E5826"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xt seos on kustutatud</w:t>
      </w:r>
    </w:p>
    <w:p w14:paraId="49D7622E" w14:textId="3D3C5C18" w:rsidR="0026262F" w:rsidRPr="0065483E" w:rsidRDefault="0026262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 ja yk1 seos on kustutatud</w:t>
      </w:r>
    </w:p>
    <w:p w14:paraId="59177CDA" w14:textId="3E7CC35B" w:rsidR="0026262F" w:rsidRPr="0065483E" w:rsidRDefault="0026262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 ja yk2 seos on kustutatud</w:t>
      </w:r>
    </w:p>
    <w:p w14:paraId="535F553F" w14:textId="4D8DD55F" w:rsidR="0026262F" w:rsidRPr="0065483E" w:rsidRDefault="0026262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 ja ys seos on kustutatud</w:t>
      </w:r>
    </w:p>
    <w:p w14:paraId="553F7C25" w14:textId="20329F04" w:rsidR="0026262F" w:rsidRPr="0065483E" w:rsidRDefault="0026262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 ja yd seos on kustutatud</w:t>
      </w:r>
    </w:p>
    <w:p w14:paraId="510B1D57" w14:textId="448047D9" w:rsidR="0026262F" w:rsidRPr="0065483E" w:rsidRDefault="0026262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 ja yp seos on kustutatud</w:t>
      </w:r>
    </w:p>
    <w:p w14:paraId="2BC6DB42" w14:textId="1AAE5179" w:rsidR="0026262F" w:rsidRPr="0065483E" w:rsidRDefault="0026262F"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 ja ye seos on kustutatud</w:t>
      </w:r>
    </w:p>
    <w:p w14:paraId="077D6ABB" w14:textId="77777777" w:rsidR="002365E6" w:rsidRPr="0065483E" w:rsidRDefault="002365E6" w:rsidP="002365E6">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--Loo seoseid</w:t>
      </w:r>
    </w:p>
    <w:p w14:paraId="068C9978" w14:textId="77777777" w:rsidR="00011ED8" w:rsidRPr="0065483E" w:rsidRDefault="00011ED8"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b seos on registreeritud</w:t>
      </w:r>
    </w:p>
    <w:p w14:paraId="437F5F05" w14:textId="78360654" w:rsidR="006E5826" w:rsidRPr="0065483E" w:rsidRDefault="006E5826"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t (viimase muutja rollis) seos on registreeritud</w:t>
      </w:r>
    </w:p>
    <w:p w14:paraId="1A0429AC" w14:textId="59206A5D" w:rsidR="00011ED8" w:rsidRPr="0065483E" w:rsidRDefault="00BA6B4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w:t>
      </w:r>
      <w:r w:rsidR="006F77F0" w:rsidRPr="0065483E">
        <w:rPr>
          <w:rFonts w:ascii="Courier New" w:hAnsi="Courier New" w:cs="Courier New"/>
        </w:rPr>
        <w:t xml:space="preserve"> ja </w:t>
      </w:r>
      <w:r w:rsidR="00011ED8" w:rsidRPr="0065483E">
        <w:rPr>
          <w:rFonts w:ascii="Courier New" w:hAnsi="Courier New" w:cs="Courier New"/>
        </w:rPr>
        <w:t>k</w:t>
      </w:r>
      <w:r w:rsidR="00ED4339" w:rsidRPr="0065483E">
        <w:rPr>
          <w:rFonts w:ascii="Courier New" w:hAnsi="Courier New" w:cs="Courier New"/>
        </w:rPr>
        <w:t>1</w:t>
      </w:r>
      <w:r w:rsidR="00011ED8" w:rsidRPr="0065483E">
        <w:rPr>
          <w:rFonts w:ascii="Courier New" w:hAnsi="Courier New" w:cs="Courier New"/>
        </w:rPr>
        <w:t xml:space="preserve"> </w:t>
      </w:r>
      <w:r w:rsidR="001B37B4" w:rsidRPr="0065483E">
        <w:rPr>
          <w:rFonts w:ascii="Courier New" w:hAnsi="Courier New" w:cs="Courier New"/>
        </w:rPr>
        <w:t xml:space="preserve">(eesmise kaamera rollis) </w:t>
      </w:r>
      <w:r w:rsidR="00011ED8" w:rsidRPr="0065483E">
        <w:rPr>
          <w:rFonts w:ascii="Courier New" w:hAnsi="Courier New" w:cs="Courier New"/>
        </w:rPr>
        <w:t>seos on registreeritud</w:t>
      </w:r>
    </w:p>
    <w:p w14:paraId="64D8B0BF" w14:textId="1AF7018B" w:rsidR="00ED4339" w:rsidRPr="0065483E" w:rsidRDefault="00ED4339"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 xml:space="preserve">y ja k2 </w:t>
      </w:r>
      <w:r w:rsidR="001B37B4" w:rsidRPr="0065483E">
        <w:rPr>
          <w:rFonts w:ascii="Courier New" w:hAnsi="Courier New" w:cs="Courier New"/>
        </w:rPr>
        <w:t xml:space="preserve">(tagumise kaamera rollis) </w:t>
      </w:r>
      <w:r w:rsidRPr="0065483E">
        <w:rPr>
          <w:rFonts w:ascii="Courier New" w:hAnsi="Courier New" w:cs="Courier New"/>
        </w:rPr>
        <w:t>seos on registreeritud</w:t>
      </w:r>
    </w:p>
    <w:p w14:paraId="2CBF71C5" w14:textId="5881D474" w:rsidR="00011ED8" w:rsidRPr="0065483E" w:rsidRDefault="00BA6B4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w:t>
      </w:r>
      <w:r w:rsidR="00011ED8" w:rsidRPr="0065483E">
        <w:rPr>
          <w:rFonts w:ascii="Courier New" w:hAnsi="Courier New" w:cs="Courier New"/>
        </w:rPr>
        <w:t xml:space="preserve"> ja s seos on registreeritud</w:t>
      </w:r>
    </w:p>
    <w:p w14:paraId="477C5494" w14:textId="4AE23A64" w:rsidR="00011ED8" w:rsidRPr="0065483E" w:rsidRDefault="00BA6B4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w:t>
      </w:r>
      <w:r w:rsidR="00011ED8" w:rsidRPr="0065483E">
        <w:rPr>
          <w:rFonts w:ascii="Courier New" w:hAnsi="Courier New" w:cs="Courier New"/>
        </w:rPr>
        <w:t xml:space="preserve"> ja d seos on registreeritud</w:t>
      </w:r>
    </w:p>
    <w:p w14:paraId="07C58C95" w14:textId="4DA83F38" w:rsidR="00011ED8" w:rsidRPr="0065483E" w:rsidRDefault="00BA6B4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w:t>
      </w:r>
      <w:r w:rsidR="00011ED8" w:rsidRPr="0065483E">
        <w:rPr>
          <w:rFonts w:ascii="Courier New" w:hAnsi="Courier New" w:cs="Courier New"/>
        </w:rPr>
        <w:t xml:space="preserve"> ja p seos on registreeritud</w:t>
      </w:r>
    </w:p>
    <w:p w14:paraId="7174D700" w14:textId="471E779A" w:rsidR="00011ED8" w:rsidRPr="0065483E" w:rsidRDefault="00BA6B4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y</w:t>
      </w:r>
      <w:r w:rsidR="00011ED8" w:rsidRPr="0065483E">
        <w:rPr>
          <w:rFonts w:ascii="Courier New" w:hAnsi="Courier New" w:cs="Courier New"/>
        </w:rPr>
        <w:t xml:space="preserve"> ja e seos on registreeritud</w:t>
      </w:r>
    </w:p>
    <w:p w14:paraId="11129419" w14:textId="16A290E4" w:rsidR="00324202" w:rsidRPr="003B6E34" w:rsidRDefault="00324202" w:rsidP="00011ED8">
      <w:pPr>
        <w:suppressAutoHyphens w:val="0"/>
        <w:autoSpaceDE w:val="0"/>
        <w:autoSpaceDN w:val="0"/>
        <w:adjustRightInd w:val="0"/>
        <w:rPr>
          <w:rFonts w:asciiTheme="minorHAnsi" w:hAnsiTheme="minorHAnsi" w:cstheme="minorHAnsi"/>
        </w:rPr>
      </w:pPr>
      <w:r w:rsidRPr="0065483E">
        <w:rPr>
          <w:rFonts w:ascii="Courier New" w:hAnsi="Courier New" w:cs="Courier New"/>
          <w:b/>
        </w:rPr>
        <w:t>Kasutus kasutusjuhtude poolt</w:t>
      </w:r>
      <w:r w:rsidRPr="0065483E">
        <w:rPr>
          <w:rFonts w:ascii="Courier New" w:hAnsi="Courier New" w:cs="Courier New"/>
        </w:rPr>
        <w:t xml:space="preserve">: </w:t>
      </w:r>
      <w:r w:rsidR="001D6994" w:rsidRPr="0065483E">
        <w:rPr>
          <w:rFonts w:ascii="Courier New" w:hAnsi="Courier New" w:cs="Courier New"/>
        </w:rPr>
        <w:t xml:space="preserve">Muuda </w:t>
      </w:r>
      <w:r w:rsidR="007F4E7B" w:rsidRPr="0065483E">
        <w:rPr>
          <w:rFonts w:ascii="Courier New" w:hAnsi="Courier New" w:cs="Courier New"/>
        </w:rPr>
        <w:t>kaupa</w:t>
      </w:r>
    </w:p>
    <w:p w14:paraId="26C26892" w14:textId="0AF4C86D" w:rsidR="004030E2" w:rsidRPr="003B6E34" w:rsidRDefault="004030E2" w:rsidP="004030E2">
      <w:pPr>
        <w:rPr>
          <w:rFonts w:asciiTheme="minorHAnsi" w:hAnsiTheme="minorHAnsi" w:cstheme="minorHAnsi"/>
        </w:rPr>
      </w:pPr>
    </w:p>
    <w:p w14:paraId="232CB58F" w14:textId="5420DCEC" w:rsidR="00043A2B" w:rsidRPr="003B6E34" w:rsidRDefault="00043A2B" w:rsidP="00043A2B">
      <w:pPr>
        <w:pStyle w:val="Heading4"/>
        <w:rPr>
          <w:rFonts w:asciiTheme="minorHAnsi" w:hAnsiTheme="minorHAnsi" w:cstheme="minorHAnsi"/>
        </w:rPr>
      </w:pPr>
      <w:bookmarkStart w:id="101" w:name="_Toc240564764"/>
      <w:r w:rsidRPr="003B6E34">
        <w:rPr>
          <w:rFonts w:asciiTheme="minorHAnsi" w:hAnsiTheme="minorHAnsi" w:cstheme="minorHAnsi"/>
        </w:rPr>
        <w:t>OP7</w:t>
      </w:r>
      <w:bookmarkEnd w:id="101"/>
    </w:p>
    <w:p w14:paraId="6BB9C6CD" w14:textId="77777777" w:rsidR="00CD41FA" w:rsidRPr="003B6E34" w:rsidRDefault="00CD41FA" w:rsidP="004030E2">
      <w:pPr>
        <w:rPr>
          <w:rFonts w:asciiTheme="minorHAnsi" w:hAnsiTheme="minorHAnsi" w:cstheme="minorHAnsi"/>
        </w:rPr>
      </w:pPr>
    </w:p>
    <w:p w14:paraId="324DE825" w14:textId="77777777" w:rsidR="00B741BB" w:rsidRPr="0065483E" w:rsidRDefault="00E76BEF" w:rsidP="004030E2">
      <w:pPr>
        <w:suppressAutoHyphens w:val="0"/>
        <w:rPr>
          <w:rFonts w:ascii="Courier New" w:hAnsi="Courier New" w:cs="Courier New"/>
          <w:b/>
        </w:rPr>
      </w:pPr>
      <w:r w:rsidRPr="0065483E">
        <w:rPr>
          <w:rFonts w:ascii="Courier New" w:hAnsi="Courier New" w:cs="Courier New"/>
          <w:b/>
          <w:color w:val="0070C0"/>
        </w:rPr>
        <w:t>OP7</w:t>
      </w:r>
      <w:r w:rsidR="00B554E5" w:rsidRPr="0065483E">
        <w:rPr>
          <w:rFonts w:ascii="Courier New" w:hAnsi="Courier New" w:cs="Courier New"/>
          <w:b/>
        </w:rPr>
        <w:t xml:space="preserve"> Lisa kaup</w:t>
      </w:r>
      <w:r w:rsidR="00324202" w:rsidRPr="0065483E">
        <w:rPr>
          <w:rFonts w:ascii="Courier New" w:hAnsi="Courier New" w:cs="Courier New"/>
          <w:b/>
        </w:rPr>
        <w:t xml:space="preserve"> kategooriasse (</w:t>
      </w:r>
    </w:p>
    <w:p w14:paraId="484B686A" w14:textId="77777777" w:rsidR="00B741BB" w:rsidRPr="0065483E" w:rsidRDefault="00B554E5" w:rsidP="00B741BB">
      <w:pPr>
        <w:suppressAutoHyphens w:val="0"/>
        <w:ind w:firstLine="720"/>
        <w:rPr>
          <w:rFonts w:ascii="Courier New" w:hAnsi="Courier New" w:cs="Courier New"/>
          <w:b/>
        </w:rPr>
      </w:pPr>
      <w:r w:rsidRPr="0065483E">
        <w:rPr>
          <w:rFonts w:ascii="Courier New" w:hAnsi="Courier New" w:cs="Courier New"/>
          <w:b/>
        </w:rPr>
        <w:t>p_kauba</w:t>
      </w:r>
      <w:r w:rsidR="00B50CDD" w:rsidRPr="0065483E">
        <w:rPr>
          <w:rFonts w:ascii="Courier New" w:hAnsi="Courier New" w:cs="Courier New"/>
          <w:b/>
        </w:rPr>
        <w:t>_kood</w:t>
      </w:r>
      <w:r w:rsidR="00324202" w:rsidRPr="0065483E">
        <w:rPr>
          <w:rFonts w:ascii="Courier New" w:hAnsi="Courier New" w:cs="Courier New"/>
          <w:b/>
        </w:rPr>
        <w:t xml:space="preserve">, </w:t>
      </w:r>
    </w:p>
    <w:p w14:paraId="3D97B137" w14:textId="571A6A53" w:rsidR="00B741BB" w:rsidRPr="0065483E" w:rsidRDefault="00BE7A51" w:rsidP="00B741BB">
      <w:pPr>
        <w:suppressAutoHyphens w:val="0"/>
        <w:ind w:firstLine="720"/>
        <w:rPr>
          <w:rFonts w:ascii="Courier New" w:hAnsi="Courier New" w:cs="Courier New"/>
          <w:b/>
        </w:rPr>
      </w:pPr>
      <w:r w:rsidRPr="0065483E">
        <w:rPr>
          <w:rFonts w:ascii="Courier New" w:hAnsi="Courier New" w:cs="Courier New"/>
          <w:b/>
        </w:rPr>
        <w:t>p_kauba_kategooria_kood</w:t>
      </w:r>
      <w:r w:rsidR="00D13E2D" w:rsidRPr="0065483E">
        <w:rPr>
          <w:rFonts w:ascii="Courier New" w:hAnsi="Courier New" w:cs="Courier New"/>
          <w:b/>
        </w:rPr>
        <w:t>,</w:t>
      </w:r>
    </w:p>
    <w:p w14:paraId="081147FE" w14:textId="2359551A" w:rsidR="00D13E2D" w:rsidRPr="0065483E" w:rsidRDefault="00D13E2D" w:rsidP="00B741BB">
      <w:pPr>
        <w:suppressAutoHyphens w:val="0"/>
        <w:ind w:firstLine="720"/>
        <w:rPr>
          <w:rFonts w:ascii="Courier New" w:hAnsi="Courier New" w:cs="Courier New"/>
          <w:b/>
        </w:rPr>
      </w:pPr>
      <w:r w:rsidRPr="0065483E">
        <w:rPr>
          <w:rFonts w:ascii="Courier New" w:hAnsi="Courier New" w:cs="Courier New"/>
          <w:b/>
        </w:rPr>
        <w:t>p_e_meil</w:t>
      </w:r>
    </w:p>
    <w:p w14:paraId="6DC4C7E4" w14:textId="0FF17810" w:rsidR="00324202" w:rsidRPr="0065483E" w:rsidRDefault="00324202" w:rsidP="00B741BB">
      <w:pPr>
        <w:suppressAutoHyphens w:val="0"/>
        <w:rPr>
          <w:rFonts w:ascii="Courier New" w:hAnsi="Courier New" w:cs="Courier New"/>
          <w:b/>
        </w:rPr>
      </w:pPr>
      <w:r w:rsidRPr="0065483E">
        <w:rPr>
          <w:rFonts w:ascii="Courier New" w:hAnsi="Courier New" w:cs="Courier New"/>
          <w:b/>
        </w:rPr>
        <w:lastRenderedPageBreak/>
        <w:t>)</w:t>
      </w:r>
    </w:p>
    <w:p w14:paraId="313573C9" w14:textId="77777777" w:rsidR="00324202" w:rsidRPr="0065483E" w:rsidRDefault="00324202" w:rsidP="00324202">
      <w:pPr>
        <w:suppressAutoHyphens w:val="0"/>
        <w:autoSpaceDE w:val="0"/>
        <w:autoSpaceDN w:val="0"/>
        <w:adjustRightInd w:val="0"/>
        <w:rPr>
          <w:rFonts w:ascii="Courier New" w:hAnsi="Courier New" w:cs="Courier New"/>
        </w:rPr>
      </w:pPr>
      <w:r w:rsidRPr="0065483E">
        <w:rPr>
          <w:rFonts w:ascii="Courier New" w:hAnsi="Courier New" w:cs="Courier New"/>
          <w:b/>
        </w:rPr>
        <w:t>Eeltingimused</w:t>
      </w:r>
      <w:r w:rsidRPr="0065483E">
        <w:rPr>
          <w:rFonts w:ascii="Courier New" w:hAnsi="Courier New" w:cs="Courier New"/>
        </w:rPr>
        <w:t>:</w:t>
      </w:r>
    </w:p>
    <w:p w14:paraId="1420D617" w14:textId="4AC1E87A" w:rsidR="00226260" w:rsidRPr="0065483E" w:rsidRDefault="00226260"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Töötaja eksemplar t (millel on e_meil=p_e_meil) on registreeritud</w:t>
      </w:r>
    </w:p>
    <w:p w14:paraId="6AA7A688" w14:textId="3E45BAEC" w:rsidR="00B22AB2" w:rsidRPr="0065483E" w:rsidRDefault="00B554E5"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Kauba</w:t>
      </w:r>
      <w:r w:rsidR="00B22AB2" w:rsidRPr="0065483E">
        <w:rPr>
          <w:rFonts w:ascii="Courier New" w:hAnsi="Courier New" w:cs="Courier New"/>
        </w:rPr>
        <w:t xml:space="preserve"> eksempla</w:t>
      </w:r>
      <w:r w:rsidRPr="0065483E">
        <w:rPr>
          <w:rFonts w:ascii="Courier New" w:hAnsi="Courier New" w:cs="Courier New"/>
        </w:rPr>
        <w:t>r x (</w:t>
      </w:r>
      <w:r w:rsidR="00853B13" w:rsidRPr="0065483E">
        <w:rPr>
          <w:rFonts w:ascii="Courier New" w:hAnsi="Courier New" w:cs="Courier New"/>
        </w:rPr>
        <w:t xml:space="preserve">millel on </w:t>
      </w:r>
      <w:r w:rsidRPr="0065483E">
        <w:rPr>
          <w:rFonts w:ascii="Courier New" w:hAnsi="Courier New" w:cs="Courier New"/>
        </w:rPr>
        <w:t>kauba_kood=p_kauba</w:t>
      </w:r>
      <w:r w:rsidR="00B22AB2" w:rsidRPr="0065483E">
        <w:rPr>
          <w:rFonts w:ascii="Courier New" w:hAnsi="Courier New" w:cs="Courier New"/>
        </w:rPr>
        <w:t xml:space="preserve">_kood) on registreeritud </w:t>
      </w:r>
    </w:p>
    <w:p w14:paraId="3CAC984E" w14:textId="14AFFF50" w:rsidR="00324202" w:rsidRPr="0065483E" w:rsidRDefault="00E40E63"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w:t>
      </w:r>
      <w:r w:rsidR="00B554E5" w:rsidRPr="0065483E">
        <w:rPr>
          <w:rFonts w:ascii="Courier New" w:hAnsi="Courier New" w:cs="Courier New"/>
        </w:rPr>
        <w:t>auba</w:t>
      </w:r>
      <w:r w:rsidR="00324202" w:rsidRPr="0065483E">
        <w:rPr>
          <w:rFonts w:ascii="Courier New" w:hAnsi="Courier New" w:cs="Courier New"/>
        </w:rPr>
        <w:t xml:space="preserve">_kategooria </w:t>
      </w:r>
      <w:r w:rsidR="00B554E5" w:rsidRPr="0065483E">
        <w:rPr>
          <w:rFonts w:ascii="Courier New" w:hAnsi="Courier New" w:cs="Courier New"/>
        </w:rPr>
        <w:t>eksemplar xk (</w:t>
      </w:r>
      <w:r w:rsidR="00853B13" w:rsidRPr="0065483E">
        <w:rPr>
          <w:rFonts w:ascii="Courier New" w:hAnsi="Courier New" w:cs="Courier New"/>
        </w:rPr>
        <w:t xml:space="preserve">millel on </w:t>
      </w:r>
      <w:r w:rsidR="00137242" w:rsidRPr="0065483E">
        <w:rPr>
          <w:rFonts w:ascii="Courier New" w:hAnsi="Courier New" w:cs="Courier New"/>
        </w:rPr>
        <w:t>kauba_kategooria_kood=p_kauba_kategooria_kood</w:t>
      </w:r>
      <w:r w:rsidR="006B77F7" w:rsidRPr="0065483E">
        <w:rPr>
          <w:rFonts w:ascii="Courier New" w:hAnsi="Courier New" w:cs="Courier New"/>
        </w:rPr>
        <w:t xml:space="preserve"> ja on_aktiivne=TRUE</w:t>
      </w:r>
      <w:r w:rsidR="00B22AB2" w:rsidRPr="0065483E">
        <w:rPr>
          <w:rFonts w:ascii="Courier New" w:hAnsi="Courier New" w:cs="Courier New"/>
        </w:rPr>
        <w:t xml:space="preserve">) </w:t>
      </w:r>
      <w:r w:rsidR="00324202" w:rsidRPr="0065483E">
        <w:rPr>
          <w:rFonts w:ascii="Courier New" w:hAnsi="Courier New" w:cs="Courier New"/>
        </w:rPr>
        <w:t>on registreeritud</w:t>
      </w:r>
    </w:p>
    <w:p w14:paraId="445BCD90" w14:textId="6028E8BD" w:rsidR="00324202" w:rsidRPr="0065483E" w:rsidRDefault="00B22AB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 xml:space="preserve">x </w:t>
      </w:r>
      <w:r w:rsidR="00B554E5" w:rsidRPr="0065483E">
        <w:rPr>
          <w:rFonts w:ascii="Courier New" w:hAnsi="Courier New" w:cs="Courier New"/>
        </w:rPr>
        <w:t>on seotud kauba</w:t>
      </w:r>
      <w:r w:rsidRPr="0065483E">
        <w:rPr>
          <w:rFonts w:ascii="Courier New" w:hAnsi="Courier New" w:cs="Courier New"/>
        </w:rPr>
        <w:t>_seisundi_liik eksemplariga xsl (</w:t>
      </w:r>
      <w:r w:rsidR="00853B13" w:rsidRPr="0065483E">
        <w:rPr>
          <w:rFonts w:ascii="Courier New" w:hAnsi="Courier New" w:cs="Courier New"/>
        </w:rPr>
        <w:t xml:space="preserve">millel on </w:t>
      </w:r>
      <w:r w:rsidR="002C3CFB" w:rsidRPr="0065483E">
        <w:rPr>
          <w:rFonts w:ascii="Courier New" w:hAnsi="Courier New" w:cs="Courier New"/>
        </w:rPr>
        <w:t>kood</w:t>
      </w:r>
      <w:r w:rsidRPr="0065483E">
        <w:rPr>
          <w:rFonts w:ascii="Courier New" w:hAnsi="Courier New" w:cs="Courier New"/>
        </w:rPr>
        <w:t>=</w:t>
      </w:r>
      <w:r w:rsidR="002C3CFB" w:rsidRPr="0065483E">
        <w:rPr>
          <w:rFonts w:ascii="Courier New" w:hAnsi="Courier New" w:cs="Courier New"/>
        </w:rPr>
        <w:t>1 (</w:t>
      </w:r>
      <w:r w:rsidRPr="0065483E">
        <w:rPr>
          <w:rFonts w:ascii="Courier New" w:hAnsi="Courier New" w:cs="Courier New"/>
        </w:rPr>
        <w:t>"</w:t>
      </w:r>
      <w:r w:rsidR="00220241" w:rsidRPr="0065483E">
        <w:rPr>
          <w:rFonts w:ascii="Courier New" w:hAnsi="Courier New" w:cs="Courier New"/>
        </w:rPr>
        <w:t>Ootel</w:t>
      </w:r>
      <w:r w:rsidRPr="0065483E">
        <w:rPr>
          <w:rFonts w:ascii="Courier New" w:hAnsi="Courier New" w:cs="Courier New"/>
        </w:rPr>
        <w:t>"</w:t>
      </w:r>
      <w:r w:rsidR="002C3CFB" w:rsidRPr="0065483E">
        <w:rPr>
          <w:rFonts w:ascii="Courier New" w:hAnsi="Courier New" w:cs="Courier New"/>
        </w:rPr>
        <w:t>)</w:t>
      </w:r>
      <w:r w:rsidRPr="0065483E">
        <w:rPr>
          <w:rFonts w:ascii="Courier New" w:hAnsi="Courier New" w:cs="Courier New"/>
        </w:rPr>
        <w:t>) või (</w:t>
      </w:r>
      <w:r w:rsidR="00853B13" w:rsidRPr="0065483E">
        <w:rPr>
          <w:rFonts w:ascii="Courier New" w:hAnsi="Courier New" w:cs="Courier New"/>
        </w:rPr>
        <w:t xml:space="preserve">millel on </w:t>
      </w:r>
      <w:r w:rsidR="002C3CFB" w:rsidRPr="0065483E">
        <w:rPr>
          <w:rFonts w:ascii="Courier New" w:hAnsi="Courier New" w:cs="Courier New"/>
        </w:rPr>
        <w:t>kood</w:t>
      </w:r>
      <w:r w:rsidRPr="0065483E">
        <w:rPr>
          <w:rFonts w:ascii="Courier New" w:hAnsi="Courier New" w:cs="Courier New"/>
        </w:rPr>
        <w:t>=</w:t>
      </w:r>
      <w:r w:rsidR="002C3CFB" w:rsidRPr="0065483E">
        <w:rPr>
          <w:rFonts w:ascii="Courier New" w:hAnsi="Courier New" w:cs="Courier New"/>
        </w:rPr>
        <w:t>3 (</w:t>
      </w:r>
      <w:r w:rsidRPr="0065483E">
        <w:rPr>
          <w:rFonts w:ascii="Courier New" w:hAnsi="Courier New" w:cs="Courier New"/>
        </w:rPr>
        <w:t>"Mitteaktiivne")</w:t>
      </w:r>
      <w:r w:rsidR="002C3CFB" w:rsidRPr="0065483E">
        <w:rPr>
          <w:rFonts w:ascii="Courier New" w:hAnsi="Courier New" w:cs="Courier New"/>
        </w:rPr>
        <w:t>)</w:t>
      </w:r>
    </w:p>
    <w:p w14:paraId="10E9F65D" w14:textId="77777777" w:rsidR="00324202" w:rsidRPr="0065483E" w:rsidRDefault="00324202" w:rsidP="00324202">
      <w:pPr>
        <w:suppressAutoHyphens w:val="0"/>
        <w:autoSpaceDE w:val="0"/>
        <w:autoSpaceDN w:val="0"/>
        <w:adjustRightInd w:val="0"/>
        <w:rPr>
          <w:rFonts w:ascii="Courier New" w:hAnsi="Courier New" w:cs="Courier New"/>
        </w:rPr>
      </w:pPr>
      <w:r w:rsidRPr="0065483E">
        <w:rPr>
          <w:rFonts w:ascii="Courier New" w:hAnsi="Courier New" w:cs="Courier New"/>
          <w:b/>
        </w:rPr>
        <w:t>Järeltingimused</w:t>
      </w:r>
      <w:r w:rsidRPr="0065483E">
        <w:rPr>
          <w:rFonts w:ascii="Courier New" w:hAnsi="Courier New" w:cs="Courier New"/>
        </w:rPr>
        <w:t>:</w:t>
      </w:r>
    </w:p>
    <w:p w14:paraId="0467C3CD" w14:textId="77777777" w:rsidR="00226260" w:rsidRPr="0065483E" w:rsidRDefault="00226260" w:rsidP="00226260">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--Kustuta seoseid</w:t>
      </w:r>
    </w:p>
    <w:p w14:paraId="1BCF3623" w14:textId="2E858272" w:rsidR="00226260" w:rsidRPr="0065483E" w:rsidRDefault="00226260"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olemasolev seos viimase muutjaga on kustutatud</w:t>
      </w:r>
    </w:p>
    <w:p w14:paraId="7A9D1A95" w14:textId="77777777" w:rsidR="000A6D1B" w:rsidRPr="0065483E" w:rsidRDefault="000A6D1B" w:rsidP="000A6D1B">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--Loo eksemplare</w:t>
      </w:r>
    </w:p>
    <w:p w14:paraId="7811CD4C" w14:textId="7F11233C" w:rsidR="000A6D1B" w:rsidRPr="0065483E" w:rsidRDefault="000525C0"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w:t>
      </w:r>
      <w:r w:rsidR="00B554E5" w:rsidRPr="0065483E">
        <w:rPr>
          <w:rFonts w:ascii="Courier New" w:hAnsi="Courier New" w:cs="Courier New"/>
        </w:rPr>
        <w:t>auba</w:t>
      </w:r>
      <w:r w:rsidR="00BC32B3" w:rsidRPr="0065483E">
        <w:rPr>
          <w:rFonts w:ascii="Courier New" w:hAnsi="Courier New" w:cs="Courier New"/>
        </w:rPr>
        <w:t>_kategooria_</w:t>
      </w:r>
      <w:r w:rsidR="00324202" w:rsidRPr="0065483E">
        <w:rPr>
          <w:rFonts w:ascii="Courier New" w:hAnsi="Courier New" w:cs="Courier New"/>
        </w:rPr>
        <w:t xml:space="preserve">omamine </w:t>
      </w:r>
      <w:r w:rsidR="00E2049C" w:rsidRPr="0065483E">
        <w:rPr>
          <w:rFonts w:ascii="Courier New" w:hAnsi="Courier New" w:cs="Courier New"/>
        </w:rPr>
        <w:t>eksemplar xko on registreeritud</w:t>
      </w:r>
    </w:p>
    <w:p w14:paraId="5DFDD086" w14:textId="77777777" w:rsidR="000A6D1B" w:rsidRPr="0065483E" w:rsidRDefault="000A6D1B" w:rsidP="000A6D1B">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--Loo seoseid</w:t>
      </w:r>
    </w:p>
    <w:p w14:paraId="6D357E84" w14:textId="77777777" w:rsidR="00324202" w:rsidRPr="0065483E" w:rsidRDefault="00E2049C"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xko seos on registreeritud</w:t>
      </w:r>
    </w:p>
    <w:p w14:paraId="384385FD" w14:textId="09A8D794" w:rsidR="00324202" w:rsidRPr="0065483E" w:rsidRDefault="00E2049C"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xk ja xko seos on registreeritud</w:t>
      </w:r>
    </w:p>
    <w:p w14:paraId="748DA4A2" w14:textId="6DC72AF1" w:rsidR="00226260" w:rsidRPr="0065483E" w:rsidRDefault="00226260"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t (viimase muutja rollis) seos on registreeritud</w:t>
      </w:r>
    </w:p>
    <w:p w14:paraId="48DB4F0D" w14:textId="77777777" w:rsidR="00E719DC" w:rsidRPr="0065483E" w:rsidRDefault="00E719DC" w:rsidP="00E719DC">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--Väärtusta atribuute</w:t>
      </w:r>
    </w:p>
    <w:p w14:paraId="2D62F846" w14:textId="26722423" w:rsidR="00E719DC" w:rsidRPr="0065483E" w:rsidRDefault="00E719DC"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x.viimase_muutm_aeg:= hetke kuupäev + kellaaeg</w:t>
      </w:r>
    </w:p>
    <w:p w14:paraId="11781474" w14:textId="4C74655C" w:rsidR="00CA6891" w:rsidRPr="003B6E34" w:rsidRDefault="00324202" w:rsidP="00324202">
      <w:pPr>
        <w:suppressAutoHyphens w:val="0"/>
        <w:autoSpaceDE w:val="0"/>
        <w:autoSpaceDN w:val="0"/>
        <w:adjustRightInd w:val="0"/>
        <w:rPr>
          <w:rFonts w:asciiTheme="minorHAnsi" w:hAnsiTheme="minorHAnsi" w:cstheme="minorHAnsi"/>
        </w:rPr>
      </w:pPr>
      <w:r w:rsidRPr="0065483E">
        <w:rPr>
          <w:rFonts w:ascii="Courier New" w:hAnsi="Courier New" w:cs="Courier New"/>
          <w:b/>
        </w:rPr>
        <w:t>Kasutus kasutusjuhtude poolt</w:t>
      </w:r>
      <w:r w:rsidRPr="0065483E">
        <w:rPr>
          <w:rFonts w:ascii="Courier New" w:hAnsi="Courier New" w:cs="Courier New"/>
        </w:rPr>
        <w:t>:</w:t>
      </w:r>
      <w:r w:rsidR="00FB79C0" w:rsidRPr="0065483E">
        <w:rPr>
          <w:rFonts w:ascii="Courier New" w:hAnsi="Courier New" w:cs="Courier New"/>
        </w:rPr>
        <w:t xml:space="preserve"> Registreeri nutitelefon</w:t>
      </w:r>
      <w:r w:rsidR="001D6994" w:rsidRPr="0065483E">
        <w:rPr>
          <w:rFonts w:ascii="Courier New" w:hAnsi="Courier New" w:cs="Courier New"/>
        </w:rPr>
        <w:t xml:space="preserve">, Muuda </w:t>
      </w:r>
      <w:r w:rsidR="007F4E7B" w:rsidRPr="0065483E">
        <w:rPr>
          <w:rFonts w:ascii="Courier New" w:hAnsi="Courier New" w:cs="Courier New"/>
        </w:rPr>
        <w:t>kaupa</w:t>
      </w:r>
    </w:p>
    <w:p w14:paraId="46B55BF0" w14:textId="510C9212" w:rsidR="00CA6891" w:rsidRPr="003B6E34" w:rsidRDefault="00CA6891" w:rsidP="00324202">
      <w:pPr>
        <w:suppressAutoHyphens w:val="0"/>
        <w:autoSpaceDE w:val="0"/>
        <w:autoSpaceDN w:val="0"/>
        <w:adjustRightInd w:val="0"/>
        <w:rPr>
          <w:rFonts w:asciiTheme="minorHAnsi" w:hAnsiTheme="minorHAnsi" w:cstheme="minorHAnsi"/>
        </w:rPr>
      </w:pPr>
    </w:p>
    <w:p w14:paraId="340BD377" w14:textId="432E3C72" w:rsidR="00043A2B" w:rsidRPr="003B6E34" w:rsidRDefault="00043A2B" w:rsidP="00043A2B">
      <w:pPr>
        <w:pStyle w:val="Heading4"/>
        <w:rPr>
          <w:rFonts w:asciiTheme="minorHAnsi" w:hAnsiTheme="minorHAnsi" w:cstheme="minorHAnsi"/>
        </w:rPr>
      </w:pPr>
      <w:bookmarkStart w:id="102" w:name="_Toc240564765"/>
      <w:r w:rsidRPr="003B6E34">
        <w:rPr>
          <w:rFonts w:asciiTheme="minorHAnsi" w:hAnsiTheme="minorHAnsi" w:cstheme="minorHAnsi"/>
        </w:rPr>
        <w:t>OP8</w:t>
      </w:r>
      <w:bookmarkEnd w:id="102"/>
    </w:p>
    <w:p w14:paraId="6A4C9015" w14:textId="77777777" w:rsidR="00CD41FA" w:rsidRPr="003B6E34" w:rsidRDefault="00CD41FA" w:rsidP="00324202">
      <w:pPr>
        <w:suppressAutoHyphens w:val="0"/>
        <w:autoSpaceDE w:val="0"/>
        <w:autoSpaceDN w:val="0"/>
        <w:adjustRightInd w:val="0"/>
        <w:rPr>
          <w:rFonts w:asciiTheme="minorHAnsi" w:hAnsiTheme="minorHAnsi" w:cstheme="minorHAnsi"/>
        </w:rPr>
      </w:pPr>
    </w:p>
    <w:p w14:paraId="79C1F815" w14:textId="77777777" w:rsidR="00B741BB" w:rsidRPr="0065483E" w:rsidRDefault="00324202" w:rsidP="00324202">
      <w:pPr>
        <w:suppressAutoHyphens w:val="0"/>
        <w:autoSpaceDE w:val="0"/>
        <w:autoSpaceDN w:val="0"/>
        <w:adjustRightInd w:val="0"/>
        <w:rPr>
          <w:rFonts w:ascii="Courier New" w:hAnsi="Courier New" w:cs="Courier New"/>
          <w:b/>
        </w:rPr>
      </w:pPr>
      <w:r w:rsidRPr="0065483E">
        <w:rPr>
          <w:rFonts w:ascii="Courier New" w:hAnsi="Courier New" w:cs="Courier New"/>
          <w:b/>
          <w:color w:val="0070C0"/>
        </w:rPr>
        <w:t>OP</w:t>
      </w:r>
      <w:r w:rsidR="00E76BEF" w:rsidRPr="0065483E">
        <w:rPr>
          <w:rFonts w:ascii="Courier New" w:hAnsi="Courier New" w:cs="Courier New"/>
          <w:b/>
          <w:color w:val="0070C0"/>
        </w:rPr>
        <w:t>8</w:t>
      </w:r>
      <w:r w:rsidR="00B554E5" w:rsidRPr="0065483E">
        <w:rPr>
          <w:rFonts w:ascii="Courier New" w:hAnsi="Courier New" w:cs="Courier New"/>
          <w:b/>
        </w:rPr>
        <w:t xml:space="preserve"> Eemalda kaup</w:t>
      </w:r>
      <w:r w:rsidRPr="0065483E">
        <w:rPr>
          <w:rFonts w:ascii="Courier New" w:hAnsi="Courier New" w:cs="Courier New"/>
          <w:b/>
        </w:rPr>
        <w:t xml:space="preserve"> kategooriast (</w:t>
      </w:r>
    </w:p>
    <w:p w14:paraId="291FFAD2" w14:textId="77777777" w:rsidR="00B741BB" w:rsidRPr="0065483E" w:rsidRDefault="00B554E5" w:rsidP="00B741BB">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p_kauba</w:t>
      </w:r>
      <w:r w:rsidR="000F2C18" w:rsidRPr="0065483E">
        <w:rPr>
          <w:rFonts w:ascii="Courier New" w:hAnsi="Courier New" w:cs="Courier New"/>
          <w:b/>
        </w:rPr>
        <w:t>_kood</w:t>
      </w:r>
      <w:r w:rsidR="00324202" w:rsidRPr="0065483E">
        <w:rPr>
          <w:rFonts w:ascii="Courier New" w:hAnsi="Courier New" w:cs="Courier New"/>
          <w:b/>
        </w:rPr>
        <w:t xml:space="preserve">, </w:t>
      </w:r>
    </w:p>
    <w:p w14:paraId="76532235" w14:textId="31368BA1" w:rsidR="00B741BB" w:rsidRPr="0065483E" w:rsidRDefault="004B6D56" w:rsidP="00B741BB">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w:t>
      </w:r>
      <w:r w:rsidR="00B554E5" w:rsidRPr="0065483E">
        <w:rPr>
          <w:rFonts w:ascii="Courier New" w:hAnsi="Courier New" w:cs="Courier New"/>
          <w:b/>
        </w:rPr>
        <w:t>kauba</w:t>
      </w:r>
      <w:r w:rsidRPr="0065483E">
        <w:rPr>
          <w:rFonts w:ascii="Courier New" w:hAnsi="Courier New" w:cs="Courier New"/>
          <w:b/>
        </w:rPr>
        <w:t>_</w:t>
      </w:r>
      <w:r w:rsidR="000F2C18" w:rsidRPr="0065483E">
        <w:rPr>
          <w:rFonts w:ascii="Courier New" w:hAnsi="Courier New" w:cs="Courier New"/>
          <w:b/>
        </w:rPr>
        <w:t>kategooria</w:t>
      </w:r>
      <w:r w:rsidRPr="0065483E">
        <w:rPr>
          <w:rFonts w:ascii="Courier New" w:hAnsi="Courier New" w:cs="Courier New"/>
          <w:b/>
        </w:rPr>
        <w:t>_kood</w:t>
      </w:r>
      <w:r w:rsidR="004B6C1C" w:rsidRPr="0065483E">
        <w:rPr>
          <w:rFonts w:ascii="Courier New" w:hAnsi="Courier New" w:cs="Courier New"/>
          <w:b/>
        </w:rPr>
        <w:t>,</w:t>
      </w:r>
    </w:p>
    <w:p w14:paraId="40B4F711" w14:textId="4327FAE4" w:rsidR="004B6C1C" w:rsidRPr="0065483E" w:rsidRDefault="004B6C1C" w:rsidP="00B741BB">
      <w:pPr>
        <w:suppressAutoHyphens w:val="0"/>
        <w:autoSpaceDE w:val="0"/>
        <w:autoSpaceDN w:val="0"/>
        <w:adjustRightInd w:val="0"/>
        <w:ind w:firstLine="720"/>
        <w:rPr>
          <w:rFonts w:ascii="Courier New" w:hAnsi="Courier New" w:cs="Courier New"/>
          <w:b/>
        </w:rPr>
      </w:pPr>
      <w:r w:rsidRPr="0065483E">
        <w:rPr>
          <w:rFonts w:ascii="Courier New" w:hAnsi="Courier New" w:cs="Courier New"/>
          <w:b/>
        </w:rPr>
        <w:t>p_e_meil</w:t>
      </w:r>
    </w:p>
    <w:p w14:paraId="3694F010" w14:textId="4AE60B7A" w:rsidR="00324202" w:rsidRPr="0065483E" w:rsidRDefault="00324202" w:rsidP="00B741BB">
      <w:pPr>
        <w:suppressAutoHyphens w:val="0"/>
        <w:autoSpaceDE w:val="0"/>
        <w:autoSpaceDN w:val="0"/>
        <w:adjustRightInd w:val="0"/>
        <w:rPr>
          <w:rFonts w:ascii="Courier New" w:hAnsi="Courier New" w:cs="Courier New"/>
          <w:b/>
        </w:rPr>
      </w:pPr>
      <w:r w:rsidRPr="0065483E">
        <w:rPr>
          <w:rFonts w:ascii="Courier New" w:hAnsi="Courier New" w:cs="Courier New"/>
          <w:b/>
        </w:rPr>
        <w:t>)</w:t>
      </w:r>
    </w:p>
    <w:p w14:paraId="0ACA628B" w14:textId="77777777" w:rsidR="00324202" w:rsidRPr="0065483E" w:rsidRDefault="00324202" w:rsidP="00324202">
      <w:pPr>
        <w:suppressAutoHyphens w:val="0"/>
        <w:autoSpaceDE w:val="0"/>
        <w:autoSpaceDN w:val="0"/>
        <w:adjustRightInd w:val="0"/>
        <w:rPr>
          <w:rFonts w:ascii="Courier New" w:hAnsi="Courier New" w:cs="Courier New"/>
        </w:rPr>
      </w:pPr>
      <w:r w:rsidRPr="0065483E">
        <w:rPr>
          <w:rFonts w:ascii="Courier New" w:hAnsi="Courier New" w:cs="Courier New"/>
          <w:b/>
        </w:rPr>
        <w:t>Eeltingimused</w:t>
      </w:r>
      <w:r w:rsidRPr="0065483E">
        <w:rPr>
          <w:rFonts w:ascii="Courier New" w:hAnsi="Courier New" w:cs="Courier New"/>
        </w:rPr>
        <w:t>:</w:t>
      </w:r>
    </w:p>
    <w:p w14:paraId="2D0DC928" w14:textId="04EAD189" w:rsidR="00274464" w:rsidRPr="0065483E" w:rsidRDefault="00274464"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Töötaja eksemplar t (millel on e_meil=p_e_meil) on registreeritud</w:t>
      </w:r>
    </w:p>
    <w:p w14:paraId="113321FA" w14:textId="67A7D7C7" w:rsidR="003904E4" w:rsidRPr="0065483E" w:rsidRDefault="00B554E5"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Kauba</w:t>
      </w:r>
      <w:r w:rsidR="003904E4" w:rsidRPr="0065483E">
        <w:rPr>
          <w:rFonts w:ascii="Courier New" w:hAnsi="Courier New" w:cs="Courier New"/>
        </w:rPr>
        <w:t xml:space="preserve"> </w:t>
      </w:r>
      <w:r w:rsidRPr="0065483E">
        <w:rPr>
          <w:rFonts w:ascii="Courier New" w:hAnsi="Courier New" w:cs="Courier New"/>
        </w:rPr>
        <w:t>eksemplar x (</w:t>
      </w:r>
      <w:r w:rsidR="00853B13" w:rsidRPr="0065483E">
        <w:rPr>
          <w:rFonts w:ascii="Courier New" w:hAnsi="Courier New" w:cs="Courier New"/>
        </w:rPr>
        <w:t xml:space="preserve">millel on </w:t>
      </w:r>
      <w:r w:rsidRPr="0065483E">
        <w:rPr>
          <w:rFonts w:ascii="Courier New" w:hAnsi="Courier New" w:cs="Courier New"/>
        </w:rPr>
        <w:t>kauba_kood=p_kauba</w:t>
      </w:r>
      <w:r w:rsidR="003904E4" w:rsidRPr="0065483E">
        <w:rPr>
          <w:rFonts w:ascii="Courier New" w:hAnsi="Courier New" w:cs="Courier New"/>
        </w:rPr>
        <w:t xml:space="preserve">_kood) on registreeritud </w:t>
      </w:r>
    </w:p>
    <w:p w14:paraId="71AB1F20" w14:textId="714238B2" w:rsidR="003904E4" w:rsidRPr="0065483E" w:rsidRDefault="00E40E63"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w:t>
      </w:r>
      <w:r w:rsidR="00B554E5" w:rsidRPr="0065483E">
        <w:rPr>
          <w:rFonts w:ascii="Courier New" w:hAnsi="Courier New" w:cs="Courier New"/>
        </w:rPr>
        <w:t>auba</w:t>
      </w:r>
      <w:r w:rsidR="003904E4" w:rsidRPr="0065483E">
        <w:rPr>
          <w:rFonts w:ascii="Courier New" w:hAnsi="Courier New" w:cs="Courier New"/>
        </w:rPr>
        <w:t xml:space="preserve">_kategooria </w:t>
      </w:r>
      <w:r w:rsidR="00B554E5" w:rsidRPr="0065483E">
        <w:rPr>
          <w:rFonts w:ascii="Courier New" w:hAnsi="Courier New" w:cs="Courier New"/>
        </w:rPr>
        <w:t>eksemplar xk (</w:t>
      </w:r>
      <w:r w:rsidR="00853B13" w:rsidRPr="0065483E">
        <w:rPr>
          <w:rFonts w:ascii="Courier New" w:hAnsi="Courier New" w:cs="Courier New"/>
        </w:rPr>
        <w:t xml:space="preserve">millel on </w:t>
      </w:r>
      <w:r w:rsidR="004B6D56" w:rsidRPr="0065483E">
        <w:rPr>
          <w:rFonts w:ascii="Courier New" w:hAnsi="Courier New" w:cs="Courier New"/>
        </w:rPr>
        <w:t>kood=p_kauba_kategooria_kood</w:t>
      </w:r>
      <w:r w:rsidR="003904E4" w:rsidRPr="0065483E">
        <w:rPr>
          <w:rFonts w:ascii="Courier New" w:hAnsi="Courier New" w:cs="Courier New"/>
        </w:rPr>
        <w:t>) on registreeritud</w:t>
      </w:r>
    </w:p>
    <w:p w14:paraId="4CD60E61" w14:textId="577E61D6" w:rsidR="00324202" w:rsidRPr="0065483E" w:rsidRDefault="003904E4"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 xml:space="preserve">x </w:t>
      </w:r>
      <w:r w:rsidR="00B554E5" w:rsidRPr="0065483E">
        <w:rPr>
          <w:rFonts w:ascii="Courier New" w:hAnsi="Courier New" w:cs="Courier New"/>
        </w:rPr>
        <w:t xml:space="preserve">on seotud </w:t>
      </w:r>
      <w:r w:rsidR="00322B82" w:rsidRPr="0065483E">
        <w:rPr>
          <w:rFonts w:ascii="Courier New" w:hAnsi="Courier New" w:cs="Courier New"/>
        </w:rPr>
        <w:t>K</w:t>
      </w:r>
      <w:r w:rsidR="00B554E5" w:rsidRPr="0065483E">
        <w:rPr>
          <w:rFonts w:ascii="Courier New" w:hAnsi="Courier New" w:cs="Courier New"/>
        </w:rPr>
        <w:t>auba</w:t>
      </w:r>
      <w:r w:rsidRPr="0065483E">
        <w:rPr>
          <w:rFonts w:ascii="Courier New" w:hAnsi="Courier New" w:cs="Courier New"/>
        </w:rPr>
        <w:t xml:space="preserve">_seisundi_liik eksemplariga xsl </w:t>
      </w:r>
      <w:r w:rsidR="004B6D56" w:rsidRPr="0065483E">
        <w:rPr>
          <w:rFonts w:ascii="Courier New" w:hAnsi="Courier New" w:cs="Courier New"/>
        </w:rPr>
        <w:t>(</w:t>
      </w:r>
      <w:r w:rsidRPr="0065483E">
        <w:rPr>
          <w:rFonts w:ascii="Courier New" w:hAnsi="Courier New" w:cs="Courier New"/>
        </w:rPr>
        <w:t>(</w:t>
      </w:r>
      <w:r w:rsidR="00853B13" w:rsidRPr="0065483E">
        <w:rPr>
          <w:rFonts w:ascii="Courier New" w:hAnsi="Courier New" w:cs="Courier New"/>
        </w:rPr>
        <w:t xml:space="preserve">millel on </w:t>
      </w:r>
      <w:r w:rsidR="004B6D56" w:rsidRPr="0065483E">
        <w:rPr>
          <w:rFonts w:ascii="Courier New" w:hAnsi="Courier New" w:cs="Courier New"/>
        </w:rPr>
        <w:t>kood</w:t>
      </w:r>
      <w:r w:rsidRPr="0065483E">
        <w:rPr>
          <w:rFonts w:ascii="Courier New" w:hAnsi="Courier New" w:cs="Courier New"/>
        </w:rPr>
        <w:t>=</w:t>
      </w:r>
      <w:r w:rsidR="004B6D56" w:rsidRPr="0065483E">
        <w:rPr>
          <w:rFonts w:ascii="Courier New" w:hAnsi="Courier New" w:cs="Courier New"/>
        </w:rPr>
        <w:t>1 (</w:t>
      </w:r>
      <w:r w:rsidRPr="0065483E">
        <w:rPr>
          <w:rFonts w:ascii="Courier New" w:hAnsi="Courier New" w:cs="Courier New"/>
        </w:rPr>
        <w:t>"</w:t>
      </w:r>
      <w:r w:rsidR="00220241" w:rsidRPr="0065483E">
        <w:rPr>
          <w:rFonts w:ascii="Courier New" w:hAnsi="Courier New" w:cs="Courier New"/>
        </w:rPr>
        <w:t>Ootel</w:t>
      </w:r>
      <w:r w:rsidRPr="0065483E">
        <w:rPr>
          <w:rFonts w:ascii="Courier New" w:hAnsi="Courier New" w:cs="Courier New"/>
        </w:rPr>
        <w:t>"</w:t>
      </w:r>
      <w:r w:rsidR="004B6D56" w:rsidRPr="0065483E">
        <w:rPr>
          <w:rFonts w:ascii="Courier New" w:hAnsi="Courier New" w:cs="Courier New"/>
        </w:rPr>
        <w:t>)</w:t>
      </w:r>
      <w:r w:rsidRPr="0065483E">
        <w:rPr>
          <w:rFonts w:ascii="Courier New" w:hAnsi="Courier New" w:cs="Courier New"/>
        </w:rPr>
        <w:t>) või (</w:t>
      </w:r>
      <w:r w:rsidR="00853B13" w:rsidRPr="0065483E">
        <w:rPr>
          <w:rFonts w:ascii="Courier New" w:hAnsi="Courier New" w:cs="Courier New"/>
        </w:rPr>
        <w:t xml:space="preserve">millel on </w:t>
      </w:r>
      <w:r w:rsidR="004B6D56" w:rsidRPr="0065483E">
        <w:rPr>
          <w:rFonts w:ascii="Courier New" w:hAnsi="Courier New" w:cs="Courier New"/>
        </w:rPr>
        <w:t>kood</w:t>
      </w:r>
      <w:r w:rsidRPr="0065483E">
        <w:rPr>
          <w:rFonts w:ascii="Courier New" w:hAnsi="Courier New" w:cs="Courier New"/>
        </w:rPr>
        <w:t>=</w:t>
      </w:r>
      <w:r w:rsidR="004B6D56" w:rsidRPr="0065483E">
        <w:rPr>
          <w:rFonts w:ascii="Courier New" w:hAnsi="Courier New" w:cs="Courier New"/>
        </w:rPr>
        <w:t>3 (</w:t>
      </w:r>
      <w:r w:rsidRPr="0065483E">
        <w:rPr>
          <w:rFonts w:ascii="Courier New" w:hAnsi="Courier New" w:cs="Courier New"/>
        </w:rPr>
        <w:t>"Mitteaktiivne")</w:t>
      </w:r>
      <w:r w:rsidR="004B6D56" w:rsidRPr="0065483E">
        <w:rPr>
          <w:rFonts w:ascii="Courier New" w:hAnsi="Courier New" w:cs="Courier New"/>
        </w:rPr>
        <w:t>))</w:t>
      </w:r>
    </w:p>
    <w:p w14:paraId="4AF26D8A" w14:textId="77777777" w:rsidR="00324202" w:rsidRPr="0065483E" w:rsidRDefault="00324202" w:rsidP="00324202">
      <w:pPr>
        <w:suppressAutoHyphens w:val="0"/>
        <w:autoSpaceDE w:val="0"/>
        <w:autoSpaceDN w:val="0"/>
        <w:adjustRightInd w:val="0"/>
        <w:rPr>
          <w:rFonts w:ascii="Courier New" w:hAnsi="Courier New" w:cs="Courier New"/>
        </w:rPr>
      </w:pPr>
      <w:r w:rsidRPr="0065483E">
        <w:rPr>
          <w:rFonts w:ascii="Courier New" w:hAnsi="Courier New" w:cs="Courier New"/>
          <w:b/>
        </w:rPr>
        <w:t>Järeltingimused</w:t>
      </w:r>
      <w:r w:rsidRPr="0065483E">
        <w:rPr>
          <w:rFonts w:ascii="Courier New" w:hAnsi="Courier New" w:cs="Courier New"/>
        </w:rPr>
        <w:t>:</w:t>
      </w:r>
    </w:p>
    <w:p w14:paraId="516119DA" w14:textId="77777777" w:rsidR="00FA7F23" w:rsidRPr="0065483E" w:rsidRDefault="00FA7F23" w:rsidP="00FA7F23">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--Kustuta eksemplare ja seoseid</w:t>
      </w:r>
    </w:p>
    <w:p w14:paraId="1529AE6B" w14:textId="03E10825" w:rsidR="00324202" w:rsidRPr="0065483E" w:rsidRDefault="00322B8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w:t>
      </w:r>
      <w:r w:rsidR="00B554E5" w:rsidRPr="0065483E">
        <w:rPr>
          <w:rFonts w:ascii="Courier New" w:hAnsi="Courier New" w:cs="Courier New"/>
        </w:rPr>
        <w:t>auba</w:t>
      </w:r>
      <w:r w:rsidR="009471E0" w:rsidRPr="0065483E">
        <w:rPr>
          <w:rFonts w:ascii="Courier New" w:hAnsi="Courier New" w:cs="Courier New"/>
        </w:rPr>
        <w:t xml:space="preserve">_kategooria_omamine eksemplar </w:t>
      </w:r>
      <w:r w:rsidR="007B0CF9" w:rsidRPr="0065483E">
        <w:rPr>
          <w:rFonts w:ascii="Courier New" w:hAnsi="Courier New" w:cs="Courier New"/>
        </w:rPr>
        <w:t>xko, mis on seotud x-ga ja mis on seotud xk-ga</w:t>
      </w:r>
      <w:r w:rsidR="00306A24" w:rsidRPr="0065483E">
        <w:rPr>
          <w:rFonts w:ascii="Courier New" w:hAnsi="Courier New" w:cs="Courier New"/>
        </w:rPr>
        <w:t>,</w:t>
      </w:r>
      <w:r w:rsidR="007B0CF9" w:rsidRPr="0065483E">
        <w:rPr>
          <w:rFonts w:ascii="Courier New" w:hAnsi="Courier New" w:cs="Courier New"/>
        </w:rPr>
        <w:t xml:space="preserve"> on koos oma seostega kustutatud</w:t>
      </w:r>
    </w:p>
    <w:p w14:paraId="75A231F8" w14:textId="7A79A5AB" w:rsidR="00274464" w:rsidRPr="0065483E" w:rsidRDefault="00274464"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lastRenderedPageBreak/>
        <w:t>x olemasolev seos viimase muutjaga on kustutatud</w:t>
      </w:r>
    </w:p>
    <w:p w14:paraId="184BF059" w14:textId="77777777" w:rsidR="00274464" w:rsidRPr="0065483E" w:rsidRDefault="00274464" w:rsidP="00274464">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--Loo seoseid</w:t>
      </w:r>
    </w:p>
    <w:p w14:paraId="34505169" w14:textId="47D6D827" w:rsidR="00274464" w:rsidRPr="0065483E" w:rsidRDefault="00274464"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t (viimase muutja rollis) seos on registreeritud</w:t>
      </w:r>
    </w:p>
    <w:p w14:paraId="49CA5781" w14:textId="77777777" w:rsidR="00E719DC" w:rsidRPr="0065483E" w:rsidRDefault="00E719DC" w:rsidP="00E719DC">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--Väärtusta atribuute</w:t>
      </w:r>
    </w:p>
    <w:p w14:paraId="6B02141C" w14:textId="307BF60F" w:rsidR="00E719DC" w:rsidRPr="0065483E" w:rsidRDefault="00E719DC"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x.viimase_muutm_aeg:= hetke kuupäev + kellaaeg</w:t>
      </w:r>
    </w:p>
    <w:p w14:paraId="317B4CF7" w14:textId="77777777" w:rsidR="00CA0A38" w:rsidRPr="0065483E" w:rsidRDefault="00324202" w:rsidP="00CA0A38">
      <w:pPr>
        <w:rPr>
          <w:rFonts w:ascii="Courier New" w:hAnsi="Courier New" w:cs="Courier New"/>
        </w:rPr>
      </w:pPr>
      <w:r w:rsidRPr="0065483E">
        <w:rPr>
          <w:rFonts w:ascii="Courier New" w:hAnsi="Courier New" w:cs="Courier New"/>
          <w:b/>
        </w:rPr>
        <w:t>Kasutus kasutusjuhtude poolt</w:t>
      </w:r>
      <w:r w:rsidRPr="0065483E">
        <w:rPr>
          <w:rFonts w:ascii="Courier New" w:hAnsi="Courier New" w:cs="Courier New"/>
        </w:rPr>
        <w:t xml:space="preserve">: </w:t>
      </w:r>
      <w:r w:rsidR="00FB79C0" w:rsidRPr="0065483E">
        <w:rPr>
          <w:rFonts w:ascii="Courier New" w:hAnsi="Courier New" w:cs="Courier New"/>
        </w:rPr>
        <w:t>Registreeri nutitelefon</w:t>
      </w:r>
      <w:r w:rsidR="00B554E5" w:rsidRPr="0065483E">
        <w:rPr>
          <w:rFonts w:ascii="Courier New" w:hAnsi="Courier New" w:cs="Courier New"/>
        </w:rPr>
        <w:t>,</w:t>
      </w:r>
      <w:r w:rsidR="00FB79C0" w:rsidRPr="0065483E">
        <w:rPr>
          <w:rFonts w:ascii="Courier New" w:hAnsi="Courier New" w:cs="Courier New"/>
        </w:rPr>
        <w:t xml:space="preserve"> Muuda </w:t>
      </w:r>
      <w:r w:rsidR="007F4E7B" w:rsidRPr="0065483E">
        <w:rPr>
          <w:rFonts w:ascii="Courier New" w:hAnsi="Courier New" w:cs="Courier New"/>
        </w:rPr>
        <w:t>kaupa</w:t>
      </w:r>
    </w:p>
    <w:p w14:paraId="760D1DD3" w14:textId="77777777" w:rsidR="00CA0A38" w:rsidRPr="003B6E34" w:rsidRDefault="00CA0A38" w:rsidP="00CA0A38">
      <w:pPr>
        <w:rPr>
          <w:rFonts w:asciiTheme="minorHAnsi" w:hAnsiTheme="minorHAnsi" w:cstheme="minorHAnsi"/>
          <w:b/>
          <w:color w:val="0070C0"/>
        </w:rPr>
      </w:pPr>
    </w:p>
    <w:p w14:paraId="64C96736" w14:textId="06C970C6" w:rsidR="00043A2B" w:rsidRPr="003B6E34" w:rsidRDefault="00043A2B" w:rsidP="00043A2B">
      <w:pPr>
        <w:pStyle w:val="Heading4"/>
        <w:rPr>
          <w:rFonts w:asciiTheme="minorHAnsi" w:hAnsiTheme="minorHAnsi" w:cstheme="minorHAnsi"/>
        </w:rPr>
      </w:pPr>
      <w:bookmarkStart w:id="103" w:name="_Toc240564766"/>
      <w:r w:rsidRPr="003B6E34">
        <w:rPr>
          <w:rFonts w:asciiTheme="minorHAnsi" w:hAnsiTheme="minorHAnsi" w:cstheme="minorHAnsi"/>
        </w:rPr>
        <w:t>OP9</w:t>
      </w:r>
      <w:bookmarkEnd w:id="103"/>
    </w:p>
    <w:p w14:paraId="65E8711B" w14:textId="77777777" w:rsidR="00043A2B" w:rsidRPr="003B6E34" w:rsidRDefault="00043A2B" w:rsidP="00CA0A38">
      <w:pPr>
        <w:rPr>
          <w:rFonts w:asciiTheme="minorHAnsi" w:hAnsiTheme="minorHAnsi" w:cstheme="minorHAnsi"/>
          <w:b/>
          <w:color w:val="0070C0"/>
        </w:rPr>
      </w:pPr>
    </w:p>
    <w:p w14:paraId="1AA81E1F" w14:textId="77777777" w:rsidR="00D7765A" w:rsidRPr="0065483E" w:rsidRDefault="00B05D2D" w:rsidP="00CA0A38">
      <w:pPr>
        <w:rPr>
          <w:rFonts w:ascii="Courier New" w:hAnsi="Courier New" w:cs="Courier New"/>
          <w:b/>
        </w:rPr>
      </w:pPr>
      <w:r w:rsidRPr="0065483E">
        <w:rPr>
          <w:rFonts w:ascii="Courier New" w:hAnsi="Courier New" w:cs="Courier New"/>
          <w:b/>
          <w:color w:val="0070C0"/>
        </w:rPr>
        <w:t>OP9</w:t>
      </w:r>
      <w:r w:rsidRPr="0065483E">
        <w:rPr>
          <w:rFonts w:ascii="Courier New" w:hAnsi="Courier New" w:cs="Courier New"/>
          <w:b/>
        </w:rPr>
        <w:t xml:space="preserve"> Lisa kauba variant(</w:t>
      </w:r>
    </w:p>
    <w:p w14:paraId="743DECB7" w14:textId="77777777" w:rsidR="00D7765A" w:rsidRPr="0065483E" w:rsidRDefault="00B05D2D" w:rsidP="00D7765A">
      <w:pPr>
        <w:ind w:firstLine="720"/>
        <w:rPr>
          <w:rFonts w:ascii="Courier New" w:hAnsi="Courier New" w:cs="Courier New"/>
          <w:b/>
        </w:rPr>
      </w:pPr>
      <w:r w:rsidRPr="0065483E">
        <w:rPr>
          <w:rFonts w:ascii="Courier New" w:hAnsi="Courier New" w:cs="Courier New"/>
          <w:b/>
        </w:rPr>
        <w:t xml:space="preserve">p_kauba_kood, </w:t>
      </w:r>
    </w:p>
    <w:p w14:paraId="0534DBE1" w14:textId="1BD73E38" w:rsidR="00D7765A" w:rsidRPr="0065483E" w:rsidRDefault="004B6D56" w:rsidP="00D7765A">
      <w:pPr>
        <w:ind w:firstLine="720"/>
        <w:rPr>
          <w:rFonts w:ascii="Courier New" w:hAnsi="Courier New" w:cs="Courier New"/>
          <w:b/>
        </w:rPr>
      </w:pPr>
      <w:r w:rsidRPr="0065483E">
        <w:rPr>
          <w:rFonts w:ascii="Courier New" w:hAnsi="Courier New" w:cs="Courier New"/>
          <w:b/>
        </w:rPr>
        <w:t>p_värv_kood</w:t>
      </w:r>
      <w:r w:rsidR="00A82787" w:rsidRPr="0065483E">
        <w:rPr>
          <w:rFonts w:ascii="Courier New" w:hAnsi="Courier New" w:cs="Courier New"/>
          <w:b/>
        </w:rPr>
        <w:t>,</w:t>
      </w:r>
    </w:p>
    <w:p w14:paraId="6AFD11C1" w14:textId="08B5EFF2" w:rsidR="00A82787" w:rsidRPr="0065483E" w:rsidRDefault="00A82787" w:rsidP="00D7765A">
      <w:pPr>
        <w:ind w:firstLine="720"/>
        <w:rPr>
          <w:rFonts w:ascii="Courier New" w:hAnsi="Courier New" w:cs="Courier New"/>
          <w:b/>
        </w:rPr>
      </w:pPr>
      <w:r w:rsidRPr="0065483E">
        <w:rPr>
          <w:rFonts w:ascii="Courier New" w:hAnsi="Courier New" w:cs="Courier New"/>
          <w:b/>
        </w:rPr>
        <w:t>p_e_meil</w:t>
      </w:r>
    </w:p>
    <w:p w14:paraId="0D32169C" w14:textId="06AF113C" w:rsidR="00B05D2D" w:rsidRPr="0065483E" w:rsidRDefault="00B05D2D" w:rsidP="00D7765A">
      <w:pPr>
        <w:rPr>
          <w:rFonts w:ascii="Courier New" w:hAnsi="Courier New" w:cs="Courier New"/>
          <w:b/>
        </w:rPr>
      </w:pPr>
      <w:r w:rsidRPr="0065483E">
        <w:rPr>
          <w:rFonts w:ascii="Courier New" w:hAnsi="Courier New" w:cs="Courier New"/>
          <w:b/>
        </w:rPr>
        <w:t>)</w:t>
      </w:r>
    </w:p>
    <w:p w14:paraId="559A1332" w14:textId="77777777" w:rsidR="00B05D2D" w:rsidRPr="0065483E" w:rsidRDefault="00B05D2D" w:rsidP="00B05D2D">
      <w:pPr>
        <w:suppressAutoHyphens w:val="0"/>
        <w:autoSpaceDE w:val="0"/>
        <w:autoSpaceDN w:val="0"/>
        <w:adjustRightInd w:val="0"/>
        <w:rPr>
          <w:rFonts w:ascii="Courier New" w:hAnsi="Courier New" w:cs="Courier New"/>
        </w:rPr>
      </w:pPr>
      <w:r w:rsidRPr="0065483E">
        <w:rPr>
          <w:rFonts w:ascii="Courier New" w:hAnsi="Courier New" w:cs="Courier New"/>
          <w:b/>
        </w:rPr>
        <w:t>Eeltingimused</w:t>
      </w:r>
      <w:r w:rsidRPr="0065483E">
        <w:rPr>
          <w:rFonts w:ascii="Courier New" w:hAnsi="Courier New" w:cs="Courier New"/>
        </w:rPr>
        <w:t>:</w:t>
      </w:r>
    </w:p>
    <w:p w14:paraId="1392CA95" w14:textId="0172773F" w:rsidR="00705B21" w:rsidRPr="0065483E" w:rsidRDefault="00705B21"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Töötaja eksemplar t (millel on e_meil=p_e_meil) on registreeritud</w:t>
      </w:r>
    </w:p>
    <w:p w14:paraId="12DF4BAB" w14:textId="4ECC6D88" w:rsidR="00B05D2D" w:rsidRPr="0065483E" w:rsidRDefault="00B05D2D"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Kauba eksemplar x (</w:t>
      </w:r>
      <w:r w:rsidR="00853B13" w:rsidRPr="0065483E">
        <w:rPr>
          <w:rFonts w:ascii="Courier New" w:hAnsi="Courier New" w:cs="Courier New"/>
        </w:rPr>
        <w:t xml:space="preserve">millel on </w:t>
      </w:r>
      <w:r w:rsidRPr="0065483E">
        <w:rPr>
          <w:rFonts w:ascii="Courier New" w:hAnsi="Courier New" w:cs="Courier New"/>
        </w:rPr>
        <w:t xml:space="preserve">kauba_kood=p_kauba_kood) on registreeritud </w:t>
      </w:r>
    </w:p>
    <w:p w14:paraId="4BDBA92E" w14:textId="1977F51E" w:rsidR="00B05D2D" w:rsidRPr="0065483E" w:rsidRDefault="00B05D2D"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 xml:space="preserve">x on seotud </w:t>
      </w:r>
      <w:r w:rsidR="00322B82" w:rsidRPr="0065483E">
        <w:rPr>
          <w:rFonts w:ascii="Courier New" w:hAnsi="Courier New" w:cs="Courier New"/>
        </w:rPr>
        <w:t>K</w:t>
      </w:r>
      <w:r w:rsidRPr="0065483E">
        <w:rPr>
          <w:rFonts w:ascii="Courier New" w:hAnsi="Courier New" w:cs="Courier New"/>
        </w:rPr>
        <w:t xml:space="preserve">auba_seisundi_liik eksemplariga xsl </w:t>
      </w:r>
      <w:r w:rsidR="004B6D56" w:rsidRPr="0065483E">
        <w:rPr>
          <w:rFonts w:ascii="Courier New" w:hAnsi="Courier New" w:cs="Courier New"/>
        </w:rPr>
        <w:t>(</w:t>
      </w:r>
      <w:r w:rsidRPr="0065483E">
        <w:rPr>
          <w:rFonts w:ascii="Courier New" w:hAnsi="Courier New" w:cs="Courier New"/>
        </w:rPr>
        <w:t>(</w:t>
      </w:r>
      <w:r w:rsidR="00853B13" w:rsidRPr="0065483E">
        <w:rPr>
          <w:rFonts w:ascii="Courier New" w:hAnsi="Courier New" w:cs="Courier New"/>
        </w:rPr>
        <w:t xml:space="preserve">millel on </w:t>
      </w:r>
      <w:r w:rsidR="004B6D56" w:rsidRPr="0065483E">
        <w:rPr>
          <w:rFonts w:ascii="Courier New" w:hAnsi="Courier New" w:cs="Courier New"/>
        </w:rPr>
        <w:t>kood</w:t>
      </w:r>
      <w:r w:rsidRPr="0065483E">
        <w:rPr>
          <w:rFonts w:ascii="Courier New" w:hAnsi="Courier New" w:cs="Courier New"/>
        </w:rPr>
        <w:t>=</w:t>
      </w:r>
      <w:r w:rsidR="004B6D56" w:rsidRPr="0065483E">
        <w:rPr>
          <w:rFonts w:ascii="Courier New" w:hAnsi="Courier New" w:cs="Courier New"/>
        </w:rPr>
        <w:t>1 (</w:t>
      </w:r>
      <w:r w:rsidRPr="0065483E">
        <w:rPr>
          <w:rFonts w:ascii="Courier New" w:hAnsi="Courier New" w:cs="Courier New"/>
        </w:rPr>
        <w:t>"Ootel")</w:t>
      </w:r>
      <w:r w:rsidR="004B6D56" w:rsidRPr="0065483E">
        <w:rPr>
          <w:rFonts w:ascii="Courier New" w:hAnsi="Courier New" w:cs="Courier New"/>
        </w:rPr>
        <w:t xml:space="preserve">) </w:t>
      </w:r>
      <w:r w:rsidRPr="0065483E">
        <w:rPr>
          <w:rFonts w:ascii="Courier New" w:hAnsi="Courier New" w:cs="Courier New"/>
        </w:rPr>
        <w:t>või (</w:t>
      </w:r>
      <w:r w:rsidR="00853B13" w:rsidRPr="0065483E">
        <w:rPr>
          <w:rFonts w:ascii="Courier New" w:hAnsi="Courier New" w:cs="Courier New"/>
        </w:rPr>
        <w:t xml:space="preserve">millel on </w:t>
      </w:r>
      <w:r w:rsidR="004B6D56" w:rsidRPr="0065483E">
        <w:rPr>
          <w:rFonts w:ascii="Courier New" w:hAnsi="Courier New" w:cs="Courier New"/>
        </w:rPr>
        <w:t>kood</w:t>
      </w:r>
      <w:r w:rsidRPr="0065483E">
        <w:rPr>
          <w:rFonts w:ascii="Courier New" w:hAnsi="Courier New" w:cs="Courier New"/>
        </w:rPr>
        <w:t>=</w:t>
      </w:r>
      <w:r w:rsidR="004B6D56" w:rsidRPr="0065483E">
        <w:rPr>
          <w:rFonts w:ascii="Courier New" w:hAnsi="Courier New" w:cs="Courier New"/>
        </w:rPr>
        <w:t>3 (</w:t>
      </w:r>
      <w:r w:rsidRPr="0065483E">
        <w:rPr>
          <w:rFonts w:ascii="Courier New" w:hAnsi="Courier New" w:cs="Courier New"/>
        </w:rPr>
        <w:t>"Mitteaktiivne")</w:t>
      </w:r>
      <w:r w:rsidR="004B6D56" w:rsidRPr="0065483E">
        <w:rPr>
          <w:rFonts w:ascii="Courier New" w:hAnsi="Courier New" w:cs="Courier New"/>
        </w:rPr>
        <w:t>))</w:t>
      </w:r>
    </w:p>
    <w:p w14:paraId="54A2F5EE" w14:textId="1AF35BD5" w:rsidR="00B05D2D" w:rsidRPr="0065483E" w:rsidRDefault="004A7A45"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V</w:t>
      </w:r>
      <w:r w:rsidR="00B05D2D" w:rsidRPr="0065483E">
        <w:rPr>
          <w:rFonts w:ascii="Courier New" w:hAnsi="Courier New" w:cs="Courier New"/>
        </w:rPr>
        <w:t>ärvuse eksemplar v (</w:t>
      </w:r>
      <w:r w:rsidR="00853B13" w:rsidRPr="0065483E">
        <w:rPr>
          <w:rFonts w:ascii="Courier New" w:hAnsi="Courier New" w:cs="Courier New"/>
        </w:rPr>
        <w:t xml:space="preserve">millel on </w:t>
      </w:r>
      <w:r w:rsidR="004B6D56" w:rsidRPr="0065483E">
        <w:rPr>
          <w:rFonts w:ascii="Courier New" w:hAnsi="Courier New" w:cs="Courier New"/>
        </w:rPr>
        <w:t>kood=p_värv_kood</w:t>
      </w:r>
      <w:r w:rsidR="006B77F7" w:rsidRPr="0065483E">
        <w:rPr>
          <w:rFonts w:ascii="Courier New" w:hAnsi="Courier New" w:cs="Courier New"/>
        </w:rPr>
        <w:t xml:space="preserve"> ja on_aktiivne=TRUE</w:t>
      </w:r>
      <w:r w:rsidR="00B05D2D" w:rsidRPr="0065483E">
        <w:rPr>
          <w:rFonts w:ascii="Courier New" w:hAnsi="Courier New" w:cs="Courier New"/>
        </w:rPr>
        <w:t>) on registreeritud</w:t>
      </w:r>
    </w:p>
    <w:p w14:paraId="44F630E3" w14:textId="77777777" w:rsidR="00B05D2D" w:rsidRPr="0065483E" w:rsidRDefault="00B05D2D" w:rsidP="00B05D2D">
      <w:pPr>
        <w:suppressAutoHyphens w:val="0"/>
        <w:autoSpaceDE w:val="0"/>
        <w:autoSpaceDN w:val="0"/>
        <w:adjustRightInd w:val="0"/>
        <w:rPr>
          <w:rFonts w:ascii="Courier New" w:hAnsi="Courier New" w:cs="Courier New"/>
        </w:rPr>
      </w:pPr>
      <w:r w:rsidRPr="0065483E">
        <w:rPr>
          <w:rFonts w:ascii="Courier New" w:hAnsi="Courier New" w:cs="Courier New"/>
          <w:b/>
        </w:rPr>
        <w:t>Järeltingimused</w:t>
      </w:r>
      <w:r w:rsidRPr="0065483E">
        <w:rPr>
          <w:rFonts w:ascii="Courier New" w:hAnsi="Courier New" w:cs="Courier New"/>
        </w:rPr>
        <w:t>:</w:t>
      </w:r>
    </w:p>
    <w:p w14:paraId="5511704B" w14:textId="77777777" w:rsidR="004407E0" w:rsidRPr="0065483E" w:rsidRDefault="004407E0" w:rsidP="004407E0">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--Kustuta seoseid</w:t>
      </w:r>
    </w:p>
    <w:p w14:paraId="190DD27A" w14:textId="044B8AD7" w:rsidR="004407E0" w:rsidRPr="0065483E" w:rsidRDefault="004407E0"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olemasolev seos viimase muutjaga on kustutatud</w:t>
      </w:r>
    </w:p>
    <w:p w14:paraId="33BE52E0" w14:textId="77777777" w:rsidR="00B05D2D" w:rsidRPr="0065483E" w:rsidRDefault="00B05D2D" w:rsidP="00B05D2D">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--Loo eksemplare</w:t>
      </w:r>
    </w:p>
    <w:p w14:paraId="2A31042C" w14:textId="29B0FA4E" w:rsidR="00B05D2D" w:rsidRPr="0065483E" w:rsidRDefault="00322B82"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w:t>
      </w:r>
      <w:r w:rsidR="00B05D2D" w:rsidRPr="0065483E">
        <w:rPr>
          <w:rFonts w:ascii="Courier New" w:hAnsi="Courier New" w:cs="Courier New"/>
        </w:rPr>
        <w:t>auba_variant eksemplar xv on registreeritud</w:t>
      </w:r>
    </w:p>
    <w:p w14:paraId="2F08D973" w14:textId="77777777" w:rsidR="00B05D2D" w:rsidRPr="0065483E" w:rsidRDefault="00B05D2D" w:rsidP="00B05D2D">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--Loo seoseid</w:t>
      </w:r>
    </w:p>
    <w:p w14:paraId="018ACF7F" w14:textId="7ED4B64B" w:rsidR="00B05D2D" w:rsidRPr="0065483E" w:rsidRDefault="00B05D2D"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xv seos on registreeritud</w:t>
      </w:r>
    </w:p>
    <w:p w14:paraId="4546EFE3" w14:textId="1E9B6C34" w:rsidR="00B05D2D" w:rsidRPr="0065483E" w:rsidRDefault="00B05D2D"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xv ja v seos on registreeritud</w:t>
      </w:r>
    </w:p>
    <w:p w14:paraId="38CFD29A" w14:textId="0E1BABA2" w:rsidR="004407E0" w:rsidRPr="0065483E" w:rsidRDefault="004407E0"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t (viimase muutja rollis) seos on registreeritud</w:t>
      </w:r>
    </w:p>
    <w:p w14:paraId="5677A028" w14:textId="77777777" w:rsidR="00E719DC" w:rsidRPr="0065483E" w:rsidRDefault="00E719DC" w:rsidP="00E719DC">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--Väärtusta atribuute</w:t>
      </w:r>
    </w:p>
    <w:p w14:paraId="4B92B6B2" w14:textId="45774D86" w:rsidR="00E719DC" w:rsidRPr="0065483E" w:rsidRDefault="00E719DC"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x.viimase_muutm_aeg:= hetke kuupäev + kellaaeg</w:t>
      </w:r>
    </w:p>
    <w:p w14:paraId="4D6DAC82" w14:textId="201C8F8F" w:rsidR="00B05D2D" w:rsidRPr="0065483E" w:rsidRDefault="00B05D2D" w:rsidP="00B05D2D">
      <w:pPr>
        <w:suppressAutoHyphens w:val="0"/>
        <w:autoSpaceDE w:val="0"/>
        <w:autoSpaceDN w:val="0"/>
        <w:adjustRightInd w:val="0"/>
        <w:rPr>
          <w:rFonts w:ascii="Courier New" w:hAnsi="Courier New" w:cs="Courier New"/>
        </w:rPr>
      </w:pPr>
      <w:r w:rsidRPr="0065483E">
        <w:rPr>
          <w:rFonts w:ascii="Courier New" w:hAnsi="Courier New" w:cs="Courier New"/>
          <w:b/>
        </w:rPr>
        <w:t>Kasutus kasutusjuhtude poolt</w:t>
      </w:r>
      <w:r w:rsidRPr="0065483E">
        <w:rPr>
          <w:rFonts w:ascii="Courier New" w:hAnsi="Courier New" w:cs="Courier New"/>
        </w:rPr>
        <w:t>:</w:t>
      </w:r>
      <w:r w:rsidR="00FB79C0" w:rsidRPr="0065483E">
        <w:rPr>
          <w:rFonts w:ascii="Courier New" w:hAnsi="Courier New" w:cs="Courier New"/>
        </w:rPr>
        <w:t xml:space="preserve"> Registreeri nutitelefon, Muuda </w:t>
      </w:r>
      <w:r w:rsidR="007F4E7B" w:rsidRPr="0065483E">
        <w:rPr>
          <w:rFonts w:ascii="Courier New" w:hAnsi="Courier New" w:cs="Courier New"/>
        </w:rPr>
        <w:t>kaupa</w:t>
      </w:r>
    </w:p>
    <w:p w14:paraId="3F407D38" w14:textId="1144960E" w:rsidR="00CA0A38" w:rsidRPr="003B6E34" w:rsidRDefault="00CA0A38">
      <w:pPr>
        <w:suppressAutoHyphens w:val="0"/>
        <w:rPr>
          <w:rFonts w:asciiTheme="minorHAnsi" w:hAnsiTheme="minorHAnsi" w:cstheme="minorHAnsi"/>
        </w:rPr>
      </w:pPr>
    </w:p>
    <w:p w14:paraId="4A1368F5" w14:textId="552A0FA9" w:rsidR="00043A2B" w:rsidRPr="003B6E34" w:rsidRDefault="00043A2B" w:rsidP="00043A2B">
      <w:pPr>
        <w:pStyle w:val="Heading4"/>
        <w:rPr>
          <w:rFonts w:asciiTheme="minorHAnsi" w:hAnsiTheme="minorHAnsi" w:cstheme="minorHAnsi"/>
        </w:rPr>
      </w:pPr>
      <w:bookmarkStart w:id="104" w:name="_Toc240564767"/>
      <w:r w:rsidRPr="003B6E34">
        <w:rPr>
          <w:rFonts w:asciiTheme="minorHAnsi" w:hAnsiTheme="minorHAnsi" w:cstheme="minorHAnsi"/>
        </w:rPr>
        <w:t>OP10</w:t>
      </w:r>
      <w:bookmarkEnd w:id="104"/>
    </w:p>
    <w:p w14:paraId="6F5C0811" w14:textId="77777777" w:rsidR="00043A2B" w:rsidRPr="003B6E34" w:rsidRDefault="00043A2B">
      <w:pPr>
        <w:suppressAutoHyphens w:val="0"/>
        <w:rPr>
          <w:rFonts w:asciiTheme="minorHAnsi" w:hAnsiTheme="minorHAnsi" w:cstheme="minorHAnsi"/>
        </w:rPr>
      </w:pPr>
    </w:p>
    <w:p w14:paraId="6A5EAF09" w14:textId="77777777" w:rsidR="003A3D8C" w:rsidRPr="0065483E" w:rsidRDefault="00B05D2D" w:rsidP="004030E2">
      <w:pPr>
        <w:suppressAutoHyphens w:val="0"/>
        <w:rPr>
          <w:rFonts w:ascii="Courier New" w:hAnsi="Courier New" w:cs="Courier New"/>
          <w:b/>
        </w:rPr>
      </w:pPr>
      <w:r w:rsidRPr="0065483E">
        <w:rPr>
          <w:rFonts w:ascii="Courier New" w:hAnsi="Courier New" w:cs="Courier New"/>
          <w:b/>
          <w:color w:val="0070C0"/>
        </w:rPr>
        <w:t>OP10</w:t>
      </w:r>
      <w:r w:rsidRPr="0065483E">
        <w:rPr>
          <w:rFonts w:ascii="Courier New" w:hAnsi="Courier New" w:cs="Courier New"/>
          <w:b/>
        </w:rPr>
        <w:t xml:space="preserve"> Eemalda kauba variant (</w:t>
      </w:r>
    </w:p>
    <w:p w14:paraId="0BA5C030" w14:textId="77777777" w:rsidR="003A3D8C" w:rsidRPr="0065483E" w:rsidRDefault="00B05D2D" w:rsidP="003A3D8C">
      <w:pPr>
        <w:suppressAutoHyphens w:val="0"/>
        <w:ind w:firstLine="720"/>
        <w:rPr>
          <w:rFonts w:ascii="Courier New" w:hAnsi="Courier New" w:cs="Courier New"/>
          <w:b/>
        </w:rPr>
      </w:pPr>
      <w:r w:rsidRPr="0065483E">
        <w:rPr>
          <w:rFonts w:ascii="Courier New" w:hAnsi="Courier New" w:cs="Courier New"/>
          <w:b/>
        </w:rPr>
        <w:t xml:space="preserve">p_kauba_kood, </w:t>
      </w:r>
    </w:p>
    <w:p w14:paraId="27A44803" w14:textId="35FFB2D5" w:rsidR="003A3D8C" w:rsidRPr="0065483E" w:rsidRDefault="00D019C6" w:rsidP="003A3D8C">
      <w:pPr>
        <w:suppressAutoHyphens w:val="0"/>
        <w:ind w:left="720"/>
        <w:rPr>
          <w:rFonts w:ascii="Courier New" w:hAnsi="Courier New" w:cs="Courier New"/>
          <w:b/>
        </w:rPr>
      </w:pPr>
      <w:r w:rsidRPr="0065483E">
        <w:rPr>
          <w:rFonts w:ascii="Courier New" w:hAnsi="Courier New" w:cs="Courier New"/>
          <w:b/>
        </w:rPr>
        <w:t>p_värv_kood</w:t>
      </w:r>
      <w:r w:rsidR="008450BC" w:rsidRPr="0065483E">
        <w:rPr>
          <w:rFonts w:ascii="Courier New" w:hAnsi="Courier New" w:cs="Courier New"/>
          <w:b/>
        </w:rPr>
        <w:t>,</w:t>
      </w:r>
    </w:p>
    <w:p w14:paraId="287BBF9B" w14:textId="08129935" w:rsidR="008450BC" w:rsidRPr="0065483E" w:rsidRDefault="008450BC" w:rsidP="003A3D8C">
      <w:pPr>
        <w:suppressAutoHyphens w:val="0"/>
        <w:ind w:left="720"/>
        <w:rPr>
          <w:rFonts w:ascii="Courier New" w:hAnsi="Courier New" w:cs="Courier New"/>
          <w:b/>
        </w:rPr>
      </w:pPr>
      <w:r w:rsidRPr="0065483E">
        <w:rPr>
          <w:rFonts w:ascii="Courier New" w:hAnsi="Courier New" w:cs="Courier New"/>
          <w:b/>
        </w:rPr>
        <w:t>p_e_meil</w:t>
      </w:r>
    </w:p>
    <w:p w14:paraId="5C2AAC53" w14:textId="70CA9ADF" w:rsidR="00B05D2D" w:rsidRPr="0065483E" w:rsidRDefault="00B05D2D" w:rsidP="003A3D8C">
      <w:pPr>
        <w:suppressAutoHyphens w:val="0"/>
        <w:rPr>
          <w:rFonts w:ascii="Courier New" w:hAnsi="Courier New" w:cs="Courier New"/>
          <w:b/>
        </w:rPr>
      </w:pPr>
      <w:r w:rsidRPr="0065483E">
        <w:rPr>
          <w:rFonts w:ascii="Courier New" w:hAnsi="Courier New" w:cs="Courier New"/>
          <w:b/>
        </w:rPr>
        <w:t>)</w:t>
      </w:r>
    </w:p>
    <w:p w14:paraId="6C21DE6A" w14:textId="77777777" w:rsidR="00B05D2D" w:rsidRPr="0065483E" w:rsidRDefault="00B05D2D" w:rsidP="00B05D2D">
      <w:pPr>
        <w:suppressAutoHyphens w:val="0"/>
        <w:autoSpaceDE w:val="0"/>
        <w:autoSpaceDN w:val="0"/>
        <w:adjustRightInd w:val="0"/>
        <w:rPr>
          <w:rFonts w:ascii="Courier New" w:hAnsi="Courier New" w:cs="Courier New"/>
        </w:rPr>
      </w:pPr>
      <w:r w:rsidRPr="0065483E">
        <w:rPr>
          <w:rFonts w:ascii="Courier New" w:hAnsi="Courier New" w:cs="Courier New"/>
          <w:b/>
        </w:rPr>
        <w:lastRenderedPageBreak/>
        <w:t>Eeltingimused</w:t>
      </w:r>
      <w:r w:rsidRPr="0065483E">
        <w:rPr>
          <w:rFonts w:ascii="Courier New" w:hAnsi="Courier New" w:cs="Courier New"/>
        </w:rPr>
        <w:t>:</w:t>
      </w:r>
    </w:p>
    <w:p w14:paraId="57E4DE6E" w14:textId="04ADCCF9" w:rsidR="00FD1A41" w:rsidRPr="0065483E" w:rsidRDefault="00FD1A41"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Töötaja eksemplar t (millel on e_meil=p_e_meil) on registreeritud</w:t>
      </w:r>
    </w:p>
    <w:p w14:paraId="6A5E88C8" w14:textId="7085CBB5" w:rsidR="00B05D2D" w:rsidRPr="0065483E" w:rsidRDefault="00B05D2D"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Kauba eksemplar x (</w:t>
      </w:r>
      <w:r w:rsidR="00853B13" w:rsidRPr="0065483E">
        <w:rPr>
          <w:rFonts w:ascii="Courier New" w:hAnsi="Courier New" w:cs="Courier New"/>
        </w:rPr>
        <w:t xml:space="preserve">millel on </w:t>
      </w:r>
      <w:r w:rsidRPr="0065483E">
        <w:rPr>
          <w:rFonts w:ascii="Courier New" w:hAnsi="Courier New" w:cs="Courier New"/>
        </w:rPr>
        <w:t xml:space="preserve">kauba_kood=p_kauba_kood) on registreeritud </w:t>
      </w:r>
    </w:p>
    <w:p w14:paraId="53B732BF" w14:textId="57C79A46" w:rsidR="00B05D2D" w:rsidRPr="0065483E" w:rsidRDefault="004A7A45"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V</w:t>
      </w:r>
      <w:r w:rsidR="00B05D2D" w:rsidRPr="0065483E">
        <w:rPr>
          <w:rFonts w:ascii="Courier New" w:hAnsi="Courier New" w:cs="Courier New"/>
        </w:rPr>
        <w:t>ärvuse eksemplar v (</w:t>
      </w:r>
      <w:r w:rsidR="00853B13" w:rsidRPr="0065483E">
        <w:rPr>
          <w:rFonts w:ascii="Courier New" w:hAnsi="Courier New" w:cs="Courier New"/>
        </w:rPr>
        <w:t xml:space="preserve">millel on </w:t>
      </w:r>
      <w:r w:rsidR="00D019C6" w:rsidRPr="0065483E">
        <w:rPr>
          <w:rFonts w:ascii="Courier New" w:hAnsi="Courier New" w:cs="Courier New"/>
        </w:rPr>
        <w:t>kood=p_värv_kood</w:t>
      </w:r>
      <w:r w:rsidR="00B05D2D" w:rsidRPr="0065483E">
        <w:rPr>
          <w:rFonts w:ascii="Courier New" w:hAnsi="Courier New" w:cs="Courier New"/>
        </w:rPr>
        <w:t>) on registreeritud</w:t>
      </w:r>
    </w:p>
    <w:p w14:paraId="210CABAA" w14:textId="3331FF14" w:rsidR="00B05D2D" w:rsidRPr="0065483E" w:rsidRDefault="00B05D2D"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 xml:space="preserve">x on seotud </w:t>
      </w:r>
      <w:r w:rsidR="00322B82" w:rsidRPr="0065483E">
        <w:rPr>
          <w:rFonts w:ascii="Courier New" w:hAnsi="Courier New" w:cs="Courier New"/>
        </w:rPr>
        <w:t>K</w:t>
      </w:r>
      <w:r w:rsidRPr="0065483E">
        <w:rPr>
          <w:rFonts w:ascii="Courier New" w:hAnsi="Courier New" w:cs="Courier New"/>
        </w:rPr>
        <w:t xml:space="preserve">auba_seisundi_liik eksemplariga xsl </w:t>
      </w:r>
      <w:r w:rsidR="00D019C6" w:rsidRPr="0065483E">
        <w:rPr>
          <w:rFonts w:ascii="Courier New" w:hAnsi="Courier New" w:cs="Courier New"/>
        </w:rPr>
        <w:t>(</w:t>
      </w:r>
      <w:r w:rsidRPr="0065483E">
        <w:rPr>
          <w:rFonts w:ascii="Courier New" w:hAnsi="Courier New" w:cs="Courier New"/>
        </w:rPr>
        <w:t>(</w:t>
      </w:r>
      <w:r w:rsidR="00853B13" w:rsidRPr="0065483E">
        <w:rPr>
          <w:rFonts w:ascii="Courier New" w:hAnsi="Courier New" w:cs="Courier New"/>
        </w:rPr>
        <w:t xml:space="preserve">millel on </w:t>
      </w:r>
      <w:r w:rsidR="00D019C6" w:rsidRPr="0065483E">
        <w:rPr>
          <w:rFonts w:ascii="Courier New" w:hAnsi="Courier New" w:cs="Courier New"/>
        </w:rPr>
        <w:t>kood</w:t>
      </w:r>
      <w:r w:rsidRPr="0065483E">
        <w:rPr>
          <w:rFonts w:ascii="Courier New" w:hAnsi="Courier New" w:cs="Courier New"/>
        </w:rPr>
        <w:t>=</w:t>
      </w:r>
      <w:r w:rsidR="00D019C6" w:rsidRPr="0065483E">
        <w:rPr>
          <w:rFonts w:ascii="Courier New" w:hAnsi="Courier New" w:cs="Courier New"/>
        </w:rPr>
        <w:t>1 (</w:t>
      </w:r>
      <w:r w:rsidRPr="0065483E">
        <w:rPr>
          <w:rFonts w:ascii="Courier New" w:hAnsi="Courier New" w:cs="Courier New"/>
        </w:rPr>
        <w:t>"Ootel")</w:t>
      </w:r>
      <w:r w:rsidR="00D019C6" w:rsidRPr="0065483E">
        <w:rPr>
          <w:rFonts w:ascii="Courier New" w:hAnsi="Courier New" w:cs="Courier New"/>
        </w:rPr>
        <w:t>)</w:t>
      </w:r>
      <w:r w:rsidRPr="0065483E">
        <w:rPr>
          <w:rFonts w:ascii="Courier New" w:hAnsi="Courier New" w:cs="Courier New"/>
        </w:rPr>
        <w:t xml:space="preserve"> või (</w:t>
      </w:r>
      <w:r w:rsidR="00983496" w:rsidRPr="0065483E">
        <w:rPr>
          <w:rFonts w:ascii="Courier New" w:hAnsi="Courier New" w:cs="Courier New"/>
        </w:rPr>
        <w:t xml:space="preserve">millel on </w:t>
      </w:r>
      <w:r w:rsidR="00D019C6" w:rsidRPr="0065483E">
        <w:rPr>
          <w:rFonts w:ascii="Courier New" w:hAnsi="Courier New" w:cs="Courier New"/>
        </w:rPr>
        <w:t>kood</w:t>
      </w:r>
      <w:r w:rsidRPr="0065483E">
        <w:rPr>
          <w:rFonts w:ascii="Courier New" w:hAnsi="Courier New" w:cs="Courier New"/>
        </w:rPr>
        <w:t>=</w:t>
      </w:r>
      <w:r w:rsidR="00D019C6" w:rsidRPr="0065483E">
        <w:rPr>
          <w:rFonts w:ascii="Courier New" w:hAnsi="Courier New" w:cs="Courier New"/>
        </w:rPr>
        <w:t>3 (</w:t>
      </w:r>
      <w:r w:rsidRPr="0065483E">
        <w:rPr>
          <w:rFonts w:ascii="Courier New" w:hAnsi="Courier New" w:cs="Courier New"/>
        </w:rPr>
        <w:t>"Mitteaktiivne")</w:t>
      </w:r>
      <w:r w:rsidR="00D019C6" w:rsidRPr="0065483E">
        <w:rPr>
          <w:rFonts w:ascii="Courier New" w:hAnsi="Courier New" w:cs="Courier New"/>
        </w:rPr>
        <w:t>))</w:t>
      </w:r>
    </w:p>
    <w:p w14:paraId="7E22675B" w14:textId="77777777" w:rsidR="00B05D2D" w:rsidRPr="0065483E" w:rsidRDefault="00B05D2D" w:rsidP="00B05D2D">
      <w:pPr>
        <w:suppressAutoHyphens w:val="0"/>
        <w:autoSpaceDE w:val="0"/>
        <w:autoSpaceDN w:val="0"/>
        <w:adjustRightInd w:val="0"/>
        <w:rPr>
          <w:rFonts w:ascii="Courier New" w:hAnsi="Courier New" w:cs="Courier New"/>
        </w:rPr>
      </w:pPr>
      <w:r w:rsidRPr="0065483E">
        <w:rPr>
          <w:rFonts w:ascii="Courier New" w:hAnsi="Courier New" w:cs="Courier New"/>
          <w:b/>
        </w:rPr>
        <w:t>Järeltingimused</w:t>
      </w:r>
      <w:r w:rsidRPr="0065483E">
        <w:rPr>
          <w:rFonts w:ascii="Courier New" w:hAnsi="Courier New" w:cs="Courier New"/>
        </w:rPr>
        <w:t>:</w:t>
      </w:r>
    </w:p>
    <w:p w14:paraId="08E3FCA8" w14:textId="77777777" w:rsidR="00B05D2D" w:rsidRPr="0065483E" w:rsidRDefault="00B05D2D" w:rsidP="00B05D2D">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--Kustuta eksemplare ja seoseid</w:t>
      </w:r>
    </w:p>
    <w:p w14:paraId="2D607068" w14:textId="0CE5E127" w:rsidR="00B05D2D" w:rsidRPr="0065483E" w:rsidRDefault="00651397"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K</w:t>
      </w:r>
      <w:r w:rsidR="00B05D2D" w:rsidRPr="0065483E">
        <w:rPr>
          <w:rFonts w:ascii="Courier New" w:hAnsi="Courier New" w:cs="Courier New"/>
        </w:rPr>
        <w:t>auba_</w:t>
      </w:r>
      <w:r w:rsidR="00CB4066" w:rsidRPr="0065483E">
        <w:rPr>
          <w:rFonts w:ascii="Courier New" w:hAnsi="Courier New" w:cs="Courier New"/>
        </w:rPr>
        <w:t>variandi</w:t>
      </w:r>
      <w:r w:rsidR="00B05D2D" w:rsidRPr="0065483E">
        <w:rPr>
          <w:rFonts w:ascii="Courier New" w:hAnsi="Courier New" w:cs="Courier New"/>
        </w:rPr>
        <w:t xml:space="preserve"> eksemplar </w:t>
      </w:r>
      <w:r w:rsidR="00CB4066" w:rsidRPr="0065483E">
        <w:rPr>
          <w:rFonts w:ascii="Courier New" w:hAnsi="Courier New" w:cs="Courier New"/>
        </w:rPr>
        <w:t>xv</w:t>
      </w:r>
      <w:r w:rsidR="00B05D2D" w:rsidRPr="0065483E">
        <w:rPr>
          <w:rFonts w:ascii="Courier New" w:hAnsi="Courier New" w:cs="Courier New"/>
        </w:rPr>
        <w:t>, mis on</w:t>
      </w:r>
      <w:r w:rsidR="00CB4066" w:rsidRPr="0065483E">
        <w:rPr>
          <w:rFonts w:ascii="Courier New" w:hAnsi="Courier New" w:cs="Courier New"/>
        </w:rPr>
        <w:t xml:space="preserve"> seotud x-ga ja mis on seotud v</w:t>
      </w:r>
      <w:r w:rsidR="00B05D2D" w:rsidRPr="0065483E">
        <w:rPr>
          <w:rFonts w:ascii="Courier New" w:hAnsi="Courier New" w:cs="Courier New"/>
        </w:rPr>
        <w:t>-ga, on koos oma seostega kustutatud</w:t>
      </w:r>
    </w:p>
    <w:p w14:paraId="5FBB9919" w14:textId="25E16F6B" w:rsidR="00A03435" w:rsidRPr="0065483E" w:rsidRDefault="00A03435"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olemasolev seos viimase muutjaga on kustutatud</w:t>
      </w:r>
    </w:p>
    <w:p w14:paraId="59A4DCFC" w14:textId="77777777" w:rsidR="00A03435" w:rsidRPr="0065483E" w:rsidRDefault="00A03435" w:rsidP="00A03435">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--Loo seoseid</w:t>
      </w:r>
    </w:p>
    <w:p w14:paraId="24BE95AD" w14:textId="387A31BB" w:rsidR="00A03435" w:rsidRPr="0065483E" w:rsidRDefault="00A03435"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 ja t (viimase muutja rollis) seos on registreeritud</w:t>
      </w:r>
    </w:p>
    <w:p w14:paraId="6A1E5C97" w14:textId="77777777" w:rsidR="00E719DC" w:rsidRPr="0065483E" w:rsidRDefault="00E719DC" w:rsidP="00E719DC">
      <w:pPr>
        <w:suppressAutoHyphens w:val="0"/>
        <w:autoSpaceDE w:val="0"/>
        <w:autoSpaceDN w:val="0"/>
        <w:adjustRightInd w:val="0"/>
        <w:rPr>
          <w:rFonts w:ascii="Courier New" w:hAnsi="Courier New" w:cs="Courier New"/>
          <w:color w:val="00B050"/>
        </w:rPr>
      </w:pPr>
      <w:r w:rsidRPr="0065483E">
        <w:rPr>
          <w:rFonts w:ascii="Courier New" w:hAnsi="Courier New" w:cs="Courier New"/>
          <w:color w:val="00B050"/>
        </w:rPr>
        <w:t>--Väärtusta atribuute</w:t>
      </w:r>
    </w:p>
    <w:p w14:paraId="69FB55FB" w14:textId="4753745B" w:rsidR="00E719DC" w:rsidRPr="0065483E" w:rsidRDefault="00E719DC" w:rsidP="00BA72FB">
      <w:pPr>
        <w:pStyle w:val="ListParagraph"/>
        <w:numPr>
          <w:ilvl w:val="0"/>
          <w:numId w:val="16"/>
        </w:numPr>
        <w:suppressAutoHyphens w:val="0"/>
        <w:autoSpaceDE w:val="0"/>
        <w:autoSpaceDN w:val="0"/>
        <w:adjustRightInd w:val="0"/>
        <w:rPr>
          <w:rFonts w:ascii="Courier New" w:hAnsi="Courier New" w:cs="Courier New"/>
        </w:rPr>
      </w:pPr>
      <w:r w:rsidRPr="0065483E">
        <w:rPr>
          <w:rFonts w:ascii="Courier New" w:hAnsi="Courier New" w:cs="Courier New"/>
        </w:rPr>
        <w:t>x.viimase_muutm_aeg:= hetke kuupäev + kellaaeg</w:t>
      </w:r>
    </w:p>
    <w:p w14:paraId="550F1FA3" w14:textId="774902D8" w:rsidR="00AE1AE8" w:rsidRPr="0065483E" w:rsidRDefault="00B05D2D" w:rsidP="00734093">
      <w:pPr>
        <w:rPr>
          <w:rFonts w:ascii="Courier New" w:hAnsi="Courier New" w:cs="Courier New"/>
        </w:rPr>
      </w:pPr>
      <w:r w:rsidRPr="0065483E">
        <w:rPr>
          <w:rFonts w:ascii="Courier New" w:hAnsi="Courier New" w:cs="Courier New"/>
          <w:b/>
        </w:rPr>
        <w:t>Kasutus kasutusjuhtude poolt</w:t>
      </w:r>
      <w:r w:rsidRPr="0065483E">
        <w:rPr>
          <w:rFonts w:ascii="Courier New" w:hAnsi="Courier New" w:cs="Courier New"/>
        </w:rPr>
        <w:t xml:space="preserve">: </w:t>
      </w:r>
      <w:r w:rsidR="00FB79C0" w:rsidRPr="0065483E">
        <w:rPr>
          <w:rFonts w:ascii="Courier New" w:hAnsi="Courier New" w:cs="Courier New"/>
        </w:rPr>
        <w:t xml:space="preserve">Registreeri nutitelefon, Muuda </w:t>
      </w:r>
      <w:r w:rsidR="00734093" w:rsidRPr="0065483E">
        <w:rPr>
          <w:rFonts w:ascii="Courier New" w:hAnsi="Courier New" w:cs="Courier New"/>
        </w:rPr>
        <w:t>kaupa</w:t>
      </w:r>
    </w:p>
    <w:p w14:paraId="3F9C7BAF" w14:textId="7141CC87" w:rsidR="00E07879" w:rsidRPr="003B6E34" w:rsidRDefault="00E07879">
      <w:pPr>
        <w:suppressAutoHyphens w:val="0"/>
        <w:rPr>
          <w:rFonts w:asciiTheme="minorHAnsi" w:hAnsiTheme="minorHAnsi" w:cstheme="minorHAnsi"/>
        </w:rPr>
      </w:pPr>
      <w:r w:rsidRPr="003B6E34">
        <w:rPr>
          <w:rFonts w:asciiTheme="minorHAnsi" w:hAnsiTheme="minorHAnsi" w:cstheme="minorHAnsi"/>
        </w:rPr>
        <w:br w:type="page"/>
      </w:r>
    </w:p>
    <w:p w14:paraId="55F3AF2E" w14:textId="77777777" w:rsidR="00B05D2D" w:rsidRPr="003B6E34" w:rsidRDefault="00B05D2D" w:rsidP="00B05D2D">
      <w:pPr>
        <w:rPr>
          <w:rFonts w:asciiTheme="minorHAnsi" w:hAnsiTheme="minorHAnsi" w:cstheme="minorHAnsi"/>
          <w:b/>
          <w:u w:val="single"/>
        </w:rPr>
      </w:pPr>
    </w:p>
    <w:p w14:paraId="22D47D01" w14:textId="6083AE58" w:rsidR="000277D6" w:rsidRPr="003B6E34" w:rsidRDefault="000277D6">
      <w:pPr>
        <w:pStyle w:val="Heading3"/>
        <w:rPr>
          <w:rFonts w:asciiTheme="minorHAnsi" w:hAnsiTheme="minorHAnsi" w:cstheme="minorHAnsi"/>
        </w:rPr>
      </w:pPr>
      <w:bookmarkStart w:id="105" w:name="_Toc50447316"/>
      <w:bookmarkStart w:id="106" w:name="_Toc240564768"/>
      <w:r w:rsidRPr="003B6E34">
        <w:rPr>
          <w:rFonts w:asciiTheme="minorHAnsi" w:hAnsiTheme="minorHAnsi" w:cstheme="minorHAnsi"/>
        </w:rPr>
        <w:t>Registri põhiobjekti seisund</w:t>
      </w:r>
      <w:bookmarkStart w:id="107" w:name="z_Olekudiagramm"/>
      <w:bookmarkEnd w:id="107"/>
      <w:r w:rsidRPr="003B6E34">
        <w:rPr>
          <w:rFonts w:asciiTheme="minorHAnsi" w:hAnsiTheme="minorHAnsi" w:cstheme="minorHAnsi"/>
        </w:rPr>
        <w:t>idiagramm</w:t>
      </w:r>
      <w:bookmarkEnd w:id="105"/>
      <w:bookmarkEnd w:id="106"/>
    </w:p>
    <w:p w14:paraId="4CCC635C" w14:textId="77777777" w:rsidR="000277D6" w:rsidRPr="003B6E34" w:rsidRDefault="000277D6">
      <w:pPr>
        <w:rPr>
          <w:rFonts w:asciiTheme="minorHAnsi" w:hAnsiTheme="minorHAnsi" w:cstheme="minorHAnsi"/>
          <w:b/>
        </w:rPr>
      </w:pPr>
    </w:p>
    <w:p w14:paraId="580C8BA6" w14:textId="77B093D4" w:rsidR="005B0268" w:rsidRPr="003B6E34" w:rsidRDefault="00DF0153" w:rsidP="00CC4C1A">
      <w:pPr>
        <w:jc w:val="both"/>
        <w:rPr>
          <w:rFonts w:asciiTheme="minorHAnsi" w:hAnsiTheme="minorHAnsi" w:cstheme="minorHAnsi"/>
          <w:i/>
          <w:iCs/>
        </w:rPr>
      </w:pPr>
      <w:r w:rsidRPr="003B6E34">
        <w:rPr>
          <w:rFonts w:asciiTheme="minorHAnsi" w:hAnsiTheme="minorHAnsi" w:cstheme="minorHAnsi"/>
        </w:rPr>
        <w:fldChar w:fldCharType="begin"/>
      </w:r>
      <w:r w:rsidRPr="003B6E34">
        <w:rPr>
          <w:rFonts w:asciiTheme="minorHAnsi" w:hAnsiTheme="minorHAnsi" w:cstheme="minorHAnsi"/>
        </w:rPr>
        <w:instrText xml:space="preserve"> REF _Ref157938172 \h </w:instrText>
      </w:r>
      <w:r w:rsidR="003B6E34">
        <w:rPr>
          <w:rFonts w:asciiTheme="minorHAnsi" w:hAnsiTheme="minorHAnsi" w:cstheme="minorHAnsi"/>
        </w:rPr>
        <w:instrText xml:space="preserve"> \* MERGEFORMAT </w:instrText>
      </w:r>
      <w:r w:rsidRPr="003B6E34">
        <w:rPr>
          <w:rFonts w:asciiTheme="minorHAnsi" w:hAnsiTheme="minorHAnsi" w:cstheme="minorHAnsi"/>
        </w:rPr>
      </w:r>
      <w:r w:rsidRPr="003B6E34">
        <w:rPr>
          <w:rFonts w:asciiTheme="minorHAnsi" w:hAnsiTheme="minorHAnsi" w:cstheme="minorHAnsi"/>
        </w:rPr>
        <w:fldChar w:fldCharType="separate"/>
      </w:r>
      <w:r w:rsidR="00D778AB" w:rsidRPr="003B6E34">
        <w:rPr>
          <w:rFonts w:asciiTheme="minorHAnsi" w:hAnsiTheme="minorHAnsi" w:cstheme="minorHAnsi"/>
        </w:rPr>
        <w:t xml:space="preserve">Joonis </w:t>
      </w:r>
      <w:r w:rsidR="00D778AB" w:rsidRPr="003B6E34">
        <w:rPr>
          <w:rFonts w:asciiTheme="minorHAnsi" w:hAnsiTheme="minorHAnsi" w:cstheme="minorHAnsi"/>
          <w:noProof/>
        </w:rPr>
        <w:t>10</w:t>
      </w:r>
      <w:r w:rsidRPr="003B6E34">
        <w:rPr>
          <w:rFonts w:asciiTheme="minorHAnsi" w:hAnsiTheme="minorHAnsi" w:cstheme="minorHAnsi"/>
        </w:rPr>
        <w:fldChar w:fldCharType="end"/>
      </w:r>
      <w:r w:rsidRPr="003B6E34">
        <w:rPr>
          <w:rFonts w:asciiTheme="minorHAnsi" w:hAnsiTheme="minorHAnsi" w:cstheme="minorHAnsi"/>
        </w:rPr>
        <w:t xml:space="preserve"> </w:t>
      </w:r>
      <w:r w:rsidR="00CC4C1A" w:rsidRPr="003B6E34">
        <w:rPr>
          <w:rFonts w:asciiTheme="minorHAnsi" w:hAnsiTheme="minorHAnsi" w:cstheme="minorHAnsi"/>
        </w:rPr>
        <w:t>esitab seisundidiagrammi, mis kirjeldab r</w:t>
      </w:r>
      <w:r w:rsidR="0023185A" w:rsidRPr="003B6E34">
        <w:rPr>
          <w:rFonts w:asciiTheme="minorHAnsi" w:hAnsiTheme="minorHAnsi" w:cstheme="minorHAnsi"/>
        </w:rPr>
        <w:t>egistri põhiobjekt</w:t>
      </w:r>
      <w:r w:rsidR="00CC4C1A" w:rsidRPr="003B6E34">
        <w:rPr>
          <w:rFonts w:asciiTheme="minorHAnsi" w:hAnsiTheme="minorHAnsi" w:cstheme="minorHAnsi"/>
        </w:rPr>
        <w:t>i</w:t>
      </w:r>
      <w:r w:rsidR="0023185A" w:rsidRPr="003B6E34">
        <w:rPr>
          <w:rFonts w:asciiTheme="minorHAnsi" w:hAnsiTheme="minorHAnsi" w:cstheme="minorHAnsi"/>
        </w:rPr>
        <w:t xml:space="preserve"> </w:t>
      </w:r>
      <w:r w:rsidR="000220A9" w:rsidRPr="003B6E34">
        <w:rPr>
          <w:rFonts w:asciiTheme="minorHAnsi" w:hAnsiTheme="minorHAnsi" w:cstheme="minorHAnsi"/>
          <w:iCs/>
        </w:rPr>
        <w:t>kaup</w:t>
      </w:r>
      <w:r w:rsidR="00CC4C1A" w:rsidRPr="003B6E34">
        <w:rPr>
          <w:rFonts w:asciiTheme="minorHAnsi" w:hAnsiTheme="minorHAnsi" w:cstheme="minorHAnsi"/>
          <w:iCs/>
        </w:rPr>
        <w:t xml:space="preserve"> kõikvõimalikke elutsükleid</w:t>
      </w:r>
      <w:r w:rsidR="0023185A" w:rsidRPr="003B6E34">
        <w:rPr>
          <w:rFonts w:asciiTheme="minorHAnsi" w:hAnsiTheme="minorHAnsi" w:cstheme="minorHAnsi"/>
          <w:i/>
          <w:iCs/>
        </w:rPr>
        <w:t>.</w:t>
      </w:r>
    </w:p>
    <w:p w14:paraId="7456473A" w14:textId="77777777" w:rsidR="00660370" w:rsidRPr="003B6E34" w:rsidRDefault="00660370" w:rsidP="0023185A">
      <w:pPr>
        <w:rPr>
          <w:rFonts w:asciiTheme="minorHAnsi" w:hAnsiTheme="minorHAnsi" w:cstheme="minorHAnsi"/>
          <w:iCs/>
        </w:rPr>
      </w:pPr>
    </w:p>
    <w:p w14:paraId="2CF779CD" w14:textId="07A9CEE7" w:rsidR="00CC4C1A" w:rsidRPr="003B6E34" w:rsidRDefault="00D15762" w:rsidP="00CC4C1A">
      <w:pPr>
        <w:keepNext/>
        <w:rPr>
          <w:rFonts w:asciiTheme="minorHAnsi" w:hAnsiTheme="minorHAnsi" w:cstheme="minorHAnsi"/>
        </w:rPr>
      </w:pPr>
      <w:r w:rsidRPr="003B6E34">
        <w:rPr>
          <w:rFonts w:asciiTheme="minorHAnsi" w:hAnsiTheme="minorHAnsi" w:cstheme="minorHAnsi"/>
          <w:noProof/>
        </w:rPr>
        <w:drawing>
          <wp:inline distT="0" distB="0" distL="0" distR="0" wp14:anchorId="1A65C802" wp14:editId="77D525FB">
            <wp:extent cx="5801067" cy="5003800"/>
            <wp:effectExtent l="0" t="0" r="952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06162" cy="5008195"/>
                    </a:xfrm>
                    <a:prstGeom prst="rect">
                      <a:avLst/>
                    </a:prstGeom>
                    <a:noFill/>
                    <a:ln>
                      <a:noFill/>
                    </a:ln>
                  </pic:spPr>
                </pic:pic>
              </a:graphicData>
            </a:graphic>
          </wp:inline>
        </w:drawing>
      </w:r>
    </w:p>
    <w:p w14:paraId="0475BAD7" w14:textId="7EFDF9F1" w:rsidR="00716FBE" w:rsidRPr="003B6E34" w:rsidRDefault="00716FBE" w:rsidP="00716FBE">
      <w:pPr>
        <w:pStyle w:val="Caption"/>
        <w:rPr>
          <w:rFonts w:asciiTheme="minorHAnsi" w:hAnsiTheme="minorHAnsi" w:cstheme="minorHAnsi"/>
        </w:rPr>
      </w:pPr>
      <w:bookmarkStart w:id="108" w:name="_Ref157938172"/>
      <w:bookmarkStart w:id="109" w:name="_Ref463175824"/>
      <w:r w:rsidRPr="003B6E34">
        <w:rPr>
          <w:rFonts w:asciiTheme="minorHAnsi" w:hAnsiTheme="minorHAnsi" w:cstheme="minorHAnsi"/>
        </w:rPr>
        <w:t xml:space="preserve">Joonis </w:t>
      </w:r>
      <w:r w:rsidRPr="003B6E34">
        <w:rPr>
          <w:rFonts w:asciiTheme="minorHAnsi" w:hAnsiTheme="minorHAnsi" w:cstheme="minorHAnsi"/>
          <w:noProof/>
        </w:rPr>
        <w:fldChar w:fldCharType="begin"/>
      </w:r>
      <w:r w:rsidRPr="003B6E34">
        <w:rPr>
          <w:rFonts w:asciiTheme="minorHAnsi" w:hAnsiTheme="minorHAnsi" w:cstheme="minorHAnsi"/>
          <w:noProof/>
        </w:rPr>
        <w:instrText xml:space="preserve"> SEQ Joonis \* ARABIC </w:instrText>
      </w:r>
      <w:r w:rsidRPr="003B6E34">
        <w:rPr>
          <w:rFonts w:asciiTheme="minorHAnsi" w:hAnsiTheme="minorHAnsi" w:cstheme="minorHAnsi"/>
          <w:noProof/>
        </w:rPr>
        <w:fldChar w:fldCharType="separate"/>
      </w:r>
      <w:r w:rsidR="00D778AB" w:rsidRPr="003B6E34">
        <w:rPr>
          <w:rFonts w:asciiTheme="minorHAnsi" w:hAnsiTheme="minorHAnsi" w:cstheme="minorHAnsi"/>
          <w:noProof/>
        </w:rPr>
        <w:t>10</w:t>
      </w:r>
      <w:r w:rsidRPr="003B6E34">
        <w:rPr>
          <w:rFonts w:asciiTheme="minorHAnsi" w:hAnsiTheme="minorHAnsi" w:cstheme="minorHAnsi"/>
          <w:noProof/>
        </w:rPr>
        <w:fldChar w:fldCharType="end"/>
      </w:r>
      <w:bookmarkEnd w:id="108"/>
      <w:r w:rsidRPr="003B6E34">
        <w:rPr>
          <w:rFonts w:asciiTheme="minorHAnsi" w:hAnsiTheme="minorHAnsi" w:cstheme="minorHAnsi"/>
        </w:rPr>
        <w:t xml:space="preserve"> Kauba seisundidiagramm.</w:t>
      </w:r>
    </w:p>
    <w:p w14:paraId="1F4EDEB5" w14:textId="77777777" w:rsidR="00716FBE" w:rsidRPr="003B6E34" w:rsidRDefault="00716FBE" w:rsidP="00CC4C1A">
      <w:pPr>
        <w:pStyle w:val="Caption"/>
        <w:rPr>
          <w:rFonts w:asciiTheme="minorHAnsi" w:hAnsiTheme="minorHAnsi" w:cstheme="minorHAnsi"/>
        </w:rPr>
      </w:pPr>
    </w:p>
    <w:p w14:paraId="560477D3" w14:textId="77777777" w:rsidR="00716FBE" w:rsidRPr="003B6E34" w:rsidRDefault="00716FBE" w:rsidP="00CC4C1A">
      <w:pPr>
        <w:pStyle w:val="Caption"/>
        <w:rPr>
          <w:rFonts w:asciiTheme="minorHAnsi" w:hAnsiTheme="minorHAnsi" w:cstheme="minorHAnsi"/>
        </w:rPr>
      </w:pPr>
    </w:p>
    <w:bookmarkEnd w:id="109"/>
    <w:p w14:paraId="3A10E72F" w14:textId="77777777" w:rsidR="0023185A" w:rsidRPr="003B6E34" w:rsidRDefault="009A468D">
      <w:pPr>
        <w:rPr>
          <w:rFonts w:asciiTheme="minorHAnsi" w:hAnsiTheme="minorHAnsi" w:cstheme="minorHAnsi"/>
          <w:b/>
        </w:rPr>
      </w:pPr>
      <w:r w:rsidRPr="003B6E34">
        <w:rPr>
          <w:rFonts w:asciiTheme="minorHAnsi" w:hAnsiTheme="minorHAnsi" w:cstheme="minorHAnsi"/>
          <w:b/>
        </w:rPr>
        <w:br w:type="page"/>
      </w:r>
    </w:p>
    <w:p w14:paraId="3581D60F" w14:textId="77777777" w:rsidR="000277D6" w:rsidRPr="003B6E34" w:rsidRDefault="000277D6">
      <w:pPr>
        <w:pStyle w:val="Heading2"/>
        <w:ind w:left="528"/>
        <w:rPr>
          <w:rFonts w:asciiTheme="minorHAnsi" w:hAnsiTheme="minorHAnsi" w:cstheme="minorHAnsi"/>
        </w:rPr>
      </w:pPr>
      <w:bookmarkStart w:id="110" w:name="_Toc50447317"/>
      <w:bookmarkStart w:id="111" w:name="_Toc240564769"/>
      <w:r w:rsidRPr="003B6E34">
        <w:rPr>
          <w:rFonts w:asciiTheme="minorHAnsi" w:hAnsiTheme="minorHAnsi" w:cstheme="minorHAnsi"/>
        </w:rPr>
        <w:lastRenderedPageBreak/>
        <w:t>CRUD m</w:t>
      </w:r>
      <w:bookmarkStart w:id="112" w:name="z_CRUD"/>
      <w:bookmarkEnd w:id="112"/>
      <w:r w:rsidRPr="003B6E34">
        <w:rPr>
          <w:rFonts w:asciiTheme="minorHAnsi" w:hAnsiTheme="minorHAnsi" w:cstheme="minorHAnsi"/>
        </w:rPr>
        <w:t>aatriks</w:t>
      </w:r>
      <w:bookmarkEnd w:id="110"/>
      <w:bookmarkEnd w:id="111"/>
    </w:p>
    <w:p w14:paraId="336478A3" w14:textId="4C241BBC" w:rsidR="00785B09" w:rsidRPr="003B6E34" w:rsidRDefault="00E975BC" w:rsidP="00785B09">
      <w:pPr>
        <w:jc w:val="both"/>
        <w:rPr>
          <w:rFonts w:asciiTheme="minorHAnsi" w:hAnsiTheme="minorHAnsi" w:cstheme="minorHAnsi"/>
        </w:rPr>
      </w:pPr>
      <w:r w:rsidRPr="003B6E34">
        <w:rPr>
          <w:rFonts w:asciiTheme="minorHAnsi" w:hAnsiTheme="minorHAnsi" w:cstheme="minorHAnsi"/>
        </w:rPr>
        <w:fldChar w:fldCharType="begin"/>
      </w:r>
      <w:r w:rsidRPr="003B6E34">
        <w:rPr>
          <w:rFonts w:asciiTheme="minorHAnsi" w:hAnsiTheme="minorHAnsi" w:cstheme="minorHAnsi"/>
        </w:rPr>
        <w:instrText xml:space="preserve"> REF _Ref463175920 \h </w:instrText>
      </w:r>
      <w:r w:rsidR="003B6E34">
        <w:rPr>
          <w:rFonts w:asciiTheme="minorHAnsi" w:hAnsiTheme="minorHAnsi" w:cstheme="minorHAnsi"/>
        </w:rPr>
        <w:instrText xml:space="preserve"> \* MERGEFORMAT </w:instrText>
      </w:r>
      <w:r w:rsidRPr="003B6E34">
        <w:rPr>
          <w:rFonts w:asciiTheme="minorHAnsi" w:hAnsiTheme="minorHAnsi" w:cstheme="minorHAnsi"/>
        </w:rPr>
      </w:r>
      <w:r w:rsidRPr="003B6E34">
        <w:rPr>
          <w:rFonts w:asciiTheme="minorHAnsi" w:hAnsiTheme="minorHAnsi" w:cstheme="minorHAnsi"/>
        </w:rPr>
        <w:fldChar w:fldCharType="separate"/>
      </w:r>
      <w:r w:rsidR="00D778AB" w:rsidRPr="003B6E34">
        <w:rPr>
          <w:rFonts w:asciiTheme="minorHAnsi" w:hAnsiTheme="minorHAnsi" w:cstheme="minorHAnsi"/>
        </w:rPr>
        <w:t xml:space="preserve">Tabel </w:t>
      </w:r>
      <w:r w:rsidR="00D778AB" w:rsidRPr="003B6E34">
        <w:rPr>
          <w:rFonts w:asciiTheme="minorHAnsi" w:hAnsiTheme="minorHAnsi" w:cstheme="minorHAnsi"/>
          <w:noProof/>
        </w:rPr>
        <w:t>7</w:t>
      </w:r>
      <w:r w:rsidRPr="003B6E34">
        <w:rPr>
          <w:rFonts w:asciiTheme="minorHAnsi" w:hAnsiTheme="minorHAnsi" w:cstheme="minorHAnsi"/>
        </w:rPr>
        <w:fldChar w:fldCharType="end"/>
      </w:r>
      <w:r w:rsidRPr="003B6E34">
        <w:rPr>
          <w:rFonts w:asciiTheme="minorHAnsi" w:hAnsiTheme="minorHAnsi" w:cstheme="minorHAnsi"/>
        </w:rPr>
        <w:t xml:space="preserve"> olev </w:t>
      </w:r>
      <w:r w:rsidR="00785B09" w:rsidRPr="003B6E34">
        <w:rPr>
          <w:rFonts w:asciiTheme="minorHAnsi" w:hAnsiTheme="minorHAnsi" w:cstheme="minorHAnsi"/>
        </w:rPr>
        <w:t xml:space="preserve">CRUD maatriks esitatakse </w:t>
      </w:r>
      <w:r w:rsidR="00785B09" w:rsidRPr="003B6E34">
        <w:rPr>
          <w:rFonts w:asciiTheme="minorHAnsi" w:hAnsiTheme="minorHAnsi" w:cstheme="minorHAnsi"/>
          <w:i/>
          <w:iCs/>
        </w:rPr>
        <w:t>olemitüüpide</w:t>
      </w:r>
      <w:r w:rsidR="00785B09" w:rsidRPr="003B6E34">
        <w:rPr>
          <w:rFonts w:asciiTheme="minorHAnsi" w:hAnsiTheme="minorHAnsi" w:cstheme="minorHAnsi"/>
        </w:rPr>
        <w:t xml:space="preserve"> ja </w:t>
      </w:r>
      <w:r w:rsidR="00785B09" w:rsidRPr="003B6E34">
        <w:rPr>
          <w:rFonts w:asciiTheme="minorHAnsi" w:hAnsiTheme="minorHAnsi" w:cstheme="minorHAnsi"/>
          <w:i/>
          <w:iCs/>
        </w:rPr>
        <w:t>kasutusjuhtude</w:t>
      </w:r>
      <w:r w:rsidR="00785B09" w:rsidRPr="003B6E34">
        <w:rPr>
          <w:rFonts w:asciiTheme="minorHAnsi" w:hAnsiTheme="minorHAnsi" w:cstheme="minorHAnsi"/>
        </w:rPr>
        <w:t xml:space="preserve"> täpsusega. Maatriksi veergudele vastavad kasutusjuhud ja ridadele olemitüübid.</w:t>
      </w:r>
    </w:p>
    <w:p w14:paraId="3074CBCC" w14:textId="77777777" w:rsidR="00785B09" w:rsidRPr="003B6E34" w:rsidRDefault="00785B09" w:rsidP="00785B09">
      <w:pPr>
        <w:rPr>
          <w:rFonts w:asciiTheme="minorHAnsi" w:hAnsiTheme="minorHAnsi" w:cstheme="minorHAnsi"/>
          <w:shd w:val="clear" w:color="auto" w:fill="FFCC99"/>
        </w:rPr>
      </w:pPr>
    </w:p>
    <w:p w14:paraId="0BBB2EFF" w14:textId="77777777" w:rsidR="00785B09" w:rsidRPr="003B6E34" w:rsidRDefault="00785B09" w:rsidP="00785B09">
      <w:pPr>
        <w:jc w:val="both"/>
        <w:rPr>
          <w:rFonts w:asciiTheme="minorHAnsi" w:hAnsiTheme="minorHAnsi" w:cstheme="minorHAnsi"/>
        </w:rPr>
      </w:pPr>
      <w:r w:rsidRPr="003B6E34">
        <w:rPr>
          <w:rFonts w:asciiTheme="minorHAnsi" w:hAnsiTheme="minorHAnsi" w:cstheme="minorHAnsi"/>
          <w:shd w:val="clear" w:color="auto" w:fill="FFCC99"/>
        </w:rPr>
        <w:t>Oranžil</w:t>
      </w:r>
      <w:r w:rsidRPr="003B6E34">
        <w:rPr>
          <w:rFonts w:asciiTheme="minorHAnsi" w:hAnsiTheme="minorHAnsi" w:cstheme="minorHAnsi"/>
        </w:rPr>
        <w:t xml:space="preserve"> taustal on esitatud olemitüübid, mis kuuluvad vaadeldava allsüsteemi teenindatavasse registrisse. </w:t>
      </w:r>
    </w:p>
    <w:p w14:paraId="2706B6F8" w14:textId="77777777" w:rsidR="00785B09" w:rsidRPr="003B6E34" w:rsidRDefault="00785B09" w:rsidP="00D46281">
      <w:pPr>
        <w:rPr>
          <w:rFonts w:asciiTheme="minorHAnsi" w:hAnsiTheme="minorHAnsi" w:cstheme="minorHAnsi"/>
        </w:rPr>
      </w:pPr>
    </w:p>
    <w:p w14:paraId="47A602C3" w14:textId="3F92C520" w:rsidR="00E975BC" w:rsidRPr="003B6E34" w:rsidRDefault="00E975BC" w:rsidP="00E975BC">
      <w:pPr>
        <w:pStyle w:val="Caption"/>
        <w:keepNext/>
        <w:rPr>
          <w:rFonts w:asciiTheme="minorHAnsi" w:hAnsiTheme="minorHAnsi" w:cstheme="minorHAnsi"/>
        </w:rPr>
      </w:pPr>
      <w:bookmarkStart w:id="113" w:name="_Ref463175920"/>
      <w:r w:rsidRPr="003B6E34">
        <w:rPr>
          <w:rFonts w:asciiTheme="minorHAnsi" w:hAnsiTheme="minorHAnsi" w:cstheme="minorHAnsi"/>
        </w:rPr>
        <w:t xml:space="preserve">Tabel </w:t>
      </w:r>
      <w:r w:rsidR="0035723F" w:rsidRPr="003B6E34">
        <w:rPr>
          <w:rFonts w:asciiTheme="minorHAnsi" w:hAnsiTheme="minorHAnsi" w:cstheme="minorHAnsi"/>
          <w:noProof/>
        </w:rPr>
        <w:fldChar w:fldCharType="begin"/>
      </w:r>
      <w:r w:rsidR="0035723F" w:rsidRPr="003B6E34">
        <w:rPr>
          <w:rFonts w:asciiTheme="minorHAnsi" w:hAnsiTheme="minorHAnsi" w:cstheme="minorHAnsi"/>
          <w:noProof/>
        </w:rPr>
        <w:instrText xml:space="preserve"> SEQ Tabel \* ARABIC </w:instrText>
      </w:r>
      <w:r w:rsidR="0035723F" w:rsidRPr="003B6E34">
        <w:rPr>
          <w:rFonts w:asciiTheme="minorHAnsi" w:hAnsiTheme="minorHAnsi" w:cstheme="minorHAnsi"/>
          <w:noProof/>
        </w:rPr>
        <w:fldChar w:fldCharType="separate"/>
      </w:r>
      <w:r w:rsidR="00D778AB" w:rsidRPr="003B6E34">
        <w:rPr>
          <w:rFonts w:asciiTheme="minorHAnsi" w:hAnsiTheme="minorHAnsi" w:cstheme="minorHAnsi"/>
          <w:noProof/>
        </w:rPr>
        <w:t>7</w:t>
      </w:r>
      <w:r w:rsidR="0035723F" w:rsidRPr="003B6E34">
        <w:rPr>
          <w:rFonts w:asciiTheme="minorHAnsi" w:hAnsiTheme="minorHAnsi" w:cstheme="minorHAnsi"/>
          <w:noProof/>
        </w:rPr>
        <w:fldChar w:fldCharType="end"/>
      </w:r>
      <w:bookmarkEnd w:id="113"/>
      <w:r w:rsidRPr="003B6E34">
        <w:rPr>
          <w:rFonts w:asciiTheme="minorHAnsi" w:hAnsiTheme="minorHAnsi" w:cstheme="minorHAnsi"/>
        </w:rPr>
        <w:t xml:space="preserve"> CRUD maatriks.</w:t>
      </w:r>
    </w:p>
    <w:tbl>
      <w:tblPr>
        <w:tblW w:w="10056"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2"/>
        <w:gridCol w:w="386"/>
        <w:gridCol w:w="725"/>
        <w:gridCol w:w="494"/>
        <w:gridCol w:w="883"/>
        <w:gridCol w:w="557"/>
        <w:gridCol w:w="557"/>
        <w:gridCol w:w="386"/>
        <w:gridCol w:w="386"/>
        <w:gridCol w:w="557"/>
        <w:gridCol w:w="481"/>
        <w:gridCol w:w="481"/>
        <w:gridCol w:w="901"/>
      </w:tblGrid>
      <w:tr w:rsidR="000B43DF" w:rsidRPr="003B6E34" w14:paraId="261580F8" w14:textId="77777777" w:rsidTr="00494173">
        <w:trPr>
          <w:tblHeader/>
        </w:trPr>
        <w:tc>
          <w:tcPr>
            <w:tcW w:w="3285" w:type="dxa"/>
            <w:shd w:val="clear" w:color="auto" w:fill="D9D9D9"/>
          </w:tcPr>
          <w:p w14:paraId="46C4D54C" w14:textId="77777777" w:rsidR="000B43DF" w:rsidRPr="003B6E34" w:rsidRDefault="000B43DF" w:rsidP="00246B3C">
            <w:pPr>
              <w:pStyle w:val="TableContents"/>
              <w:pBdr>
                <w:bottom w:val="single" w:sz="1" w:space="2" w:color="000000"/>
              </w:pBdr>
              <w:snapToGrid w:val="0"/>
              <w:rPr>
                <w:rFonts w:asciiTheme="minorHAnsi" w:hAnsiTheme="minorHAnsi" w:cstheme="minorHAnsi"/>
                <w:sz w:val="20"/>
                <w:szCs w:val="20"/>
              </w:rPr>
            </w:pPr>
            <w:r w:rsidRPr="003B6E34">
              <w:rPr>
                <w:rFonts w:asciiTheme="minorHAnsi" w:hAnsiTheme="minorHAnsi" w:cstheme="minorHAnsi"/>
                <w:sz w:val="20"/>
                <w:szCs w:val="20"/>
              </w:rPr>
              <w:t>Kasutusjuhud</w:t>
            </w:r>
          </w:p>
          <w:p w14:paraId="08379204" w14:textId="77777777" w:rsidR="000B43DF" w:rsidRPr="003B6E34" w:rsidRDefault="000B43DF" w:rsidP="00246B3C">
            <w:pPr>
              <w:rPr>
                <w:rFonts w:asciiTheme="minorHAnsi" w:hAnsiTheme="minorHAnsi" w:cstheme="minorHAnsi"/>
              </w:rPr>
            </w:pPr>
            <w:r w:rsidRPr="003B6E34">
              <w:rPr>
                <w:rFonts w:asciiTheme="minorHAnsi" w:hAnsiTheme="minorHAnsi" w:cstheme="minorHAnsi"/>
                <w:sz w:val="20"/>
                <w:szCs w:val="20"/>
              </w:rPr>
              <w:t>Olemitüübid</w:t>
            </w:r>
          </w:p>
        </w:tc>
        <w:tc>
          <w:tcPr>
            <w:tcW w:w="390" w:type="dxa"/>
            <w:shd w:val="clear" w:color="auto" w:fill="D9D9D9"/>
          </w:tcPr>
          <w:p w14:paraId="56E948EB"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1</w:t>
            </w:r>
          </w:p>
        </w:tc>
        <w:tc>
          <w:tcPr>
            <w:tcW w:w="736" w:type="dxa"/>
            <w:shd w:val="clear" w:color="auto" w:fill="D9D9D9"/>
          </w:tcPr>
          <w:p w14:paraId="4E9F3251"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2</w:t>
            </w:r>
          </w:p>
        </w:tc>
        <w:tc>
          <w:tcPr>
            <w:tcW w:w="390" w:type="dxa"/>
            <w:shd w:val="clear" w:color="auto" w:fill="D9D9D9"/>
          </w:tcPr>
          <w:p w14:paraId="4C5A2A30"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3</w:t>
            </w:r>
          </w:p>
        </w:tc>
        <w:tc>
          <w:tcPr>
            <w:tcW w:w="910" w:type="dxa"/>
            <w:shd w:val="clear" w:color="auto" w:fill="D9D9D9"/>
          </w:tcPr>
          <w:p w14:paraId="3A114855" w14:textId="77777777" w:rsidR="000B43DF" w:rsidRPr="003B6E34" w:rsidRDefault="007F027C" w:rsidP="00246B3C">
            <w:pPr>
              <w:rPr>
                <w:rFonts w:asciiTheme="minorHAnsi" w:hAnsiTheme="minorHAnsi" w:cstheme="minorHAnsi"/>
              </w:rPr>
            </w:pPr>
            <w:r w:rsidRPr="003B6E34">
              <w:rPr>
                <w:rFonts w:asciiTheme="minorHAnsi" w:hAnsiTheme="minorHAnsi" w:cstheme="minorHAnsi"/>
              </w:rPr>
              <w:t>4</w:t>
            </w:r>
          </w:p>
        </w:tc>
        <w:tc>
          <w:tcPr>
            <w:tcW w:w="563" w:type="dxa"/>
            <w:shd w:val="clear" w:color="auto" w:fill="D9D9D9"/>
          </w:tcPr>
          <w:p w14:paraId="4410B700" w14:textId="77777777" w:rsidR="000B43DF" w:rsidRPr="003B6E34" w:rsidRDefault="007F027C" w:rsidP="00246B3C">
            <w:pPr>
              <w:rPr>
                <w:rFonts w:asciiTheme="minorHAnsi" w:hAnsiTheme="minorHAnsi" w:cstheme="minorHAnsi"/>
              </w:rPr>
            </w:pPr>
            <w:r w:rsidRPr="003B6E34">
              <w:rPr>
                <w:rFonts w:asciiTheme="minorHAnsi" w:hAnsiTheme="minorHAnsi" w:cstheme="minorHAnsi"/>
              </w:rPr>
              <w:t>5</w:t>
            </w:r>
          </w:p>
        </w:tc>
        <w:tc>
          <w:tcPr>
            <w:tcW w:w="563" w:type="dxa"/>
            <w:shd w:val="clear" w:color="auto" w:fill="D9D9D9"/>
          </w:tcPr>
          <w:p w14:paraId="504957D6" w14:textId="77777777" w:rsidR="000B43DF" w:rsidRPr="003B6E34" w:rsidRDefault="007F027C" w:rsidP="00246B3C">
            <w:pPr>
              <w:rPr>
                <w:rFonts w:asciiTheme="minorHAnsi" w:hAnsiTheme="minorHAnsi" w:cstheme="minorHAnsi"/>
              </w:rPr>
            </w:pPr>
            <w:r w:rsidRPr="003B6E34">
              <w:rPr>
                <w:rFonts w:asciiTheme="minorHAnsi" w:hAnsiTheme="minorHAnsi" w:cstheme="minorHAnsi"/>
              </w:rPr>
              <w:t>6</w:t>
            </w:r>
          </w:p>
        </w:tc>
        <w:tc>
          <w:tcPr>
            <w:tcW w:w="390" w:type="dxa"/>
            <w:shd w:val="clear" w:color="auto" w:fill="D9D9D9"/>
          </w:tcPr>
          <w:p w14:paraId="28BB889B" w14:textId="77777777" w:rsidR="000B43DF" w:rsidRPr="003B6E34" w:rsidRDefault="00A978CF" w:rsidP="00246B3C">
            <w:pPr>
              <w:rPr>
                <w:rFonts w:asciiTheme="minorHAnsi" w:hAnsiTheme="minorHAnsi" w:cstheme="minorHAnsi"/>
              </w:rPr>
            </w:pPr>
            <w:r w:rsidRPr="003B6E34">
              <w:rPr>
                <w:rFonts w:asciiTheme="minorHAnsi" w:hAnsiTheme="minorHAnsi" w:cstheme="minorHAnsi"/>
              </w:rPr>
              <w:t>7</w:t>
            </w:r>
          </w:p>
        </w:tc>
        <w:tc>
          <w:tcPr>
            <w:tcW w:w="390" w:type="dxa"/>
            <w:shd w:val="clear" w:color="auto" w:fill="D9D9D9"/>
          </w:tcPr>
          <w:p w14:paraId="3D74704F" w14:textId="77777777" w:rsidR="000B43DF" w:rsidRPr="003B6E34" w:rsidRDefault="00A978CF" w:rsidP="00246B3C">
            <w:pPr>
              <w:rPr>
                <w:rFonts w:asciiTheme="minorHAnsi" w:hAnsiTheme="minorHAnsi" w:cstheme="minorHAnsi"/>
              </w:rPr>
            </w:pPr>
            <w:r w:rsidRPr="003B6E34">
              <w:rPr>
                <w:rFonts w:asciiTheme="minorHAnsi" w:hAnsiTheme="minorHAnsi" w:cstheme="minorHAnsi"/>
              </w:rPr>
              <w:t>8</w:t>
            </w:r>
          </w:p>
        </w:tc>
        <w:tc>
          <w:tcPr>
            <w:tcW w:w="563" w:type="dxa"/>
            <w:shd w:val="clear" w:color="auto" w:fill="D9D9D9"/>
          </w:tcPr>
          <w:p w14:paraId="370563E9" w14:textId="77777777" w:rsidR="000B43DF" w:rsidRPr="003B6E34" w:rsidRDefault="00A978CF" w:rsidP="00246B3C">
            <w:pPr>
              <w:rPr>
                <w:rFonts w:asciiTheme="minorHAnsi" w:hAnsiTheme="minorHAnsi" w:cstheme="minorHAnsi"/>
              </w:rPr>
            </w:pPr>
            <w:r w:rsidRPr="003B6E34">
              <w:rPr>
                <w:rFonts w:asciiTheme="minorHAnsi" w:hAnsiTheme="minorHAnsi" w:cstheme="minorHAnsi"/>
              </w:rPr>
              <w:t>9</w:t>
            </w:r>
          </w:p>
        </w:tc>
        <w:tc>
          <w:tcPr>
            <w:tcW w:w="483" w:type="dxa"/>
            <w:shd w:val="clear" w:color="auto" w:fill="D9D9D9"/>
          </w:tcPr>
          <w:p w14:paraId="64D6B9FC" w14:textId="77777777" w:rsidR="000B43DF" w:rsidRPr="003B6E34" w:rsidRDefault="00F70CB2" w:rsidP="00246B3C">
            <w:pPr>
              <w:rPr>
                <w:rFonts w:asciiTheme="minorHAnsi" w:hAnsiTheme="minorHAnsi" w:cstheme="minorHAnsi"/>
              </w:rPr>
            </w:pPr>
            <w:r w:rsidRPr="003B6E34">
              <w:rPr>
                <w:rFonts w:asciiTheme="minorHAnsi" w:hAnsiTheme="minorHAnsi" w:cstheme="minorHAnsi"/>
              </w:rPr>
              <w:t>10</w:t>
            </w:r>
          </w:p>
        </w:tc>
        <w:tc>
          <w:tcPr>
            <w:tcW w:w="483" w:type="dxa"/>
            <w:shd w:val="clear" w:color="auto" w:fill="D9D9D9"/>
          </w:tcPr>
          <w:p w14:paraId="1CA9D84F" w14:textId="77777777" w:rsidR="000B43DF" w:rsidRPr="003B6E34" w:rsidRDefault="000B43DF" w:rsidP="00505F57">
            <w:pPr>
              <w:rPr>
                <w:rFonts w:asciiTheme="minorHAnsi" w:hAnsiTheme="minorHAnsi" w:cstheme="minorHAnsi"/>
              </w:rPr>
            </w:pPr>
            <w:r w:rsidRPr="003B6E34">
              <w:rPr>
                <w:rFonts w:asciiTheme="minorHAnsi" w:hAnsiTheme="minorHAnsi" w:cstheme="minorHAnsi"/>
              </w:rPr>
              <w:t>1</w:t>
            </w:r>
            <w:r w:rsidR="00505F57" w:rsidRPr="003B6E34">
              <w:rPr>
                <w:rFonts w:asciiTheme="minorHAnsi" w:hAnsiTheme="minorHAnsi" w:cstheme="minorHAnsi"/>
              </w:rPr>
              <w:t>1</w:t>
            </w:r>
          </w:p>
        </w:tc>
        <w:tc>
          <w:tcPr>
            <w:tcW w:w="910" w:type="dxa"/>
            <w:shd w:val="clear" w:color="auto" w:fill="D9D9D9"/>
          </w:tcPr>
          <w:p w14:paraId="3ADC076C"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Kokku</w:t>
            </w:r>
          </w:p>
        </w:tc>
      </w:tr>
      <w:tr w:rsidR="000B43DF" w:rsidRPr="003B6E34" w14:paraId="1C9D29DF" w14:textId="77777777" w:rsidTr="00494173">
        <w:tc>
          <w:tcPr>
            <w:tcW w:w="3285" w:type="dxa"/>
          </w:tcPr>
          <w:p w14:paraId="22016F8E"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Klassifikaator</w:t>
            </w:r>
          </w:p>
        </w:tc>
        <w:tc>
          <w:tcPr>
            <w:tcW w:w="390" w:type="dxa"/>
          </w:tcPr>
          <w:p w14:paraId="2C215CAD"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736" w:type="dxa"/>
          </w:tcPr>
          <w:p w14:paraId="16ED1445"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390" w:type="dxa"/>
          </w:tcPr>
          <w:p w14:paraId="202F501E" w14:textId="62BE4F6C" w:rsidR="000B43DF" w:rsidRPr="003B6E34" w:rsidRDefault="00113C63" w:rsidP="00246B3C">
            <w:pPr>
              <w:rPr>
                <w:rFonts w:asciiTheme="minorHAnsi" w:hAnsiTheme="minorHAnsi" w:cstheme="minorHAnsi"/>
              </w:rPr>
            </w:pPr>
            <w:r w:rsidRPr="003B6E34">
              <w:rPr>
                <w:rFonts w:asciiTheme="minorHAnsi" w:hAnsiTheme="minorHAnsi" w:cstheme="minorHAnsi"/>
              </w:rPr>
              <w:t>R</w:t>
            </w:r>
          </w:p>
        </w:tc>
        <w:tc>
          <w:tcPr>
            <w:tcW w:w="910" w:type="dxa"/>
          </w:tcPr>
          <w:p w14:paraId="52215974"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563" w:type="dxa"/>
          </w:tcPr>
          <w:p w14:paraId="647186B6"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563" w:type="dxa"/>
          </w:tcPr>
          <w:p w14:paraId="7249F092" w14:textId="798ACB64" w:rsidR="000B43DF" w:rsidRPr="003B6E34" w:rsidRDefault="009318A6" w:rsidP="00246B3C">
            <w:pPr>
              <w:rPr>
                <w:rFonts w:asciiTheme="minorHAnsi" w:hAnsiTheme="minorHAnsi" w:cstheme="minorHAnsi"/>
              </w:rPr>
            </w:pPr>
            <w:r w:rsidRPr="003B6E34">
              <w:rPr>
                <w:rFonts w:asciiTheme="minorHAnsi" w:hAnsiTheme="minorHAnsi" w:cstheme="minorHAnsi"/>
              </w:rPr>
              <w:t>R</w:t>
            </w:r>
          </w:p>
        </w:tc>
        <w:tc>
          <w:tcPr>
            <w:tcW w:w="390" w:type="dxa"/>
          </w:tcPr>
          <w:p w14:paraId="199F05EE"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390" w:type="dxa"/>
          </w:tcPr>
          <w:p w14:paraId="04B33CBA"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563" w:type="dxa"/>
          </w:tcPr>
          <w:p w14:paraId="6B2D6710"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483" w:type="dxa"/>
          </w:tcPr>
          <w:p w14:paraId="47D7B331"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483" w:type="dxa"/>
          </w:tcPr>
          <w:p w14:paraId="39024BAC"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910" w:type="dxa"/>
          </w:tcPr>
          <w:p w14:paraId="281DDC67"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r>
      <w:tr w:rsidR="000B43DF" w:rsidRPr="003B6E34" w14:paraId="1CD82F53" w14:textId="77777777" w:rsidTr="00494173">
        <w:tc>
          <w:tcPr>
            <w:tcW w:w="3285" w:type="dxa"/>
          </w:tcPr>
          <w:p w14:paraId="545C0A4E"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Riik</w:t>
            </w:r>
          </w:p>
        </w:tc>
        <w:tc>
          <w:tcPr>
            <w:tcW w:w="390" w:type="dxa"/>
          </w:tcPr>
          <w:p w14:paraId="6A043850" w14:textId="77777777" w:rsidR="000B43DF" w:rsidRPr="003B6E34" w:rsidRDefault="000B43DF" w:rsidP="00246B3C">
            <w:pPr>
              <w:rPr>
                <w:rFonts w:asciiTheme="minorHAnsi" w:hAnsiTheme="minorHAnsi" w:cstheme="minorHAnsi"/>
              </w:rPr>
            </w:pPr>
          </w:p>
        </w:tc>
        <w:tc>
          <w:tcPr>
            <w:tcW w:w="736" w:type="dxa"/>
          </w:tcPr>
          <w:p w14:paraId="3EF13712" w14:textId="77777777" w:rsidR="000B43DF" w:rsidRPr="003B6E34" w:rsidRDefault="000B43DF" w:rsidP="00246B3C">
            <w:pPr>
              <w:rPr>
                <w:rFonts w:asciiTheme="minorHAnsi" w:hAnsiTheme="minorHAnsi" w:cstheme="minorHAnsi"/>
              </w:rPr>
            </w:pPr>
          </w:p>
        </w:tc>
        <w:tc>
          <w:tcPr>
            <w:tcW w:w="390" w:type="dxa"/>
          </w:tcPr>
          <w:p w14:paraId="46DA777E" w14:textId="77777777" w:rsidR="000B43DF" w:rsidRPr="003B6E34" w:rsidRDefault="000B43DF" w:rsidP="00246B3C">
            <w:pPr>
              <w:rPr>
                <w:rFonts w:asciiTheme="minorHAnsi" w:hAnsiTheme="minorHAnsi" w:cstheme="minorHAnsi"/>
              </w:rPr>
            </w:pPr>
          </w:p>
        </w:tc>
        <w:tc>
          <w:tcPr>
            <w:tcW w:w="910" w:type="dxa"/>
          </w:tcPr>
          <w:p w14:paraId="46270154" w14:textId="77777777" w:rsidR="000B43DF" w:rsidRPr="003B6E34" w:rsidRDefault="000B43DF" w:rsidP="00246B3C">
            <w:pPr>
              <w:rPr>
                <w:rFonts w:asciiTheme="minorHAnsi" w:hAnsiTheme="minorHAnsi" w:cstheme="minorHAnsi"/>
              </w:rPr>
            </w:pPr>
          </w:p>
        </w:tc>
        <w:tc>
          <w:tcPr>
            <w:tcW w:w="563" w:type="dxa"/>
          </w:tcPr>
          <w:p w14:paraId="616AC436" w14:textId="77777777" w:rsidR="000B43DF" w:rsidRPr="003B6E34" w:rsidRDefault="000B43DF" w:rsidP="00246B3C">
            <w:pPr>
              <w:rPr>
                <w:rFonts w:asciiTheme="minorHAnsi" w:hAnsiTheme="minorHAnsi" w:cstheme="minorHAnsi"/>
              </w:rPr>
            </w:pPr>
          </w:p>
        </w:tc>
        <w:tc>
          <w:tcPr>
            <w:tcW w:w="563" w:type="dxa"/>
          </w:tcPr>
          <w:p w14:paraId="57F63D82" w14:textId="77777777" w:rsidR="000B43DF" w:rsidRPr="003B6E34" w:rsidRDefault="000B43DF" w:rsidP="00246B3C">
            <w:pPr>
              <w:rPr>
                <w:rFonts w:asciiTheme="minorHAnsi" w:hAnsiTheme="minorHAnsi" w:cstheme="minorHAnsi"/>
              </w:rPr>
            </w:pPr>
          </w:p>
        </w:tc>
        <w:tc>
          <w:tcPr>
            <w:tcW w:w="390" w:type="dxa"/>
          </w:tcPr>
          <w:p w14:paraId="1CA281AA" w14:textId="77777777" w:rsidR="000B43DF" w:rsidRPr="003B6E34" w:rsidRDefault="000B43DF" w:rsidP="00246B3C">
            <w:pPr>
              <w:rPr>
                <w:rFonts w:asciiTheme="minorHAnsi" w:hAnsiTheme="minorHAnsi" w:cstheme="minorHAnsi"/>
              </w:rPr>
            </w:pPr>
          </w:p>
        </w:tc>
        <w:tc>
          <w:tcPr>
            <w:tcW w:w="390" w:type="dxa"/>
          </w:tcPr>
          <w:p w14:paraId="21551DA4" w14:textId="77777777" w:rsidR="000B43DF" w:rsidRPr="003B6E34" w:rsidRDefault="000B43DF" w:rsidP="00246B3C">
            <w:pPr>
              <w:rPr>
                <w:rFonts w:asciiTheme="minorHAnsi" w:hAnsiTheme="minorHAnsi" w:cstheme="minorHAnsi"/>
              </w:rPr>
            </w:pPr>
          </w:p>
        </w:tc>
        <w:tc>
          <w:tcPr>
            <w:tcW w:w="563" w:type="dxa"/>
          </w:tcPr>
          <w:p w14:paraId="595EEFF9" w14:textId="77777777" w:rsidR="000B43DF" w:rsidRPr="003B6E34" w:rsidRDefault="000B43DF" w:rsidP="00246B3C">
            <w:pPr>
              <w:rPr>
                <w:rFonts w:asciiTheme="minorHAnsi" w:hAnsiTheme="minorHAnsi" w:cstheme="minorHAnsi"/>
              </w:rPr>
            </w:pPr>
          </w:p>
        </w:tc>
        <w:tc>
          <w:tcPr>
            <w:tcW w:w="483" w:type="dxa"/>
          </w:tcPr>
          <w:p w14:paraId="2A2903AB" w14:textId="77777777" w:rsidR="000B43DF" w:rsidRPr="003B6E34" w:rsidRDefault="000B43DF" w:rsidP="00246B3C">
            <w:pPr>
              <w:rPr>
                <w:rFonts w:asciiTheme="minorHAnsi" w:hAnsiTheme="minorHAnsi" w:cstheme="minorHAnsi"/>
              </w:rPr>
            </w:pPr>
          </w:p>
        </w:tc>
        <w:tc>
          <w:tcPr>
            <w:tcW w:w="483" w:type="dxa"/>
          </w:tcPr>
          <w:p w14:paraId="027E734B" w14:textId="77777777" w:rsidR="000B43DF" w:rsidRPr="003B6E34" w:rsidRDefault="000B43DF" w:rsidP="00246B3C">
            <w:pPr>
              <w:rPr>
                <w:rFonts w:asciiTheme="minorHAnsi" w:hAnsiTheme="minorHAnsi" w:cstheme="minorHAnsi"/>
              </w:rPr>
            </w:pPr>
          </w:p>
        </w:tc>
        <w:tc>
          <w:tcPr>
            <w:tcW w:w="910" w:type="dxa"/>
          </w:tcPr>
          <w:p w14:paraId="4819B240"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r>
      <w:tr w:rsidR="000B43DF" w:rsidRPr="003B6E34" w14:paraId="328B7704" w14:textId="77777777" w:rsidTr="00494173">
        <w:tc>
          <w:tcPr>
            <w:tcW w:w="3285" w:type="dxa"/>
          </w:tcPr>
          <w:p w14:paraId="2C9C471D"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Amet</w:t>
            </w:r>
          </w:p>
        </w:tc>
        <w:tc>
          <w:tcPr>
            <w:tcW w:w="390" w:type="dxa"/>
          </w:tcPr>
          <w:p w14:paraId="0260F3B6"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736" w:type="dxa"/>
          </w:tcPr>
          <w:p w14:paraId="5C724E3A" w14:textId="77777777" w:rsidR="000B43DF" w:rsidRPr="003B6E34" w:rsidRDefault="00D43420" w:rsidP="00246B3C">
            <w:pPr>
              <w:rPr>
                <w:rFonts w:asciiTheme="minorHAnsi" w:hAnsiTheme="minorHAnsi" w:cstheme="minorHAnsi"/>
              </w:rPr>
            </w:pPr>
            <w:r w:rsidRPr="003B6E34">
              <w:rPr>
                <w:rFonts w:asciiTheme="minorHAnsi" w:hAnsiTheme="minorHAnsi" w:cstheme="minorHAnsi"/>
              </w:rPr>
              <w:t>R</w:t>
            </w:r>
          </w:p>
        </w:tc>
        <w:tc>
          <w:tcPr>
            <w:tcW w:w="390" w:type="dxa"/>
          </w:tcPr>
          <w:p w14:paraId="2830015B" w14:textId="77777777" w:rsidR="000B43DF" w:rsidRPr="003B6E34" w:rsidRDefault="000B43DF" w:rsidP="00246B3C">
            <w:pPr>
              <w:rPr>
                <w:rFonts w:asciiTheme="minorHAnsi" w:hAnsiTheme="minorHAnsi" w:cstheme="minorHAnsi"/>
              </w:rPr>
            </w:pPr>
          </w:p>
        </w:tc>
        <w:tc>
          <w:tcPr>
            <w:tcW w:w="910" w:type="dxa"/>
          </w:tcPr>
          <w:p w14:paraId="54B0DB52" w14:textId="77777777" w:rsidR="000B43DF" w:rsidRPr="003B6E34" w:rsidRDefault="000B43DF" w:rsidP="00246B3C">
            <w:pPr>
              <w:rPr>
                <w:rFonts w:asciiTheme="minorHAnsi" w:hAnsiTheme="minorHAnsi" w:cstheme="minorHAnsi"/>
              </w:rPr>
            </w:pPr>
          </w:p>
        </w:tc>
        <w:tc>
          <w:tcPr>
            <w:tcW w:w="563" w:type="dxa"/>
          </w:tcPr>
          <w:p w14:paraId="1FDABBC6" w14:textId="77777777" w:rsidR="000B43DF" w:rsidRPr="003B6E34" w:rsidRDefault="000B43DF" w:rsidP="00246B3C">
            <w:pPr>
              <w:rPr>
                <w:rFonts w:asciiTheme="minorHAnsi" w:hAnsiTheme="minorHAnsi" w:cstheme="minorHAnsi"/>
              </w:rPr>
            </w:pPr>
          </w:p>
        </w:tc>
        <w:tc>
          <w:tcPr>
            <w:tcW w:w="563" w:type="dxa"/>
          </w:tcPr>
          <w:p w14:paraId="25624C62" w14:textId="77777777" w:rsidR="000B43DF" w:rsidRPr="003B6E34" w:rsidRDefault="000B43DF" w:rsidP="00246B3C">
            <w:pPr>
              <w:rPr>
                <w:rFonts w:asciiTheme="minorHAnsi" w:hAnsiTheme="minorHAnsi" w:cstheme="minorHAnsi"/>
              </w:rPr>
            </w:pPr>
          </w:p>
        </w:tc>
        <w:tc>
          <w:tcPr>
            <w:tcW w:w="390" w:type="dxa"/>
          </w:tcPr>
          <w:p w14:paraId="471920F2" w14:textId="77777777" w:rsidR="000B43DF" w:rsidRPr="003B6E34" w:rsidRDefault="000B43DF" w:rsidP="00246B3C">
            <w:pPr>
              <w:rPr>
                <w:rFonts w:asciiTheme="minorHAnsi" w:hAnsiTheme="minorHAnsi" w:cstheme="minorHAnsi"/>
              </w:rPr>
            </w:pPr>
          </w:p>
        </w:tc>
        <w:tc>
          <w:tcPr>
            <w:tcW w:w="390" w:type="dxa"/>
          </w:tcPr>
          <w:p w14:paraId="2A11B97C" w14:textId="77777777" w:rsidR="000B43DF" w:rsidRPr="003B6E34" w:rsidRDefault="000B43DF" w:rsidP="00246B3C">
            <w:pPr>
              <w:rPr>
                <w:rFonts w:asciiTheme="minorHAnsi" w:hAnsiTheme="minorHAnsi" w:cstheme="minorHAnsi"/>
              </w:rPr>
            </w:pPr>
          </w:p>
        </w:tc>
        <w:tc>
          <w:tcPr>
            <w:tcW w:w="563" w:type="dxa"/>
          </w:tcPr>
          <w:p w14:paraId="05058E29" w14:textId="77777777" w:rsidR="000B43DF" w:rsidRPr="003B6E34" w:rsidRDefault="000B43DF" w:rsidP="00246B3C">
            <w:pPr>
              <w:rPr>
                <w:rFonts w:asciiTheme="minorHAnsi" w:hAnsiTheme="minorHAnsi" w:cstheme="minorHAnsi"/>
              </w:rPr>
            </w:pPr>
          </w:p>
        </w:tc>
        <w:tc>
          <w:tcPr>
            <w:tcW w:w="483" w:type="dxa"/>
          </w:tcPr>
          <w:p w14:paraId="412B72A4" w14:textId="77777777" w:rsidR="000B43DF" w:rsidRPr="003B6E34" w:rsidRDefault="000B43DF" w:rsidP="00246B3C">
            <w:pPr>
              <w:rPr>
                <w:rFonts w:asciiTheme="minorHAnsi" w:hAnsiTheme="minorHAnsi" w:cstheme="minorHAnsi"/>
              </w:rPr>
            </w:pPr>
          </w:p>
        </w:tc>
        <w:tc>
          <w:tcPr>
            <w:tcW w:w="483" w:type="dxa"/>
          </w:tcPr>
          <w:p w14:paraId="3AD9DCD0" w14:textId="77777777" w:rsidR="000B43DF" w:rsidRPr="003B6E34" w:rsidRDefault="000B43DF" w:rsidP="00246B3C">
            <w:pPr>
              <w:rPr>
                <w:rFonts w:asciiTheme="minorHAnsi" w:hAnsiTheme="minorHAnsi" w:cstheme="minorHAnsi"/>
              </w:rPr>
            </w:pPr>
          </w:p>
        </w:tc>
        <w:tc>
          <w:tcPr>
            <w:tcW w:w="910" w:type="dxa"/>
          </w:tcPr>
          <w:p w14:paraId="52F8EC3B"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r>
      <w:tr w:rsidR="000B43DF" w:rsidRPr="003B6E34" w14:paraId="5754E16E" w14:textId="77777777" w:rsidTr="00494173">
        <w:tc>
          <w:tcPr>
            <w:tcW w:w="3285" w:type="dxa"/>
          </w:tcPr>
          <w:p w14:paraId="2B61974A"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Isiku_seisundi_liik</w:t>
            </w:r>
          </w:p>
        </w:tc>
        <w:tc>
          <w:tcPr>
            <w:tcW w:w="390" w:type="dxa"/>
          </w:tcPr>
          <w:p w14:paraId="59F5CC9F"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736" w:type="dxa"/>
          </w:tcPr>
          <w:p w14:paraId="45B7C854" w14:textId="77777777" w:rsidR="000B43DF" w:rsidRPr="003B6E34" w:rsidRDefault="000B43DF" w:rsidP="00246B3C">
            <w:pPr>
              <w:rPr>
                <w:rFonts w:asciiTheme="minorHAnsi" w:hAnsiTheme="minorHAnsi" w:cstheme="minorHAnsi"/>
              </w:rPr>
            </w:pPr>
          </w:p>
        </w:tc>
        <w:tc>
          <w:tcPr>
            <w:tcW w:w="390" w:type="dxa"/>
          </w:tcPr>
          <w:p w14:paraId="368D0CD1" w14:textId="2558D8F9" w:rsidR="000B43DF" w:rsidRPr="003B6E34" w:rsidRDefault="000B43DF" w:rsidP="00246B3C">
            <w:pPr>
              <w:rPr>
                <w:rFonts w:asciiTheme="minorHAnsi" w:hAnsiTheme="minorHAnsi" w:cstheme="minorHAnsi"/>
              </w:rPr>
            </w:pPr>
          </w:p>
        </w:tc>
        <w:tc>
          <w:tcPr>
            <w:tcW w:w="910" w:type="dxa"/>
          </w:tcPr>
          <w:p w14:paraId="5C3180A5" w14:textId="77777777" w:rsidR="000B43DF" w:rsidRPr="003B6E34" w:rsidRDefault="000B43DF" w:rsidP="00246B3C">
            <w:pPr>
              <w:rPr>
                <w:rFonts w:asciiTheme="minorHAnsi" w:hAnsiTheme="minorHAnsi" w:cstheme="minorHAnsi"/>
              </w:rPr>
            </w:pPr>
          </w:p>
        </w:tc>
        <w:tc>
          <w:tcPr>
            <w:tcW w:w="563" w:type="dxa"/>
          </w:tcPr>
          <w:p w14:paraId="72212828" w14:textId="77777777" w:rsidR="000B43DF" w:rsidRPr="003B6E34" w:rsidRDefault="000B43DF" w:rsidP="00246B3C">
            <w:pPr>
              <w:rPr>
                <w:rFonts w:asciiTheme="minorHAnsi" w:hAnsiTheme="minorHAnsi" w:cstheme="minorHAnsi"/>
              </w:rPr>
            </w:pPr>
          </w:p>
        </w:tc>
        <w:tc>
          <w:tcPr>
            <w:tcW w:w="563" w:type="dxa"/>
          </w:tcPr>
          <w:p w14:paraId="7D0E8E26" w14:textId="77777777" w:rsidR="000B43DF" w:rsidRPr="003B6E34" w:rsidRDefault="000B43DF" w:rsidP="00246B3C">
            <w:pPr>
              <w:rPr>
                <w:rFonts w:asciiTheme="minorHAnsi" w:hAnsiTheme="minorHAnsi" w:cstheme="minorHAnsi"/>
              </w:rPr>
            </w:pPr>
          </w:p>
        </w:tc>
        <w:tc>
          <w:tcPr>
            <w:tcW w:w="390" w:type="dxa"/>
          </w:tcPr>
          <w:p w14:paraId="32703F51" w14:textId="77777777" w:rsidR="000B43DF" w:rsidRPr="003B6E34" w:rsidRDefault="000B43DF" w:rsidP="00246B3C">
            <w:pPr>
              <w:rPr>
                <w:rFonts w:asciiTheme="minorHAnsi" w:hAnsiTheme="minorHAnsi" w:cstheme="minorHAnsi"/>
              </w:rPr>
            </w:pPr>
          </w:p>
        </w:tc>
        <w:tc>
          <w:tcPr>
            <w:tcW w:w="390" w:type="dxa"/>
          </w:tcPr>
          <w:p w14:paraId="1739D57A" w14:textId="77777777" w:rsidR="000B43DF" w:rsidRPr="003B6E34" w:rsidRDefault="000B43DF" w:rsidP="00246B3C">
            <w:pPr>
              <w:rPr>
                <w:rFonts w:asciiTheme="minorHAnsi" w:hAnsiTheme="minorHAnsi" w:cstheme="minorHAnsi"/>
              </w:rPr>
            </w:pPr>
          </w:p>
        </w:tc>
        <w:tc>
          <w:tcPr>
            <w:tcW w:w="563" w:type="dxa"/>
          </w:tcPr>
          <w:p w14:paraId="20BF7500" w14:textId="77777777" w:rsidR="000B43DF" w:rsidRPr="003B6E34" w:rsidRDefault="000B43DF" w:rsidP="00246B3C">
            <w:pPr>
              <w:rPr>
                <w:rFonts w:asciiTheme="minorHAnsi" w:hAnsiTheme="minorHAnsi" w:cstheme="minorHAnsi"/>
              </w:rPr>
            </w:pPr>
          </w:p>
        </w:tc>
        <w:tc>
          <w:tcPr>
            <w:tcW w:w="483" w:type="dxa"/>
          </w:tcPr>
          <w:p w14:paraId="6BF84602" w14:textId="77777777" w:rsidR="000B43DF" w:rsidRPr="003B6E34" w:rsidRDefault="000B43DF" w:rsidP="00246B3C">
            <w:pPr>
              <w:rPr>
                <w:rFonts w:asciiTheme="minorHAnsi" w:hAnsiTheme="minorHAnsi" w:cstheme="minorHAnsi"/>
              </w:rPr>
            </w:pPr>
          </w:p>
        </w:tc>
        <w:tc>
          <w:tcPr>
            <w:tcW w:w="483" w:type="dxa"/>
          </w:tcPr>
          <w:p w14:paraId="2EA29FBB" w14:textId="77777777" w:rsidR="000B43DF" w:rsidRPr="003B6E34" w:rsidRDefault="000B43DF" w:rsidP="00246B3C">
            <w:pPr>
              <w:rPr>
                <w:rFonts w:asciiTheme="minorHAnsi" w:hAnsiTheme="minorHAnsi" w:cstheme="minorHAnsi"/>
              </w:rPr>
            </w:pPr>
          </w:p>
        </w:tc>
        <w:tc>
          <w:tcPr>
            <w:tcW w:w="910" w:type="dxa"/>
          </w:tcPr>
          <w:p w14:paraId="2FD69D14"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r>
      <w:tr w:rsidR="000B43DF" w:rsidRPr="003B6E34" w14:paraId="56411781" w14:textId="77777777" w:rsidTr="00494173">
        <w:tc>
          <w:tcPr>
            <w:tcW w:w="3285" w:type="dxa"/>
          </w:tcPr>
          <w:p w14:paraId="6E5918A4"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Töötaja_seisundi_liik</w:t>
            </w:r>
          </w:p>
        </w:tc>
        <w:tc>
          <w:tcPr>
            <w:tcW w:w="390" w:type="dxa"/>
          </w:tcPr>
          <w:p w14:paraId="6B134A0E"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736" w:type="dxa"/>
          </w:tcPr>
          <w:p w14:paraId="5E0CEC4D" w14:textId="77777777" w:rsidR="000B43DF" w:rsidRPr="003B6E34" w:rsidRDefault="000B43DF" w:rsidP="00246B3C">
            <w:pPr>
              <w:rPr>
                <w:rFonts w:asciiTheme="minorHAnsi" w:hAnsiTheme="minorHAnsi" w:cstheme="minorHAnsi"/>
              </w:rPr>
            </w:pPr>
          </w:p>
        </w:tc>
        <w:tc>
          <w:tcPr>
            <w:tcW w:w="390" w:type="dxa"/>
          </w:tcPr>
          <w:p w14:paraId="30D2317F" w14:textId="09C7D9DF" w:rsidR="000B43DF" w:rsidRPr="003B6E34" w:rsidRDefault="000B43DF" w:rsidP="00246B3C">
            <w:pPr>
              <w:rPr>
                <w:rFonts w:asciiTheme="minorHAnsi" w:hAnsiTheme="minorHAnsi" w:cstheme="minorHAnsi"/>
              </w:rPr>
            </w:pPr>
          </w:p>
        </w:tc>
        <w:tc>
          <w:tcPr>
            <w:tcW w:w="910" w:type="dxa"/>
          </w:tcPr>
          <w:p w14:paraId="0AC1A1B8" w14:textId="77777777" w:rsidR="000B43DF" w:rsidRPr="003B6E34" w:rsidRDefault="000B43DF" w:rsidP="00246B3C">
            <w:pPr>
              <w:rPr>
                <w:rFonts w:asciiTheme="minorHAnsi" w:hAnsiTheme="minorHAnsi" w:cstheme="minorHAnsi"/>
              </w:rPr>
            </w:pPr>
          </w:p>
        </w:tc>
        <w:tc>
          <w:tcPr>
            <w:tcW w:w="563" w:type="dxa"/>
          </w:tcPr>
          <w:p w14:paraId="4165B562" w14:textId="77777777" w:rsidR="000B43DF" w:rsidRPr="003B6E34" w:rsidRDefault="000B43DF" w:rsidP="00246B3C">
            <w:pPr>
              <w:rPr>
                <w:rFonts w:asciiTheme="minorHAnsi" w:hAnsiTheme="minorHAnsi" w:cstheme="minorHAnsi"/>
              </w:rPr>
            </w:pPr>
          </w:p>
        </w:tc>
        <w:tc>
          <w:tcPr>
            <w:tcW w:w="563" w:type="dxa"/>
          </w:tcPr>
          <w:p w14:paraId="75EC4A83" w14:textId="77777777" w:rsidR="000B43DF" w:rsidRPr="003B6E34" w:rsidRDefault="000B43DF" w:rsidP="00246B3C">
            <w:pPr>
              <w:rPr>
                <w:rFonts w:asciiTheme="minorHAnsi" w:hAnsiTheme="minorHAnsi" w:cstheme="minorHAnsi"/>
              </w:rPr>
            </w:pPr>
          </w:p>
        </w:tc>
        <w:tc>
          <w:tcPr>
            <w:tcW w:w="390" w:type="dxa"/>
          </w:tcPr>
          <w:p w14:paraId="04F38299" w14:textId="77777777" w:rsidR="000B43DF" w:rsidRPr="003B6E34" w:rsidRDefault="000B43DF" w:rsidP="00246B3C">
            <w:pPr>
              <w:rPr>
                <w:rFonts w:asciiTheme="minorHAnsi" w:hAnsiTheme="minorHAnsi" w:cstheme="minorHAnsi"/>
              </w:rPr>
            </w:pPr>
          </w:p>
        </w:tc>
        <w:tc>
          <w:tcPr>
            <w:tcW w:w="390" w:type="dxa"/>
          </w:tcPr>
          <w:p w14:paraId="0CE5D691" w14:textId="77777777" w:rsidR="000B43DF" w:rsidRPr="003B6E34" w:rsidRDefault="000B43DF" w:rsidP="00246B3C">
            <w:pPr>
              <w:rPr>
                <w:rFonts w:asciiTheme="minorHAnsi" w:hAnsiTheme="minorHAnsi" w:cstheme="minorHAnsi"/>
              </w:rPr>
            </w:pPr>
          </w:p>
        </w:tc>
        <w:tc>
          <w:tcPr>
            <w:tcW w:w="563" w:type="dxa"/>
          </w:tcPr>
          <w:p w14:paraId="686527E1" w14:textId="77777777" w:rsidR="000B43DF" w:rsidRPr="003B6E34" w:rsidRDefault="000B43DF" w:rsidP="00246B3C">
            <w:pPr>
              <w:rPr>
                <w:rFonts w:asciiTheme="minorHAnsi" w:hAnsiTheme="minorHAnsi" w:cstheme="minorHAnsi"/>
              </w:rPr>
            </w:pPr>
          </w:p>
        </w:tc>
        <w:tc>
          <w:tcPr>
            <w:tcW w:w="483" w:type="dxa"/>
          </w:tcPr>
          <w:p w14:paraId="0BB7CD37" w14:textId="77777777" w:rsidR="000B43DF" w:rsidRPr="003B6E34" w:rsidRDefault="000B43DF" w:rsidP="00246B3C">
            <w:pPr>
              <w:rPr>
                <w:rFonts w:asciiTheme="minorHAnsi" w:hAnsiTheme="minorHAnsi" w:cstheme="minorHAnsi"/>
              </w:rPr>
            </w:pPr>
          </w:p>
        </w:tc>
        <w:tc>
          <w:tcPr>
            <w:tcW w:w="483" w:type="dxa"/>
          </w:tcPr>
          <w:p w14:paraId="25486EBB" w14:textId="77777777" w:rsidR="000B43DF" w:rsidRPr="003B6E34" w:rsidRDefault="000B43DF" w:rsidP="00246B3C">
            <w:pPr>
              <w:rPr>
                <w:rFonts w:asciiTheme="minorHAnsi" w:hAnsiTheme="minorHAnsi" w:cstheme="minorHAnsi"/>
              </w:rPr>
            </w:pPr>
          </w:p>
        </w:tc>
        <w:tc>
          <w:tcPr>
            <w:tcW w:w="910" w:type="dxa"/>
          </w:tcPr>
          <w:p w14:paraId="66CCB4CD"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r>
      <w:tr w:rsidR="000B43DF" w:rsidRPr="003B6E34" w14:paraId="36BFE6DA" w14:textId="77777777" w:rsidTr="00494173">
        <w:tc>
          <w:tcPr>
            <w:tcW w:w="3285" w:type="dxa"/>
          </w:tcPr>
          <w:p w14:paraId="1A2F9372" w14:textId="77777777" w:rsidR="000B43DF" w:rsidRPr="003B6E34" w:rsidRDefault="000220A9" w:rsidP="00246B3C">
            <w:pPr>
              <w:rPr>
                <w:rFonts w:asciiTheme="minorHAnsi" w:hAnsiTheme="minorHAnsi" w:cstheme="minorHAnsi"/>
              </w:rPr>
            </w:pPr>
            <w:r w:rsidRPr="003B6E34">
              <w:rPr>
                <w:rFonts w:asciiTheme="minorHAnsi" w:hAnsiTheme="minorHAnsi" w:cstheme="minorHAnsi"/>
              </w:rPr>
              <w:t>Kauba</w:t>
            </w:r>
            <w:r w:rsidR="000B43DF" w:rsidRPr="003B6E34">
              <w:rPr>
                <w:rFonts w:asciiTheme="minorHAnsi" w:hAnsiTheme="minorHAnsi" w:cstheme="minorHAnsi"/>
              </w:rPr>
              <w:t>_kategooria</w:t>
            </w:r>
          </w:p>
        </w:tc>
        <w:tc>
          <w:tcPr>
            <w:tcW w:w="390" w:type="dxa"/>
          </w:tcPr>
          <w:p w14:paraId="2E383F40" w14:textId="77777777" w:rsidR="000B43DF" w:rsidRPr="003B6E34" w:rsidRDefault="000B43DF" w:rsidP="00246B3C">
            <w:pPr>
              <w:rPr>
                <w:rFonts w:asciiTheme="minorHAnsi" w:hAnsiTheme="minorHAnsi" w:cstheme="minorHAnsi"/>
              </w:rPr>
            </w:pPr>
          </w:p>
        </w:tc>
        <w:tc>
          <w:tcPr>
            <w:tcW w:w="736" w:type="dxa"/>
          </w:tcPr>
          <w:p w14:paraId="3EDF54FD"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390" w:type="dxa"/>
          </w:tcPr>
          <w:p w14:paraId="18CC467A" w14:textId="4EA24426" w:rsidR="000B43DF" w:rsidRPr="003B6E34" w:rsidRDefault="009318A6" w:rsidP="00246B3C">
            <w:pPr>
              <w:rPr>
                <w:rFonts w:asciiTheme="minorHAnsi" w:hAnsiTheme="minorHAnsi" w:cstheme="minorHAnsi"/>
              </w:rPr>
            </w:pPr>
            <w:r w:rsidRPr="003B6E34">
              <w:rPr>
                <w:rFonts w:asciiTheme="minorHAnsi" w:hAnsiTheme="minorHAnsi" w:cstheme="minorHAnsi"/>
              </w:rPr>
              <w:t>R</w:t>
            </w:r>
          </w:p>
        </w:tc>
        <w:tc>
          <w:tcPr>
            <w:tcW w:w="910" w:type="dxa"/>
          </w:tcPr>
          <w:p w14:paraId="6FB8849E"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563" w:type="dxa"/>
          </w:tcPr>
          <w:p w14:paraId="14C49A7C" w14:textId="77777777" w:rsidR="000B43DF" w:rsidRPr="003B6E34" w:rsidRDefault="000B43DF" w:rsidP="00246B3C">
            <w:pPr>
              <w:rPr>
                <w:rFonts w:asciiTheme="minorHAnsi" w:hAnsiTheme="minorHAnsi" w:cstheme="minorHAnsi"/>
              </w:rPr>
            </w:pPr>
          </w:p>
        </w:tc>
        <w:tc>
          <w:tcPr>
            <w:tcW w:w="563" w:type="dxa"/>
          </w:tcPr>
          <w:p w14:paraId="55674EE7" w14:textId="77777777" w:rsidR="000B43DF" w:rsidRPr="003B6E34" w:rsidRDefault="000B43DF" w:rsidP="00246B3C">
            <w:pPr>
              <w:rPr>
                <w:rFonts w:asciiTheme="minorHAnsi" w:hAnsiTheme="minorHAnsi" w:cstheme="minorHAnsi"/>
              </w:rPr>
            </w:pPr>
          </w:p>
        </w:tc>
        <w:tc>
          <w:tcPr>
            <w:tcW w:w="390" w:type="dxa"/>
          </w:tcPr>
          <w:p w14:paraId="774AD52C" w14:textId="77777777" w:rsidR="000B43DF" w:rsidRPr="003B6E34" w:rsidRDefault="000B43DF" w:rsidP="00246B3C">
            <w:pPr>
              <w:rPr>
                <w:rFonts w:asciiTheme="minorHAnsi" w:hAnsiTheme="minorHAnsi" w:cstheme="minorHAnsi"/>
              </w:rPr>
            </w:pPr>
          </w:p>
        </w:tc>
        <w:tc>
          <w:tcPr>
            <w:tcW w:w="390" w:type="dxa"/>
          </w:tcPr>
          <w:p w14:paraId="0CE0F059" w14:textId="77777777" w:rsidR="000B43DF" w:rsidRPr="003B6E34" w:rsidRDefault="00CC55F5" w:rsidP="00246B3C">
            <w:pPr>
              <w:rPr>
                <w:rFonts w:asciiTheme="minorHAnsi" w:hAnsiTheme="minorHAnsi" w:cstheme="minorHAnsi"/>
              </w:rPr>
            </w:pPr>
            <w:r w:rsidRPr="003B6E34">
              <w:rPr>
                <w:rFonts w:asciiTheme="minorHAnsi" w:hAnsiTheme="minorHAnsi" w:cstheme="minorHAnsi"/>
              </w:rPr>
              <w:t>R</w:t>
            </w:r>
          </w:p>
        </w:tc>
        <w:tc>
          <w:tcPr>
            <w:tcW w:w="563" w:type="dxa"/>
          </w:tcPr>
          <w:p w14:paraId="2C714772" w14:textId="77777777" w:rsidR="000B43DF" w:rsidRPr="003B6E34" w:rsidRDefault="000B43DF" w:rsidP="00246B3C">
            <w:pPr>
              <w:rPr>
                <w:rFonts w:asciiTheme="minorHAnsi" w:hAnsiTheme="minorHAnsi" w:cstheme="minorHAnsi"/>
              </w:rPr>
            </w:pPr>
          </w:p>
        </w:tc>
        <w:tc>
          <w:tcPr>
            <w:tcW w:w="483" w:type="dxa"/>
          </w:tcPr>
          <w:p w14:paraId="10CEB456" w14:textId="77777777" w:rsidR="000B43DF" w:rsidRPr="003B6E34" w:rsidRDefault="000B43DF" w:rsidP="00246B3C">
            <w:pPr>
              <w:rPr>
                <w:rFonts w:asciiTheme="minorHAnsi" w:hAnsiTheme="minorHAnsi" w:cstheme="minorHAnsi"/>
              </w:rPr>
            </w:pPr>
          </w:p>
        </w:tc>
        <w:tc>
          <w:tcPr>
            <w:tcW w:w="483" w:type="dxa"/>
          </w:tcPr>
          <w:p w14:paraId="64E90B80"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910" w:type="dxa"/>
          </w:tcPr>
          <w:p w14:paraId="5B6B198C"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r>
      <w:tr w:rsidR="00E50EDA" w:rsidRPr="003B6E34" w14:paraId="35E9451A" w14:textId="77777777" w:rsidTr="00494173">
        <w:tc>
          <w:tcPr>
            <w:tcW w:w="3285" w:type="dxa"/>
          </w:tcPr>
          <w:p w14:paraId="7B080E9C" w14:textId="075190A3" w:rsidR="00E50EDA" w:rsidRPr="003B6E34" w:rsidRDefault="000220A9" w:rsidP="00246B3C">
            <w:pPr>
              <w:rPr>
                <w:rFonts w:asciiTheme="minorHAnsi" w:hAnsiTheme="minorHAnsi" w:cstheme="minorHAnsi"/>
              </w:rPr>
            </w:pPr>
            <w:r w:rsidRPr="003B6E34">
              <w:rPr>
                <w:rFonts w:asciiTheme="minorHAnsi" w:hAnsiTheme="minorHAnsi" w:cstheme="minorHAnsi"/>
              </w:rPr>
              <w:t>Kauba</w:t>
            </w:r>
            <w:r w:rsidR="00E50EDA" w:rsidRPr="003B6E34">
              <w:rPr>
                <w:rFonts w:asciiTheme="minorHAnsi" w:hAnsiTheme="minorHAnsi" w:cstheme="minorHAnsi"/>
              </w:rPr>
              <w:t>_kategooria</w:t>
            </w:r>
            <w:r w:rsidR="00081B79" w:rsidRPr="003B6E34">
              <w:rPr>
                <w:rFonts w:asciiTheme="minorHAnsi" w:hAnsiTheme="minorHAnsi" w:cstheme="minorHAnsi"/>
              </w:rPr>
              <w:t>_tüüp</w:t>
            </w:r>
          </w:p>
        </w:tc>
        <w:tc>
          <w:tcPr>
            <w:tcW w:w="390" w:type="dxa"/>
          </w:tcPr>
          <w:p w14:paraId="7F257991" w14:textId="77777777" w:rsidR="00E50EDA" w:rsidRPr="003B6E34" w:rsidRDefault="00E50EDA" w:rsidP="00246B3C">
            <w:pPr>
              <w:rPr>
                <w:rFonts w:asciiTheme="minorHAnsi" w:hAnsiTheme="minorHAnsi" w:cstheme="minorHAnsi"/>
              </w:rPr>
            </w:pPr>
          </w:p>
        </w:tc>
        <w:tc>
          <w:tcPr>
            <w:tcW w:w="736" w:type="dxa"/>
          </w:tcPr>
          <w:p w14:paraId="5BB5BC77" w14:textId="77777777" w:rsidR="00E50EDA" w:rsidRPr="003B6E34" w:rsidRDefault="00E50EDA" w:rsidP="00246B3C">
            <w:pPr>
              <w:rPr>
                <w:rFonts w:asciiTheme="minorHAnsi" w:hAnsiTheme="minorHAnsi" w:cstheme="minorHAnsi"/>
              </w:rPr>
            </w:pPr>
            <w:r w:rsidRPr="003B6E34">
              <w:rPr>
                <w:rFonts w:asciiTheme="minorHAnsi" w:hAnsiTheme="minorHAnsi" w:cstheme="minorHAnsi"/>
              </w:rPr>
              <w:t>R</w:t>
            </w:r>
          </w:p>
        </w:tc>
        <w:tc>
          <w:tcPr>
            <w:tcW w:w="390" w:type="dxa"/>
          </w:tcPr>
          <w:p w14:paraId="660C06C2" w14:textId="47D476BA" w:rsidR="00E50EDA" w:rsidRPr="003B6E34" w:rsidRDefault="009318A6" w:rsidP="00246B3C">
            <w:pPr>
              <w:rPr>
                <w:rFonts w:asciiTheme="minorHAnsi" w:hAnsiTheme="minorHAnsi" w:cstheme="minorHAnsi"/>
              </w:rPr>
            </w:pPr>
            <w:r w:rsidRPr="003B6E34">
              <w:rPr>
                <w:rFonts w:asciiTheme="minorHAnsi" w:hAnsiTheme="minorHAnsi" w:cstheme="minorHAnsi"/>
              </w:rPr>
              <w:t>R</w:t>
            </w:r>
          </w:p>
        </w:tc>
        <w:tc>
          <w:tcPr>
            <w:tcW w:w="910" w:type="dxa"/>
          </w:tcPr>
          <w:p w14:paraId="766C1F08" w14:textId="77777777" w:rsidR="00E50EDA" w:rsidRPr="003B6E34" w:rsidRDefault="00E50EDA" w:rsidP="00246B3C">
            <w:pPr>
              <w:rPr>
                <w:rFonts w:asciiTheme="minorHAnsi" w:hAnsiTheme="minorHAnsi" w:cstheme="minorHAnsi"/>
              </w:rPr>
            </w:pPr>
            <w:r w:rsidRPr="003B6E34">
              <w:rPr>
                <w:rFonts w:asciiTheme="minorHAnsi" w:hAnsiTheme="minorHAnsi" w:cstheme="minorHAnsi"/>
              </w:rPr>
              <w:t>R</w:t>
            </w:r>
          </w:p>
        </w:tc>
        <w:tc>
          <w:tcPr>
            <w:tcW w:w="563" w:type="dxa"/>
          </w:tcPr>
          <w:p w14:paraId="2CEF7EF4" w14:textId="77777777" w:rsidR="00E50EDA" w:rsidRPr="003B6E34" w:rsidRDefault="00E50EDA" w:rsidP="00246B3C">
            <w:pPr>
              <w:rPr>
                <w:rFonts w:asciiTheme="minorHAnsi" w:hAnsiTheme="minorHAnsi" w:cstheme="minorHAnsi"/>
              </w:rPr>
            </w:pPr>
          </w:p>
        </w:tc>
        <w:tc>
          <w:tcPr>
            <w:tcW w:w="563" w:type="dxa"/>
          </w:tcPr>
          <w:p w14:paraId="7AE612A8" w14:textId="77777777" w:rsidR="00E50EDA" w:rsidRPr="003B6E34" w:rsidRDefault="00E50EDA" w:rsidP="00246B3C">
            <w:pPr>
              <w:rPr>
                <w:rFonts w:asciiTheme="minorHAnsi" w:hAnsiTheme="minorHAnsi" w:cstheme="minorHAnsi"/>
              </w:rPr>
            </w:pPr>
          </w:p>
        </w:tc>
        <w:tc>
          <w:tcPr>
            <w:tcW w:w="390" w:type="dxa"/>
          </w:tcPr>
          <w:p w14:paraId="6766A3D3" w14:textId="77777777" w:rsidR="00E50EDA" w:rsidRPr="003B6E34" w:rsidRDefault="00E50EDA" w:rsidP="00246B3C">
            <w:pPr>
              <w:rPr>
                <w:rFonts w:asciiTheme="minorHAnsi" w:hAnsiTheme="minorHAnsi" w:cstheme="minorHAnsi"/>
              </w:rPr>
            </w:pPr>
          </w:p>
        </w:tc>
        <w:tc>
          <w:tcPr>
            <w:tcW w:w="390" w:type="dxa"/>
          </w:tcPr>
          <w:p w14:paraId="67A7CBF6" w14:textId="77777777" w:rsidR="00E50EDA" w:rsidRPr="003B6E34" w:rsidRDefault="00CC55F5" w:rsidP="00246B3C">
            <w:pPr>
              <w:rPr>
                <w:rFonts w:asciiTheme="minorHAnsi" w:hAnsiTheme="minorHAnsi" w:cstheme="minorHAnsi"/>
              </w:rPr>
            </w:pPr>
            <w:r w:rsidRPr="003B6E34">
              <w:rPr>
                <w:rFonts w:asciiTheme="minorHAnsi" w:hAnsiTheme="minorHAnsi" w:cstheme="minorHAnsi"/>
              </w:rPr>
              <w:t>R</w:t>
            </w:r>
          </w:p>
        </w:tc>
        <w:tc>
          <w:tcPr>
            <w:tcW w:w="563" w:type="dxa"/>
          </w:tcPr>
          <w:p w14:paraId="2B48954E" w14:textId="77777777" w:rsidR="00E50EDA" w:rsidRPr="003B6E34" w:rsidRDefault="00E50EDA" w:rsidP="00246B3C">
            <w:pPr>
              <w:rPr>
                <w:rFonts w:asciiTheme="minorHAnsi" w:hAnsiTheme="minorHAnsi" w:cstheme="minorHAnsi"/>
              </w:rPr>
            </w:pPr>
          </w:p>
        </w:tc>
        <w:tc>
          <w:tcPr>
            <w:tcW w:w="483" w:type="dxa"/>
          </w:tcPr>
          <w:p w14:paraId="1A948B42" w14:textId="77777777" w:rsidR="00E50EDA" w:rsidRPr="003B6E34" w:rsidRDefault="00E50EDA" w:rsidP="00246B3C">
            <w:pPr>
              <w:rPr>
                <w:rFonts w:asciiTheme="minorHAnsi" w:hAnsiTheme="minorHAnsi" w:cstheme="minorHAnsi"/>
              </w:rPr>
            </w:pPr>
          </w:p>
        </w:tc>
        <w:tc>
          <w:tcPr>
            <w:tcW w:w="483" w:type="dxa"/>
          </w:tcPr>
          <w:p w14:paraId="4FAF261D" w14:textId="77777777" w:rsidR="00E50EDA" w:rsidRPr="003B6E34" w:rsidRDefault="00E50EDA" w:rsidP="00246B3C">
            <w:pPr>
              <w:rPr>
                <w:rFonts w:asciiTheme="minorHAnsi" w:hAnsiTheme="minorHAnsi" w:cstheme="minorHAnsi"/>
              </w:rPr>
            </w:pPr>
            <w:r w:rsidRPr="003B6E34">
              <w:rPr>
                <w:rFonts w:asciiTheme="minorHAnsi" w:hAnsiTheme="minorHAnsi" w:cstheme="minorHAnsi"/>
              </w:rPr>
              <w:t>R</w:t>
            </w:r>
          </w:p>
        </w:tc>
        <w:tc>
          <w:tcPr>
            <w:tcW w:w="910" w:type="dxa"/>
          </w:tcPr>
          <w:p w14:paraId="0D55F6C9" w14:textId="4C647907" w:rsidR="00E50EDA" w:rsidRPr="003B6E34" w:rsidRDefault="00DE5470" w:rsidP="00246B3C">
            <w:pPr>
              <w:rPr>
                <w:rFonts w:asciiTheme="minorHAnsi" w:hAnsiTheme="minorHAnsi" w:cstheme="minorHAnsi"/>
              </w:rPr>
            </w:pPr>
            <w:r w:rsidRPr="003B6E34">
              <w:rPr>
                <w:rFonts w:asciiTheme="minorHAnsi" w:hAnsiTheme="minorHAnsi" w:cstheme="minorHAnsi"/>
              </w:rPr>
              <w:t>R</w:t>
            </w:r>
          </w:p>
        </w:tc>
      </w:tr>
      <w:tr w:rsidR="000B43DF" w:rsidRPr="003B6E34" w14:paraId="7CA16B49" w14:textId="77777777" w:rsidTr="00494173">
        <w:tc>
          <w:tcPr>
            <w:tcW w:w="3285" w:type="dxa"/>
          </w:tcPr>
          <w:p w14:paraId="510CC63E" w14:textId="77777777" w:rsidR="000B43DF" w:rsidRPr="003B6E34" w:rsidRDefault="000220A9" w:rsidP="00246B3C">
            <w:pPr>
              <w:rPr>
                <w:rFonts w:asciiTheme="minorHAnsi" w:hAnsiTheme="minorHAnsi" w:cstheme="minorHAnsi"/>
              </w:rPr>
            </w:pPr>
            <w:r w:rsidRPr="003B6E34">
              <w:rPr>
                <w:rFonts w:asciiTheme="minorHAnsi" w:hAnsiTheme="minorHAnsi" w:cstheme="minorHAnsi"/>
              </w:rPr>
              <w:t>Kauba</w:t>
            </w:r>
            <w:r w:rsidR="000B43DF" w:rsidRPr="003B6E34">
              <w:rPr>
                <w:rFonts w:asciiTheme="minorHAnsi" w:hAnsiTheme="minorHAnsi" w:cstheme="minorHAnsi"/>
              </w:rPr>
              <w:t>_seisundi_liik</w:t>
            </w:r>
          </w:p>
        </w:tc>
        <w:tc>
          <w:tcPr>
            <w:tcW w:w="390" w:type="dxa"/>
          </w:tcPr>
          <w:p w14:paraId="721E2385" w14:textId="77777777" w:rsidR="000B43DF" w:rsidRPr="003B6E34" w:rsidRDefault="000B43DF" w:rsidP="00246B3C">
            <w:pPr>
              <w:rPr>
                <w:rFonts w:asciiTheme="minorHAnsi" w:hAnsiTheme="minorHAnsi" w:cstheme="minorHAnsi"/>
              </w:rPr>
            </w:pPr>
          </w:p>
        </w:tc>
        <w:tc>
          <w:tcPr>
            <w:tcW w:w="736" w:type="dxa"/>
          </w:tcPr>
          <w:p w14:paraId="09458DD8"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390" w:type="dxa"/>
          </w:tcPr>
          <w:p w14:paraId="4C5F59EE" w14:textId="5B8F0922" w:rsidR="000B43DF" w:rsidRPr="003B6E34" w:rsidRDefault="009318A6" w:rsidP="00246B3C">
            <w:pPr>
              <w:rPr>
                <w:rFonts w:asciiTheme="minorHAnsi" w:hAnsiTheme="minorHAnsi" w:cstheme="minorHAnsi"/>
              </w:rPr>
            </w:pPr>
            <w:r w:rsidRPr="003B6E34">
              <w:rPr>
                <w:rFonts w:asciiTheme="minorHAnsi" w:hAnsiTheme="minorHAnsi" w:cstheme="minorHAnsi"/>
              </w:rPr>
              <w:t>R</w:t>
            </w:r>
          </w:p>
        </w:tc>
        <w:tc>
          <w:tcPr>
            <w:tcW w:w="910" w:type="dxa"/>
          </w:tcPr>
          <w:p w14:paraId="0109DDBA"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563" w:type="dxa"/>
          </w:tcPr>
          <w:p w14:paraId="728BC903"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563" w:type="dxa"/>
          </w:tcPr>
          <w:p w14:paraId="77AB6AE1" w14:textId="197E0777" w:rsidR="000B43DF" w:rsidRPr="003B6E34" w:rsidRDefault="009318A6" w:rsidP="00246B3C">
            <w:pPr>
              <w:rPr>
                <w:rFonts w:asciiTheme="minorHAnsi" w:hAnsiTheme="minorHAnsi" w:cstheme="minorHAnsi"/>
              </w:rPr>
            </w:pPr>
            <w:r w:rsidRPr="003B6E34">
              <w:rPr>
                <w:rFonts w:asciiTheme="minorHAnsi" w:hAnsiTheme="minorHAnsi" w:cstheme="minorHAnsi"/>
              </w:rPr>
              <w:t>R</w:t>
            </w:r>
          </w:p>
        </w:tc>
        <w:tc>
          <w:tcPr>
            <w:tcW w:w="390" w:type="dxa"/>
          </w:tcPr>
          <w:p w14:paraId="0630299C" w14:textId="77777777" w:rsidR="000B43DF" w:rsidRPr="003B6E34" w:rsidRDefault="00D43420" w:rsidP="00246B3C">
            <w:pPr>
              <w:rPr>
                <w:rFonts w:asciiTheme="minorHAnsi" w:hAnsiTheme="minorHAnsi" w:cstheme="minorHAnsi"/>
              </w:rPr>
            </w:pPr>
            <w:r w:rsidRPr="003B6E34">
              <w:rPr>
                <w:rFonts w:asciiTheme="minorHAnsi" w:hAnsiTheme="minorHAnsi" w:cstheme="minorHAnsi"/>
              </w:rPr>
              <w:t>R</w:t>
            </w:r>
          </w:p>
        </w:tc>
        <w:tc>
          <w:tcPr>
            <w:tcW w:w="390" w:type="dxa"/>
          </w:tcPr>
          <w:p w14:paraId="00B9007F" w14:textId="77777777" w:rsidR="000B43DF" w:rsidRPr="003B6E34" w:rsidRDefault="00224450" w:rsidP="00246B3C">
            <w:pPr>
              <w:rPr>
                <w:rFonts w:asciiTheme="minorHAnsi" w:hAnsiTheme="minorHAnsi" w:cstheme="minorHAnsi"/>
              </w:rPr>
            </w:pPr>
            <w:r w:rsidRPr="003B6E34">
              <w:rPr>
                <w:rFonts w:asciiTheme="minorHAnsi" w:hAnsiTheme="minorHAnsi" w:cstheme="minorHAnsi"/>
              </w:rPr>
              <w:t>R</w:t>
            </w:r>
          </w:p>
        </w:tc>
        <w:tc>
          <w:tcPr>
            <w:tcW w:w="563" w:type="dxa"/>
          </w:tcPr>
          <w:p w14:paraId="5454ABCD"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483" w:type="dxa"/>
          </w:tcPr>
          <w:p w14:paraId="4F4FC2FF"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483" w:type="dxa"/>
          </w:tcPr>
          <w:p w14:paraId="41F888AD" w14:textId="77777777" w:rsidR="000B43DF" w:rsidRPr="003B6E34" w:rsidRDefault="00F07C53" w:rsidP="00246B3C">
            <w:pPr>
              <w:rPr>
                <w:rFonts w:asciiTheme="minorHAnsi" w:hAnsiTheme="minorHAnsi" w:cstheme="minorHAnsi"/>
              </w:rPr>
            </w:pPr>
            <w:r w:rsidRPr="003B6E34">
              <w:rPr>
                <w:rFonts w:asciiTheme="minorHAnsi" w:hAnsiTheme="minorHAnsi" w:cstheme="minorHAnsi"/>
              </w:rPr>
              <w:t>R</w:t>
            </w:r>
          </w:p>
        </w:tc>
        <w:tc>
          <w:tcPr>
            <w:tcW w:w="910" w:type="dxa"/>
          </w:tcPr>
          <w:p w14:paraId="76A03F18"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r>
      <w:tr w:rsidR="000B43DF" w:rsidRPr="003B6E34" w14:paraId="1B9A9E2A" w14:textId="77777777" w:rsidTr="00494173">
        <w:tc>
          <w:tcPr>
            <w:tcW w:w="3285" w:type="dxa"/>
          </w:tcPr>
          <w:p w14:paraId="579DBB31"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Isik</w:t>
            </w:r>
          </w:p>
        </w:tc>
        <w:tc>
          <w:tcPr>
            <w:tcW w:w="390" w:type="dxa"/>
          </w:tcPr>
          <w:p w14:paraId="59232163"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736" w:type="dxa"/>
          </w:tcPr>
          <w:p w14:paraId="33C4C3F5" w14:textId="77777777" w:rsidR="000B43DF" w:rsidRPr="003B6E34" w:rsidRDefault="000B43DF" w:rsidP="00246B3C">
            <w:pPr>
              <w:rPr>
                <w:rFonts w:asciiTheme="minorHAnsi" w:hAnsiTheme="minorHAnsi" w:cstheme="minorHAnsi"/>
              </w:rPr>
            </w:pPr>
          </w:p>
        </w:tc>
        <w:tc>
          <w:tcPr>
            <w:tcW w:w="390" w:type="dxa"/>
          </w:tcPr>
          <w:p w14:paraId="1E9E648C" w14:textId="5173FE39" w:rsidR="000B43DF" w:rsidRPr="003B6E34" w:rsidRDefault="000B43DF" w:rsidP="00246B3C">
            <w:pPr>
              <w:rPr>
                <w:rFonts w:asciiTheme="minorHAnsi" w:hAnsiTheme="minorHAnsi" w:cstheme="minorHAnsi"/>
              </w:rPr>
            </w:pPr>
          </w:p>
        </w:tc>
        <w:tc>
          <w:tcPr>
            <w:tcW w:w="910" w:type="dxa"/>
          </w:tcPr>
          <w:p w14:paraId="3D8420D5" w14:textId="77777777" w:rsidR="000B43DF" w:rsidRPr="003B6E34" w:rsidRDefault="000B43DF" w:rsidP="00246B3C">
            <w:pPr>
              <w:rPr>
                <w:rFonts w:asciiTheme="minorHAnsi" w:hAnsiTheme="minorHAnsi" w:cstheme="minorHAnsi"/>
              </w:rPr>
            </w:pPr>
          </w:p>
        </w:tc>
        <w:tc>
          <w:tcPr>
            <w:tcW w:w="563" w:type="dxa"/>
          </w:tcPr>
          <w:p w14:paraId="10EC5A48" w14:textId="77777777" w:rsidR="000B43DF" w:rsidRPr="003B6E34" w:rsidRDefault="000B43DF" w:rsidP="00246B3C">
            <w:pPr>
              <w:rPr>
                <w:rFonts w:asciiTheme="minorHAnsi" w:hAnsiTheme="minorHAnsi" w:cstheme="minorHAnsi"/>
              </w:rPr>
            </w:pPr>
          </w:p>
        </w:tc>
        <w:tc>
          <w:tcPr>
            <w:tcW w:w="563" w:type="dxa"/>
          </w:tcPr>
          <w:p w14:paraId="565039E5" w14:textId="77777777" w:rsidR="000B43DF" w:rsidRPr="003B6E34" w:rsidRDefault="000B43DF" w:rsidP="00246B3C">
            <w:pPr>
              <w:rPr>
                <w:rFonts w:asciiTheme="minorHAnsi" w:hAnsiTheme="minorHAnsi" w:cstheme="minorHAnsi"/>
              </w:rPr>
            </w:pPr>
          </w:p>
        </w:tc>
        <w:tc>
          <w:tcPr>
            <w:tcW w:w="390" w:type="dxa"/>
          </w:tcPr>
          <w:p w14:paraId="5EC9F9CE" w14:textId="77777777" w:rsidR="000B43DF" w:rsidRPr="003B6E34" w:rsidRDefault="000B43DF" w:rsidP="00246B3C">
            <w:pPr>
              <w:rPr>
                <w:rFonts w:asciiTheme="minorHAnsi" w:hAnsiTheme="minorHAnsi" w:cstheme="minorHAnsi"/>
              </w:rPr>
            </w:pPr>
          </w:p>
        </w:tc>
        <w:tc>
          <w:tcPr>
            <w:tcW w:w="390" w:type="dxa"/>
          </w:tcPr>
          <w:p w14:paraId="05813818" w14:textId="77777777" w:rsidR="000B43DF" w:rsidRPr="003B6E34" w:rsidRDefault="00224450" w:rsidP="00246B3C">
            <w:pPr>
              <w:rPr>
                <w:rFonts w:asciiTheme="minorHAnsi" w:hAnsiTheme="minorHAnsi" w:cstheme="minorHAnsi"/>
              </w:rPr>
            </w:pPr>
            <w:r w:rsidRPr="003B6E34">
              <w:rPr>
                <w:rFonts w:asciiTheme="minorHAnsi" w:hAnsiTheme="minorHAnsi" w:cstheme="minorHAnsi"/>
              </w:rPr>
              <w:t>R</w:t>
            </w:r>
          </w:p>
        </w:tc>
        <w:tc>
          <w:tcPr>
            <w:tcW w:w="563" w:type="dxa"/>
          </w:tcPr>
          <w:p w14:paraId="4951A58B" w14:textId="77777777" w:rsidR="000B43DF" w:rsidRPr="003B6E34" w:rsidRDefault="000B43DF" w:rsidP="00246B3C">
            <w:pPr>
              <w:rPr>
                <w:rFonts w:asciiTheme="minorHAnsi" w:hAnsiTheme="minorHAnsi" w:cstheme="minorHAnsi"/>
              </w:rPr>
            </w:pPr>
          </w:p>
        </w:tc>
        <w:tc>
          <w:tcPr>
            <w:tcW w:w="483" w:type="dxa"/>
          </w:tcPr>
          <w:p w14:paraId="5C48A182" w14:textId="77777777" w:rsidR="000B43DF" w:rsidRPr="003B6E34" w:rsidRDefault="000B43DF" w:rsidP="00246B3C">
            <w:pPr>
              <w:rPr>
                <w:rFonts w:asciiTheme="minorHAnsi" w:hAnsiTheme="minorHAnsi" w:cstheme="minorHAnsi"/>
              </w:rPr>
            </w:pPr>
          </w:p>
        </w:tc>
        <w:tc>
          <w:tcPr>
            <w:tcW w:w="483" w:type="dxa"/>
          </w:tcPr>
          <w:p w14:paraId="6968D429" w14:textId="77777777" w:rsidR="000B43DF" w:rsidRPr="003B6E34" w:rsidRDefault="000B43DF" w:rsidP="00246B3C">
            <w:pPr>
              <w:rPr>
                <w:rFonts w:asciiTheme="minorHAnsi" w:hAnsiTheme="minorHAnsi" w:cstheme="minorHAnsi"/>
              </w:rPr>
            </w:pPr>
          </w:p>
        </w:tc>
        <w:tc>
          <w:tcPr>
            <w:tcW w:w="910" w:type="dxa"/>
          </w:tcPr>
          <w:p w14:paraId="75A02439"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r>
      <w:tr w:rsidR="000B43DF" w:rsidRPr="003B6E34" w14:paraId="4A64C218" w14:textId="77777777" w:rsidTr="00494173">
        <w:tc>
          <w:tcPr>
            <w:tcW w:w="3285" w:type="dxa"/>
          </w:tcPr>
          <w:p w14:paraId="15B263B0"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Töötaja</w:t>
            </w:r>
          </w:p>
        </w:tc>
        <w:tc>
          <w:tcPr>
            <w:tcW w:w="390" w:type="dxa"/>
          </w:tcPr>
          <w:p w14:paraId="77A713C7"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736" w:type="dxa"/>
          </w:tcPr>
          <w:p w14:paraId="5FAEA603"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390" w:type="dxa"/>
          </w:tcPr>
          <w:p w14:paraId="4A23B082" w14:textId="0932081E" w:rsidR="000B43DF" w:rsidRPr="003B6E34" w:rsidRDefault="000B43DF" w:rsidP="00246B3C">
            <w:pPr>
              <w:rPr>
                <w:rFonts w:asciiTheme="minorHAnsi" w:hAnsiTheme="minorHAnsi" w:cstheme="minorHAnsi"/>
              </w:rPr>
            </w:pPr>
          </w:p>
        </w:tc>
        <w:tc>
          <w:tcPr>
            <w:tcW w:w="910" w:type="dxa"/>
          </w:tcPr>
          <w:p w14:paraId="563748E3" w14:textId="77777777" w:rsidR="000B43DF" w:rsidRPr="003B6E34" w:rsidRDefault="000B43DF" w:rsidP="00246B3C">
            <w:pPr>
              <w:rPr>
                <w:rFonts w:asciiTheme="minorHAnsi" w:hAnsiTheme="minorHAnsi" w:cstheme="minorHAnsi"/>
              </w:rPr>
            </w:pPr>
          </w:p>
        </w:tc>
        <w:tc>
          <w:tcPr>
            <w:tcW w:w="563" w:type="dxa"/>
          </w:tcPr>
          <w:p w14:paraId="21F40841" w14:textId="77777777" w:rsidR="000B43DF" w:rsidRPr="003B6E34" w:rsidRDefault="000B43DF" w:rsidP="00246B3C">
            <w:pPr>
              <w:rPr>
                <w:rFonts w:asciiTheme="minorHAnsi" w:hAnsiTheme="minorHAnsi" w:cstheme="minorHAnsi"/>
              </w:rPr>
            </w:pPr>
          </w:p>
        </w:tc>
        <w:tc>
          <w:tcPr>
            <w:tcW w:w="563" w:type="dxa"/>
          </w:tcPr>
          <w:p w14:paraId="29ED6CA6" w14:textId="77777777" w:rsidR="000B43DF" w:rsidRPr="003B6E34" w:rsidRDefault="000B43DF" w:rsidP="00246B3C">
            <w:pPr>
              <w:rPr>
                <w:rFonts w:asciiTheme="minorHAnsi" w:hAnsiTheme="minorHAnsi" w:cstheme="minorHAnsi"/>
              </w:rPr>
            </w:pPr>
          </w:p>
        </w:tc>
        <w:tc>
          <w:tcPr>
            <w:tcW w:w="390" w:type="dxa"/>
          </w:tcPr>
          <w:p w14:paraId="146DD747" w14:textId="77777777" w:rsidR="000B43DF" w:rsidRPr="003B6E34" w:rsidRDefault="000B43DF" w:rsidP="00246B3C">
            <w:pPr>
              <w:rPr>
                <w:rFonts w:asciiTheme="minorHAnsi" w:hAnsiTheme="minorHAnsi" w:cstheme="minorHAnsi"/>
              </w:rPr>
            </w:pPr>
          </w:p>
        </w:tc>
        <w:tc>
          <w:tcPr>
            <w:tcW w:w="390" w:type="dxa"/>
          </w:tcPr>
          <w:p w14:paraId="54E87065" w14:textId="77777777" w:rsidR="000B43DF" w:rsidRPr="003B6E34" w:rsidRDefault="00224450" w:rsidP="00246B3C">
            <w:pPr>
              <w:rPr>
                <w:rFonts w:asciiTheme="minorHAnsi" w:hAnsiTheme="minorHAnsi" w:cstheme="minorHAnsi"/>
              </w:rPr>
            </w:pPr>
            <w:r w:rsidRPr="003B6E34">
              <w:rPr>
                <w:rFonts w:asciiTheme="minorHAnsi" w:hAnsiTheme="minorHAnsi" w:cstheme="minorHAnsi"/>
              </w:rPr>
              <w:t>R</w:t>
            </w:r>
          </w:p>
        </w:tc>
        <w:tc>
          <w:tcPr>
            <w:tcW w:w="563" w:type="dxa"/>
          </w:tcPr>
          <w:p w14:paraId="742CB5F8" w14:textId="77777777" w:rsidR="000B43DF" w:rsidRPr="003B6E34" w:rsidRDefault="000B43DF" w:rsidP="00246B3C">
            <w:pPr>
              <w:rPr>
                <w:rFonts w:asciiTheme="minorHAnsi" w:hAnsiTheme="minorHAnsi" w:cstheme="minorHAnsi"/>
              </w:rPr>
            </w:pPr>
          </w:p>
        </w:tc>
        <w:tc>
          <w:tcPr>
            <w:tcW w:w="483" w:type="dxa"/>
          </w:tcPr>
          <w:p w14:paraId="724DDEC8" w14:textId="77777777" w:rsidR="000B43DF" w:rsidRPr="003B6E34" w:rsidRDefault="000B43DF" w:rsidP="00246B3C">
            <w:pPr>
              <w:rPr>
                <w:rFonts w:asciiTheme="minorHAnsi" w:hAnsiTheme="minorHAnsi" w:cstheme="minorHAnsi"/>
              </w:rPr>
            </w:pPr>
          </w:p>
        </w:tc>
        <w:tc>
          <w:tcPr>
            <w:tcW w:w="483" w:type="dxa"/>
          </w:tcPr>
          <w:p w14:paraId="306889E1" w14:textId="77777777" w:rsidR="000B43DF" w:rsidRPr="003B6E34" w:rsidRDefault="000B43DF" w:rsidP="00246B3C">
            <w:pPr>
              <w:rPr>
                <w:rFonts w:asciiTheme="minorHAnsi" w:hAnsiTheme="minorHAnsi" w:cstheme="minorHAnsi"/>
              </w:rPr>
            </w:pPr>
          </w:p>
        </w:tc>
        <w:tc>
          <w:tcPr>
            <w:tcW w:w="910" w:type="dxa"/>
          </w:tcPr>
          <w:p w14:paraId="357E53E1"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r>
      <w:tr w:rsidR="00726D7B" w:rsidRPr="003B6E34" w14:paraId="3881CA17" w14:textId="77777777" w:rsidTr="00494173">
        <w:tc>
          <w:tcPr>
            <w:tcW w:w="3285" w:type="dxa"/>
            <w:shd w:val="clear" w:color="auto" w:fill="F7CAAC"/>
          </w:tcPr>
          <w:p w14:paraId="2ED5D27F" w14:textId="77777777" w:rsidR="00726D7B" w:rsidRPr="003B6E34" w:rsidRDefault="00726D7B" w:rsidP="00246B3C">
            <w:pPr>
              <w:rPr>
                <w:rFonts w:asciiTheme="minorHAnsi" w:hAnsiTheme="minorHAnsi" w:cstheme="minorHAnsi"/>
              </w:rPr>
            </w:pPr>
            <w:r w:rsidRPr="003B6E34">
              <w:rPr>
                <w:rFonts w:asciiTheme="minorHAnsi" w:hAnsiTheme="minorHAnsi" w:cstheme="minorHAnsi"/>
              </w:rPr>
              <w:t>Kaup</w:t>
            </w:r>
          </w:p>
        </w:tc>
        <w:tc>
          <w:tcPr>
            <w:tcW w:w="390" w:type="dxa"/>
            <w:shd w:val="clear" w:color="auto" w:fill="F7CAAC"/>
          </w:tcPr>
          <w:p w14:paraId="5BF91712" w14:textId="77777777" w:rsidR="00726D7B" w:rsidRPr="003B6E34" w:rsidRDefault="00726D7B" w:rsidP="00246B3C">
            <w:pPr>
              <w:rPr>
                <w:rFonts w:asciiTheme="minorHAnsi" w:hAnsiTheme="minorHAnsi" w:cstheme="minorHAnsi"/>
              </w:rPr>
            </w:pPr>
          </w:p>
        </w:tc>
        <w:tc>
          <w:tcPr>
            <w:tcW w:w="736" w:type="dxa"/>
            <w:shd w:val="clear" w:color="auto" w:fill="F7CAAC"/>
          </w:tcPr>
          <w:p w14:paraId="7DF6EB92" w14:textId="77777777" w:rsidR="00726D7B" w:rsidRPr="003B6E34" w:rsidRDefault="00726D7B" w:rsidP="00246B3C">
            <w:pPr>
              <w:rPr>
                <w:rFonts w:asciiTheme="minorHAnsi" w:hAnsiTheme="minorHAnsi" w:cstheme="minorHAnsi"/>
              </w:rPr>
            </w:pPr>
            <w:r w:rsidRPr="003B6E34">
              <w:rPr>
                <w:rFonts w:asciiTheme="minorHAnsi" w:hAnsiTheme="minorHAnsi" w:cstheme="minorHAnsi"/>
              </w:rPr>
              <w:t>C</w:t>
            </w:r>
          </w:p>
        </w:tc>
        <w:tc>
          <w:tcPr>
            <w:tcW w:w="390" w:type="dxa"/>
            <w:shd w:val="clear" w:color="auto" w:fill="F7CAAC"/>
          </w:tcPr>
          <w:p w14:paraId="04B83EAC" w14:textId="77777777" w:rsidR="00726D7B" w:rsidRPr="003B6E34" w:rsidRDefault="00726D7B" w:rsidP="00246B3C">
            <w:pPr>
              <w:rPr>
                <w:rFonts w:asciiTheme="minorHAnsi" w:hAnsiTheme="minorHAnsi" w:cstheme="minorHAnsi"/>
              </w:rPr>
            </w:pPr>
            <w:r w:rsidRPr="003B6E34">
              <w:rPr>
                <w:rFonts w:asciiTheme="minorHAnsi" w:hAnsiTheme="minorHAnsi" w:cstheme="minorHAnsi"/>
              </w:rPr>
              <w:t>RD</w:t>
            </w:r>
          </w:p>
        </w:tc>
        <w:tc>
          <w:tcPr>
            <w:tcW w:w="910" w:type="dxa"/>
            <w:shd w:val="clear" w:color="auto" w:fill="F7CAAC"/>
          </w:tcPr>
          <w:p w14:paraId="2B48FF10" w14:textId="77777777" w:rsidR="00726D7B" w:rsidRPr="003B6E34" w:rsidRDefault="00726D7B" w:rsidP="00246B3C">
            <w:pPr>
              <w:rPr>
                <w:rFonts w:asciiTheme="minorHAnsi" w:hAnsiTheme="minorHAnsi" w:cstheme="minorHAnsi"/>
              </w:rPr>
            </w:pPr>
            <w:r w:rsidRPr="003B6E34">
              <w:rPr>
                <w:rFonts w:asciiTheme="minorHAnsi" w:hAnsiTheme="minorHAnsi" w:cstheme="minorHAnsi"/>
              </w:rPr>
              <w:t>RU</w:t>
            </w:r>
          </w:p>
        </w:tc>
        <w:tc>
          <w:tcPr>
            <w:tcW w:w="563" w:type="dxa"/>
            <w:shd w:val="clear" w:color="auto" w:fill="F7CAAC"/>
          </w:tcPr>
          <w:p w14:paraId="2A6DD398" w14:textId="77777777" w:rsidR="00726D7B" w:rsidRPr="003B6E34" w:rsidRDefault="00726D7B" w:rsidP="00246B3C">
            <w:pPr>
              <w:rPr>
                <w:rFonts w:asciiTheme="minorHAnsi" w:hAnsiTheme="minorHAnsi" w:cstheme="minorHAnsi"/>
              </w:rPr>
            </w:pPr>
            <w:r w:rsidRPr="003B6E34">
              <w:rPr>
                <w:rFonts w:asciiTheme="minorHAnsi" w:hAnsiTheme="minorHAnsi" w:cstheme="minorHAnsi"/>
              </w:rPr>
              <w:t>RU</w:t>
            </w:r>
          </w:p>
        </w:tc>
        <w:tc>
          <w:tcPr>
            <w:tcW w:w="563" w:type="dxa"/>
            <w:shd w:val="clear" w:color="auto" w:fill="F7CAAC"/>
          </w:tcPr>
          <w:p w14:paraId="525B2C55" w14:textId="77777777" w:rsidR="00726D7B" w:rsidRPr="003B6E34" w:rsidRDefault="00726D7B" w:rsidP="00246B3C">
            <w:pPr>
              <w:rPr>
                <w:rFonts w:asciiTheme="minorHAnsi" w:hAnsiTheme="minorHAnsi" w:cstheme="minorHAnsi"/>
              </w:rPr>
            </w:pPr>
            <w:r w:rsidRPr="003B6E34">
              <w:rPr>
                <w:rFonts w:asciiTheme="minorHAnsi" w:hAnsiTheme="minorHAnsi" w:cstheme="minorHAnsi"/>
              </w:rPr>
              <w:t>RU</w:t>
            </w:r>
          </w:p>
        </w:tc>
        <w:tc>
          <w:tcPr>
            <w:tcW w:w="390" w:type="dxa"/>
            <w:shd w:val="clear" w:color="auto" w:fill="F7CAAC"/>
          </w:tcPr>
          <w:p w14:paraId="0EC0A8FA" w14:textId="77777777" w:rsidR="00726D7B" w:rsidRPr="003B6E34" w:rsidRDefault="00726D7B" w:rsidP="00246B3C">
            <w:pPr>
              <w:rPr>
                <w:rFonts w:asciiTheme="minorHAnsi" w:hAnsiTheme="minorHAnsi" w:cstheme="minorHAnsi"/>
              </w:rPr>
            </w:pPr>
            <w:r w:rsidRPr="003B6E34">
              <w:rPr>
                <w:rFonts w:asciiTheme="minorHAnsi" w:hAnsiTheme="minorHAnsi" w:cstheme="minorHAnsi"/>
              </w:rPr>
              <w:t>R</w:t>
            </w:r>
          </w:p>
        </w:tc>
        <w:tc>
          <w:tcPr>
            <w:tcW w:w="390" w:type="dxa"/>
            <w:shd w:val="clear" w:color="auto" w:fill="F7CAAC"/>
          </w:tcPr>
          <w:p w14:paraId="101F281C" w14:textId="77777777" w:rsidR="00726D7B" w:rsidRPr="003B6E34" w:rsidRDefault="00726D7B" w:rsidP="00246B3C">
            <w:pPr>
              <w:rPr>
                <w:rFonts w:asciiTheme="minorHAnsi" w:hAnsiTheme="minorHAnsi" w:cstheme="minorHAnsi"/>
              </w:rPr>
            </w:pPr>
            <w:r w:rsidRPr="003B6E34">
              <w:rPr>
                <w:rFonts w:asciiTheme="minorHAnsi" w:hAnsiTheme="minorHAnsi" w:cstheme="minorHAnsi"/>
              </w:rPr>
              <w:t>R</w:t>
            </w:r>
          </w:p>
        </w:tc>
        <w:tc>
          <w:tcPr>
            <w:tcW w:w="563" w:type="dxa"/>
            <w:shd w:val="clear" w:color="auto" w:fill="F7CAAC"/>
          </w:tcPr>
          <w:p w14:paraId="165270DF" w14:textId="77777777" w:rsidR="00726D7B" w:rsidRPr="003B6E34" w:rsidRDefault="00726D7B" w:rsidP="00246B3C">
            <w:pPr>
              <w:rPr>
                <w:rFonts w:asciiTheme="minorHAnsi" w:hAnsiTheme="minorHAnsi" w:cstheme="minorHAnsi"/>
              </w:rPr>
            </w:pPr>
            <w:r w:rsidRPr="003B6E34">
              <w:rPr>
                <w:rFonts w:asciiTheme="minorHAnsi" w:hAnsiTheme="minorHAnsi" w:cstheme="minorHAnsi"/>
              </w:rPr>
              <w:t>RU</w:t>
            </w:r>
          </w:p>
        </w:tc>
        <w:tc>
          <w:tcPr>
            <w:tcW w:w="483" w:type="dxa"/>
            <w:shd w:val="clear" w:color="auto" w:fill="F7CAAC"/>
          </w:tcPr>
          <w:p w14:paraId="73C0E56A" w14:textId="77777777" w:rsidR="00726D7B" w:rsidRPr="003B6E34" w:rsidRDefault="00726D7B" w:rsidP="00246B3C">
            <w:pPr>
              <w:rPr>
                <w:rFonts w:asciiTheme="minorHAnsi" w:hAnsiTheme="minorHAnsi" w:cstheme="minorHAnsi"/>
              </w:rPr>
            </w:pPr>
            <w:r w:rsidRPr="003B6E34">
              <w:rPr>
                <w:rFonts w:asciiTheme="minorHAnsi" w:hAnsiTheme="minorHAnsi" w:cstheme="minorHAnsi"/>
              </w:rPr>
              <w:t>R</w:t>
            </w:r>
          </w:p>
        </w:tc>
        <w:tc>
          <w:tcPr>
            <w:tcW w:w="483" w:type="dxa"/>
            <w:shd w:val="clear" w:color="auto" w:fill="F7CAAC"/>
          </w:tcPr>
          <w:p w14:paraId="4A2DFB82" w14:textId="77777777" w:rsidR="00726D7B" w:rsidRPr="003B6E34" w:rsidRDefault="00726D7B" w:rsidP="00246B3C">
            <w:pPr>
              <w:rPr>
                <w:rFonts w:asciiTheme="minorHAnsi" w:hAnsiTheme="minorHAnsi" w:cstheme="minorHAnsi"/>
              </w:rPr>
            </w:pPr>
            <w:r w:rsidRPr="003B6E34">
              <w:rPr>
                <w:rFonts w:asciiTheme="minorHAnsi" w:hAnsiTheme="minorHAnsi" w:cstheme="minorHAnsi"/>
              </w:rPr>
              <w:t>R</w:t>
            </w:r>
          </w:p>
        </w:tc>
        <w:tc>
          <w:tcPr>
            <w:tcW w:w="910" w:type="dxa"/>
            <w:shd w:val="clear" w:color="auto" w:fill="F7CAAC"/>
          </w:tcPr>
          <w:p w14:paraId="6116888F" w14:textId="41E1915B" w:rsidR="00726D7B" w:rsidRPr="003B6E34" w:rsidRDefault="00726D7B" w:rsidP="00246B3C">
            <w:pPr>
              <w:rPr>
                <w:rFonts w:asciiTheme="minorHAnsi" w:hAnsiTheme="minorHAnsi" w:cstheme="minorHAnsi"/>
              </w:rPr>
            </w:pPr>
            <w:r w:rsidRPr="003B6E34">
              <w:rPr>
                <w:rFonts w:asciiTheme="minorHAnsi" w:hAnsiTheme="minorHAnsi" w:cstheme="minorHAnsi"/>
              </w:rPr>
              <w:t>CRU</w:t>
            </w:r>
            <w:r w:rsidR="006F62D5" w:rsidRPr="003B6E34">
              <w:rPr>
                <w:rFonts w:asciiTheme="minorHAnsi" w:hAnsiTheme="minorHAnsi" w:cstheme="minorHAnsi"/>
              </w:rPr>
              <w:t>D</w:t>
            </w:r>
          </w:p>
        </w:tc>
      </w:tr>
      <w:tr w:rsidR="00390484" w:rsidRPr="003B6E34" w14:paraId="0DCB8AE5" w14:textId="77777777" w:rsidTr="00494173">
        <w:tc>
          <w:tcPr>
            <w:tcW w:w="3285" w:type="dxa"/>
            <w:shd w:val="clear" w:color="auto" w:fill="F7CAAC"/>
          </w:tcPr>
          <w:p w14:paraId="75BB4714" w14:textId="77777777" w:rsidR="00390484" w:rsidRPr="003B6E34" w:rsidRDefault="00390484" w:rsidP="00246B3C">
            <w:pPr>
              <w:rPr>
                <w:rFonts w:asciiTheme="minorHAnsi" w:hAnsiTheme="minorHAnsi" w:cstheme="minorHAnsi"/>
              </w:rPr>
            </w:pPr>
            <w:r w:rsidRPr="003B6E34">
              <w:rPr>
                <w:rFonts w:asciiTheme="minorHAnsi" w:hAnsiTheme="minorHAnsi" w:cstheme="minorHAnsi"/>
              </w:rPr>
              <w:t>Nutitelefon</w:t>
            </w:r>
          </w:p>
        </w:tc>
        <w:tc>
          <w:tcPr>
            <w:tcW w:w="390" w:type="dxa"/>
            <w:shd w:val="clear" w:color="auto" w:fill="F7CAAC"/>
          </w:tcPr>
          <w:p w14:paraId="2CA2CAEB" w14:textId="77777777" w:rsidR="00390484" w:rsidRPr="003B6E34" w:rsidRDefault="00390484" w:rsidP="00246B3C">
            <w:pPr>
              <w:rPr>
                <w:rFonts w:asciiTheme="minorHAnsi" w:hAnsiTheme="minorHAnsi" w:cstheme="minorHAnsi"/>
              </w:rPr>
            </w:pPr>
          </w:p>
        </w:tc>
        <w:tc>
          <w:tcPr>
            <w:tcW w:w="736" w:type="dxa"/>
            <w:shd w:val="clear" w:color="auto" w:fill="F7CAAC"/>
          </w:tcPr>
          <w:p w14:paraId="7C4F6E90" w14:textId="77777777" w:rsidR="00390484" w:rsidRPr="003B6E34" w:rsidRDefault="00390484" w:rsidP="00246B3C">
            <w:pPr>
              <w:rPr>
                <w:rFonts w:asciiTheme="minorHAnsi" w:hAnsiTheme="minorHAnsi" w:cstheme="minorHAnsi"/>
              </w:rPr>
            </w:pPr>
            <w:r w:rsidRPr="003B6E34">
              <w:rPr>
                <w:rFonts w:asciiTheme="minorHAnsi" w:hAnsiTheme="minorHAnsi" w:cstheme="minorHAnsi"/>
              </w:rPr>
              <w:t>CR</w:t>
            </w:r>
          </w:p>
        </w:tc>
        <w:tc>
          <w:tcPr>
            <w:tcW w:w="390" w:type="dxa"/>
            <w:shd w:val="clear" w:color="auto" w:fill="F7CAAC"/>
          </w:tcPr>
          <w:p w14:paraId="0E517850" w14:textId="77777777" w:rsidR="00390484" w:rsidRPr="003B6E34" w:rsidRDefault="00390484" w:rsidP="00246B3C">
            <w:pPr>
              <w:rPr>
                <w:rFonts w:asciiTheme="minorHAnsi" w:hAnsiTheme="minorHAnsi" w:cstheme="minorHAnsi"/>
              </w:rPr>
            </w:pPr>
            <w:r w:rsidRPr="003B6E34">
              <w:rPr>
                <w:rFonts w:asciiTheme="minorHAnsi" w:hAnsiTheme="minorHAnsi" w:cstheme="minorHAnsi"/>
              </w:rPr>
              <w:t>RD</w:t>
            </w:r>
          </w:p>
        </w:tc>
        <w:tc>
          <w:tcPr>
            <w:tcW w:w="910" w:type="dxa"/>
            <w:shd w:val="clear" w:color="auto" w:fill="F7CAAC"/>
          </w:tcPr>
          <w:p w14:paraId="66813B0D" w14:textId="77777777" w:rsidR="00390484" w:rsidRPr="003B6E34" w:rsidRDefault="00390484" w:rsidP="00246B3C">
            <w:pPr>
              <w:rPr>
                <w:rFonts w:asciiTheme="minorHAnsi" w:hAnsiTheme="minorHAnsi" w:cstheme="minorHAnsi"/>
              </w:rPr>
            </w:pPr>
            <w:r w:rsidRPr="003B6E34">
              <w:rPr>
                <w:rFonts w:asciiTheme="minorHAnsi" w:hAnsiTheme="minorHAnsi" w:cstheme="minorHAnsi"/>
              </w:rPr>
              <w:t>RU</w:t>
            </w:r>
          </w:p>
        </w:tc>
        <w:tc>
          <w:tcPr>
            <w:tcW w:w="563" w:type="dxa"/>
            <w:shd w:val="clear" w:color="auto" w:fill="F7CAAC"/>
          </w:tcPr>
          <w:p w14:paraId="06C33F16" w14:textId="77777777" w:rsidR="00390484" w:rsidRPr="003B6E34" w:rsidRDefault="00390484" w:rsidP="00246B3C">
            <w:pPr>
              <w:rPr>
                <w:rFonts w:asciiTheme="minorHAnsi" w:hAnsiTheme="minorHAnsi" w:cstheme="minorHAnsi"/>
              </w:rPr>
            </w:pPr>
            <w:r w:rsidRPr="003B6E34">
              <w:rPr>
                <w:rFonts w:asciiTheme="minorHAnsi" w:hAnsiTheme="minorHAnsi" w:cstheme="minorHAnsi"/>
              </w:rPr>
              <w:t>R</w:t>
            </w:r>
          </w:p>
        </w:tc>
        <w:tc>
          <w:tcPr>
            <w:tcW w:w="563" w:type="dxa"/>
            <w:shd w:val="clear" w:color="auto" w:fill="F7CAAC"/>
          </w:tcPr>
          <w:p w14:paraId="0B57EEE9" w14:textId="77777777" w:rsidR="00390484" w:rsidRPr="003B6E34" w:rsidRDefault="00390484" w:rsidP="00246B3C">
            <w:pPr>
              <w:rPr>
                <w:rFonts w:asciiTheme="minorHAnsi" w:hAnsiTheme="minorHAnsi" w:cstheme="minorHAnsi"/>
              </w:rPr>
            </w:pPr>
            <w:r w:rsidRPr="003B6E34">
              <w:rPr>
                <w:rFonts w:asciiTheme="minorHAnsi" w:hAnsiTheme="minorHAnsi" w:cstheme="minorHAnsi"/>
              </w:rPr>
              <w:t>R</w:t>
            </w:r>
          </w:p>
        </w:tc>
        <w:tc>
          <w:tcPr>
            <w:tcW w:w="390" w:type="dxa"/>
            <w:shd w:val="clear" w:color="auto" w:fill="F7CAAC"/>
          </w:tcPr>
          <w:p w14:paraId="477511CC" w14:textId="77777777" w:rsidR="00390484" w:rsidRPr="003B6E34" w:rsidRDefault="00390484" w:rsidP="00246B3C">
            <w:pPr>
              <w:rPr>
                <w:rFonts w:asciiTheme="minorHAnsi" w:hAnsiTheme="minorHAnsi" w:cstheme="minorHAnsi"/>
              </w:rPr>
            </w:pPr>
            <w:r w:rsidRPr="003B6E34">
              <w:rPr>
                <w:rFonts w:asciiTheme="minorHAnsi" w:hAnsiTheme="minorHAnsi" w:cstheme="minorHAnsi"/>
              </w:rPr>
              <w:t>R</w:t>
            </w:r>
          </w:p>
        </w:tc>
        <w:tc>
          <w:tcPr>
            <w:tcW w:w="390" w:type="dxa"/>
            <w:shd w:val="clear" w:color="auto" w:fill="F7CAAC"/>
          </w:tcPr>
          <w:p w14:paraId="71389EF1" w14:textId="77777777" w:rsidR="00390484" w:rsidRPr="003B6E34" w:rsidRDefault="00390484" w:rsidP="00246B3C">
            <w:pPr>
              <w:rPr>
                <w:rFonts w:asciiTheme="minorHAnsi" w:hAnsiTheme="minorHAnsi" w:cstheme="minorHAnsi"/>
              </w:rPr>
            </w:pPr>
            <w:r w:rsidRPr="003B6E34">
              <w:rPr>
                <w:rFonts w:asciiTheme="minorHAnsi" w:hAnsiTheme="minorHAnsi" w:cstheme="minorHAnsi"/>
              </w:rPr>
              <w:t>R</w:t>
            </w:r>
          </w:p>
        </w:tc>
        <w:tc>
          <w:tcPr>
            <w:tcW w:w="563" w:type="dxa"/>
            <w:shd w:val="clear" w:color="auto" w:fill="F7CAAC"/>
          </w:tcPr>
          <w:p w14:paraId="2436699B" w14:textId="77777777" w:rsidR="00390484" w:rsidRPr="003B6E34" w:rsidRDefault="00390484" w:rsidP="00246B3C">
            <w:pPr>
              <w:rPr>
                <w:rFonts w:asciiTheme="minorHAnsi" w:hAnsiTheme="minorHAnsi" w:cstheme="minorHAnsi"/>
              </w:rPr>
            </w:pPr>
            <w:r w:rsidRPr="003B6E34">
              <w:rPr>
                <w:rFonts w:asciiTheme="minorHAnsi" w:hAnsiTheme="minorHAnsi" w:cstheme="minorHAnsi"/>
              </w:rPr>
              <w:t>R</w:t>
            </w:r>
          </w:p>
        </w:tc>
        <w:tc>
          <w:tcPr>
            <w:tcW w:w="483" w:type="dxa"/>
            <w:shd w:val="clear" w:color="auto" w:fill="F7CAAC"/>
          </w:tcPr>
          <w:p w14:paraId="567E2212" w14:textId="77777777" w:rsidR="00390484" w:rsidRPr="003B6E34" w:rsidRDefault="00390484" w:rsidP="00246B3C">
            <w:pPr>
              <w:rPr>
                <w:rFonts w:asciiTheme="minorHAnsi" w:hAnsiTheme="minorHAnsi" w:cstheme="minorHAnsi"/>
              </w:rPr>
            </w:pPr>
          </w:p>
        </w:tc>
        <w:tc>
          <w:tcPr>
            <w:tcW w:w="483" w:type="dxa"/>
            <w:shd w:val="clear" w:color="auto" w:fill="F7CAAC"/>
          </w:tcPr>
          <w:p w14:paraId="3FEDE04F" w14:textId="77777777" w:rsidR="00390484" w:rsidRPr="003B6E34" w:rsidRDefault="00390484" w:rsidP="00246B3C">
            <w:pPr>
              <w:rPr>
                <w:rFonts w:asciiTheme="minorHAnsi" w:hAnsiTheme="minorHAnsi" w:cstheme="minorHAnsi"/>
              </w:rPr>
            </w:pPr>
            <w:r w:rsidRPr="003B6E34">
              <w:rPr>
                <w:rFonts w:asciiTheme="minorHAnsi" w:hAnsiTheme="minorHAnsi" w:cstheme="minorHAnsi"/>
              </w:rPr>
              <w:t>R</w:t>
            </w:r>
          </w:p>
        </w:tc>
        <w:tc>
          <w:tcPr>
            <w:tcW w:w="910" w:type="dxa"/>
            <w:shd w:val="clear" w:color="auto" w:fill="F7CAAC"/>
          </w:tcPr>
          <w:p w14:paraId="23C31363" w14:textId="4E310B80" w:rsidR="00390484" w:rsidRPr="003B6E34" w:rsidRDefault="00390484" w:rsidP="00246B3C">
            <w:pPr>
              <w:rPr>
                <w:rFonts w:asciiTheme="minorHAnsi" w:hAnsiTheme="minorHAnsi" w:cstheme="minorHAnsi"/>
              </w:rPr>
            </w:pPr>
            <w:r w:rsidRPr="003B6E34">
              <w:rPr>
                <w:rFonts w:asciiTheme="minorHAnsi" w:hAnsiTheme="minorHAnsi" w:cstheme="minorHAnsi"/>
              </w:rPr>
              <w:t>CRU</w:t>
            </w:r>
            <w:r w:rsidR="006F62D5" w:rsidRPr="003B6E34">
              <w:rPr>
                <w:rFonts w:asciiTheme="minorHAnsi" w:hAnsiTheme="minorHAnsi" w:cstheme="minorHAnsi"/>
              </w:rPr>
              <w:t>D</w:t>
            </w:r>
          </w:p>
        </w:tc>
      </w:tr>
      <w:tr w:rsidR="000B43DF" w:rsidRPr="003B6E34" w14:paraId="749236E6" w14:textId="77777777" w:rsidTr="00494173">
        <w:tc>
          <w:tcPr>
            <w:tcW w:w="3285" w:type="dxa"/>
            <w:shd w:val="clear" w:color="auto" w:fill="F7CAAC"/>
          </w:tcPr>
          <w:p w14:paraId="1676E704" w14:textId="77777777" w:rsidR="000B43DF" w:rsidRPr="003B6E34" w:rsidRDefault="000220A9" w:rsidP="00246B3C">
            <w:pPr>
              <w:rPr>
                <w:rFonts w:asciiTheme="minorHAnsi" w:hAnsiTheme="minorHAnsi" w:cstheme="minorHAnsi"/>
              </w:rPr>
            </w:pPr>
            <w:r w:rsidRPr="003B6E34">
              <w:rPr>
                <w:rFonts w:asciiTheme="minorHAnsi" w:hAnsiTheme="minorHAnsi" w:cstheme="minorHAnsi"/>
              </w:rPr>
              <w:t>Kauba</w:t>
            </w:r>
            <w:r w:rsidR="000B43DF" w:rsidRPr="003B6E34">
              <w:rPr>
                <w:rFonts w:asciiTheme="minorHAnsi" w:hAnsiTheme="minorHAnsi" w:cstheme="minorHAnsi"/>
              </w:rPr>
              <w:t>_kategooria_omamine</w:t>
            </w:r>
          </w:p>
        </w:tc>
        <w:tc>
          <w:tcPr>
            <w:tcW w:w="390" w:type="dxa"/>
            <w:shd w:val="clear" w:color="auto" w:fill="F7CAAC"/>
          </w:tcPr>
          <w:p w14:paraId="6A894530" w14:textId="77777777" w:rsidR="000B43DF" w:rsidRPr="003B6E34" w:rsidRDefault="000B43DF" w:rsidP="00246B3C">
            <w:pPr>
              <w:rPr>
                <w:rFonts w:asciiTheme="minorHAnsi" w:hAnsiTheme="minorHAnsi" w:cstheme="minorHAnsi"/>
              </w:rPr>
            </w:pPr>
          </w:p>
        </w:tc>
        <w:tc>
          <w:tcPr>
            <w:tcW w:w="736" w:type="dxa"/>
            <w:shd w:val="clear" w:color="auto" w:fill="F7CAAC"/>
          </w:tcPr>
          <w:p w14:paraId="2F30403E"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C</w:t>
            </w:r>
            <w:r w:rsidR="00C654DA" w:rsidRPr="003B6E34">
              <w:rPr>
                <w:rFonts w:asciiTheme="minorHAnsi" w:hAnsiTheme="minorHAnsi" w:cstheme="minorHAnsi"/>
              </w:rPr>
              <w:t>RD</w:t>
            </w:r>
          </w:p>
        </w:tc>
        <w:tc>
          <w:tcPr>
            <w:tcW w:w="390" w:type="dxa"/>
            <w:shd w:val="clear" w:color="auto" w:fill="F7CAAC"/>
          </w:tcPr>
          <w:p w14:paraId="691D6363" w14:textId="7A56A3A2" w:rsidR="000B43DF" w:rsidRPr="003B6E34" w:rsidRDefault="00727E1E" w:rsidP="00246B3C">
            <w:pPr>
              <w:rPr>
                <w:rFonts w:asciiTheme="minorHAnsi" w:hAnsiTheme="minorHAnsi" w:cstheme="minorHAnsi"/>
              </w:rPr>
            </w:pPr>
            <w:r w:rsidRPr="003B6E34">
              <w:rPr>
                <w:rFonts w:asciiTheme="minorHAnsi" w:hAnsiTheme="minorHAnsi" w:cstheme="minorHAnsi"/>
              </w:rPr>
              <w:t>D</w:t>
            </w:r>
          </w:p>
        </w:tc>
        <w:tc>
          <w:tcPr>
            <w:tcW w:w="910" w:type="dxa"/>
            <w:shd w:val="clear" w:color="auto" w:fill="F7CAAC"/>
          </w:tcPr>
          <w:p w14:paraId="277AB724"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CRD</w:t>
            </w:r>
          </w:p>
        </w:tc>
        <w:tc>
          <w:tcPr>
            <w:tcW w:w="563" w:type="dxa"/>
            <w:shd w:val="clear" w:color="auto" w:fill="F7CAAC"/>
          </w:tcPr>
          <w:p w14:paraId="29D0A251" w14:textId="77777777" w:rsidR="000B43DF" w:rsidRPr="003B6E34" w:rsidRDefault="000B43DF" w:rsidP="00246B3C">
            <w:pPr>
              <w:rPr>
                <w:rFonts w:asciiTheme="minorHAnsi" w:hAnsiTheme="minorHAnsi" w:cstheme="minorHAnsi"/>
              </w:rPr>
            </w:pPr>
          </w:p>
        </w:tc>
        <w:tc>
          <w:tcPr>
            <w:tcW w:w="563" w:type="dxa"/>
            <w:shd w:val="clear" w:color="auto" w:fill="F7CAAC"/>
          </w:tcPr>
          <w:p w14:paraId="43EFC6C8" w14:textId="77777777" w:rsidR="000B43DF" w:rsidRPr="003B6E34" w:rsidRDefault="000B43DF" w:rsidP="00246B3C">
            <w:pPr>
              <w:rPr>
                <w:rFonts w:asciiTheme="minorHAnsi" w:hAnsiTheme="minorHAnsi" w:cstheme="minorHAnsi"/>
              </w:rPr>
            </w:pPr>
          </w:p>
        </w:tc>
        <w:tc>
          <w:tcPr>
            <w:tcW w:w="390" w:type="dxa"/>
            <w:shd w:val="clear" w:color="auto" w:fill="F7CAAC"/>
          </w:tcPr>
          <w:p w14:paraId="60A9B9D3" w14:textId="77777777" w:rsidR="000B43DF" w:rsidRPr="003B6E34" w:rsidRDefault="000B43DF" w:rsidP="00246B3C">
            <w:pPr>
              <w:rPr>
                <w:rFonts w:asciiTheme="minorHAnsi" w:hAnsiTheme="minorHAnsi" w:cstheme="minorHAnsi"/>
              </w:rPr>
            </w:pPr>
          </w:p>
        </w:tc>
        <w:tc>
          <w:tcPr>
            <w:tcW w:w="390" w:type="dxa"/>
            <w:shd w:val="clear" w:color="auto" w:fill="F7CAAC"/>
          </w:tcPr>
          <w:p w14:paraId="6A4AC551" w14:textId="77777777" w:rsidR="000B43DF" w:rsidRPr="003B6E34" w:rsidRDefault="000B43DF" w:rsidP="00246B3C">
            <w:pPr>
              <w:rPr>
                <w:rFonts w:asciiTheme="minorHAnsi" w:hAnsiTheme="minorHAnsi" w:cstheme="minorHAnsi"/>
              </w:rPr>
            </w:pPr>
          </w:p>
        </w:tc>
        <w:tc>
          <w:tcPr>
            <w:tcW w:w="563" w:type="dxa"/>
            <w:shd w:val="clear" w:color="auto" w:fill="F7CAAC"/>
          </w:tcPr>
          <w:p w14:paraId="5180A352" w14:textId="77777777" w:rsidR="000B43DF" w:rsidRPr="003B6E34" w:rsidRDefault="000B43DF" w:rsidP="00246B3C">
            <w:pPr>
              <w:rPr>
                <w:rFonts w:asciiTheme="minorHAnsi" w:hAnsiTheme="minorHAnsi" w:cstheme="minorHAnsi"/>
              </w:rPr>
            </w:pPr>
          </w:p>
        </w:tc>
        <w:tc>
          <w:tcPr>
            <w:tcW w:w="483" w:type="dxa"/>
            <w:shd w:val="clear" w:color="auto" w:fill="F7CAAC"/>
          </w:tcPr>
          <w:p w14:paraId="4F065409" w14:textId="77777777" w:rsidR="000B43DF" w:rsidRPr="003B6E34" w:rsidRDefault="000B43DF" w:rsidP="00246B3C">
            <w:pPr>
              <w:rPr>
                <w:rFonts w:asciiTheme="minorHAnsi" w:hAnsiTheme="minorHAnsi" w:cstheme="minorHAnsi"/>
              </w:rPr>
            </w:pPr>
          </w:p>
        </w:tc>
        <w:tc>
          <w:tcPr>
            <w:tcW w:w="483" w:type="dxa"/>
            <w:shd w:val="clear" w:color="auto" w:fill="F7CAAC"/>
          </w:tcPr>
          <w:p w14:paraId="40D2AF8B"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R</w:t>
            </w:r>
          </w:p>
        </w:tc>
        <w:tc>
          <w:tcPr>
            <w:tcW w:w="910" w:type="dxa"/>
            <w:shd w:val="clear" w:color="auto" w:fill="F7CAAC"/>
          </w:tcPr>
          <w:p w14:paraId="6DA52BE7" w14:textId="77777777" w:rsidR="000B43DF" w:rsidRPr="003B6E34" w:rsidRDefault="000B43DF" w:rsidP="00246B3C">
            <w:pPr>
              <w:rPr>
                <w:rFonts w:asciiTheme="minorHAnsi" w:hAnsiTheme="minorHAnsi" w:cstheme="minorHAnsi"/>
              </w:rPr>
            </w:pPr>
            <w:r w:rsidRPr="003B6E34">
              <w:rPr>
                <w:rFonts w:asciiTheme="minorHAnsi" w:hAnsiTheme="minorHAnsi" w:cstheme="minorHAnsi"/>
              </w:rPr>
              <w:t>CRD</w:t>
            </w:r>
          </w:p>
        </w:tc>
      </w:tr>
      <w:tr w:rsidR="00081B79" w:rsidRPr="003B6E34" w14:paraId="00DF3EEB" w14:textId="77777777" w:rsidTr="00494173">
        <w:tc>
          <w:tcPr>
            <w:tcW w:w="3285" w:type="dxa"/>
            <w:shd w:val="clear" w:color="auto" w:fill="F7CAAC"/>
          </w:tcPr>
          <w:p w14:paraId="389234EC" w14:textId="5F33447E" w:rsidR="00326E86" w:rsidRPr="003B6E34" w:rsidRDefault="00326E86" w:rsidP="00246B3C">
            <w:pPr>
              <w:rPr>
                <w:rFonts w:asciiTheme="minorHAnsi" w:hAnsiTheme="minorHAnsi" w:cstheme="minorHAnsi"/>
              </w:rPr>
            </w:pPr>
            <w:r w:rsidRPr="003B6E34">
              <w:rPr>
                <w:rFonts w:asciiTheme="minorHAnsi" w:hAnsiTheme="minorHAnsi" w:cstheme="minorHAnsi"/>
              </w:rPr>
              <w:t>Kauba_variant</w:t>
            </w:r>
          </w:p>
        </w:tc>
        <w:tc>
          <w:tcPr>
            <w:tcW w:w="390" w:type="dxa"/>
            <w:shd w:val="clear" w:color="auto" w:fill="F7CAAC"/>
          </w:tcPr>
          <w:p w14:paraId="5C05102F" w14:textId="77777777" w:rsidR="00081B79" w:rsidRPr="003B6E34" w:rsidRDefault="00081B79" w:rsidP="00246B3C">
            <w:pPr>
              <w:rPr>
                <w:rFonts w:asciiTheme="minorHAnsi" w:hAnsiTheme="minorHAnsi" w:cstheme="minorHAnsi"/>
              </w:rPr>
            </w:pPr>
          </w:p>
        </w:tc>
        <w:tc>
          <w:tcPr>
            <w:tcW w:w="736" w:type="dxa"/>
            <w:shd w:val="clear" w:color="auto" w:fill="F7CAAC"/>
          </w:tcPr>
          <w:p w14:paraId="494ABBBB" w14:textId="4B35431A" w:rsidR="00081B79" w:rsidRPr="003B6E34" w:rsidRDefault="00326E86" w:rsidP="00246B3C">
            <w:pPr>
              <w:rPr>
                <w:rFonts w:asciiTheme="minorHAnsi" w:hAnsiTheme="minorHAnsi" w:cstheme="minorHAnsi"/>
              </w:rPr>
            </w:pPr>
            <w:r w:rsidRPr="003B6E34">
              <w:rPr>
                <w:rFonts w:asciiTheme="minorHAnsi" w:hAnsiTheme="minorHAnsi" w:cstheme="minorHAnsi"/>
              </w:rPr>
              <w:t>CR</w:t>
            </w:r>
          </w:p>
        </w:tc>
        <w:tc>
          <w:tcPr>
            <w:tcW w:w="390" w:type="dxa"/>
            <w:shd w:val="clear" w:color="auto" w:fill="F7CAAC"/>
          </w:tcPr>
          <w:p w14:paraId="5310DAE9" w14:textId="3B059D9D" w:rsidR="00081B79" w:rsidRPr="003B6E34" w:rsidRDefault="00727E1E" w:rsidP="00246B3C">
            <w:pPr>
              <w:rPr>
                <w:rFonts w:asciiTheme="minorHAnsi" w:hAnsiTheme="minorHAnsi" w:cstheme="minorHAnsi"/>
              </w:rPr>
            </w:pPr>
            <w:r w:rsidRPr="003B6E34">
              <w:rPr>
                <w:rFonts w:asciiTheme="minorHAnsi" w:hAnsiTheme="minorHAnsi" w:cstheme="minorHAnsi"/>
              </w:rPr>
              <w:t>D</w:t>
            </w:r>
          </w:p>
        </w:tc>
        <w:tc>
          <w:tcPr>
            <w:tcW w:w="910" w:type="dxa"/>
            <w:shd w:val="clear" w:color="auto" w:fill="F7CAAC"/>
          </w:tcPr>
          <w:p w14:paraId="48AAFEA7" w14:textId="5EF41C37" w:rsidR="00081B79" w:rsidRPr="003B6E34" w:rsidRDefault="00A23328" w:rsidP="00246B3C">
            <w:pPr>
              <w:rPr>
                <w:rFonts w:asciiTheme="minorHAnsi" w:hAnsiTheme="minorHAnsi" w:cstheme="minorHAnsi"/>
              </w:rPr>
            </w:pPr>
            <w:r w:rsidRPr="003B6E34">
              <w:rPr>
                <w:rFonts w:asciiTheme="minorHAnsi" w:hAnsiTheme="minorHAnsi" w:cstheme="minorHAnsi"/>
              </w:rPr>
              <w:t>C</w:t>
            </w:r>
            <w:r w:rsidR="00CE12F7" w:rsidRPr="003B6E34">
              <w:rPr>
                <w:rFonts w:asciiTheme="minorHAnsi" w:hAnsiTheme="minorHAnsi" w:cstheme="minorHAnsi"/>
              </w:rPr>
              <w:t>R</w:t>
            </w:r>
            <w:r w:rsidRPr="003B6E34">
              <w:rPr>
                <w:rFonts w:asciiTheme="minorHAnsi" w:hAnsiTheme="minorHAnsi" w:cstheme="minorHAnsi"/>
              </w:rPr>
              <w:t>D</w:t>
            </w:r>
          </w:p>
        </w:tc>
        <w:tc>
          <w:tcPr>
            <w:tcW w:w="563" w:type="dxa"/>
            <w:shd w:val="clear" w:color="auto" w:fill="F7CAAC"/>
          </w:tcPr>
          <w:p w14:paraId="62F8169F" w14:textId="78A6FEFE" w:rsidR="00081B79"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563" w:type="dxa"/>
            <w:shd w:val="clear" w:color="auto" w:fill="F7CAAC"/>
          </w:tcPr>
          <w:p w14:paraId="6288B650" w14:textId="4D049A51" w:rsidR="00081B79"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390" w:type="dxa"/>
            <w:shd w:val="clear" w:color="auto" w:fill="F7CAAC"/>
          </w:tcPr>
          <w:p w14:paraId="31C71220" w14:textId="4C46B09E" w:rsidR="00081B79"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390" w:type="dxa"/>
            <w:shd w:val="clear" w:color="auto" w:fill="F7CAAC"/>
          </w:tcPr>
          <w:p w14:paraId="3D0F2127" w14:textId="44FDEF5C" w:rsidR="00081B79" w:rsidRPr="003B6E34" w:rsidRDefault="00136A58" w:rsidP="00246B3C">
            <w:pPr>
              <w:rPr>
                <w:rFonts w:asciiTheme="minorHAnsi" w:hAnsiTheme="minorHAnsi" w:cstheme="minorHAnsi"/>
              </w:rPr>
            </w:pPr>
            <w:r w:rsidRPr="003B6E34">
              <w:rPr>
                <w:rFonts w:asciiTheme="minorHAnsi" w:hAnsiTheme="minorHAnsi" w:cstheme="minorHAnsi"/>
              </w:rPr>
              <w:t>R</w:t>
            </w:r>
          </w:p>
        </w:tc>
        <w:tc>
          <w:tcPr>
            <w:tcW w:w="563" w:type="dxa"/>
            <w:shd w:val="clear" w:color="auto" w:fill="F7CAAC"/>
          </w:tcPr>
          <w:p w14:paraId="0877B29B" w14:textId="7D00106B" w:rsidR="00081B79" w:rsidRPr="003B6E34" w:rsidRDefault="00136A58" w:rsidP="00246B3C">
            <w:pPr>
              <w:rPr>
                <w:rFonts w:asciiTheme="minorHAnsi" w:hAnsiTheme="minorHAnsi" w:cstheme="minorHAnsi"/>
              </w:rPr>
            </w:pPr>
            <w:r w:rsidRPr="003B6E34">
              <w:rPr>
                <w:rFonts w:asciiTheme="minorHAnsi" w:hAnsiTheme="minorHAnsi" w:cstheme="minorHAnsi"/>
              </w:rPr>
              <w:t>R</w:t>
            </w:r>
          </w:p>
        </w:tc>
        <w:tc>
          <w:tcPr>
            <w:tcW w:w="483" w:type="dxa"/>
            <w:shd w:val="clear" w:color="auto" w:fill="F7CAAC"/>
          </w:tcPr>
          <w:p w14:paraId="730BAB30" w14:textId="77777777" w:rsidR="00081B79" w:rsidRPr="003B6E34" w:rsidRDefault="00081B79" w:rsidP="00246B3C">
            <w:pPr>
              <w:rPr>
                <w:rFonts w:asciiTheme="minorHAnsi" w:hAnsiTheme="minorHAnsi" w:cstheme="minorHAnsi"/>
              </w:rPr>
            </w:pPr>
          </w:p>
        </w:tc>
        <w:tc>
          <w:tcPr>
            <w:tcW w:w="483" w:type="dxa"/>
            <w:shd w:val="clear" w:color="auto" w:fill="F7CAAC"/>
          </w:tcPr>
          <w:p w14:paraId="21B34A33" w14:textId="3B9D7C97" w:rsidR="00081B79" w:rsidRPr="003B6E34" w:rsidRDefault="00136A58" w:rsidP="00246B3C">
            <w:pPr>
              <w:rPr>
                <w:rFonts w:asciiTheme="minorHAnsi" w:hAnsiTheme="minorHAnsi" w:cstheme="minorHAnsi"/>
              </w:rPr>
            </w:pPr>
            <w:r w:rsidRPr="003B6E34">
              <w:rPr>
                <w:rFonts w:asciiTheme="minorHAnsi" w:hAnsiTheme="minorHAnsi" w:cstheme="minorHAnsi"/>
              </w:rPr>
              <w:t>R</w:t>
            </w:r>
          </w:p>
        </w:tc>
        <w:tc>
          <w:tcPr>
            <w:tcW w:w="910" w:type="dxa"/>
            <w:shd w:val="clear" w:color="auto" w:fill="F7CAAC"/>
          </w:tcPr>
          <w:p w14:paraId="76324072" w14:textId="5324BBB6" w:rsidR="00081B79" w:rsidRPr="003B6E34" w:rsidRDefault="00136A58" w:rsidP="00CE12F7">
            <w:pPr>
              <w:rPr>
                <w:rFonts w:asciiTheme="minorHAnsi" w:hAnsiTheme="minorHAnsi" w:cstheme="minorHAnsi"/>
              </w:rPr>
            </w:pPr>
            <w:r w:rsidRPr="003B6E34">
              <w:rPr>
                <w:rFonts w:asciiTheme="minorHAnsi" w:hAnsiTheme="minorHAnsi" w:cstheme="minorHAnsi"/>
              </w:rPr>
              <w:t>CR</w:t>
            </w:r>
            <w:r w:rsidR="00A23328" w:rsidRPr="003B6E34">
              <w:rPr>
                <w:rFonts w:asciiTheme="minorHAnsi" w:hAnsiTheme="minorHAnsi" w:cstheme="minorHAnsi"/>
              </w:rPr>
              <w:t>D</w:t>
            </w:r>
          </w:p>
        </w:tc>
      </w:tr>
      <w:tr w:rsidR="000B43DF" w:rsidRPr="003B6E34" w14:paraId="151FA1CA" w14:textId="77777777" w:rsidTr="00494173">
        <w:tc>
          <w:tcPr>
            <w:tcW w:w="3285" w:type="dxa"/>
          </w:tcPr>
          <w:p w14:paraId="757044EC" w14:textId="4EFBBD9F" w:rsidR="00113C63" w:rsidRPr="003B6E34" w:rsidRDefault="00113C63" w:rsidP="00246B3C">
            <w:pPr>
              <w:rPr>
                <w:rFonts w:asciiTheme="minorHAnsi" w:hAnsiTheme="minorHAnsi" w:cstheme="minorHAnsi"/>
              </w:rPr>
            </w:pPr>
            <w:r w:rsidRPr="003B6E34">
              <w:rPr>
                <w:rFonts w:asciiTheme="minorHAnsi" w:hAnsiTheme="minorHAnsi" w:cstheme="minorHAnsi"/>
              </w:rPr>
              <w:t>Klient</w:t>
            </w:r>
          </w:p>
        </w:tc>
        <w:tc>
          <w:tcPr>
            <w:tcW w:w="390" w:type="dxa"/>
          </w:tcPr>
          <w:p w14:paraId="6F111994" w14:textId="6B0730A7" w:rsidR="000B43DF"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736" w:type="dxa"/>
          </w:tcPr>
          <w:p w14:paraId="7E0F28BD" w14:textId="77777777" w:rsidR="000B43DF" w:rsidRPr="003B6E34" w:rsidRDefault="000B43DF" w:rsidP="00246B3C">
            <w:pPr>
              <w:rPr>
                <w:rFonts w:asciiTheme="minorHAnsi" w:hAnsiTheme="minorHAnsi" w:cstheme="minorHAnsi"/>
              </w:rPr>
            </w:pPr>
          </w:p>
        </w:tc>
        <w:tc>
          <w:tcPr>
            <w:tcW w:w="390" w:type="dxa"/>
          </w:tcPr>
          <w:p w14:paraId="269AE31B" w14:textId="77777777" w:rsidR="000B43DF" w:rsidRPr="003B6E34" w:rsidRDefault="000B43DF" w:rsidP="00246B3C">
            <w:pPr>
              <w:rPr>
                <w:rFonts w:asciiTheme="minorHAnsi" w:hAnsiTheme="minorHAnsi" w:cstheme="minorHAnsi"/>
              </w:rPr>
            </w:pPr>
          </w:p>
        </w:tc>
        <w:tc>
          <w:tcPr>
            <w:tcW w:w="910" w:type="dxa"/>
          </w:tcPr>
          <w:p w14:paraId="1F0753CF" w14:textId="77777777" w:rsidR="000B43DF" w:rsidRPr="003B6E34" w:rsidRDefault="000B43DF" w:rsidP="00246B3C">
            <w:pPr>
              <w:rPr>
                <w:rFonts w:asciiTheme="minorHAnsi" w:hAnsiTheme="minorHAnsi" w:cstheme="minorHAnsi"/>
              </w:rPr>
            </w:pPr>
          </w:p>
        </w:tc>
        <w:tc>
          <w:tcPr>
            <w:tcW w:w="563" w:type="dxa"/>
          </w:tcPr>
          <w:p w14:paraId="7726ED3C" w14:textId="77777777" w:rsidR="000B43DF" w:rsidRPr="003B6E34" w:rsidRDefault="000B43DF" w:rsidP="00246B3C">
            <w:pPr>
              <w:rPr>
                <w:rFonts w:asciiTheme="minorHAnsi" w:hAnsiTheme="minorHAnsi" w:cstheme="minorHAnsi"/>
              </w:rPr>
            </w:pPr>
          </w:p>
        </w:tc>
        <w:tc>
          <w:tcPr>
            <w:tcW w:w="563" w:type="dxa"/>
          </w:tcPr>
          <w:p w14:paraId="2B680A1D" w14:textId="77777777" w:rsidR="000B43DF" w:rsidRPr="003B6E34" w:rsidRDefault="000B43DF" w:rsidP="00246B3C">
            <w:pPr>
              <w:rPr>
                <w:rFonts w:asciiTheme="minorHAnsi" w:hAnsiTheme="minorHAnsi" w:cstheme="minorHAnsi"/>
              </w:rPr>
            </w:pPr>
          </w:p>
        </w:tc>
        <w:tc>
          <w:tcPr>
            <w:tcW w:w="390" w:type="dxa"/>
          </w:tcPr>
          <w:p w14:paraId="5158C2FD" w14:textId="77777777" w:rsidR="000B43DF" w:rsidRPr="003B6E34" w:rsidRDefault="000B43DF" w:rsidP="00246B3C">
            <w:pPr>
              <w:rPr>
                <w:rFonts w:asciiTheme="minorHAnsi" w:hAnsiTheme="minorHAnsi" w:cstheme="minorHAnsi"/>
              </w:rPr>
            </w:pPr>
          </w:p>
        </w:tc>
        <w:tc>
          <w:tcPr>
            <w:tcW w:w="390" w:type="dxa"/>
          </w:tcPr>
          <w:p w14:paraId="553D568D" w14:textId="77777777" w:rsidR="000B43DF" w:rsidRPr="003B6E34" w:rsidRDefault="000B43DF" w:rsidP="00246B3C">
            <w:pPr>
              <w:rPr>
                <w:rFonts w:asciiTheme="minorHAnsi" w:hAnsiTheme="minorHAnsi" w:cstheme="minorHAnsi"/>
              </w:rPr>
            </w:pPr>
          </w:p>
        </w:tc>
        <w:tc>
          <w:tcPr>
            <w:tcW w:w="563" w:type="dxa"/>
          </w:tcPr>
          <w:p w14:paraId="2D2E359E" w14:textId="77777777" w:rsidR="000B43DF" w:rsidRPr="003B6E34" w:rsidRDefault="000B43DF" w:rsidP="00246B3C">
            <w:pPr>
              <w:rPr>
                <w:rFonts w:asciiTheme="minorHAnsi" w:hAnsiTheme="minorHAnsi" w:cstheme="minorHAnsi"/>
              </w:rPr>
            </w:pPr>
          </w:p>
        </w:tc>
        <w:tc>
          <w:tcPr>
            <w:tcW w:w="483" w:type="dxa"/>
          </w:tcPr>
          <w:p w14:paraId="60CBB26F" w14:textId="77777777" w:rsidR="000B43DF" w:rsidRPr="003B6E34" w:rsidRDefault="000B43DF" w:rsidP="00246B3C">
            <w:pPr>
              <w:rPr>
                <w:rFonts w:asciiTheme="minorHAnsi" w:hAnsiTheme="minorHAnsi" w:cstheme="minorHAnsi"/>
              </w:rPr>
            </w:pPr>
          </w:p>
        </w:tc>
        <w:tc>
          <w:tcPr>
            <w:tcW w:w="483" w:type="dxa"/>
          </w:tcPr>
          <w:p w14:paraId="01892378" w14:textId="77777777" w:rsidR="000B43DF" w:rsidRPr="003B6E34" w:rsidRDefault="000B43DF" w:rsidP="00246B3C">
            <w:pPr>
              <w:rPr>
                <w:rFonts w:asciiTheme="minorHAnsi" w:hAnsiTheme="minorHAnsi" w:cstheme="minorHAnsi"/>
              </w:rPr>
            </w:pPr>
          </w:p>
        </w:tc>
        <w:tc>
          <w:tcPr>
            <w:tcW w:w="910" w:type="dxa"/>
          </w:tcPr>
          <w:p w14:paraId="05226F97" w14:textId="544ECBF3" w:rsidR="000B43DF" w:rsidRPr="003B6E34" w:rsidRDefault="00136A58" w:rsidP="00246B3C">
            <w:pPr>
              <w:rPr>
                <w:rFonts w:asciiTheme="minorHAnsi" w:hAnsiTheme="minorHAnsi" w:cstheme="minorHAnsi"/>
              </w:rPr>
            </w:pPr>
            <w:r w:rsidRPr="003B6E34">
              <w:rPr>
                <w:rFonts w:asciiTheme="minorHAnsi" w:hAnsiTheme="minorHAnsi" w:cstheme="minorHAnsi"/>
              </w:rPr>
              <w:t>R</w:t>
            </w:r>
          </w:p>
        </w:tc>
      </w:tr>
      <w:tr w:rsidR="00113C63" w:rsidRPr="003B6E34" w14:paraId="45D6546F" w14:textId="77777777" w:rsidTr="00494173">
        <w:tc>
          <w:tcPr>
            <w:tcW w:w="3285" w:type="dxa"/>
          </w:tcPr>
          <w:p w14:paraId="32F5842A" w14:textId="61C193C4" w:rsidR="00113C63" w:rsidRPr="003B6E34" w:rsidRDefault="00113C63" w:rsidP="00246B3C">
            <w:pPr>
              <w:rPr>
                <w:rFonts w:asciiTheme="minorHAnsi" w:hAnsiTheme="minorHAnsi" w:cstheme="minorHAnsi"/>
              </w:rPr>
            </w:pPr>
            <w:r w:rsidRPr="003B6E34">
              <w:rPr>
                <w:rFonts w:asciiTheme="minorHAnsi" w:hAnsiTheme="minorHAnsi" w:cstheme="minorHAnsi"/>
              </w:rPr>
              <w:t>Kliendi_seisundi_liik</w:t>
            </w:r>
          </w:p>
        </w:tc>
        <w:tc>
          <w:tcPr>
            <w:tcW w:w="390" w:type="dxa"/>
          </w:tcPr>
          <w:p w14:paraId="0FDC20BE" w14:textId="5E508B58" w:rsidR="00113C63"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736" w:type="dxa"/>
          </w:tcPr>
          <w:p w14:paraId="0AE0D891" w14:textId="77777777" w:rsidR="00113C63" w:rsidRPr="003B6E34" w:rsidRDefault="00113C63" w:rsidP="00246B3C">
            <w:pPr>
              <w:rPr>
                <w:rFonts w:asciiTheme="minorHAnsi" w:hAnsiTheme="minorHAnsi" w:cstheme="minorHAnsi"/>
              </w:rPr>
            </w:pPr>
          </w:p>
        </w:tc>
        <w:tc>
          <w:tcPr>
            <w:tcW w:w="390" w:type="dxa"/>
          </w:tcPr>
          <w:p w14:paraId="6EE0E759" w14:textId="77777777" w:rsidR="00113C63" w:rsidRPr="003B6E34" w:rsidRDefault="00113C63" w:rsidP="00246B3C">
            <w:pPr>
              <w:rPr>
                <w:rFonts w:asciiTheme="minorHAnsi" w:hAnsiTheme="minorHAnsi" w:cstheme="minorHAnsi"/>
              </w:rPr>
            </w:pPr>
          </w:p>
        </w:tc>
        <w:tc>
          <w:tcPr>
            <w:tcW w:w="910" w:type="dxa"/>
          </w:tcPr>
          <w:p w14:paraId="451835C5" w14:textId="77777777" w:rsidR="00113C63" w:rsidRPr="003B6E34" w:rsidRDefault="00113C63" w:rsidP="00246B3C">
            <w:pPr>
              <w:rPr>
                <w:rFonts w:asciiTheme="minorHAnsi" w:hAnsiTheme="minorHAnsi" w:cstheme="minorHAnsi"/>
              </w:rPr>
            </w:pPr>
          </w:p>
        </w:tc>
        <w:tc>
          <w:tcPr>
            <w:tcW w:w="563" w:type="dxa"/>
          </w:tcPr>
          <w:p w14:paraId="4CD3AAE5" w14:textId="77777777" w:rsidR="00113C63" w:rsidRPr="003B6E34" w:rsidRDefault="00113C63" w:rsidP="00246B3C">
            <w:pPr>
              <w:rPr>
                <w:rFonts w:asciiTheme="minorHAnsi" w:hAnsiTheme="minorHAnsi" w:cstheme="minorHAnsi"/>
              </w:rPr>
            </w:pPr>
          </w:p>
        </w:tc>
        <w:tc>
          <w:tcPr>
            <w:tcW w:w="563" w:type="dxa"/>
          </w:tcPr>
          <w:p w14:paraId="6F4FF558" w14:textId="77777777" w:rsidR="00113C63" w:rsidRPr="003B6E34" w:rsidRDefault="00113C63" w:rsidP="00246B3C">
            <w:pPr>
              <w:rPr>
                <w:rFonts w:asciiTheme="minorHAnsi" w:hAnsiTheme="minorHAnsi" w:cstheme="minorHAnsi"/>
              </w:rPr>
            </w:pPr>
          </w:p>
        </w:tc>
        <w:tc>
          <w:tcPr>
            <w:tcW w:w="390" w:type="dxa"/>
          </w:tcPr>
          <w:p w14:paraId="69842F39" w14:textId="77777777" w:rsidR="00113C63" w:rsidRPr="003B6E34" w:rsidRDefault="00113C63" w:rsidP="00246B3C">
            <w:pPr>
              <w:rPr>
                <w:rFonts w:asciiTheme="minorHAnsi" w:hAnsiTheme="minorHAnsi" w:cstheme="minorHAnsi"/>
              </w:rPr>
            </w:pPr>
          </w:p>
        </w:tc>
        <w:tc>
          <w:tcPr>
            <w:tcW w:w="390" w:type="dxa"/>
          </w:tcPr>
          <w:p w14:paraId="0F147A19" w14:textId="77777777" w:rsidR="00113C63" w:rsidRPr="003B6E34" w:rsidRDefault="00113C63" w:rsidP="00246B3C">
            <w:pPr>
              <w:rPr>
                <w:rFonts w:asciiTheme="minorHAnsi" w:hAnsiTheme="minorHAnsi" w:cstheme="minorHAnsi"/>
              </w:rPr>
            </w:pPr>
          </w:p>
        </w:tc>
        <w:tc>
          <w:tcPr>
            <w:tcW w:w="563" w:type="dxa"/>
          </w:tcPr>
          <w:p w14:paraId="1F9CC323" w14:textId="77777777" w:rsidR="00113C63" w:rsidRPr="003B6E34" w:rsidRDefault="00113C63" w:rsidP="00246B3C">
            <w:pPr>
              <w:rPr>
                <w:rFonts w:asciiTheme="minorHAnsi" w:hAnsiTheme="minorHAnsi" w:cstheme="minorHAnsi"/>
              </w:rPr>
            </w:pPr>
          </w:p>
        </w:tc>
        <w:tc>
          <w:tcPr>
            <w:tcW w:w="483" w:type="dxa"/>
          </w:tcPr>
          <w:p w14:paraId="5BF6D614" w14:textId="77777777" w:rsidR="00113C63" w:rsidRPr="003B6E34" w:rsidRDefault="00113C63" w:rsidP="00246B3C">
            <w:pPr>
              <w:rPr>
                <w:rFonts w:asciiTheme="minorHAnsi" w:hAnsiTheme="minorHAnsi" w:cstheme="minorHAnsi"/>
              </w:rPr>
            </w:pPr>
          </w:p>
        </w:tc>
        <w:tc>
          <w:tcPr>
            <w:tcW w:w="483" w:type="dxa"/>
          </w:tcPr>
          <w:p w14:paraId="277F983B" w14:textId="77777777" w:rsidR="00113C63" w:rsidRPr="003B6E34" w:rsidRDefault="00113C63" w:rsidP="00246B3C">
            <w:pPr>
              <w:rPr>
                <w:rFonts w:asciiTheme="minorHAnsi" w:hAnsiTheme="minorHAnsi" w:cstheme="minorHAnsi"/>
              </w:rPr>
            </w:pPr>
          </w:p>
        </w:tc>
        <w:tc>
          <w:tcPr>
            <w:tcW w:w="910" w:type="dxa"/>
          </w:tcPr>
          <w:p w14:paraId="64FFD68A" w14:textId="7C06E4D3" w:rsidR="00113C63" w:rsidRPr="003B6E34" w:rsidRDefault="00136A58" w:rsidP="00246B3C">
            <w:pPr>
              <w:rPr>
                <w:rFonts w:asciiTheme="minorHAnsi" w:hAnsiTheme="minorHAnsi" w:cstheme="minorHAnsi"/>
              </w:rPr>
            </w:pPr>
            <w:r w:rsidRPr="003B6E34">
              <w:rPr>
                <w:rFonts w:asciiTheme="minorHAnsi" w:hAnsiTheme="minorHAnsi" w:cstheme="minorHAnsi"/>
              </w:rPr>
              <w:t>R</w:t>
            </w:r>
          </w:p>
        </w:tc>
      </w:tr>
      <w:tr w:rsidR="00113C63" w:rsidRPr="003B6E34" w14:paraId="08D5FD12" w14:textId="77777777" w:rsidTr="00494173">
        <w:trPr>
          <w:trHeight w:val="247"/>
        </w:trPr>
        <w:tc>
          <w:tcPr>
            <w:tcW w:w="3285" w:type="dxa"/>
          </w:tcPr>
          <w:p w14:paraId="4E89B9E1" w14:textId="67171DBB" w:rsidR="00113C63" w:rsidRPr="003B6E34" w:rsidRDefault="00326E86" w:rsidP="00246B3C">
            <w:pPr>
              <w:rPr>
                <w:rFonts w:asciiTheme="minorHAnsi" w:hAnsiTheme="minorHAnsi" w:cstheme="minorHAnsi"/>
              </w:rPr>
            </w:pPr>
            <w:r w:rsidRPr="003B6E34">
              <w:rPr>
                <w:rFonts w:asciiTheme="minorHAnsi" w:hAnsiTheme="minorHAnsi" w:cstheme="minorHAnsi"/>
              </w:rPr>
              <w:t>Bränd</w:t>
            </w:r>
          </w:p>
        </w:tc>
        <w:tc>
          <w:tcPr>
            <w:tcW w:w="390" w:type="dxa"/>
          </w:tcPr>
          <w:p w14:paraId="14ACC096" w14:textId="77777777" w:rsidR="00113C63" w:rsidRPr="003B6E34" w:rsidRDefault="00113C63" w:rsidP="00246B3C">
            <w:pPr>
              <w:rPr>
                <w:rFonts w:asciiTheme="minorHAnsi" w:hAnsiTheme="minorHAnsi" w:cstheme="minorHAnsi"/>
              </w:rPr>
            </w:pPr>
          </w:p>
        </w:tc>
        <w:tc>
          <w:tcPr>
            <w:tcW w:w="736" w:type="dxa"/>
          </w:tcPr>
          <w:p w14:paraId="4264F7C9" w14:textId="61A655DC" w:rsidR="00113C63"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390" w:type="dxa"/>
          </w:tcPr>
          <w:p w14:paraId="3682A3D3" w14:textId="14CABEC2" w:rsidR="00113C63" w:rsidRPr="003B6E34" w:rsidRDefault="00113C63" w:rsidP="00246B3C">
            <w:pPr>
              <w:rPr>
                <w:rFonts w:asciiTheme="minorHAnsi" w:hAnsiTheme="minorHAnsi" w:cstheme="minorHAnsi"/>
              </w:rPr>
            </w:pPr>
          </w:p>
        </w:tc>
        <w:tc>
          <w:tcPr>
            <w:tcW w:w="910" w:type="dxa"/>
          </w:tcPr>
          <w:p w14:paraId="4CD3AC45" w14:textId="3C4ED9C7" w:rsidR="00113C63"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563" w:type="dxa"/>
          </w:tcPr>
          <w:p w14:paraId="6F84AC01" w14:textId="6C877E73" w:rsidR="00113C63" w:rsidRPr="003B6E34" w:rsidRDefault="00113C63" w:rsidP="00246B3C">
            <w:pPr>
              <w:rPr>
                <w:rFonts w:asciiTheme="minorHAnsi" w:hAnsiTheme="minorHAnsi" w:cstheme="minorHAnsi"/>
              </w:rPr>
            </w:pPr>
          </w:p>
        </w:tc>
        <w:tc>
          <w:tcPr>
            <w:tcW w:w="563" w:type="dxa"/>
          </w:tcPr>
          <w:p w14:paraId="4FC79381" w14:textId="49CFB9BF" w:rsidR="00113C63" w:rsidRPr="003B6E34" w:rsidRDefault="00113C63" w:rsidP="00246B3C">
            <w:pPr>
              <w:rPr>
                <w:rFonts w:asciiTheme="minorHAnsi" w:hAnsiTheme="minorHAnsi" w:cstheme="minorHAnsi"/>
              </w:rPr>
            </w:pPr>
          </w:p>
        </w:tc>
        <w:tc>
          <w:tcPr>
            <w:tcW w:w="390" w:type="dxa"/>
          </w:tcPr>
          <w:p w14:paraId="3672A07E" w14:textId="78F6C44C" w:rsidR="00113C63"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390" w:type="dxa"/>
          </w:tcPr>
          <w:p w14:paraId="6683D970" w14:textId="47A32DE8" w:rsidR="00113C63" w:rsidRPr="003B6E34" w:rsidRDefault="00136A58" w:rsidP="00246B3C">
            <w:pPr>
              <w:rPr>
                <w:rFonts w:asciiTheme="minorHAnsi" w:hAnsiTheme="minorHAnsi" w:cstheme="minorHAnsi"/>
              </w:rPr>
            </w:pPr>
            <w:r w:rsidRPr="003B6E34">
              <w:rPr>
                <w:rFonts w:asciiTheme="minorHAnsi" w:hAnsiTheme="minorHAnsi" w:cstheme="minorHAnsi"/>
              </w:rPr>
              <w:t>R</w:t>
            </w:r>
          </w:p>
        </w:tc>
        <w:tc>
          <w:tcPr>
            <w:tcW w:w="563" w:type="dxa"/>
          </w:tcPr>
          <w:p w14:paraId="6B398B75" w14:textId="7ABF3C92" w:rsidR="00113C63" w:rsidRPr="003B6E34" w:rsidRDefault="00113C63" w:rsidP="00246B3C">
            <w:pPr>
              <w:rPr>
                <w:rFonts w:asciiTheme="minorHAnsi" w:hAnsiTheme="minorHAnsi" w:cstheme="minorHAnsi"/>
              </w:rPr>
            </w:pPr>
          </w:p>
        </w:tc>
        <w:tc>
          <w:tcPr>
            <w:tcW w:w="483" w:type="dxa"/>
          </w:tcPr>
          <w:p w14:paraId="19A7E551" w14:textId="394149D4" w:rsidR="00113C63" w:rsidRPr="003B6E34" w:rsidRDefault="00113C63" w:rsidP="00246B3C">
            <w:pPr>
              <w:rPr>
                <w:rFonts w:asciiTheme="minorHAnsi" w:hAnsiTheme="minorHAnsi" w:cstheme="minorHAnsi"/>
              </w:rPr>
            </w:pPr>
          </w:p>
        </w:tc>
        <w:tc>
          <w:tcPr>
            <w:tcW w:w="483" w:type="dxa"/>
          </w:tcPr>
          <w:p w14:paraId="591517C9" w14:textId="622B970F" w:rsidR="00113C63" w:rsidRPr="003B6E34" w:rsidRDefault="00136A58" w:rsidP="00246B3C">
            <w:pPr>
              <w:rPr>
                <w:rFonts w:asciiTheme="minorHAnsi" w:hAnsiTheme="minorHAnsi" w:cstheme="minorHAnsi"/>
              </w:rPr>
            </w:pPr>
            <w:r w:rsidRPr="003B6E34">
              <w:rPr>
                <w:rFonts w:asciiTheme="minorHAnsi" w:hAnsiTheme="minorHAnsi" w:cstheme="minorHAnsi"/>
              </w:rPr>
              <w:t>R</w:t>
            </w:r>
          </w:p>
        </w:tc>
        <w:tc>
          <w:tcPr>
            <w:tcW w:w="910" w:type="dxa"/>
          </w:tcPr>
          <w:p w14:paraId="193E5F2D" w14:textId="1F3BE65A" w:rsidR="00113C63" w:rsidRPr="003B6E34" w:rsidRDefault="00136A58" w:rsidP="00246B3C">
            <w:pPr>
              <w:rPr>
                <w:rFonts w:asciiTheme="minorHAnsi" w:hAnsiTheme="minorHAnsi" w:cstheme="minorHAnsi"/>
              </w:rPr>
            </w:pPr>
            <w:r w:rsidRPr="003B6E34">
              <w:rPr>
                <w:rFonts w:asciiTheme="minorHAnsi" w:hAnsiTheme="minorHAnsi" w:cstheme="minorHAnsi"/>
              </w:rPr>
              <w:t>R</w:t>
            </w:r>
          </w:p>
        </w:tc>
      </w:tr>
      <w:tr w:rsidR="00081B79" w:rsidRPr="003B6E34" w14:paraId="5D7ED52D" w14:textId="77777777" w:rsidTr="00494173">
        <w:trPr>
          <w:trHeight w:val="247"/>
        </w:trPr>
        <w:tc>
          <w:tcPr>
            <w:tcW w:w="3285" w:type="dxa"/>
          </w:tcPr>
          <w:p w14:paraId="2C302663" w14:textId="19795131" w:rsidR="00081B79" w:rsidRPr="003B6E34" w:rsidRDefault="00326E86" w:rsidP="00246B3C">
            <w:pPr>
              <w:rPr>
                <w:rFonts w:asciiTheme="minorHAnsi" w:hAnsiTheme="minorHAnsi" w:cstheme="minorHAnsi"/>
              </w:rPr>
            </w:pPr>
            <w:r w:rsidRPr="003B6E34">
              <w:rPr>
                <w:rFonts w:asciiTheme="minorHAnsi" w:hAnsiTheme="minorHAnsi" w:cstheme="minorHAnsi"/>
              </w:rPr>
              <w:t>Diagonaal</w:t>
            </w:r>
          </w:p>
        </w:tc>
        <w:tc>
          <w:tcPr>
            <w:tcW w:w="390" w:type="dxa"/>
          </w:tcPr>
          <w:p w14:paraId="4E3D6E4B" w14:textId="77777777" w:rsidR="00081B79" w:rsidRPr="003B6E34" w:rsidRDefault="00081B79" w:rsidP="00246B3C">
            <w:pPr>
              <w:rPr>
                <w:rFonts w:asciiTheme="minorHAnsi" w:hAnsiTheme="minorHAnsi" w:cstheme="minorHAnsi"/>
              </w:rPr>
            </w:pPr>
          </w:p>
        </w:tc>
        <w:tc>
          <w:tcPr>
            <w:tcW w:w="736" w:type="dxa"/>
          </w:tcPr>
          <w:p w14:paraId="25BD1448" w14:textId="5EBA5FA5" w:rsidR="00081B79"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390" w:type="dxa"/>
          </w:tcPr>
          <w:p w14:paraId="61BFCA3F" w14:textId="67A0CB3C" w:rsidR="00081B79" w:rsidRPr="003B6E34" w:rsidRDefault="00081B79" w:rsidP="00246B3C">
            <w:pPr>
              <w:rPr>
                <w:rFonts w:asciiTheme="minorHAnsi" w:hAnsiTheme="minorHAnsi" w:cstheme="minorHAnsi"/>
              </w:rPr>
            </w:pPr>
          </w:p>
        </w:tc>
        <w:tc>
          <w:tcPr>
            <w:tcW w:w="910" w:type="dxa"/>
          </w:tcPr>
          <w:p w14:paraId="15BEC6A7" w14:textId="3778CE38" w:rsidR="00081B79"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563" w:type="dxa"/>
          </w:tcPr>
          <w:p w14:paraId="52D7C07F" w14:textId="2056242F" w:rsidR="00081B79" w:rsidRPr="003B6E34" w:rsidRDefault="00081B79" w:rsidP="00246B3C">
            <w:pPr>
              <w:rPr>
                <w:rFonts w:asciiTheme="minorHAnsi" w:hAnsiTheme="minorHAnsi" w:cstheme="minorHAnsi"/>
              </w:rPr>
            </w:pPr>
          </w:p>
        </w:tc>
        <w:tc>
          <w:tcPr>
            <w:tcW w:w="563" w:type="dxa"/>
          </w:tcPr>
          <w:p w14:paraId="3A009B15" w14:textId="00BDD856" w:rsidR="00081B79" w:rsidRPr="003B6E34" w:rsidRDefault="00081B79" w:rsidP="00246B3C">
            <w:pPr>
              <w:rPr>
                <w:rFonts w:asciiTheme="minorHAnsi" w:hAnsiTheme="minorHAnsi" w:cstheme="minorHAnsi"/>
              </w:rPr>
            </w:pPr>
          </w:p>
        </w:tc>
        <w:tc>
          <w:tcPr>
            <w:tcW w:w="390" w:type="dxa"/>
          </w:tcPr>
          <w:p w14:paraId="444A5164" w14:textId="3DC1AD24" w:rsidR="00081B79"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390" w:type="dxa"/>
          </w:tcPr>
          <w:p w14:paraId="72213E38" w14:textId="7DDF5ED8" w:rsidR="00081B79" w:rsidRPr="003B6E34" w:rsidRDefault="00136A58" w:rsidP="00246B3C">
            <w:pPr>
              <w:rPr>
                <w:rFonts w:asciiTheme="minorHAnsi" w:hAnsiTheme="minorHAnsi" w:cstheme="minorHAnsi"/>
              </w:rPr>
            </w:pPr>
            <w:r w:rsidRPr="003B6E34">
              <w:rPr>
                <w:rFonts w:asciiTheme="minorHAnsi" w:hAnsiTheme="minorHAnsi" w:cstheme="minorHAnsi"/>
              </w:rPr>
              <w:t>R</w:t>
            </w:r>
          </w:p>
        </w:tc>
        <w:tc>
          <w:tcPr>
            <w:tcW w:w="563" w:type="dxa"/>
          </w:tcPr>
          <w:p w14:paraId="005CE2D5" w14:textId="77777777" w:rsidR="00081B79" w:rsidRPr="003B6E34" w:rsidRDefault="00081B79" w:rsidP="00246B3C">
            <w:pPr>
              <w:rPr>
                <w:rFonts w:asciiTheme="minorHAnsi" w:hAnsiTheme="minorHAnsi" w:cstheme="minorHAnsi"/>
              </w:rPr>
            </w:pPr>
          </w:p>
        </w:tc>
        <w:tc>
          <w:tcPr>
            <w:tcW w:w="483" w:type="dxa"/>
          </w:tcPr>
          <w:p w14:paraId="0676BBDB" w14:textId="77777777" w:rsidR="00081B79" w:rsidRPr="003B6E34" w:rsidRDefault="00081B79" w:rsidP="00246B3C">
            <w:pPr>
              <w:rPr>
                <w:rFonts w:asciiTheme="minorHAnsi" w:hAnsiTheme="minorHAnsi" w:cstheme="minorHAnsi"/>
              </w:rPr>
            </w:pPr>
          </w:p>
        </w:tc>
        <w:tc>
          <w:tcPr>
            <w:tcW w:w="483" w:type="dxa"/>
          </w:tcPr>
          <w:p w14:paraId="14117610" w14:textId="4313BD69" w:rsidR="00081B79" w:rsidRPr="003B6E34" w:rsidRDefault="00136A58" w:rsidP="00246B3C">
            <w:pPr>
              <w:rPr>
                <w:rFonts w:asciiTheme="minorHAnsi" w:hAnsiTheme="minorHAnsi" w:cstheme="minorHAnsi"/>
              </w:rPr>
            </w:pPr>
            <w:r w:rsidRPr="003B6E34">
              <w:rPr>
                <w:rFonts w:asciiTheme="minorHAnsi" w:hAnsiTheme="minorHAnsi" w:cstheme="minorHAnsi"/>
              </w:rPr>
              <w:t>R</w:t>
            </w:r>
          </w:p>
        </w:tc>
        <w:tc>
          <w:tcPr>
            <w:tcW w:w="910" w:type="dxa"/>
          </w:tcPr>
          <w:p w14:paraId="7CEAF9D2" w14:textId="3F8851EC" w:rsidR="00081B79" w:rsidRPr="003B6E34" w:rsidRDefault="00136A58" w:rsidP="00246B3C">
            <w:pPr>
              <w:rPr>
                <w:rFonts w:asciiTheme="minorHAnsi" w:hAnsiTheme="minorHAnsi" w:cstheme="minorHAnsi"/>
              </w:rPr>
            </w:pPr>
            <w:r w:rsidRPr="003B6E34">
              <w:rPr>
                <w:rFonts w:asciiTheme="minorHAnsi" w:hAnsiTheme="minorHAnsi" w:cstheme="minorHAnsi"/>
              </w:rPr>
              <w:t>R</w:t>
            </w:r>
          </w:p>
        </w:tc>
      </w:tr>
      <w:tr w:rsidR="00326E86" w:rsidRPr="003B6E34" w14:paraId="77ABBEB0" w14:textId="77777777" w:rsidTr="00494173">
        <w:trPr>
          <w:trHeight w:val="247"/>
        </w:trPr>
        <w:tc>
          <w:tcPr>
            <w:tcW w:w="3285" w:type="dxa"/>
          </w:tcPr>
          <w:p w14:paraId="1A4FEF49" w14:textId="0EAA006E" w:rsidR="00326E86" w:rsidRPr="003B6E34" w:rsidRDefault="00494173" w:rsidP="00246B3C">
            <w:pPr>
              <w:rPr>
                <w:rFonts w:asciiTheme="minorHAnsi" w:hAnsiTheme="minorHAnsi" w:cstheme="minorHAnsi"/>
              </w:rPr>
            </w:pPr>
            <w:r w:rsidRPr="003B6E34">
              <w:rPr>
                <w:rFonts w:asciiTheme="minorHAnsi" w:hAnsiTheme="minorHAnsi" w:cstheme="minorHAnsi"/>
              </w:rPr>
              <w:t>K</w:t>
            </w:r>
            <w:r w:rsidR="00326E86" w:rsidRPr="003B6E34">
              <w:rPr>
                <w:rFonts w:asciiTheme="minorHAnsi" w:hAnsiTheme="minorHAnsi" w:cstheme="minorHAnsi"/>
              </w:rPr>
              <w:t>aamera</w:t>
            </w:r>
          </w:p>
        </w:tc>
        <w:tc>
          <w:tcPr>
            <w:tcW w:w="390" w:type="dxa"/>
          </w:tcPr>
          <w:p w14:paraId="079B7833" w14:textId="77777777" w:rsidR="00326E86" w:rsidRPr="003B6E34" w:rsidRDefault="00326E86" w:rsidP="00246B3C">
            <w:pPr>
              <w:rPr>
                <w:rFonts w:asciiTheme="minorHAnsi" w:hAnsiTheme="minorHAnsi" w:cstheme="minorHAnsi"/>
              </w:rPr>
            </w:pPr>
          </w:p>
        </w:tc>
        <w:tc>
          <w:tcPr>
            <w:tcW w:w="736" w:type="dxa"/>
          </w:tcPr>
          <w:p w14:paraId="725EE43D" w14:textId="16363CDC" w:rsidR="00326E86"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390" w:type="dxa"/>
          </w:tcPr>
          <w:p w14:paraId="3D66DC57" w14:textId="1567452C" w:rsidR="00326E86" w:rsidRPr="003B6E34" w:rsidRDefault="00326E86" w:rsidP="00246B3C">
            <w:pPr>
              <w:rPr>
                <w:rFonts w:asciiTheme="minorHAnsi" w:hAnsiTheme="minorHAnsi" w:cstheme="minorHAnsi"/>
              </w:rPr>
            </w:pPr>
          </w:p>
        </w:tc>
        <w:tc>
          <w:tcPr>
            <w:tcW w:w="910" w:type="dxa"/>
          </w:tcPr>
          <w:p w14:paraId="2E1FC9E7" w14:textId="545A7950" w:rsidR="00326E86"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563" w:type="dxa"/>
          </w:tcPr>
          <w:p w14:paraId="149163A9" w14:textId="7B603E57" w:rsidR="00326E86" w:rsidRPr="003B6E34" w:rsidRDefault="00326E86" w:rsidP="00246B3C">
            <w:pPr>
              <w:rPr>
                <w:rFonts w:asciiTheme="minorHAnsi" w:hAnsiTheme="minorHAnsi" w:cstheme="minorHAnsi"/>
              </w:rPr>
            </w:pPr>
          </w:p>
        </w:tc>
        <w:tc>
          <w:tcPr>
            <w:tcW w:w="563" w:type="dxa"/>
          </w:tcPr>
          <w:p w14:paraId="28A8FB79" w14:textId="0B5F5511" w:rsidR="00326E86" w:rsidRPr="003B6E34" w:rsidRDefault="00326E86" w:rsidP="00246B3C">
            <w:pPr>
              <w:rPr>
                <w:rFonts w:asciiTheme="minorHAnsi" w:hAnsiTheme="minorHAnsi" w:cstheme="minorHAnsi"/>
              </w:rPr>
            </w:pPr>
          </w:p>
        </w:tc>
        <w:tc>
          <w:tcPr>
            <w:tcW w:w="390" w:type="dxa"/>
          </w:tcPr>
          <w:p w14:paraId="75C429D2" w14:textId="7DD9D99A" w:rsidR="00326E86"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390" w:type="dxa"/>
          </w:tcPr>
          <w:p w14:paraId="01854777" w14:textId="056FB0F5" w:rsidR="00326E86" w:rsidRPr="003B6E34" w:rsidRDefault="00136A58" w:rsidP="00246B3C">
            <w:pPr>
              <w:rPr>
                <w:rFonts w:asciiTheme="minorHAnsi" w:hAnsiTheme="minorHAnsi" w:cstheme="minorHAnsi"/>
              </w:rPr>
            </w:pPr>
            <w:r w:rsidRPr="003B6E34">
              <w:rPr>
                <w:rFonts w:asciiTheme="minorHAnsi" w:hAnsiTheme="minorHAnsi" w:cstheme="minorHAnsi"/>
              </w:rPr>
              <w:t>R</w:t>
            </w:r>
          </w:p>
        </w:tc>
        <w:tc>
          <w:tcPr>
            <w:tcW w:w="563" w:type="dxa"/>
          </w:tcPr>
          <w:p w14:paraId="7113628A" w14:textId="77777777" w:rsidR="00326E86" w:rsidRPr="003B6E34" w:rsidRDefault="00326E86" w:rsidP="00246B3C">
            <w:pPr>
              <w:rPr>
                <w:rFonts w:asciiTheme="minorHAnsi" w:hAnsiTheme="minorHAnsi" w:cstheme="minorHAnsi"/>
              </w:rPr>
            </w:pPr>
          </w:p>
        </w:tc>
        <w:tc>
          <w:tcPr>
            <w:tcW w:w="483" w:type="dxa"/>
          </w:tcPr>
          <w:p w14:paraId="0FB83ED3" w14:textId="77777777" w:rsidR="00326E86" w:rsidRPr="003B6E34" w:rsidRDefault="00326E86" w:rsidP="00246B3C">
            <w:pPr>
              <w:rPr>
                <w:rFonts w:asciiTheme="minorHAnsi" w:hAnsiTheme="minorHAnsi" w:cstheme="minorHAnsi"/>
              </w:rPr>
            </w:pPr>
          </w:p>
        </w:tc>
        <w:tc>
          <w:tcPr>
            <w:tcW w:w="483" w:type="dxa"/>
          </w:tcPr>
          <w:p w14:paraId="2A4ED8E1" w14:textId="416CCFEF" w:rsidR="00326E86" w:rsidRPr="003B6E34" w:rsidRDefault="00136A58" w:rsidP="00246B3C">
            <w:pPr>
              <w:rPr>
                <w:rFonts w:asciiTheme="minorHAnsi" w:hAnsiTheme="minorHAnsi" w:cstheme="minorHAnsi"/>
              </w:rPr>
            </w:pPr>
            <w:r w:rsidRPr="003B6E34">
              <w:rPr>
                <w:rFonts w:asciiTheme="minorHAnsi" w:hAnsiTheme="minorHAnsi" w:cstheme="minorHAnsi"/>
              </w:rPr>
              <w:t>R</w:t>
            </w:r>
          </w:p>
        </w:tc>
        <w:tc>
          <w:tcPr>
            <w:tcW w:w="910" w:type="dxa"/>
          </w:tcPr>
          <w:p w14:paraId="2DE2FA5E" w14:textId="75F71607" w:rsidR="00326E86" w:rsidRPr="003B6E34" w:rsidRDefault="00136A58" w:rsidP="00246B3C">
            <w:pPr>
              <w:rPr>
                <w:rFonts w:asciiTheme="minorHAnsi" w:hAnsiTheme="minorHAnsi" w:cstheme="minorHAnsi"/>
              </w:rPr>
            </w:pPr>
            <w:r w:rsidRPr="003B6E34">
              <w:rPr>
                <w:rFonts w:asciiTheme="minorHAnsi" w:hAnsiTheme="minorHAnsi" w:cstheme="minorHAnsi"/>
              </w:rPr>
              <w:t>R</w:t>
            </w:r>
          </w:p>
        </w:tc>
      </w:tr>
      <w:tr w:rsidR="00081B79" w:rsidRPr="003B6E34" w14:paraId="705F2053" w14:textId="77777777" w:rsidTr="00494173">
        <w:trPr>
          <w:trHeight w:val="247"/>
        </w:trPr>
        <w:tc>
          <w:tcPr>
            <w:tcW w:w="3285" w:type="dxa"/>
          </w:tcPr>
          <w:p w14:paraId="1470FA14" w14:textId="51737FA5" w:rsidR="00081B79" w:rsidRPr="003B6E34" w:rsidRDefault="00326E86" w:rsidP="00246B3C">
            <w:pPr>
              <w:rPr>
                <w:rFonts w:asciiTheme="minorHAnsi" w:hAnsiTheme="minorHAnsi" w:cstheme="minorHAnsi"/>
              </w:rPr>
            </w:pPr>
            <w:r w:rsidRPr="003B6E34">
              <w:rPr>
                <w:rFonts w:asciiTheme="minorHAnsi" w:hAnsiTheme="minorHAnsi" w:cstheme="minorHAnsi"/>
              </w:rPr>
              <w:t>Ekraani_resolutsioon</w:t>
            </w:r>
          </w:p>
        </w:tc>
        <w:tc>
          <w:tcPr>
            <w:tcW w:w="390" w:type="dxa"/>
          </w:tcPr>
          <w:p w14:paraId="4D3690E1" w14:textId="77777777" w:rsidR="00081B79" w:rsidRPr="003B6E34" w:rsidRDefault="00081B79" w:rsidP="00246B3C">
            <w:pPr>
              <w:rPr>
                <w:rFonts w:asciiTheme="minorHAnsi" w:hAnsiTheme="minorHAnsi" w:cstheme="minorHAnsi"/>
              </w:rPr>
            </w:pPr>
          </w:p>
        </w:tc>
        <w:tc>
          <w:tcPr>
            <w:tcW w:w="736" w:type="dxa"/>
          </w:tcPr>
          <w:p w14:paraId="4160E9BF" w14:textId="4234CDE7" w:rsidR="00081B79"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390" w:type="dxa"/>
          </w:tcPr>
          <w:p w14:paraId="3DF40E57" w14:textId="326A64F5" w:rsidR="00081B79" w:rsidRPr="003B6E34" w:rsidRDefault="00081B79" w:rsidP="00246B3C">
            <w:pPr>
              <w:rPr>
                <w:rFonts w:asciiTheme="minorHAnsi" w:hAnsiTheme="minorHAnsi" w:cstheme="minorHAnsi"/>
              </w:rPr>
            </w:pPr>
          </w:p>
        </w:tc>
        <w:tc>
          <w:tcPr>
            <w:tcW w:w="910" w:type="dxa"/>
          </w:tcPr>
          <w:p w14:paraId="56D70428" w14:textId="219A3233" w:rsidR="00081B79"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563" w:type="dxa"/>
          </w:tcPr>
          <w:p w14:paraId="11C76998" w14:textId="41542282" w:rsidR="00081B79" w:rsidRPr="003B6E34" w:rsidRDefault="00081B79" w:rsidP="00246B3C">
            <w:pPr>
              <w:rPr>
                <w:rFonts w:asciiTheme="minorHAnsi" w:hAnsiTheme="minorHAnsi" w:cstheme="minorHAnsi"/>
              </w:rPr>
            </w:pPr>
          </w:p>
        </w:tc>
        <w:tc>
          <w:tcPr>
            <w:tcW w:w="563" w:type="dxa"/>
          </w:tcPr>
          <w:p w14:paraId="2A2AB7C0" w14:textId="4B76503C" w:rsidR="00081B79" w:rsidRPr="003B6E34" w:rsidRDefault="00081B79" w:rsidP="00246B3C">
            <w:pPr>
              <w:rPr>
                <w:rFonts w:asciiTheme="minorHAnsi" w:hAnsiTheme="minorHAnsi" w:cstheme="minorHAnsi"/>
              </w:rPr>
            </w:pPr>
          </w:p>
        </w:tc>
        <w:tc>
          <w:tcPr>
            <w:tcW w:w="390" w:type="dxa"/>
          </w:tcPr>
          <w:p w14:paraId="43D7F7D3" w14:textId="0DB3482E" w:rsidR="00081B79"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390" w:type="dxa"/>
          </w:tcPr>
          <w:p w14:paraId="4F4B2089" w14:textId="55CEE7A6" w:rsidR="00081B79" w:rsidRPr="003B6E34" w:rsidRDefault="00136A58" w:rsidP="00246B3C">
            <w:pPr>
              <w:rPr>
                <w:rFonts w:asciiTheme="minorHAnsi" w:hAnsiTheme="minorHAnsi" w:cstheme="minorHAnsi"/>
              </w:rPr>
            </w:pPr>
            <w:r w:rsidRPr="003B6E34">
              <w:rPr>
                <w:rFonts w:asciiTheme="minorHAnsi" w:hAnsiTheme="minorHAnsi" w:cstheme="minorHAnsi"/>
              </w:rPr>
              <w:t>R</w:t>
            </w:r>
          </w:p>
        </w:tc>
        <w:tc>
          <w:tcPr>
            <w:tcW w:w="563" w:type="dxa"/>
          </w:tcPr>
          <w:p w14:paraId="102BFB2B" w14:textId="77777777" w:rsidR="00081B79" w:rsidRPr="003B6E34" w:rsidRDefault="00081B79" w:rsidP="00246B3C">
            <w:pPr>
              <w:rPr>
                <w:rFonts w:asciiTheme="minorHAnsi" w:hAnsiTheme="minorHAnsi" w:cstheme="minorHAnsi"/>
              </w:rPr>
            </w:pPr>
          </w:p>
        </w:tc>
        <w:tc>
          <w:tcPr>
            <w:tcW w:w="483" w:type="dxa"/>
          </w:tcPr>
          <w:p w14:paraId="024F5A78" w14:textId="77777777" w:rsidR="00081B79" w:rsidRPr="003B6E34" w:rsidRDefault="00081B79" w:rsidP="00246B3C">
            <w:pPr>
              <w:rPr>
                <w:rFonts w:asciiTheme="minorHAnsi" w:hAnsiTheme="minorHAnsi" w:cstheme="minorHAnsi"/>
              </w:rPr>
            </w:pPr>
          </w:p>
        </w:tc>
        <w:tc>
          <w:tcPr>
            <w:tcW w:w="483" w:type="dxa"/>
          </w:tcPr>
          <w:p w14:paraId="394E69C3" w14:textId="16FE8006" w:rsidR="00081B79" w:rsidRPr="003B6E34" w:rsidRDefault="00136A58" w:rsidP="00246B3C">
            <w:pPr>
              <w:rPr>
                <w:rFonts w:asciiTheme="minorHAnsi" w:hAnsiTheme="minorHAnsi" w:cstheme="minorHAnsi"/>
              </w:rPr>
            </w:pPr>
            <w:r w:rsidRPr="003B6E34">
              <w:rPr>
                <w:rFonts w:asciiTheme="minorHAnsi" w:hAnsiTheme="minorHAnsi" w:cstheme="minorHAnsi"/>
              </w:rPr>
              <w:t>R</w:t>
            </w:r>
          </w:p>
        </w:tc>
        <w:tc>
          <w:tcPr>
            <w:tcW w:w="910" w:type="dxa"/>
          </w:tcPr>
          <w:p w14:paraId="103C3237" w14:textId="409EBF37" w:rsidR="00081B79" w:rsidRPr="003B6E34" w:rsidRDefault="00136A58" w:rsidP="00246B3C">
            <w:pPr>
              <w:rPr>
                <w:rFonts w:asciiTheme="minorHAnsi" w:hAnsiTheme="minorHAnsi" w:cstheme="minorHAnsi"/>
              </w:rPr>
            </w:pPr>
            <w:r w:rsidRPr="003B6E34">
              <w:rPr>
                <w:rFonts w:asciiTheme="minorHAnsi" w:hAnsiTheme="minorHAnsi" w:cstheme="minorHAnsi"/>
              </w:rPr>
              <w:t>R</w:t>
            </w:r>
          </w:p>
        </w:tc>
      </w:tr>
      <w:tr w:rsidR="00326E86" w:rsidRPr="003B6E34" w14:paraId="373AD7E3" w14:textId="77777777" w:rsidTr="00494173">
        <w:trPr>
          <w:trHeight w:val="247"/>
        </w:trPr>
        <w:tc>
          <w:tcPr>
            <w:tcW w:w="3285" w:type="dxa"/>
          </w:tcPr>
          <w:p w14:paraId="10B0EEC4" w14:textId="6773C06F" w:rsidR="00326E86" w:rsidRPr="003B6E34" w:rsidRDefault="00326E86" w:rsidP="00246B3C">
            <w:pPr>
              <w:rPr>
                <w:rFonts w:asciiTheme="minorHAnsi" w:hAnsiTheme="minorHAnsi" w:cstheme="minorHAnsi"/>
              </w:rPr>
            </w:pPr>
            <w:r w:rsidRPr="003B6E34">
              <w:rPr>
                <w:rFonts w:asciiTheme="minorHAnsi" w:hAnsiTheme="minorHAnsi" w:cstheme="minorHAnsi"/>
              </w:rPr>
              <w:t>Protsessor</w:t>
            </w:r>
          </w:p>
        </w:tc>
        <w:tc>
          <w:tcPr>
            <w:tcW w:w="390" w:type="dxa"/>
          </w:tcPr>
          <w:p w14:paraId="6EC48F7F" w14:textId="77777777" w:rsidR="00326E86" w:rsidRPr="003B6E34" w:rsidRDefault="00326E86" w:rsidP="00246B3C">
            <w:pPr>
              <w:rPr>
                <w:rFonts w:asciiTheme="minorHAnsi" w:hAnsiTheme="minorHAnsi" w:cstheme="minorHAnsi"/>
              </w:rPr>
            </w:pPr>
          </w:p>
        </w:tc>
        <w:tc>
          <w:tcPr>
            <w:tcW w:w="736" w:type="dxa"/>
          </w:tcPr>
          <w:p w14:paraId="05C1E11E" w14:textId="3A710976" w:rsidR="00326E86"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390" w:type="dxa"/>
          </w:tcPr>
          <w:p w14:paraId="79E5F79D" w14:textId="78096A53" w:rsidR="00326E86" w:rsidRPr="003B6E34" w:rsidRDefault="00326E86" w:rsidP="00246B3C">
            <w:pPr>
              <w:rPr>
                <w:rFonts w:asciiTheme="minorHAnsi" w:hAnsiTheme="minorHAnsi" w:cstheme="minorHAnsi"/>
              </w:rPr>
            </w:pPr>
          </w:p>
        </w:tc>
        <w:tc>
          <w:tcPr>
            <w:tcW w:w="910" w:type="dxa"/>
          </w:tcPr>
          <w:p w14:paraId="06593953" w14:textId="3770A431" w:rsidR="00326E86"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563" w:type="dxa"/>
          </w:tcPr>
          <w:p w14:paraId="27F8DF39" w14:textId="7982A909" w:rsidR="00326E86" w:rsidRPr="003B6E34" w:rsidRDefault="00326E86" w:rsidP="00246B3C">
            <w:pPr>
              <w:rPr>
                <w:rFonts w:asciiTheme="minorHAnsi" w:hAnsiTheme="minorHAnsi" w:cstheme="minorHAnsi"/>
              </w:rPr>
            </w:pPr>
          </w:p>
        </w:tc>
        <w:tc>
          <w:tcPr>
            <w:tcW w:w="563" w:type="dxa"/>
          </w:tcPr>
          <w:p w14:paraId="11985EC8" w14:textId="1EDC67FD" w:rsidR="00326E86" w:rsidRPr="003B6E34" w:rsidRDefault="00326E86" w:rsidP="00246B3C">
            <w:pPr>
              <w:rPr>
                <w:rFonts w:asciiTheme="minorHAnsi" w:hAnsiTheme="minorHAnsi" w:cstheme="minorHAnsi"/>
              </w:rPr>
            </w:pPr>
          </w:p>
        </w:tc>
        <w:tc>
          <w:tcPr>
            <w:tcW w:w="390" w:type="dxa"/>
          </w:tcPr>
          <w:p w14:paraId="1D78E6AA" w14:textId="41AA98A5" w:rsidR="00326E86"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390" w:type="dxa"/>
          </w:tcPr>
          <w:p w14:paraId="4235D097" w14:textId="55850719" w:rsidR="00326E86" w:rsidRPr="003B6E34" w:rsidRDefault="00136A58" w:rsidP="00246B3C">
            <w:pPr>
              <w:rPr>
                <w:rFonts w:asciiTheme="minorHAnsi" w:hAnsiTheme="minorHAnsi" w:cstheme="minorHAnsi"/>
              </w:rPr>
            </w:pPr>
            <w:r w:rsidRPr="003B6E34">
              <w:rPr>
                <w:rFonts w:asciiTheme="minorHAnsi" w:hAnsiTheme="minorHAnsi" w:cstheme="minorHAnsi"/>
              </w:rPr>
              <w:t>R</w:t>
            </w:r>
          </w:p>
        </w:tc>
        <w:tc>
          <w:tcPr>
            <w:tcW w:w="563" w:type="dxa"/>
          </w:tcPr>
          <w:p w14:paraId="258FF99D" w14:textId="77777777" w:rsidR="00326E86" w:rsidRPr="003B6E34" w:rsidRDefault="00326E86" w:rsidP="00246B3C">
            <w:pPr>
              <w:rPr>
                <w:rFonts w:asciiTheme="minorHAnsi" w:hAnsiTheme="minorHAnsi" w:cstheme="minorHAnsi"/>
              </w:rPr>
            </w:pPr>
          </w:p>
        </w:tc>
        <w:tc>
          <w:tcPr>
            <w:tcW w:w="483" w:type="dxa"/>
          </w:tcPr>
          <w:p w14:paraId="1F67BDD3" w14:textId="77777777" w:rsidR="00326E86" w:rsidRPr="003B6E34" w:rsidRDefault="00326E86" w:rsidP="00246B3C">
            <w:pPr>
              <w:rPr>
                <w:rFonts w:asciiTheme="minorHAnsi" w:hAnsiTheme="minorHAnsi" w:cstheme="minorHAnsi"/>
              </w:rPr>
            </w:pPr>
          </w:p>
        </w:tc>
        <w:tc>
          <w:tcPr>
            <w:tcW w:w="483" w:type="dxa"/>
          </w:tcPr>
          <w:p w14:paraId="69EA0D8F" w14:textId="175B281C" w:rsidR="00326E86" w:rsidRPr="003B6E34" w:rsidRDefault="00136A58" w:rsidP="00246B3C">
            <w:pPr>
              <w:rPr>
                <w:rFonts w:asciiTheme="minorHAnsi" w:hAnsiTheme="minorHAnsi" w:cstheme="minorHAnsi"/>
              </w:rPr>
            </w:pPr>
            <w:r w:rsidRPr="003B6E34">
              <w:rPr>
                <w:rFonts w:asciiTheme="minorHAnsi" w:hAnsiTheme="minorHAnsi" w:cstheme="minorHAnsi"/>
              </w:rPr>
              <w:t>R</w:t>
            </w:r>
          </w:p>
        </w:tc>
        <w:tc>
          <w:tcPr>
            <w:tcW w:w="910" w:type="dxa"/>
          </w:tcPr>
          <w:p w14:paraId="531712D8" w14:textId="0E733849" w:rsidR="00326E86" w:rsidRPr="003B6E34" w:rsidRDefault="00136A58" w:rsidP="00246B3C">
            <w:pPr>
              <w:rPr>
                <w:rFonts w:asciiTheme="minorHAnsi" w:hAnsiTheme="minorHAnsi" w:cstheme="minorHAnsi"/>
              </w:rPr>
            </w:pPr>
            <w:r w:rsidRPr="003B6E34">
              <w:rPr>
                <w:rFonts w:asciiTheme="minorHAnsi" w:hAnsiTheme="minorHAnsi" w:cstheme="minorHAnsi"/>
              </w:rPr>
              <w:t>R</w:t>
            </w:r>
          </w:p>
        </w:tc>
      </w:tr>
      <w:tr w:rsidR="00326E86" w:rsidRPr="003B6E34" w14:paraId="40545547" w14:textId="77777777" w:rsidTr="00494173">
        <w:trPr>
          <w:trHeight w:val="247"/>
        </w:trPr>
        <w:tc>
          <w:tcPr>
            <w:tcW w:w="3285" w:type="dxa"/>
          </w:tcPr>
          <w:p w14:paraId="4F4C85FC" w14:textId="346A87CD" w:rsidR="00326E86" w:rsidRPr="003B6E34" w:rsidRDefault="00326E86" w:rsidP="00246B3C">
            <w:pPr>
              <w:rPr>
                <w:rFonts w:asciiTheme="minorHAnsi" w:hAnsiTheme="minorHAnsi" w:cstheme="minorHAnsi"/>
              </w:rPr>
            </w:pPr>
            <w:r w:rsidRPr="003B6E34">
              <w:rPr>
                <w:rFonts w:asciiTheme="minorHAnsi" w:hAnsiTheme="minorHAnsi" w:cstheme="minorHAnsi"/>
              </w:rPr>
              <w:t>Sisemälu</w:t>
            </w:r>
          </w:p>
        </w:tc>
        <w:tc>
          <w:tcPr>
            <w:tcW w:w="390" w:type="dxa"/>
          </w:tcPr>
          <w:p w14:paraId="45BCFF2C" w14:textId="77777777" w:rsidR="00326E86" w:rsidRPr="003B6E34" w:rsidRDefault="00326E86" w:rsidP="00246B3C">
            <w:pPr>
              <w:rPr>
                <w:rFonts w:asciiTheme="minorHAnsi" w:hAnsiTheme="minorHAnsi" w:cstheme="minorHAnsi"/>
              </w:rPr>
            </w:pPr>
          </w:p>
        </w:tc>
        <w:tc>
          <w:tcPr>
            <w:tcW w:w="736" w:type="dxa"/>
          </w:tcPr>
          <w:p w14:paraId="7E960C21" w14:textId="2F91EF6F" w:rsidR="00326E86"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390" w:type="dxa"/>
          </w:tcPr>
          <w:p w14:paraId="5D5C4353" w14:textId="13A446FB" w:rsidR="00326E86" w:rsidRPr="003B6E34" w:rsidRDefault="00326E86" w:rsidP="00246B3C">
            <w:pPr>
              <w:rPr>
                <w:rFonts w:asciiTheme="minorHAnsi" w:hAnsiTheme="minorHAnsi" w:cstheme="minorHAnsi"/>
              </w:rPr>
            </w:pPr>
          </w:p>
        </w:tc>
        <w:tc>
          <w:tcPr>
            <w:tcW w:w="910" w:type="dxa"/>
          </w:tcPr>
          <w:p w14:paraId="378FB260" w14:textId="37A24C89" w:rsidR="00326E86"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563" w:type="dxa"/>
          </w:tcPr>
          <w:p w14:paraId="1EBAE3F2" w14:textId="64AFFD49" w:rsidR="00326E86" w:rsidRPr="003B6E34" w:rsidRDefault="00326E86" w:rsidP="00246B3C">
            <w:pPr>
              <w:rPr>
                <w:rFonts w:asciiTheme="minorHAnsi" w:hAnsiTheme="minorHAnsi" w:cstheme="minorHAnsi"/>
              </w:rPr>
            </w:pPr>
          </w:p>
        </w:tc>
        <w:tc>
          <w:tcPr>
            <w:tcW w:w="563" w:type="dxa"/>
          </w:tcPr>
          <w:p w14:paraId="02C770F1" w14:textId="2BBC9872" w:rsidR="00326E86" w:rsidRPr="003B6E34" w:rsidRDefault="00326E86" w:rsidP="00246B3C">
            <w:pPr>
              <w:rPr>
                <w:rFonts w:asciiTheme="minorHAnsi" w:hAnsiTheme="minorHAnsi" w:cstheme="minorHAnsi"/>
              </w:rPr>
            </w:pPr>
          </w:p>
        </w:tc>
        <w:tc>
          <w:tcPr>
            <w:tcW w:w="390" w:type="dxa"/>
          </w:tcPr>
          <w:p w14:paraId="38447F9B" w14:textId="1549069E" w:rsidR="00326E86"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390" w:type="dxa"/>
          </w:tcPr>
          <w:p w14:paraId="36E01DAD" w14:textId="2E4C0AFF" w:rsidR="00326E86" w:rsidRPr="003B6E34" w:rsidRDefault="00136A58" w:rsidP="00246B3C">
            <w:pPr>
              <w:rPr>
                <w:rFonts w:asciiTheme="minorHAnsi" w:hAnsiTheme="minorHAnsi" w:cstheme="minorHAnsi"/>
              </w:rPr>
            </w:pPr>
            <w:r w:rsidRPr="003B6E34">
              <w:rPr>
                <w:rFonts w:asciiTheme="minorHAnsi" w:hAnsiTheme="minorHAnsi" w:cstheme="minorHAnsi"/>
              </w:rPr>
              <w:t>R</w:t>
            </w:r>
          </w:p>
        </w:tc>
        <w:tc>
          <w:tcPr>
            <w:tcW w:w="563" w:type="dxa"/>
          </w:tcPr>
          <w:p w14:paraId="4EDF4173" w14:textId="77777777" w:rsidR="00326E86" w:rsidRPr="003B6E34" w:rsidRDefault="00326E86" w:rsidP="00246B3C">
            <w:pPr>
              <w:rPr>
                <w:rFonts w:asciiTheme="minorHAnsi" w:hAnsiTheme="minorHAnsi" w:cstheme="minorHAnsi"/>
              </w:rPr>
            </w:pPr>
          </w:p>
        </w:tc>
        <w:tc>
          <w:tcPr>
            <w:tcW w:w="483" w:type="dxa"/>
          </w:tcPr>
          <w:p w14:paraId="65DEBD2E" w14:textId="77777777" w:rsidR="00326E86" w:rsidRPr="003B6E34" w:rsidRDefault="00326E86" w:rsidP="00246B3C">
            <w:pPr>
              <w:rPr>
                <w:rFonts w:asciiTheme="minorHAnsi" w:hAnsiTheme="minorHAnsi" w:cstheme="minorHAnsi"/>
              </w:rPr>
            </w:pPr>
          </w:p>
        </w:tc>
        <w:tc>
          <w:tcPr>
            <w:tcW w:w="483" w:type="dxa"/>
          </w:tcPr>
          <w:p w14:paraId="2D0C76D6" w14:textId="4CCE4237" w:rsidR="00326E86" w:rsidRPr="003B6E34" w:rsidRDefault="00136A58" w:rsidP="00246B3C">
            <w:pPr>
              <w:rPr>
                <w:rFonts w:asciiTheme="minorHAnsi" w:hAnsiTheme="minorHAnsi" w:cstheme="minorHAnsi"/>
              </w:rPr>
            </w:pPr>
            <w:r w:rsidRPr="003B6E34">
              <w:rPr>
                <w:rFonts w:asciiTheme="minorHAnsi" w:hAnsiTheme="minorHAnsi" w:cstheme="minorHAnsi"/>
              </w:rPr>
              <w:t>R</w:t>
            </w:r>
          </w:p>
        </w:tc>
        <w:tc>
          <w:tcPr>
            <w:tcW w:w="910" w:type="dxa"/>
          </w:tcPr>
          <w:p w14:paraId="5237C383" w14:textId="54107089" w:rsidR="00326E86" w:rsidRPr="003B6E34" w:rsidRDefault="00136A58" w:rsidP="00246B3C">
            <w:pPr>
              <w:rPr>
                <w:rFonts w:asciiTheme="minorHAnsi" w:hAnsiTheme="minorHAnsi" w:cstheme="minorHAnsi"/>
              </w:rPr>
            </w:pPr>
            <w:r w:rsidRPr="003B6E34">
              <w:rPr>
                <w:rFonts w:asciiTheme="minorHAnsi" w:hAnsiTheme="minorHAnsi" w:cstheme="minorHAnsi"/>
              </w:rPr>
              <w:t>R</w:t>
            </w:r>
          </w:p>
        </w:tc>
      </w:tr>
      <w:tr w:rsidR="00326E86" w:rsidRPr="003B6E34" w14:paraId="7B8CEA7D" w14:textId="77777777" w:rsidTr="00494173">
        <w:trPr>
          <w:trHeight w:val="247"/>
        </w:trPr>
        <w:tc>
          <w:tcPr>
            <w:tcW w:w="3285" w:type="dxa"/>
          </w:tcPr>
          <w:p w14:paraId="2D303BDC" w14:textId="0E9AF355" w:rsidR="00326E86" w:rsidRPr="003B6E34" w:rsidRDefault="00326E86" w:rsidP="00246B3C">
            <w:pPr>
              <w:rPr>
                <w:rFonts w:asciiTheme="minorHAnsi" w:hAnsiTheme="minorHAnsi" w:cstheme="minorHAnsi"/>
              </w:rPr>
            </w:pPr>
            <w:r w:rsidRPr="003B6E34">
              <w:rPr>
                <w:rFonts w:asciiTheme="minorHAnsi" w:hAnsiTheme="minorHAnsi" w:cstheme="minorHAnsi"/>
              </w:rPr>
              <w:t>Värv</w:t>
            </w:r>
          </w:p>
        </w:tc>
        <w:tc>
          <w:tcPr>
            <w:tcW w:w="390" w:type="dxa"/>
          </w:tcPr>
          <w:p w14:paraId="2E75202B" w14:textId="77777777" w:rsidR="00326E86" w:rsidRPr="003B6E34" w:rsidRDefault="00326E86" w:rsidP="00246B3C">
            <w:pPr>
              <w:rPr>
                <w:rFonts w:asciiTheme="minorHAnsi" w:hAnsiTheme="minorHAnsi" w:cstheme="minorHAnsi"/>
              </w:rPr>
            </w:pPr>
          </w:p>
        </w:tc>
        <w:tc>
          <w:tcPr>
            <w:tcW w:w="736" w:type="dxa"/>
          </w:tcPr>
          <w:p w14:paraId="5E5FE2C4" w14:textId="2EA063A4" w:rsidR="00326E86"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390" w:type="dxa"/>
          </w:tcPr>
          <w:p w14:paraId="1F8B6E8B" w14:textId="4872F938" w:rsidR="00326E86" w:rsidRPr="003B6E34" w:rsidRDefault="00326E86" w:rsidP="00246B3C">
            <w:pPr>
              <w:rPr>
                <w:rFonts w:asciiTheme="minorHAnsi" w:hAnsiTheme="minorHAnsi" w:cstheme="minorHAnsi"/>
              </w:rPr>
            </w:pPr>
          </w:p>
        </w:tc>
        <w:tc>
          <w:tcPr>
            <w:tcW w:w="910" w:type="dxa"/>
          </w:tcPr>
          <w:p w14:paraId="431C8F35" w14:textId="623DE100" w:rsidR="00326E86"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563" w:type="dxa"/>
          </w:tcPr>
          <w:p w14:paraId="39AEAD62" w14:textId="0496C0CA" w:rsidR="00326E86" w:rsidRPr="003B6E34" w:rsidRDefault="00326E86" w:rsidP="00246B3C">
            <w:pPr>
              <w:rPr>
                <w:rFonts w:asciiTheme="minorHAnsi" w:hAnsiTheme="minorHAnsi" w:cstheme="minorHAnsi"/>
              </w:rPr>
            </w:pPr>
          </w:p>
        </w:tc>
        <w:tc>
          <w:tcPr>
            <w:tcW w:w="563" w:type="dxa"/>
          </w:tcPr>
          <w:p w14:paraId="7D3E6D3A" w14:textId="1A991C58" w:rsidR="00326E86" w:rsidRPr="003B6E34" w:rsidRDefault="00326E86" w:rsidP="00246B3C">
            <w:pPr>
              <w:rPr>
                <w:rFonts w:asciiTheme="minorHAnsi" w:hAnsiTheme="minorHAnsi" w:cstheme="minorHAnsi"/>
              </w:rPr>
            </w:pPr>
          </w:p>
        </w:tc>
        <w:tc>
          <w:tcPr>
            <w:tcW w:w="390" w:type="dxa"/>
          </w:tcPr>
          <w:p w14:paraId="5EF14819" w14:textId="7B1DF729" w:rsidR="00326E86" w:rsidRPr="003B6E34" w:rsidRDefault="00326E86" w:rsidP="00246B3C">
            <w:pPr>
              <w:rPr>
                <w:rFonts w:asciiTheme="minorHAnsi" w:hAnsiTheme="minorHAnsi" w:cstheme="minorHAnsi"/>
              </w:rPr>
            </w:pPr>
            <w:r w:rsidRPr="003B6E34">
              <w:rPr>
                <w:rFonts w:asciiTheme="minorHAnsi" w:hAnsiTheme="minorHAnsi" w:cstheme="minorHAnsi"/>
              </w:rPr>
              <w:t>R</w:t>
            </w:r>
          </w:p>
        </w:tc>
        <w:tc>
          <w:tcPr>
            <w:tcW w:w="390" w:type="dxa"/>
          </w:tcPr>
          <w:p w14:paraId="6967D500" w14:textId="4431EBBF" w:rsidR="00326E86" w:rsidRPr="003B6E34" w:rsidRDefault="00136A58" w:rsidP="00246B3C">
            <w:pPr>
              <w:rPr>
                <w:rFonts w:asciiTheme="minorHAnsi" w:hAnsiTheme="minorHAnsi" w:cstheme="minorHAnsi"/>
              </w:rPr>
            </w:pPr>
            <w:r w:rsidRPr="003B6E34">
              <w:rPr>
                <w:rFonts w:asciiTheme="minorHAnsi" w:hAnsiTheme="minorHAnsi" w:cstheme="minorHAnsi"/>
              </w:rPr>
              <w:t>R</w:t>
            </w:r>
          </w:p>
        </w:tc>
        <w:tc>
          <w:tcPr>
            <w:tcW w:w="563" w:type="dxa"/>
          </w:tcPr>
          <w:p w14:paraId="4F634CBF" w14:textId="77777777" w:rsidR="00326E86" w:rsidRPr="003B6E34" w:rsidRDefault="00326E86" w:rsidP="00246B3C">
            <w:pPr>
              <w:rPr>
                <w:rFonts w:asciiTheme="minorHAnsi" w:hAnsiTheme="minorHAnsi" w:cstheme="minorHAnsi"/>
              </w:rPr>
            </w:pPr>
          </w:p>
        </w:tc>
        <w:tc>
          <w:tcPr>
            <w:tcW w:w="483" w:type="dxa"/>
          </w:tcPr>
          <w:p w14:paraId="2F841CDF" w14:textId="77777777" w:rsidR="00326E86" w:rsidRPr="003B6E34" w:rsidRDefault="00326E86" w:rsidP="00246B3C">
            <w:pPr>
              <w:rPr>
                <w:rFonts w:asciiTheme="minorHAnsi" w:hAnsiTheme="minorHAnsi" w:cstheme="minorHAnsi"/>
              </w:rPr>
            </w:pPr>
          </w:p>
        </w:tc>
        <w:tc>
          <w:tcPr>
            <w:tcW w:w="483" w:type="dxa"/>
          </w:tcPr>
          <w:p w14:paraId="7A54568C" w14:textId="2C6EAAB7" w:rsidR="00326E86" w:rsidRPr="003B6E34" w:rsidRDefault="00136A58" w:rsidP="00246B3C">
            <w:pPr>
              <w:rPr>
                <w:rFonts w:asciiTheme="minorHAnsi" w:hAnsiTheme="minorHAnsi" w:cstheme="minorHAnsi"/>
              </w:rPr>
            </w:pPr>
            <w:r w:rsidRPr="003B6E34">
              <w:rPr>
                <w:rFonts w:asciiTheme="minorHAnsi" w:hAnsiTheme="minorHAnsi" w:cstheme="minorHAnsi"/>
              </w:rPr>
              <w:t>R</w:t>
            </w:r>
          </w:p>
        </w:tc>
        <w:tc>
          <w:tcPr>
            <w:tcW w:w="910" w:type="dxa"/>
          </w:tcPr>
          <w:p w14:paraId="10893A44" w14:textId="091D877D" w:rsidR="00326E86" w:rsidRPr="003B6E34" w:rsidRDefault="00136A58" w:rsidP="00246B3C">
            <w:pPr>
              <w:rPr>
                <w:rFonts w:asciiTheme="minorHAnsi" w:hAnsiTheme="minorHAnsi" w:cstheme="minorHAnsi"/>
              </w:rPr>
            </w:pPr>
            <w:r w:rsidRPr="003B6E34">
              <w:rPr>
                <w:rFonts w:asciiTheme="minorHAnsi" w:hAnsiTheme="minorHAnsi" w:cstheme="minorHAnsi"/>
              </w:rPr>
              <w:t>R</w:t>
            </w:r>
          </w:p>
        </w:tc>
      </w:tr>
    </w:tbl>
    <w:p w14:paraId="798E8E9D" w14:textId="77777777" w:rsidR="00D46281" w:rsidRPr="003B6E34" w:rsidRDefault="00D46281" w:rsidP="00D46281">
      <w:pPr>
        <w:rPr>
          <w:rFonts w:asciiTheme="minorHAnsi" w:hAnsiTheme="minorHAnsi" w:cstheme="minorHAnsi"/>
        </w:rPr>
      </w:pPr>
    </w:p>
    <w:p w14:paraId="6D0221DD" w14:textId="77777777" w:rsidR="00385E5F" w:rsidRPr="003B6E34" w:rsidRDefault="00385E5F" w:rsidP="00D46281">
      <w:pPr>
        <w:rPr>
          <w:rFonts w:asciiTheme="minorHAnsi" w:hAnsiTheme="minorHAnsi" w:cstheme="minorHAnsi"/>
        </w:rPr>
      </w:pPr>
      <w:r w:rsidRPr="003B6E34">
        <w:rPr>
          <w:rFonts w:asciiTheme="minorHAnsi" w:hAnsiTheme="minorHAnsi" w:cstheme="minorHAnsi"/>
        </w:rPr>
        <w:t xml:space="preserve">1 – </w:t>
      </w:r>
      <w:r w:rsidR="005B7C71" w:rsidRPr="003B6E34">
        <w:rPr>
          <w:rFonts w:asciiTheme="minorHAnsi" w:hAnsiTheme="minorHAnsi" w:cstheme="minorHAnsi"/>
        </w:rPr>
        <w:t>Tuvasta kasutaja</w:t>
      </w:r>
    </w:p>
    <w:p w14:paraId="05D9FEDE" w14:textId="4A5AAF09" w:rsidR="00385E5F" w:rsidRPr="003B6E34" w:rsidRDefault="00385E5F" w:rsidP="00D46281">
      <w:pPr>
        <w:rPr>
          <w:rFonts w:asciiTheme="minorHAnsi" w:hAnsiTheme="minorHAnsi" w:cstheme="minorHAnsi"/>
        </w:rPr>
      </w:pPr>
      <w:r w:rsidRPr="003B6E34">
        <w:rPr>
          <w:rFonts w:asciiTheme="minorHAnsi" w:hAnsiTheme="minorHAnsi" w:cstheme="minorHAnsi"/>
        </w:rPr>
        <w:t xml:space="preserve">2 – </w:t>
      </w:r>
      <w:r w:rsidR="00E17507" w:rsidRPr="003B6E34">
        <w:rPr>
          <w:rFonts w:asciiTheme="minorHAnsi" w:hAnsiTheme="minorHAnsi" w:cstheme="minorHAnsi"/>
        </w:rPr>
        <w:t>Registreeri nutitelefon</w:t>
      </w:r>
    </w:p>
    <w:p w14:paraId="17134D90" w14:textId="77777777" w:rsidR="000B43DF" w:rsidRPr="003B6E34" w:rsidRDefault="000220A9" w:rsidP="00D46281">
      <w:pPr>
        <w:rPr>
          <w:rFonts w:asciiTheme="minorHAnsi" w:hAnsiTheme="minorHAnsi" w:cstheme="minorHAnsi"/>
        </w:rPr>
      </w:pPr>
      <w:r w:rsidRPr="003B6E34">
        <w:rPr>
          <w:rFonts w:asciiTheme="minorHAnsi" w:hAnsiTheme="minorHAnsi" w:cstheme="minorHAnsi"/>
        </w:rPr>
        <w:t>3 – Unusta kaup</w:t>
      </w:r>
    </w:p>
    <w:p w14:paraId="5A9348A8" w14:textId="2B15AD85" w:rsidR="00B44897" w:rsidRPr="003B6E34" w:rsidRDefault="000B43DF" w:rsidP="00B44897">
      <w:pPr>
        <w:rPr>
          <w:rFonts w:asciiTheme="minorHAnsi" w:hAnsiTheme="minorHAnsi" w:cstheme="minorHAnsi"/>
        </w:rPr>
      </w:pPr>
      <w:r w:rsidRPr="003B6E34">
        <w:rPr>
          <w:rFonts w:asciiTheme="minorHAnsi" w:hAnsiTheme="minorHAnsi" w:cstheme="minorHAnsi"/>
        </w:rPr>
        <w:t>4</w:t>
      </w:r>
      <w:r w:rsidR="00B44897" w:rsidRPr="003B6E34">
        <w:rPr>
          <w:rFonts w:asciiTheme="minorHAnsi" w:hAnsiTheme="minorHAnsi" w:cstheme="minorHAnsi"/>
        </w:rPr>
        <w:t xml:space="preserve"> – </w:t>
      </w:r>
      <w:r w:rsidRPr="003B6E34">
        <w:rPr>
          <w:rFonts w:asciiTheme="minorHAnsi" w:hAnsiTheme="minorHAnsi" w:cstheme="minorHAnsi"/>
        </w:rPr>
        <w:t xml:space="preserve">Muuda </w:t>
      </w:r>
      <w:r w:rsidR="00B41FC6" w:rsidRPr="003B6E34">
        <w:rPr>
          <w:rFonts w:asciiTheme="minorHAnsi" w:hAnsiTheme="minorHAnsi" w:cstheme="minorHAnsi"/>
        </w:rPr>
        <w:t>kaupa</w:t>
      </w:r>
    </w:p>
    <w:p w14:paraId="5F572979" w14:textId="77777777" w:rsidR="00B44897" w:rsidRPr="003B6E34" w:rsidRDefault="007F027C" w:rsidP="00B44897">
      <w:pPr>
        <w:rPr>
          <w:rFonts w:asciiTheme="minorHAnsi" w:hAnsiTheme="minorHAnsi" w:cstheme="minorHAnsi"/>
        </w:rPr>
      </w:pPr>
      <w:r w:rsidRPr="003B6E34">
        <w:rPr>
          <w:rFonts w:asciiTheme="minorHAnsi" w:hAnsiTheme="minorHAnsi" w:cstheme="minorHAnsi"/>
        </w:rPr>
        <w:t>5</w:t>
      </w:r>
      <w:r w:rsidR="00B44897" w:rsidRPr="003B6E34">
        <w:rPr>
          <w:rFonts w:asciiTheme="minorHAnsi" w:hAnsiTheme="minorHAnsi" w:cstheme="minorHAnsi"/>
        </w:rPr>
        <w:t xml:space="preserve"> – </w:t>
      </w:r>
      <w:r w:rsidR="000220A9" w:rsidRPr="003B6E34">
        <w:rPr>
          <w:rFonts w:asciiTheme="minorHAnsi" w:hAnsiTheme="minorHAnsi" w:cstheme="minorHAnsi"/>
        </w:rPr>
        <w:t>Aktiveeri kaup</w:t>
      </w:r>
    </w:p>
    <w:p w14:paraId="2DDEFBFF" w14:textId="77777777" w:rsidR="00385E5F" w:rsidRPr="003B6E34" w:rsidRDefault="007F027C" w:rsidP="00D46281">
      <w:pPr>
        <w:rPr>
          <w:rFonts w:asciiTheme="minorHAnsi" w:hAnsiTheme="minorHAnsi" w:cstheme="minorHAnsi"/>
        </w:rPr>
      </w:pPr>
      <w:r w:rsidRPr="003B6E34">
        <w:rPr>
          <w:rFonts w:asciiTheme="minorHAnsi" w:hAnsiTheme="minorHAnsi" w:cstheme="minorHAnsi"/>
        </w:rPr>
        <w:t>6</w:t>
      </w:r>
      <w:r w:rsidR="00385E5F" w:rsidRPr="003B6E34">
        <w:rPr>
          <w:rFonts w:asciiTheme="minorHAnsi" w:hAnsiTheme="minorHAnsi" w:cstheme="minorHAnsi"/>
        </w:rPr>
        <w:t xml:space="preserve"> – </w:t>
      </w:r>
      <w:r w:rsidRPr="003B6E34">
        <w:rPr>
          <w:rFonts w:asciiTheme="minorHAnsi" w:hAnsiTheme="minorHAnsi" w:cstheme="minorHAnsi"/>
        </w:rPr>
        <w:t xml:space="preserve">Muuda </w:t>
      </w:r>
      <w:r w:rsidR="000220A9" w:rsidRPr="003B6E34">
        <w:rPr>
          <w:rFonts w:asciiTheme="minorHAnsi" w:hAnsiTheme="minorHAnsi" w:cstheme="minorHAnsi"/>
        </w:rPr>
        <w:t>kaup</w:t>
      </w:r>
      <w:r w:rsidR="00385E5F" w:rsidRPr="003B6E34">
        <w:rPr>
          <w:rFonts w:asciiTheme="minorHAnsi" w:hAnsiTheme="minorHAnsi" w:cstheme="minorHAnsi"/>
        </w:rPr>
        <w:t xml:space="preserve"> mitteaktiivseks</w:t>
      </w:r>
    </w:p>
    <w:p w14:paraId="5E7634D6" w14:textId="77777777" w:rsidR="00B44897" w:rsidRPr="003B6E34" w:rsidRDefault="00A978CF" w:rsidP="00B44897">
      <w:pPr>
        <w:rPr>
          <w:rFonts w:asciiTheme="minorHAnsi" w:hAnsiTheme="minorHAnsi" w:cstheme="minorHAnsi"/>
        </w:rPr>
      </w:pPr>
      <w:r w:rsidRPr="003B6E34">
        <w:rPr>
          <w:rFonts w:asciiTheme="minorHAnsi" w:hAnsiTheme="minorHAnsi" w:cstheme="minorHAnsi"/>
        </w:rPr>
        <w:t>7</w:t>
      </w:r>
      <w:r w:rsidR="00B44897" w:rsidRPr="003B6E34">
        <w:rPr>
          <w:rFonts w:asciiTheme="minorHAnsi" w:hAnsiTheme="minorHAnsi" w:cstheme="minorHAnsi"/>
        </w:rPr>
        <w:t xml:space="preserve"> – </w:t>
      </w:r>
      <w:r w:rsidRPr="003B6E34">
        <w:rPr>
          <w:rFonts w:asciiTheme="minorHAnsi" w:hAnsiTheme="minorHAnsi" w:cstheme="minorHAnsi"/>
        </w:rPr>
        <w:t xml:space="preserve">Vaata kõiki </w:t>
      </w:r>
      <w:r w:rsidR="00746CF1" w:rsidRPr="003B6E34">
        <w:rPr>
          <w:rFonts w:asciiTheme="minorHAnsi" w:hAnsiTheme="minorHAnsi" w:cstheme="minorHAnsi"/>
        </w:rPr>
        <w:t>ootel</w:t>
      </w:r>
      <w:r w:rsidR="000220A9" w:rsidRPr="003B6E34">
        <w:rPr>
          <w:rFonts w:asciiTheme="minorHAnsi" w:hAnsiTheme="minorHAnsi" w:cstheme="minorHAnsi"/>
        </w:rPr>
        <w:t xml:space="preserve"> või mitteaktiivseid kaupasid</w:t>
      </w:r>
    </w:p>
    <w:p w14:paraId="77D5CF5A" w14:textId="77777777" w:rsidR="00B44897" w:rsidRPr="003B6E34" w:rsidRDefault="00A978CF" w:rsidP="00B44897">
      <w:pPr>
        <w:rPr>
          <w:rFonts w:asciiTheme="minorHAnsi" w:hAnsiTheme="minorHAnsi" w:cstheme="minorHAnsi"/>
        </w:rPr>
      </w:pPr>
      <w:r w:rsidRPr="003B6E34">
        <w:rPr>
          <w:rFonts w:asciiTheme="minorHAnsi" w:hAnsiTheme="minorHAnsi" w:cstheme="minorHAnsi"/>
        </w:rPr>
        <w:t>8</w:t>
      </w:r>
      <w:r w:rsidR="00B44897" w:rsidRPr="003B6E34">
        <w:rPr>
          <w:rFonts w:asciiTheme="minorHAnsi" w:hAnsiTheme="minorHAnsi" w:cstheme="minorHAnsi"/>
        </w:rPr>
        <w:t xml:space="preserve"> – </w:t>
      </w:r>
      <w:r w:rsidRPr="003B6E34">
        <w:rPr>
          <w:rFonts w:asciiTheme="minorHAnsi" w:hAnsiTheme="minorHAnsi" w:cstheme="minorHAnsi"/>
        </w:rPr>
        <w:t>Va</w:t>
      </w:r>
      <w:r w:rsidR="000220A9" w:rsidRPr="003B6E34">
        <w:rPr>
          <w:rFonts w:asciiTheme="minorHAnsi" w:hAnsiTheme="minorHAnsi" w:cstheme="minorHAnsi"/>
        </w:rPr>
        <w:t>ata kõiki kaupasid</w:t>
      </w:r>
    </w:p>
    <w:p w14:paraId="6080B930" w14:textId="77777777" w:rsidR="00385E5F" w:rsidRPr="003B6E34" w:rsidRDefault="00A978CF" w:rsidP="00D46281">
      <w:pPr>
        <w:rPr>
          <w:rFonts w:asciiTheme="minorHAnsi" w:hAnsiTheme="minorHAnsi" w:cstheme="minorHAnsi"/>
        </w:rPr>
      </w:pPr>
      <w:r w:rsidRPr="003B6E34">
        <w:rPr>
          <w:rFonts w:asciiTheme="minorHAnsi" w:hAnsiTheme="minorHAnsi" w:cstheme="minorHAnsi"/>
        </w:rPr>
        <w:t>9</w:t>
      </w:r>
      <w:r w:rsidR="00385E5F" w:rsidRPr="003B6E34">
        <w:rPr>
          <w:rFonts w:asciiTheme="minorHAnsi" w:hAnsiTheme="minorHAnsi" w:cstheme="minorHAnsi"/>
        </w:rPr>
        <w:t xml:space="preserve"> – </w:t>
      </w:r>
      <w:r w:rsidR="000220A9" w:rsidRPr="003B6E34">
        <w:rPr>
          <w:rFonts w:asciiTheme="minorHAnsi" w:hAnsiTheme="minorHAnsi" w:cstheme="minorHAnsi"/>
        </w:rPr>
        <w:t>Lõpeta kaup</w:t>
      </w:r>
    </w:p>
    <w:p w14:paraId="454D4C44" w14:textId="27BA6D24" w:rsidR="00B44897" w:rsidRPr="003B6E34" w:rsidRDefault="00F70CB2" w:rsidP="00B44897">
      <w:pPr>
        <w:rPr>
          <w:rFonts w:asciiTheme="minorHAnsi" w:hAnsiTheme="minorHAnsi" w:cstheme="minorHAnsi"/>
        </w:rPr>
      </w:pPr>
      <w:r w:rsidRPr="003B6E34">
        <w:rPr>
          <w:rFonts w:asciiTheme="minorHAnsi" w:hAnsiTheme="minorHAnsi" w:cstheme="minorHAnsi"/>
        </w:rPr>
        <w:t>10</w:t>
      </w:r>
      <w:r w:rsidR="00B44897" w:rsidRPr="003B6E34">
        <w:rPr>
          <w:rFonts w:asciiTheme="minorHAnsi" w:hAnsiTheme="minorHAnsi" w:cstheme="minorHAnsi"/>
        </w:rPr>
        <w:t xml:space="preserve"> – </w:t>
      </w:r>
      <w:r w:rsidRPr="003B6E34">
        <w:rPr>
          <w:rFonts w:asciiTheme="minorHAnsi" w:hAnsiTheme="minorHAnsi" w:cstheme="minorHAnsi"/>
        </w:rPr>
        <w:t xml:space="preserve">Vaata </w:t>
      </w:r>
      <w:r w:rsidR="000220A9" w:rsidRPr="003B6E34">
        <w:rPr>
          <w:rFonts w:asciiTheme="minorHAnsi" w:hAnsiTheme="minorHAnsi" w:cstheme="minorHAnsi"/>
        </w:rPr>
        <w:t>kau</w:t>
      </w:r>
      <w:r w:rsidR="00DF37C3" w:rsidRPr="003B6E34">
        <w:rPr>
          <w:rFonts w:asciiTheme="minorHAnsi" w:hAnsiTheme="minorHAnsi" w:cstheme="minorHAnsi"/>
        </w:rPr>
        <w:t>pade</w:t>
      </w:r>
      <w:r w:rsidR="00B44897" w:rsidRPr="003B6E34">
        <w:rPr>
          <w:rFonts w:asciiTheme="minorHAnsi" w:hAnsiTheme="minorHAnsi" w:cstheme="minorHAnsi"/>
        </w:rPr>
        <w:t xml:space="preserve"> koondaruan</w:t>
      </w:r>
      <w:r w:rsidRPr="003B6E34">
        <w:rPr>
          <w:rFonts w:asciiTheme="minorHAnsi" w:hAnsiTheme="minorHAnsi" w:cstheme="minorHAnsi"/>
        </w:rPr>
        <w:t>net</w:t>
      </w:r>
    </w:p>
    <w:p w14:paraId="4173A0C6" w14:textId="77777777" w:rsidR="00385E5F" w:rsidRPr="003B6E34" w:rsidRDefault="00246B3C" w:rsidP="00D46281">
      <w:pPr>
        <w:rPr>
          <w:rFonts w:asciiTheme="minorHAnsi" w:hAnsiTheme="minorHAnsi" w:cstheme="minorHAnsi"/>
        </w:rPr>
      </w:pPr>
      <w:r w:rsidRPr="003B6E34">
        <w:rPr>
          <w:rFonts w:asciiTheme="minorHAnsi" w:hAnsiTheme="minorHAnsi" w:cstheme="minorHAnsi"/>
        </w:rPr>
        <w:t>1</w:t>
      </w:r>
      <w:r w:rsidR="00505F57" w:rsidRPr="003B6E34">
        <w:rPr>
          <w:rFonts w:asciiTheme="minorHAnsi" w:hAnsiTheme="minorHAnsi" w:cstheme="minorHAnsi"/>
        </w:rPr>
        <w:t>1</w:t>
      </w:r>
      <w:r w:rsidR="00385E5F" w:rsidRPr="003B6E34">
        <w:rPr>
          <w:rFonts w:asciiTheme="minorHAnsi" w:hAnsiTheme="minorHAnsi" w:cstheme="minorHAnsi"/>
        </w:rPr>
        <w:t xml:space="preserve"> – </w:t>
      </w:r>
      <w:r w:rsidR="000220A9" w:rsidRPr="003B6E34">
        <w:rPr>
          <w:rFonts w:asciiTheme="minorHAnsi" w:hAnsiTheme="minorHAnsi" w:cstheme="minorHAnsi"/>
        </w:rPr>
        <w:t>Vaata aktiivseid kaupasid</w:t>
      </w:r>
    </w:p>
    <w:p>
      <w:pPr>
        <w:pStyle w:val="Heading1"/>
        <w:keepNext/>
        <w:pageBreakBefore/>
      </w:pPr>
      <w:r>
        <w:t>Füüsiline disain</w:t>
      </w:r>
    </w:p>
    <w:p>
      <w:pPr>
        <w:keepLines/>
      </w:pPr>
      <w:r>
        <w:t>Selles peatükis kirjeldan nutitelefonide e-poe kaupade funktsionaalse allsüsteemi jaoks vajalike registrite baastabeleid PostgreSQLis. Lähtusin projekti kontseptuaalsest andmemudelist ja andmebaasioperatsioonide lepingutest OP1–OP10. Füüsiline mudel hõlmab kaupade, isikute, töötajate, klientide ja klassifikaatorite registrit. Erki Eessaare 2026. aasta ülesande 2 juhendi §2.1 neljanda võimaluse järgi lõin tabelid esmalt kohalikus PostgreSQLi andmebaasis ning koostasin seejärel nende tegeliku struktuuri põhjal registridiagrammid. Tabelite ja võtmete kontrollimiseks saab kasutada DBeaverit; siin esitatud joonised genereerisin PostgreSQLi süsteemikataloogi andmetest Graphviziga. Algset Enterprise Architecti faili ma nende jooniste loomiseks ei muutnud.</w:t>
      </w:r>
    </w:p>
    <w:p>
      <w:pPr>
        <w:keepLines/>
      </w:pPr>
      <w:r>
        <w:t>Füüsiline disain hõlmab tabelite veerge, primaar- ja alternatiivvõtmeid, välisvõtmeid ning kontseptuaalse mudeli atribuutide definitsioonidest tulenevaid CHECK-kitsendusi. CHECK-kitsendused kontrollivad teksti sisu, koodide kuju, positiivseid arvväärtusi, lubatud kuupäevi ja ajavahemike järjestust. Välisvõtmete veerud on indekseeritud ja e-posti unikaalsust kontrollitakse tõstutundetult. Toimingute äriloogika vajab eraldi teostust. Joonised kirjeldavad kohalikus PostgreSQLis kontrollitud struktuuri; kooliserveri teostust need ei tõenda.</w:t>
      </w:r>
    </w:p>
    <w:p>
      <w:pPr>
        <w:pStyle w:val="Heading2"/>
        <w:keepNext/>
      </w:pPr>
      <w:r>
        <w:t>Kaupade funktsionaalse allsüsteemi vajatavate registrite füüsiline disain</w:t>
      </w:r>
    </w:p>
    <w:p>
      <w:pPr>
        <w:keepLines/>
      </w:pPr>
      <w:r>
        <w:t>Registridiagrammid on jaotatud nii, et iga tabeli veerud ja kitsendused on näha täpselt ühel joonisel. Sinise päisega tabel on selle joonise registrisse kuuluv täielikult kirjeldatud tabel. Hall kast näitab teise registri tabelit üksnes välisvõtme seose mõistmiseks. Joonistel on märgitud veergude tüübid, kohustuslikkus, vaikeväärtused ning nimelised PK-, UK-, FK- ja CHECK-kitsendused ning eraldi loodud indeksid. FK juures tähendavad D ja U vastavalt kustutamisel ning muutmisel tehtavat tegevust. Ühe registri jaoks võib olla mitu joonist, et need oleksid püstisel A4 lehel loetavad.</w:t>
      </w:r>
    </w:p>
    <w:p>
      <w:pPr>
        <w:keepLines/>
      </w:pPr>
      <w:r>
        <w:t>Isikute registri tabelid on joonisel 16. Tabelis isik on inimese põhiandmed ning unikaalne e-posti aadress, mida saab kasutada kasutajanimena. kasutajakonto viitab samale isikule ja sisaldab kohta parooliräsi jaoks. Ees- ja perenimi on eraldi valikulised väljad, sest kõigi inimeste nimed ei jagune ühtemoodi. CHECK-kitsendus nõuab vähemalt üht nimeosa ning välistab antud nimeosas tühja või ainult tühikutest koosneva teksti.</w:t>
      </w:r>
      <w:r>
        <w:rPr>
          <w:rFonts w:ascii="Courier New" w:hAnsi="Courier New"/>
          <w:sz w:val="19"/>
        </w:rPr>
      </w:r>
      <w:r/>
      <w:r>
        <w:rPr>
          <w:rFonts w:ascii="Courier New" w:hAnsi="Courier New"/>
          <w:sz w:val="19"/>
        </w:rPr>
      </w:r>
      <w:r/>
    </w:p>
    <w:p>
      <w:pPr>
        <w:keepLines/>
      </w:pPr>
      <w:r>
        <w:t>Klassifikaatorite registris on iga liigi jaoks eraldi tabel. Joonisel 11 on isiku, töötaja ja kliendi seisundi liigid. Need määravad, millist seisundit saab vastava isiku või tema rolli juures registreerida.</w:t>
      </w:r>
    </w:p>
    <w:p>
      <w:pPr>
        <w:keepNext/>
        <w:keepLines/>
        <w:spacing w:before="60" w:after="0"/>
        <w:jc w:val="center"/>
      </w:pPr>
      <w:r>
        <w:drawing>
          <wp:inline xmlns:a="http://schemas.openxmlformats.org/drawingml/2006/main" xmlns:pic="http://schemas.openxmlformats.org/drawingml/2006/picture">
            <wp:extent cx="4908714" cy="7726679"/>
            <wp:docPr id="517825927" name="Picture 517825927" descr="Isiku, töötaja ja kliendi seisundiliikide tabelid"/>
            <wp:cNvGraphicFramePr>
              <a:graphicFrameLocks noChangeAspect="1"/>
            </wp:cNvGraphicFramePr>
            <a:graphic>
              <a:graphicData uri="http://schemas.openxmlformats.org/drawingml/2006/picture">
                <pic:pic>
                  <pic:nvPicPr>
                    <pic:cNvPr id="0" name="u2-01a-klassifikaatorid-isikuseisundid.png"/>
                    <pic:cNvPicPr/>
                  </pic:nvPicPr>
                  <pic:blipFill>
                    <a:blip r:embed="rId55"/>
                    <a:stretch>
                      <a:fillRect/>
                    </a:stretch>
                  </pic:blipFill>
                  <pic:spPr>
                    <a:xfrm>
                      <a:off x="0" y="0"/>
                      <a:ext cx="4908714" cy="7726679"/>
                    </a:xfrm>
                    <a:prstGeom prst="rect"/>
                  </pic:spPr>
                </pic:pic>
              </a:graphicData>
            </a:graphic>
          </wp:inline>
        </w:drawing>
      </w:r>
    </w:p>
    <w:p>
      <w:pPr>
        <w:pStyle w:val="Caption"/>
        <w:keepLines/>
        <w:spacing w:before="40" w:after="160"/>
        <w:jc w:val="center"/>
      </w:pPr>
      <w:r>
        <w:t>Joonis 11. Klassifikaatorite registri isiku, töötaja ja kliendi seisundiliikide füüsilise disaini diagramm.</w:t>
      </w:r>
    </w:p>
    <w:p>
      <w:pPr>
        <w:keepLines/>
      </w:pPr>
      <w:r>
        <w:t>Joonisel 12 on kauba seisundi liik, töötaja roll ja riik. Kauba seisundi kood 1 tähendab lähteprojekti järgi olekut „Ootel“, kuid tabelite seostes kasutatakse surrogaatvõtit. Seetõttu peab tulevane kauba registreerimise loogika leidma seisundi koodi järgi ega tohi eeldada, et seisundi ID on samuti 1.</w:t>
      </w:r>
    </w:p>
    <w:p>
      <w:pPr>
        <w:keepNext/>
        <w:keepLines/>
        <w:spacing w:before="60" w:after="0"/>
        <w:jc w:val="center"/>
      </w:pPr>
      <w:r>
        <w:drawing>
          <wp:inline xmlns:a="http://schemas.openxmlformats.org/drawingml/2006/main" xmlns:pic="http://schemas.openxmlformats.org/drawingml/2006/picture">
            <wp:extent cx="4744674" cy="7726679"/>
            <wp:docPr id="517825928" name="Picture 517825928" descr="Kauba seisundi, töötaja rolli ja riigi tabelid"/>
            <wp:cNvGraphicFramePr>
              <a:graphicFrameLocks noChangeAspect="1"/>
            </wp:cNvGraphicFramePr>
            <a:graphic>
              <a:graphicData uri="http://schemas.openxmlformats.org/drawingml/2006/picture">
                <pic:pic>
                  <pic:nvPicPr>
                    <pic:cNvPr id="0" name="u2-01b-klassifikaatorid-yldised.png"/>
                    <pic:cNvPicPr/>
                  </pic:nvPicPr>
                  <pic:blipFill>
                    <a:blip r:embed="rId56"/>
                    <a:stretch>
                      <a:fillRect/>
                    </a:stretch>
                  </pic:blipFill>
                  <pic:spPr>
                    <a:xfrm>
                      <a:off x="0" y="0"/>
                      <a:ext cx="4744674" cy="7726679"/>
                    </a:xfrm>
                    <a:prstGeom prst="rect"/>
                  </pic:spPr>
                </pic:pic>
              </a:graphicData>
            </a:graphic>
          </wp:inline>
        </w:drawing>
      </w:r>
    </w:p>
    <w:p>
      <w:pPr>
        <w:pStyle w:val="Caption"/>
        <w:keepLines/>
        <w:spacing w:before="40" w:after="160"/>
        <w:jc w:val="center"/>
      </w:pPr>
      <w:r>
        <w:t>Joonis 12. Klassifikaatorite registri kauba seisundi, töötaja rolli ja riigi füüsilise disaini diagramm.</w:t>
      </w:r>
    </w:p>
    <w:p>
      <w:pPr>
        <w:keepLines/>
      </w:pPr>
      <w:r>
        <w:t>Joonisel 13 on ekraaniga seotud klassifikaatorid: diagonaal, ekraani resolutsioon ja kaamera. Kaamera tabelit kasutatakse nii eesmise kui ka tagumise kaamera jaoks. Nutitelefoni tabelis on nende kahe rolli jaoks eraldi välisvõtmed.</w:t>
      </w:r>
    </w:p>
    <w:p>
      <w:pPr>
        <w:keepNext/>
        <w:keepLines/>
        <w:spacing w:before="60" w:after="0"/>
        <w:jc w:val="center"/>
      </w:pPr>
      <w:r>
        <w:drawing>
          <wp:inline xmlns:a="http://schemas.openxmlformats.org/drawingml/2006/main" xmlns:pic="http://schemas.openxmlformats.org/drawingml/2006/picture">
            <wp:extent cx="4822731" cy="7726679"/>
            <wp:docPr id="517825929" name="Picture 517825929" descr="Diagonaali, ekraani resolutsiooni ja kaamera tabelid"/>
            <wp:cNvGraphicFramePr>
              <a:graphicFrameLocks noChangeAspect="1"/>
            </wp:cNvGraphicFramePr>
            <a:graphic>
              <a:graphicData uri="http://schemas.openxmlformats.org/drawingml/2006/picture">
                <pic:pic>
                  <pic:nvPicPr>
                    <pic:cNvPr id="0" name="u2-01c-klassifikaatorid-ekraan.png"/>
                    <pic:cNvPicPr/>
                  </pic:nvPicPr>
                  <pic:blipFill>
                    <a:blip r:embed="rId57"/>
                    <a:stretch>
                      <a:fillRect/>
                    </a:stretch>
                  </pic:blipFill>
                  <pic:spPr>
                    <a:xfrm>
                      <a:off x="0" y="0"/>
                      <a:ext cx="4822731" cy="7726679"/>
                    </a:xfrm>
                    <a:prstGeom prst="rect"/>
                  </pic:spPr>
                </pic:pic>
              </a:graphicData>
            </a:graphic>
          </wp:inline>
        </w:drawing>
      </w:r>
    </w:p>
    <w:p>
      <w:pPr>
        <w:pStyle w:val="Caption"/>
        <w:keepLines/>
        <w:spacing w:before="40" w:after="160"/>
        <w:jc w:val="center"/>
      </w:pPr>
      <w:r>
        <w:t>Joonis 13. Klassifikaatorite registri ekraani ja kaamera näitajate füüsilise disaini diagramm.</w:t>
      </w:r>
    </w:p>
    <w:p>
      <w:pPr>
        <w:keepLines/>
      </w:pPr>
      <w:r>
        <w:t>Joonisel 14 on protsessori, sisemälu ja brändi tabel. Nende väärtused valitakse nutitelefoni või kauba registreerimisel. Tabelites on oma primaarvõti ning sisulist väärtust eristav unikaalne kood.</w:t>
      </w:r>
    </w:p>
    <w:p>
      <w:pPr>
        <w:keepNext/>
        <w:keepLines/>
        <w:spacing w:before="60" w:after="0"/>
        <w:jc w:val="center"/>
      </w:pPr>
      <w:r>
        <w:drawing>
          <wp:inline xmlns:a="http://schemas.openxmlformats.org/drawingml/2006/main" xmlns:pic="http://schemas.openxmlformats.org/drawingml/2006/picture">
            <wp:extent cx="4473682" cy="7726679"/>
            <wp:docPr id="517825930" name="Picture 517825930" descr="Protsessori, sisemälu ja brändi tabelid"/>
            <wp:cNvGraphicFramePr>
              <a:graphicFrameLocks noChangeAspect="1"/>
            </wp:cNvGraphicFramePr>
            <a:graphic>
              <a:graphicData uri="http://schemas.openxmlformats.org/drawingml/2006/picture">
                <pic:pic>
                  <pic:nvPicPr>
                    <pic:cNvPr id="0" name="u2-01d-klassifikaatorid-tehnika.png"/>
                    <pic:cNvPicPr/>
                  </pic:nvPicPr>
                  <pic:blipFill>
                    <a:blip r:embed="rId58"/>
                    <a:stretch>
                      <a:fillRect/>
                    </a:stretch>
                  </pic:blipFill>
                  <pic:spPr>
                    <a:xfrm>
                      <a:off x="0" y="0"/>
                      <a:ext cx="4473682" cy="7726679"/>
                    </a:xfrm>
                    <a:prstGeom prst="rect"/>
                  </pic:spPr>
                </pic:pic>
              </a:graphicData>
            </a:graphic>
          </wp:inline>
        </w:drawing>
      </w:r>
    </w:p>
    <w:p>
      <w:pPr>
        <w:pStyle w:val="Caption"/>
        <w:keepLines/>
        <w:spacing w:before="40" w:after="160"/>
        <w:jc w:val="center"/>
      </w:pPr>
      <w:r>
        <w:t>Joonis 14. Klassifikaatorite registri protsessori, sisemälu ja brändi füüsilise disaini diagramm.</w:t>
      </w:r>
    </w:p>
    <w:p>
      <w:pPr>
        <w:keepLines/>
      </w:pPr>
      <w:r>
        <w:t>Joonisel 15 on värv ning kauba kategooria tüüp ja kategooria. Kategooria kuulub ühte tüüpi, mistõttu kategooria tabelis on välisvõti tüübi tabelile. Üks kaup võib kuuluda mitmesse kategooriasse; kauba ja kategooria seost kirjeldab eraldi tabel joonisel 21.</w:t>
      </w:r>
    </w:p>
    <w:p>
      <w:pPr>
        <w:keepNext/>
        <w:keepLines/>
        <w:spacing w:before="60" w:after="0"/>
        <w:jc w:val="center"/>
      </w:pPr>
      <w:r>
        <w:drawing>
          <wp:inline xmlns:a="http://schemas.openxmlformats.org/drawingml/2006/main" xmlns:pic="http://schemas.openxmlformats.org/drawingml/2006/picture">
            <wp:extent cx="4916978" cy="7726679"/>
            <wp:docPr id="517825931" name="Picture 517825931" descr="Värvi ning kauba kategooria tüübi ja kategooria tabelid"/>
            <wp:cNvGraphicFramePr>
              <a:graphicFrameLocks noChangeAspect="1"/>
            </wp:cNvGraphicFramePr>
            <a:graphic>
              <a:graphicData uri="http://schemas.openxmlformats.org/drawingml/2006/picture">
                <pic:pic>
                  <pic:nvPicPr>
                    <pic:cNvPr id="0" name="u2-01e-klassifikaatorid-kategooriad.png"/>
                    <pic:cNvPicPr/>
                  </pic:nvPicPr>
                  <pic:blipFill>
                    <a:blip r:embed="rId59"/>
                    <a:stretch>
                      <a:fillRect/>
                    </a:stretch>
                  </pic:blipFill>
                  <pic:spPr>
                    <a:xfrm>
                      <a:off x="0" y="0"/>
                      <a:ext cx="4916978" cy="7726679"/>
                    </a:xfrm>
                    <a:prstGeom prst="rect"/>
                  </pic:spPr>
                </pic:pic>
              </a:graphicData>
            </a:graphic>
          </wp:inline>
        </w:drawing>
      </w:r>
    </w:p>
    <w:p>
      <w:pPr>
        <w:pStyle w:val="Caption"/>
        <w:keepLines/>
        <w:spacing w:before="40" w:after="160"/>
        <w:jc w:val="center"/>
      </w:pPr>
      <w:r>
        <w:t>Joonis 15. Klassifikaatorite registri värvi ja kauba kategooriate füüsilise disaini diagramm.</w:t>
      </w:r>
    </w:p>
    <w:p>
      <w:pPr>
        <w:keepNext/>
        <w:keepLines/>
        <w:spacing w:before="60" w:after="0"/>
        <w:jc w:val="center"/>
      </w:pPr>
      <w:r>
        <w:drawing>
          <wp:inline xmlns:a="http://schemas.openxmlformats.org/drawingml/2006/main" xmlns:pic="http://schemas.openxmlformats.org/drawingml/2006/picture">
            <wp:extent cx="5094841" cy="7726679"/>
            <wp:docPr id="517825932" name="Picture 517825932" descr="Isiku ja kasutajakonto tabelid"/>
            <wp:cNvGraphicFramePr>
              <a:graphicFrameLocks noChangeAspect="1"/>
            </wp:cNvGraphicFramePr>
            <a:graphic>
              <a:graphicData uri="http://schemas.openxmlformats.org/drawingml/2006/picture">
                <pic:pic>
                  <pic:nvPicPr>
                    <pic:cNvPr id="0" name="u2-02-isikud.png"/>
                    <pic:cNvPicPr/>
                  </pic:nvPicPr>
                  <pic:blipFill>
                    <a:blip r:embed="rId60"/>
                    <a:stretch>
                      <a:fillRect/>
                    </a:stretch>
                  </pic:blipFill>
                  <pic:spPr>
                    <a:xfrm>
                      <a:off x="0" y="0"/>
                      <a:ext cx="5094841" cy="7726679"/>
                    </a:xfrm>
                    <a:prstGeom prst="rect"/>
                  </pic:spPr>
                </pic:pic>
              </a:graphicData>
            </a:graphic>
          </wp:inline>
        </w:drawing>
      </w:r>
    </w:p>
    <w:p>
      <w:pPr>
        <w:pStyle w:val="Caption"/>
        <w:keepLines/>
        <w:spacing w:before="40" w:after="160"/>
        <w:jc w:val="center"/>
      </w:pPr>
      <w:r>
        <w:t>Joonis 16. Isikute registri füüsilise disaini diagramm.</w:t>
      </w:r>
    </w:p>
    <w:p>
      <w:pPr>
        <w:keepLines/>
      </w:pPr>
      <w:r>
        <w:t>Joonisel 17 on töötajate register. tootaja viitab isikule ning töötaja seisundile. Tabel tootaja_rolli_omamine seob töötaja rolliga kindlal ajavahemikul. Avatud perioodi lõpu vaikimisi väärtus on infinity. CHECK-kitsendused piiravad lõplikud ajatemplid aastatega 2010–2100 ning nõuavad, et lõpp oleks algusest hilisem.</w:t>
      </w:r>
      <w:r>
        <w:rPr>
          <w:rFonts w:ascii="Courier New" w:hAnsi="Courier New"/>
          <w:sz w:val="19"/>
        </w:rPr>
      </w:r>
      <w:r/>
      <w:r>
        <w:rPr>
          <w:rFonts w:ascii="Courier New" w:hAnsi="Courier New"/>
          <w:sz w:val="19"/>
        </w:rPr>
      </w:r>
      <w:r/>
      <w:r>
        <w:rPr>
          <w:rFonts w:ascii="Courier New" w:hAnsi="Courier New"/>
          <w:sz w:val="19"/>
        </w:rPr>
      </w:r>
      <w:r/>
    </w:p>
    <w:p>
      <w:pPr>
        <w:keepNext/>
        <w:keepLines/>
        <w:spacing w:before="60" w:after="0"/>
        <w:jc w:val="center"/>
      </w:pPr>
      <w:r>
        <w:drawing>
          <wp:inline xmlns:a="http://schemas.openxmlformats.org/drawingml/2006/main" xmlns:pic="http://schemas.openxmlformats.org/drawingml/2006/picture">
            <wp:extent cx="5586984" cy="6337392"/>
            <wp:docPr id="517825933" name="Picture 517825933" descr="Töötaja ja töötaja rolli omamise tabelid"/>
            <wp:cNvGraphicFramePr>
              <a:graphicFrameLocks noChangeAspect="1"/>
            </wp:cNvGraphicFramePr>
            <a:graphic>
              <a:graphicData uri="http://schemas.openxmlformats.org/drawingml/2006/picture">
                <pic:pic>
                  <pic:nvPicPr>
                    <pic:cNvPr id="0" name="u2-03-tootajad.png"/>
                    <pic:cNvPicPr/>
                  </pic:nvPicPr>
                  <pic:blipFill>
                    <a:blip r:embed="rId61"/>
                    <a:stretch>
                      <a:fillRect/>
                    </a:stretch>
                  </pic:blipFill>
                  <pic:spPr>
                    <a:xfrm>
                      <a:off x="0" y="0"/>
                      <a:ext cx="5586984" cy="6337392"/>
                    </a:xfrm>
                    <a:prstGeom prst="rect"/>
                  </pic:spPr>
                </pic:pic>
              </a:graphicData>
            </a:graphic>
          </wp:inline>
        </w:drawing>
      </w:r>
    </w:p>
    <w:p>
      <w:pPr>
        <w:pStyle w:val="Caption"/>
        <w:keepLines/>
        <w:spacing w:before="40" w:after="160"/>
        <w:jc w:val="center"/>
      </w:pPr>
      <w:r>
        <w:t>Joonis 17. Töötajate registri füüsilise disaini diagramm.</w:t>
      </w:r>
    </w:p>
    <w:p>
      <w:pPr>
        <w:keepLines/>
      </w:pPr>
      <w:r>
        <w:t>Joonisel 18 on klientide register. Klient on isikuga seotud alamtüüp ning tema juures talletatakse kliendi seisund ja teavitamise nõusolek. Nõusoleku vaikimisi väärtus on väär.</w:t>
      </w:r>
    </w:p>
    <w:p>
      <w:pPr>
        <w:keepNext/>
        <w:keepLines/>
        <w:spacing w:before="60" w:after="0"/>
        <w:jc w:val="center"/>
      </w:pPr>
      <w:r>
        <w:drawing>
          <wp:inline xmlns:a="http://schemas.openxmlformats.org/drawingml/2006/main" xmlns:pic="http://schemas.openxmlformats.org/drawingml/2006/picture">
            <wp:extent cx="5586984" cy="3596219"/>
            <wp:docPr id="517825934" name="Picture 517825934" descr="Kliendi tabel koos otseste seostega"/>
            <wp:cNvGraphicFramePr>
              <a:graphicFrameLocks noChangeAspect="1"/>
            </wp:cNvGraphicFramePr>
            <a:graphic>
              <a:graphicData uri="http://schemas.openxmlformats.org/drawingml/2006/picture">
                <pic:pic>
                  <pic:nvPicPr>
                    <pic:cNvPr id="0" name="u2-04-kliendid.png"/>
                    <pic:cNvPicPr/>
                  </pic:nvPicPr>
                  <pic:blipFill>
                    <a:blip r:embed="rId62"/>
                    <a:stretch>
                      <a:fillRect/>
                    </a:stretch>
                  </pic:blipFill>
                  <pic:spPr>
                    <a:xfrm>
                      <a:off x="0" y="0"/>
                      <a:ext cx="5586984" cy="3596219"/>
                    </a:xfrm>
                    <a:prstGeom prst="rect"/>
                  </pic:spPr>
                </pic:pic>
              </a:graphicData>
            </a:graphic>
          </wp:inline>
        </w:drawing>
      </w:r>
    </w:p>
    <w:p>
      <w:pPr>
        <w:pStyle w:val="Caption"/>
        <w:keepLines/>
        <w:spacing w:before="40" w:after="160"/>
        <w:jc w:val="center"/>
      </w:pPr>
      <w:r>
        <w:t>Joonis 18. Klientide registri füüsilise disaini diagramm.</w:t>
      </w:r>
    </w:p>
    <w:p>
      <w:pPr>
        <w:keepLines/>
      </w:pPr>
      <w:r>
        <w:t xml:space="preserve">Kaupade registri põhitabel on joonisel 19. </w:t>
      </w:r>
      <w:r>
        <w:rPr>
          <w:rFonts w:ascii="Courier New" w:hAnsi="Courier New"/>
          <w:sz w:val="19"/>
        </w:rPr>
        <w:t>kaup</w:t>
      </w:r>
      <w:r>
        <w:t xml:space="preserve"> sisaldab unikaalset kaubakoodi, nimetust, hinda, kirjeldust, pildi aadressi ning registreerimise ja viimase muutmise aega. Kaup viitab seisundile ja brändile. Kaks eraldi töötaja välisvõtit näitavad, kes kauba registreeris ja kes seda viimati muutis. Registreerija väärtusele ei anta vaikeväärtust, sest see sõltub tegelikust sisse loginud töötajast.</w:t>
      </w:r>
    </w:p>
    <w:p>
      <w:pPr>
        <w:keepNext/>
        <w:keepLines/>
        <w:spacing w:before="60" w:after="0"/>
        <w:jc w:val="center"/>
      </w:pPr>
      <w:r>
        <w:drawing>
          <wp:inline xmlns:a="http://schemas.openxmlformats.org/drawingml/2006/main" xmlns:pic="http://schemas.openxmlformats.org/drawingml/2006/picture">
            <wp:extent cx="5486680" cy="7726679"/>
            <wp:docPr id="517825935" name="Picture 517825935" descr="Kauba tabel koos seisundi, brändi ja töötaja rollidega"/>
            <wp:cNvGraphicFramePr>
              <a:graphicFrameLocks noChangeAspect="1"/>
            </wp:cNvGraphicFramePr>
            <a:graphic>
              <a:graphicData uri="http://schemas.openxmlformats.org/drawingml/2006/picture">
                <pic:pic>
                  <pic:nvPicPr>
                    <pic:cNvPr id="0" name="u2-05a-kaubad.png"/>
                    <pic:cNvPicPr/>
                  </pic:nvPicPr>
                  <pic:blipFill>
                    <a:blip r:embed="rId63"/>
                    <a:stretch>
                      <a:fillRect/>
                    </a:stretch>
                  </pic:blipFill>
                  <pic:spPr>
                    <a:xfrm>
                      <a:off x="0" y="0"/>
                      <a:ext cx="5486680" cy="7726679"/>
                    </a:xfrm>
                    <a:prstGeom prst="rect"/>
                  </pic:spPr>
                </pic:pic>
              </a:graphicData>
            </a:graphic>
          </wp:inline>
        </w:drawing>
      </w:r>
    </w:p>
    <w:p>
      <w:pPr>
        <w:pStyle w:val="Caption"/>
        <w:keepLines/>
        <w:spacing w:before="40" w:after="160"/>
        <w:jc w:val="center"/>
      </w:pPr>
      <w:r>
        <w:t>Joonis 19. Kaupade registri kauba põhitabeli füüsilise disaini diagramm.</w:t>
      </w:r>
    </w:p>
    <w:p>
      <w:pPr>
        <w:keepLines/>
      </w:pPr>
      <w:r>
        <w:t xml:space="preserve">Joonisel 20 on kauba alamtabel </w:t>
      </w:r>
      <w:r>
        <w:rPr>
          <w:rFonts w:ascii="Courier New" w:hAnsi="Courier New"/>
          <w:sz w:val="19"/>
        </w:rPr>
        <w:t>nutitelefon</w:t>
      </w:r>
      <w:r>
        <w:t xml:space="preserve">. Selle primaarvõti on ühtlasi välisvõti tabelile </w:t>
      </w:r>
      <w:r>
        <w:rPr>
          <w:rFonts w:ascii="Courier New" w:hAnsi="Courier New"/>
          <w:sz w:val="19"/>
        </w:rPr>
        <w:t>kaup</w:t>
      </w:r>
      <w:r>
        <w:t>, nii et telefoni andmed kuuluvad ühele kaubale. Nutitelefoni näitajad viitavad eraldi klassifikaatoritabelitele. Eesmise ja tagumise kaamera välisvõtmed on eraldi, sest sama kaameraliik võib täita eri rolle.</w:t>
      </w:r>
    </w:p>
    <w:p>
      <w:pPr>
        <w:keepNext/>
        <w:keepLines/>
        <w:spacing w:before="60" w:after="0"/>
        <w:jc w:val="center"/>
      </w:pPr>
      <w:r>
        <w:drawing>
          <wp:inline xmlns:a="http://schemas.openxmlformats.org/drawingml/2006/main" xmlns:pic="http://schemas.openxmlformats.org/drawingml/2006/picture">
            <wp:extent cx="5425931" cy="7726679"/>
            <wp:docPr id="517825936" name="Picture 517825936" descr="Nutitelefoni tabel koos näitajate välisvõtmetega"/>
            <wp:cNvGraphicFramePr>
              <a:graphicFrameLocks noChangeAspect="1"/>
            </wp:cNvGraphicFramePr>
            <a:graphic>
              <a:graphicData uri="http://schemas.openxmlformats.org/drawingml/2006/picture">
                <pic:pic>
                  <pic:nvPicPr>
                    <pic:cNvPr id="0" name="u2-05b-nutitelefon.png"/>
                    <pic:cNvPicPr/>
                  </pic:nvPicPr>
                  <pic:blipFill>
                    <a:blip r:embed="rId64"/>
                    <a:stretch>
                      <a:fillRect/>
                    </a:stretch>
                  </pic:blipFill>
                  <pic:spPr>
                    <a:xfrm>
                      <a:off x="0" y="0"/>
                      <a:ext cx="5425931" cy="7726679"/>
                    </a:xfrm>
                    <a:prstGeom prst="rect"/>
                  </pic:spPr>
                </pic:pic>
              </a:graphicData>
            </a:graphic>
          </wp:inline>
        </w:drawing>
      </w:r>
    </w:p>
    <w:p>
      <w:pPr>
        <w:pStyle w:val="Caption"/>
        <w:keepLines/>
        <w:spacing w:before="40" w:after="160"/>
        <w:jc w:val="center"/>
      </w:pPr>
      <w:r>
        <w:t>Joonis 20. Kaupade registri nutitelefoni füüsilise disaini diagramm.</w:t>
      </w:r>
    </w:p>
    <w:p>
      <w:pPr>
        <w:keepLines/>
      </w:pPr>
      <w:r>
        <w:t xml:space="preserve">Joonisel 21 on kauba kategooriaseos ja variant. </w:t>
      </w:r>
      <w:r>
        <w:rPr>
          <w:rFonts w:ascii="Courier New" w:hAnsi="Courier New"/>
          <w:sz w:val="19"/>
        </w:rPr>
        <w:t>kauba_kategooria_omamine</w:t>
      </w:r>
      <w:r>
        <w:t xml:space="preserve"> tagab oma liitprimaarvõtmega, et sama kauba ja kategooria paar esineb maksimaalselt korra. </w:t>
      </w:r>
      <w:r>
        <w:rPr>
          <w:rFonts w:ascii="Courier New" w:hAnsi="Courier New"/>
          <w:sz w:val="19"/>
        </w:rPr>
        <w:t>kauba_variant</w:t>
      </w:r>
      <w:r>
        <w:t xml:space="preserve"> seob kauba värviga ning sama kauba ja värvi paari kordumise välistab alternatiivvõti. Need tabelid toetavad lähteprojekti lepinguid OP7–OP10.</w:t>
      </w:r>
    </w:p>
    <w:p>
      <w:pPr>
        <w:keepNext/>
        <w:keepLines/>
        <w:spacing w:before="60" w:after="0"/>
        <w:jc w:val="center"/>
      </w:pPr>
      <w:r>
        <w:drawing>
          <wp:inline xmlns:a="http://schemas.openxmlformats.org/drawingml/2006/main" xmlns:pic="http://schemas.openxmlformats.org/drawingml/2006/picture">
            <wp:extent cx="5586984" cy="5650042"/>
            <wp:docPr id="517825937" name="Picture 517825937" descr="Kauba variandi ja kategooriasse kuulumise tabelid"/>
            <wp:cNvGraphicFramePr>
              <a:graphicFrameLocks noChangeAspect="1"/>
            </wp:cNvGraphicFramePr>
            <a:graphic>
              <a:graphicData uri="http://schemas.openxmlformats.org/drawingml/2006/picture">
                <pic:pic>
                  <pic:nvPicPr>
                    <pic:cNvPr id="0" name="u2-05c-kauba-seosed.png"/>
                    <pic:cNvPicPr/>
                  </pic:nvPicPr>
                  <pic:blipFill>
                    <a:blip r:embed="rId65"/>
                    <a:stretch>
                      <a:fillRect/>
                    </a:stretch>
                  </pic:blipFill>
                  <pic:spPr>
                    <a:xfrm>
                      <a:off x="0" y="0"/>
                      <a:ext cx="5586984" cy="5650042"/>
                    </a:xfrm>
                    <a:prstGeom prst="rect"/>
                  </pic:spPr>
                </pic:pic>
              </a:graphicData>
            </a:graphic>
          </wp:inline>
        </w:drawing>
      </w:r>
    </w:p>
    <w:p>
      <w:pPr>
        <w:pStyle w:val="Caption"/>
        <w:keepLines/>
        <w:spacing w:before="40" w:after="160"/>
        <w:jc w:val="center"/>
      </w:pPr>
      <w:r>
        <w:t>Joonis 21. Kaupade registri variandi ja kategooriaseose füüsilise disaini diagramm.</w:t>
      </w:r>
    </w:p>
    <w:p>
      <w:pPr>
        <w:keepLines/>
      </w:pPr>
      <w:r>
        <w:t>Kokku on mudelis 24 baastabelit ja 25 välisvõtit. Kauba kustutamisel eemaldatakse sõltuvad nutitelefoni-, variandi- ja kategooriaseose read ON DELETE CASCADE abil; sama põhimõtet kasutatakse isiku ja tema konto või alamtüüpide seostes. Muudel juhtudel takistab NO ACTION viidatud rea kustutamist. CHECK-kitsendused jõustavad ühe rea väärtustele rakenduvad reeglid. Ainult Ootel kauba kustutamine, lubatud seisundiüleminekud, aktiivsete klassifikaatorite valik ja muutja õiguste kontroll vajavad eraldi usaldatud kirjutamistoiminguid.</w:t>
      </w:r>
      <w:r>
        <w:rPr>
          <w:rFonts w:ascii="Courier New" w:hAnsi="Courier New"/>
          <w:sz w:val="19"/>
        </w:rPr>
      </w:r>
      <w:r/>
      <w:r>
        <w:rPr>
          <w:rFonts w:ascii="Courier New" w:hAnsi="Courier New"/>
          <w:sz w:val="19"/>
        </w:rPr>
      </w:r>
      <w:r/>
    </w:p>
    <w:p w14:paraId="0922F56A" w14:textId="77777777" w:rsidR="002812E7" w:rsidRPr="003B6E34" w:rsidRDefault="002812E7" w:rsidP="002812E7">
      <w:pPr>
        <w:pStyle w:val="Heading1"/>
        <w:pageBreakBefore/>
        <w:rPr>
          <w:rFonts w:asciiTheme="minorHAnsi" w:hAnsiTheme="minorHAnsi" w:cstheme="minorHAnsi"/>
          <w:color w:val="0070C0"/>
        </w:rPr>
      </w:pPr>
      <w:bookmarkStart w:id="121" w:name="_Toc50447349"/>
      <w:bookmarkStart w:id="122" w:name="_Toc441925764"/>
      <w:bookmarkStart w:id="123" w:name="_Toc534331696"/>
      <w:bookmarkStart w:id="124" w:name="_Toc240564772"/>
      <w:r w:rsidRPr="003B6E34">
        <w:rPr>
          <w:rFonts w:asciiTheme="minorHAnsi" w:hAnsiTheme="minorHAnsi" w:cstheme="minorHAnsi"/>
          <w:color w:val="0070C0"/>
        </w:rPr>
        <w:t>Realisatsioon PostgreSQLis</w:t>
      </w:r>
      <w:bookmarkEnd w:id="121"/>
      <w:bookmarkEnd w:id="122"/>
      <w:bookmarkEnd w:id="123"/>
      <w:bookmarkEnd w:id="124"/>
    </w:p>
    <w:p w14:paraId="1D2DAA78" w14:textId="77777777" w:rsidR="002812E7" w:rsidRPr="003B6E34" w:rsidRDefault="002812E7" w:rsidP="002812E7">
      <w:pPr>
        <w:tabs>
          <w:tab w:val="right" w:pos="3446"/>
        </w:tabs>
        <w:rPr>
          <w:rFonts w:asciiTheme="minorHAnsi" w:hAnsiTheme="minorHAnsi" w:cstheme="minorHAnsi"/>
          <w:color w:val="0070C0"/>
        </w:rPr>
      </w:pPr>
    </w:p>
    <w:p w14:paraId="7BF17197" w14:textId="77777777" w:rsidR="002812E7" w:rsidRPr="003B6E34" w:rsidRDefault="002812E7" w:rsidP="002812E7">
      <w:pPr>
        <w:tabs>
          <w:tab w:val="right" w:pos="3446"/>
        </w:tabs>
        <w:jc w:val="both"/>
        <w:rPr>
          <w:rFonts w:asciiTheme="minorHAnsi" w:hAnsiTheme="minorHAnsi" w:cstheme="minorHAnsi"/>
          <w:color w:val="0070C0"/>
        </w:rPr>
      </w:pPr>
      <w:r w:rsidRPr="003B6E34">
        <w:rPr>
          <w:rFonts w:asciiTheme="minorHAnsi" w:hAnsiTheme="minorHAnsi" w:cstheme="minorHAnsi"/>
          <w:color w:val="0070C0"/>
        </w:rPr>
        <w:t xml:space="preserve">Selles peatükis esitatakse andmebaasi PostgreSQLis </w:t>
      </w:r>
      <w:r w:rsidRPr="003B6E34">
        <w:rPr>
          <w:rFonts w:asciiTheme="minorHAnsi" w:hAnsiTheme="minorHAnsi" w:cstheme="minorHAnsi"/>
          <w:b/>
          <w:color w:val="0070C0"/>
        </w:rPr>
        <w:t>(</w:t>
      </w:r>
      <w:commentRangeStart w:id="125"/>
      <w:r w:rsidRPr="003B6E34">
        <w:rPr>
          <w:rFonts w:asciiTheme="minorHAnsi" w:hAnsiTheme="minorHAnsi" w:cstheme="minorHAnsi"/>
          <w:b/>
          <w:color w:val="0070C0"/>
        </w:rPr>
        <w:t>…</w:t>
      </w:r>
      <w:commentRangeEnd w:id="125"/>
      <w:r w:rsidRPr="003B6E34">
        <w:rPr>
          <w:rStyle w:val="CommentReference"/>
          <w:rFonts w:asciiTheme="minorHAnsi" w:hAnsiTheme="minorHAnsi" w:cstheme="minorHAnsi"/>
          <w:b/>
          <w:color w:val="0070C0"/>
          <w:sz w:val="24"/>
          <w:szCs w:val="24"/>
        </w:rPr>
        <w:commentReference w:id="125"/>
      </w:r>
      <w:r w:rsidRPr="003B6E34">
        <w:rPr>
          <w:rFonts w:asciiTheme="minorHAnsi" w:hAnsiTheme="minorHAnsi" w:cstheme="minorHAnsi"/>
          <w:b/>
          <w:color w:val="0070C0"/>
        </w:rPr>
        <w:t>)</w:t>
      </w:r>
      <w:r w:rsidRPr="003B6E34">
        <w:rPr>
          <w:rFonts w:asciiTheme="minorHAnsi" w:hAnsiTheme="minorHAnsi" w:cstheme="minorHAnsi"/>
          <w:color w:val="0070C0"/>
        </w:rPr>
        <w:t xml:space="preserve"> realiseerimiseks mõeldud laused.</w:t>
      </w:r>
    </w:p>
    <w:p w14:paraId="789FB04D" w14:textId="77777777" w:rsidR="002812E7" w:rsidRPr="003B6E34" w:rsidRDefault="002812E7" w:rsidP="002812E7">
      <w:pPr>
        <w:tabs>
          <w:tab w:val="right" w:pos="3446"/>
        </w:tabs>
        <w:rPr>
          <w:rFonts w:asciiTheme="minorHAnsi" w:hAnsiTheme="minorHAnsi" w:cstheme="minorHAnsi"/>
          <w:color w:val="0070C0"/>
        </w:rPr>
      </w:pPr>
    </w:p>
    <w:p w14:paraId="213B8352" w14:textId="77777777" w:rsidR="002812E7" w:rsidRPr="003B6E34" w:rsidRDefault="002812E7" w:rsidP="002812E7">
      <w:pPr>
        <w:pStyle w:val="Heading2"/>
        <w:rPr>
          <w:rFonts w:asciiTheme="minorHAnsi" w:hAnsiTheme="minorHAnsi" w:cstheme="minorHAnsi"/>
          <w:color w:val="0070C0"/>
        </w:rPr>
      </w:pPr>
      <w:bookmarkStart w:id="126" w:name="_Toc441925765"/>
      <w:bookmarkStart w:id="127" w:name="_Toc534331697"/>
      <w:bookmarkStart w:id="128" w:name="_Toc50447350"/>
      <w:bookmarkStart w:id="129" w:name="_Toc240564773"/>
      <w:r w:rsidRPr="003B6E34">
        <w:rPr>
          <w:rFonts w:asciiTheme="minorHAnsi" w:hAnsiTheme="minorHAnsi" w:cstheme="minorHAnsi"/>
          <w:color w:val="0070C0"/>
        </w:rPr>
        <w:t>Andmebaasi loomine</w:t>
      </w:r>
      <w:bookmarkEnd w:id="126"/>
      <w:bookmarkEnd w:id="127"/>
      <w:bookmarkEnd w:id="129"/>
    </w:p>
    <w:p w14:paraId="03299252" w14:textId="77777777" w:rsidR="002812E7" w:rsidRPr="003B6E34" w:rsidRDefault="002812E7" w:rsidP="002812E7">
      <w:pPr>
        <w:rPr>
          <w:rFonts w:asciiTheme="minorHAnsi" w:hAnsiTheme="minorHAnsi" w:cstheme="minorHAnsi"/>
          <w:color w:val="0070C0"/>
        </w:rPr>
      </w:pPr>
    </w:p>
    <w:p w14:paraId="6CDF09BC" w14:textId="77777777" w:rsidR="002812E7" w:rsidRPr="003B6E34" w:rsidRDefault="002812E7" w:rsidP="002812E7">
      <w:pPr>
        <w:pStyle w:val="Heading2"/>
        <w:rPr>
          <w:rFonts w:asciiTheme="minorHAnsi" w:hAnsiTheme="minorHAnsi" w:cstheme="minorHAnsi"/>
          <w:color w:val="0070C0"/>
        </w:rPr>
      </w:pPr>
      <w:bookmarkStart w:id="130" w:name="_Toc441925766"/>
      <w:bookmarkStart w:id="131" w:name="_Toc534331698"/>
      <w:bookmarkStart w:id="132" w:name="_Toc240564774"/>
      <w:r w:rsidRPr="003B6E34">
        <w:rPr>
          <w:rFonts w:asciiTheme="minorHAnsi" w:hAnsiTheme="minorHAnsi" w:cstheme="minorHAnsi"/>
          <w:color w:val="0070C0"/>
        </w:rPr>
        <w:t>Skeemid</w:t>
      </w:r>
      <w:bookmarkEnd w:id="130"/>
      <w:bookmarkEnd w:id="131"/>
      <w:bookmarkEnd w:id="132"/>
    </w:p>
    <w:p w14:paraId="4385691C" w14:textId="77777777" w:rsidR="002812E7" w:rsidRPr="003B6E34" w:rsidRDefault="002812E7" w:rsidP="002812E7">
      <w:pPr>
        <w:rPr>
          <w:rFonts w:asciiTheme="minorHAnsi" w:hAnsiTheme="minorHAnsi" w:cstheme="minorHAnsi"/>
          <w:color w:val="0070C0"/>
        </w:rPr>
      </w:pPr>
    </w:p>
    <w:p w14:paraId="701E32A8" w14:textId="77777777" w:rsidR="002812E7" w:rsidRPr="003B6E34" w:rsidRDefault="002812E7" w:rsidP="002812E7">
      <w:pPr>
        <w:pStyle w:val="Heading2"/>
        <w:rPr>
          <w:rFonts w:asciiTheme="minorHAnsi" w:hAnsiTheme="minorHAnsi" w:cstheme="minorHAnsi"/>
          <w:color w:val="0070C0"/>
        </w:rPr>
      </w:pPr>
      <w:bookmarkStart w:id="133" w:name="_Toc441925767"/>
      <w:bookmarkStart w:id="134" w:name="_Toc534331699"/>
      <w:bookmarkStart w:id="135" w:name="_Toc240564775"/>
      <w:r w:rsidRPr="003B6E34">
        <w:rPr>
          <w:rFonts w:asciiTheme="minorHAnsi" w:hAnsiTheme="minorHAnsi" w:cstheme="minorHAnsi"/>
          <w:color w:val="0070C0"/>
        </w:rPr>
        <w:t>Domeenid</w:t>
      </w:r>
      <w:bookmarkEnd w:id="128"/>
      <w:bookmarkEnd w:id="133"/>
      <w:bookmarkEnd w:id="134"/>
      <w:bookmarkEnd w:id="135"/>
    </w:p>
    <w:p w14:paraId="518A4EEA" w14:textId="77777777" w:rsidR="002812E7" w:rsidRPr="003B6E34" w:rsidRDefault="002812E7" w:rsidP="002812E7">
      <w:pPr>
        <w:tabs>
          <w:tab w:val="right" w:pos="3446"/>
        </w:tabs>
        <w:ind w:left="528" w:hanging="528"/>
        <w:rPr>
          <w:rFonts w:asciiTheme="minorHAnsi" w:hAnsiTheme="minorHAnsi" w:cstheme="minorHAnsi"/>
          <w:color w:val="0070C0"/>
          <w:sz w:val="20"/>
        </w:rPr>
      </w:pPr>
    </w:p>
    <w:p w14:paraId="420258D3" w14:textId="77777777" w:rsidR="002812E7" w:rsidRPr="003B6E34" w:rsidRDefault="002812E7" w:rsidP="002812E7">
      <w:pPr>
        <w:tabs>
          <w:tab w:val="right" w:pos="3446"/>
        </w:tabs>
        <w:ind w:left="528" w:hanging="528"/>
        <w:rPr>
          <w:rFonts w:asciiTheme="minorHAnsi" w:hAnsiTheme="minorHAnsi" w:cstheme="minorHAnsi"/>
          <w:color w:val="0070C0"/>
        </w:rPr>
      </w:pPr>
      <w:r w:rsidRPr="003B6E34">
        <w:rPr>
          <w:rFonts w:asciiTheme="minorHAnsi" w:hAnsiTheme="minorHAnsi" w:cstheme="minorHAnsi"/>
          <w:color w:val="0070C0"/>
        </w:rPr>
        <w:t>Tuleb luua ja kasutada vähemalt ühte.</w:t>
      </w:r>
    </w:p>
    <w:p w14:paraId="6F166D1E" w14:textId="77777777" w:rsidR="002812E7" w:rsidRPr="003B6E34" w:rsidRDefault="002812E7" w:rsidP="002812E7">
      <w:pPr>
        <w:pStyle w:val="Heading2"/>
        <w:rPr>
          <w:rFonts w:asciiTheme="minorHAnsi" w:hAnsiTheme="minorHAnsi" w:cstheme="minorHAnsi"/>
          <w:color w:val="0070C0"/>
        </w:rPr>
      </w:pPr>
      <w:bookmarkStart w:id="136" w:name="_Toc50447351"/>
      <w:bookmarkStart w:id="137" w:name="_Toc441925768"/>
      <w:bookmarkStart w:id="138" w:name="_Toc534331700"/>
      <w:bookmarkStart w:id="139" w:name="_Toc240564776"/>
      <w:commentRangeStart w:id="140"/>
      <w:r w:rsidRPr="003B6E34">
        <w:rPr>
          <w:rFonts w:asciiTheme="minorHAnsi" w:hAnsiTheme="minorHAnsi" w:cstheme="minorHAnsi"/>
          <w:color w:val="0070C0"/>
        </w:rPr>
        <w:t>Tabelid ja arvujada generaatorid</w:t>
      </w:r>
      <w:bookmarkEnd w:id="136"/>
      <w:bookmarkEnd w:id="137"/>
      <w:bookmarkEnd w:id="138"/>
      <w:bookmarkEnd w:id="139"/>
      <w:commentRangeEnd w:id="140"/>
      <w:r w:rsidR="00D1463F" w:rsidRPr="003B6E34">
        <w:rPr>
          <w:rStyle w:val="CommentReference"/>
          <w:rFonts w:asciiTheme="minorHAnsi" w:hAnsiTheme="minorHAnsi" w:cstheme="minorHAnsi"/>
          <w:color w:val="0070C0"/>
          <w:sz w:val="32"/>
          <w:szCs w:val="24"/>
        </w:rPr>
        <w:commentReference w:id="140"/>
      </w:r>
    </w:p>
    <w:p>
      <w:pPr/>
      <w:r>
        <w:t>Järgnevad laused loovad 24 baastabelit viidatud tabelitest sõltuvate tabelite suunas. Surrogaatvõtmed kasutavad IDENTITY-generaatoreid. Nimelised CHECK-kitsendused lähtuvad peatüki 2.2.1 atribuutide definitsioonidest. Arvväärtuse positiivsuse kontroll välistab ka PostgreSQLi eriväärtuse NaN. Ajapiirid on fikseeritud ISO-vormingus; sünnikuupäeva võrreldakse registreerimise kuupäevaga Eesti ajavööndis. E-posti unikaalsuse avaldisindeks on jaotises 4.10.3.</w:t>
      </w:r>
    </w:p>
    <w:p>
      <w:pPr>
        <w:pStyle w:val="SQL"/>
      </w:pPr>
      <w:r>
        <w:t>CREATE TABLE riik (</w:t>
        <w:br/>
        <w:t xml:space="preserve">    riik_id             smallint GENERATED BY DEFAULT AS IDENTITY,</w:t>
        <w:br/>
        <w:t xml:space="preserve">    kood                char(3)       NOT NULL,</w:t>
        <w:br/>
        <w:t xml:space="preserve">    nimetus             varchar(100)  NOT NULL,</w:t>
        <w:br/>
        <w:t xml:space="preserve">    on_aktiivne         boolean       NOT NULL DEFAULT TRUE,</w:t>
        <w:br/>
        <w:t xml:space="preserve">    CONSTRAINT pk_riik PRIMARY KEY (riik_id),</w:t>
        <w:br/>
        <w:t xml:space="preserve">    CONSTRAINT uk_riik_kood UNIQUE (kood),</w:t>
        <w:br/>
        <w:t xml:space="preserve">    CONSTRAINT uk_riik_nimetus UNIQUE (nimetus),</w:t>
        <w:br/>
        <w:t xml:space="preserve">    CONSTRAINT ck_riik_nimetus_sisu CHECK (nimetus ~ '[^[:space:]]'),</w:t>
        <w:br/>
        <w:t xml:space="preserve">    CONSTRAINT ck_riik_kood_kuju CHECK (kood ~ '^[A-Z]{3}$')</w:t>
        <w:br/>
        <w:t>);</w:t>
      </w:r>
    </w:p>
    <w:p>
      <w:pPr>
        <w:pStyle w:val="SQL"/>
      </w:pPr>
      <w:r>
        <w:t>CREATE TABLE isiku_seisundi_liik (</w:t>
        <w:br/>
        <w:t xml:space="preserve">    isiku_seisundi_liik_id  smallint GENERATED BY DEFAULT AS IDENTITY,</w:t>
        <w:br/>
        <w:t xml:space="preserve">    kood                    varchar(10)   NOT NULL,</w:t>
        <w:br/>
        <w:t xml:space="preserve">    nimetus                 varchar(100)  NOT NULL,</w:t>
        <w:br/>
        <w:t xml:space="preserve">    on_aktiivne             boolean       NOT NULL DEFAULT TRUE,</w:t>
        <w:br/>
        <w:t xml:space="preserve">    CONSTRAINT pk_isiku_seisundi_liik PRIMARY KEY (isiku_seisundi_liik_id),</w:t>
        <w:br/>
        <w:t xml:space="preserve">    CONSTRAINT uk_isiku_seisundi_liik_kood UNIQUE (kood),</w:t>
        <w:br/>
        <w:t xml:space="preserve">    CONSTRAINT uk_isiku_seisundi_liik_nimetus UNIQUE (nimetus),</w:t>
        <w:br/>
        <w:t xml:space="preserve">    CONSTRAINT ck_isiku_seisundi_liik_nimetus_sisu CHECK (nimetus ~ '[^[:space:]]'),</w:t>
        <w:br/>
        <w:t xml:space="preserve">    CONSTRAINT ck_isiku_seisundi_liik_kood_sisu CHECK (kood ~ '[^[:space:]]')</w:t>
        <w:br/>
        <w:t>);</w:t>
      </w:r>
    </w:p>
    <w:p>
      <w:pPr>
        <w:pStyle w:val="SQL"/>
      </w:pPr>
      <w:r>
        <w:t>CREATE TABLE tootaja_seisundi_liik (</w:t>
        <w:br/>
        <w:t xml:space="preserve">    tootaja_seisundi_liik_id  smallint GENERATED BY DEFAULT AS IDENTITY,</w:t>
        <w:br/>
        <w:t xml:space="preserve">    kood                      varchar(10)   NOT NULL,</w:t>
        <w:br/>
        <w:t xml:space="preserve">    nimetus                   varchar(100)  NOT NULL,</w:t>
        <w:br/>
        <w:t xml:space="preserve">    on_aktiivne               boolean       NOT NULL DEFAULT TRUE,</w:t>
        <w:br/>
        <w:t xml:space="preserve">    CONSTRAINT pk_tootaja_seisundi_liik PRIMARY KEY (tootaja_seisundi_liik_id),</w:t>
        <w:br/>
        <w:t xml:space="preserve">    CONSTRAINT uk_tootaja_seisundi_liik_kood UNIQUE (kood),</w:t>
        <w:br/>
        <w:t xml:space="preserve">    CONSTRAINT uk_tootaja_seisundi_liik_nimetus UNIQUE (nimetus),</w:t>
        <w:br/>
        <w:t xml:space="preserve">    CONSTRAINT ck_tootaja_seisundi_liik_nimetus_sisu CHECK (nimetus ~ '[^[:space:]]'),</w:t>
        <w:br/>
        <w:t xml:space="preserve">    CONSTRAINT ck_tootaja_seisundi_liik_kood_sisu CHECK (kood ~ '[^[:space:]]')</w:t>
        <w:br/>
        <w:t>);</w:t>
      </w:r>
    </w:p>
    <w:p>
      <w:pPr>
        <w:pStyle w:val="SQL"/>
      </w:pPr>
      <w:r>
        <w:t>CREATE TABLE kliendi_seisundi_liik (</w:t>
        <w:br/>
        <w:t xml:space="preserve">    kliendi_seisundi_liik_id  smallint GENERATED BY DEFAULT AS IDENTITY,</w:t>
        <w:br/>
        <w:t xml:space="preserve">    kood                      varchar(10)   NOT NULL,</w:t>
        <w:br/>
        <w:t xml:space="preserve">    nimetus                   varchar(100)  NOT NULL,</w:t>
        <w:br/>
        <w:t xml:space="preserve">    on_aktiivne               boolean       NOT NULL DEFAULT TRUE,</w:t>
        <w:br/>
        <w:t xml:space="preserve">    CONSTRAINT pk_kliendi_seisundi_liik PRIMARY KEY (kliendi_seisundi_liik_id),</w:t>
        <w:br/>
        <w:t xml:space="preserve">    CONSTRAINT uk_kliendi_seisundi_liik_kood UNIQUE (kood),</w:t>
        <w:br/>
        <w:t xml:space="preserve">    CONSTRAINT uk_kliendi_seisundi_liik_nimetus UNIQUE (nimetus),</w:t>
        <w:br/>
        <w:t xml:space="preserve">    CONSTRAINT ck_kliendi_seisundi_liik_nimetus_sisu CHECK (nimetus ~ '[^[:space:]]'),</w:t>
        <w:br/>
        <w:t xml:space="preserve">    CONSTRAINT ck_kliendi_seisundi_liik_kood_sisu CHECK (kood ~ '[^[:space:]]')</w:t>
        <w:br/>
        <w:t>);</w:t>
      </w:r>
    </w:p>
    <w:p>
      <w:pPr>
        <w:pStyle w:val="SQL"/>
      </w:pPr>
      <w:r>
        <w:t>CREATE TABLE tootaja_roll (</w:t>
        <w:br/>
        <w:t xml:space="preserve">    tootaja_roll_id   smallint GENERATED BY DEFAULT AS IDENTITY,</w:t>
        <w:br/>
        <w:t xml:space="preserve">    kood              varchar(30)   NOT NULL,</w:t>
        <w:br/>
        <w:t xml:space="preserve">    nimetus           varchar(100)  NOT NULL,</w:t>
        <w:br/>
        <w:t xml:space="preserve">    on_aktiivne       boolean       NOT NULL DEFAULT TRUE,</w:t>
        <w:br/>
        <w:t xml:space="preserve">    kirjeldus         text,</w:t>
        <w:br/>
        <w:t xml:space="preserve">    CONSTRAINT pk_tootaja_roll PRIMARY KEY (tootaja_roll_id),</w:t>
        <w:br/>
        <w:t xml:space="preserve">    CONSTRAINT uk_tootaja_roll_kood UNIQUE (kood),</w:t>
        <w:br/>
        <w:t xml:space="preserve">    CONSTRAINT uk_tootaja_roll_nimetus UNIQUE (nimetus),</w:t>
        <w:br/>
        <w:t xml:space="preserve">    CONSTRAINT ck_tootaja_roll_nimetus_sisu CHECK (nimetus ~ '[^[:space:]]'),</w:t>
        <w:br/>
        <w:t xml:space="preserve">    CONSTRAINT ck_tootaja_roll_kood_sisu CHECK (kood ~ '[^[:space:]]'),</w:t>
        <w:br/>
        <w:t xml:space="preserve">    CONSTRAINT ck_tootaja_roll_kirjeldus_sisu CHECK (kirjeldus ~ '[^[:space:]]')</w:t>
        <w:br/>
        <w:t>);</w:t>
      </w:r>
    </w:p>
    <w:p>
      <w:pPr>
        <w:pStyle w:val="SQL"/>
      </w:pPr>
      <w:r>
        <w:t>CREATE TABLE kauba_seisundi_liik (</w:t>
        <w:br/>
        <w:t xml:space="preserve">    kauba_seisundi_liik_id  smallint GENERATED BY DEFAULT AS IDENTITY,</w:t>
        <w:br/>
        <w:t xml:space="preserve">    kood                    smallint      NOT NULL,</w:t>
        <w:br/>
        <w:t xml:space="preserve">    nimetus                 varchar(100)  NOT NULL,</w:t>
        <w:br/>
        <w:t xml:space="preserve">    on_aktiivne             boolean       NOT NULL DEFAULT TRUE,</w:t>
        <w:br/>
        <w:t xml:space="preserve">    CONSTRAINT pk_kauba_seisundi_liik PRIMARY KEY (kauba_seisundi_liik_id),</w:t>
        <w:br/>
        <w:t xml:space="preserve">    CONSTRAINT uk_kauba_seisundi_liik_kood UNIQUE (kood),</w:t>
        <w:br/>
        <w:t xml:space="preserve">    CONSTRAINT uk_kauba_seisundi_liik_nimetus UNIQUE (nimetus),</w:t>
        <w:br/>
        <w:t xml:space="preserve">    CONSTRAINT ck_kauba_seisundi_liik_nimetus_sisu CHECK (nimetus ~ '[^[:space:]]')</w:t>
        <w:br/>
        <w:t>);</w:t>
      </w:r>
    </w:p>
    <w:p>
      <w:pPr>
        <w:pStyle w:val="SQL"/>
      </w:pPr>
      <w:r>
        <w:t>CREATE TABLE brand (</w:t>
        <w:br/>
        <w:t xml:space="preserve">    brand_id      smallint GENERATED BY DEFAULT AS IDENTITY,</w:t>
        <w:br/>
        <w:t xml:space="preserve">    kood          varchar(30)   NOT NULL,</w:t>
        <w:br/>
        <w:t xml:space="preserve">    nimetus       varchar(100)  NOT NULL,</w:t>
        <w:br/>
        <w:t xml:space="preserve">    on_aktiivne   boolean       NOT NULL DEFAULT TRUE,</w:t>
        <w:br/>
        <w:t xml:space="preserve">    CONSTRAINT pk_brand PRIMARY KEY (brand_id),</w:t>
        <w:br/>
        <w:t xml:space="preserve">    CONSTRAINT uk_brand_kood UNIQUE (kood),</w:t>
        <w:br/>
        <w:t xml:space="preserve">    CONSTRAINT uk_brand_nimetus UNIQUE (nimetus),</w:t>
        <w:br/>
        <w:t xml:space="preserve">    CONSTRAINT ck_brand_nimetus_sisu CHECK (nimetus ~ '[^[:space:]]'),</w:t>
        <w:br/>
        <w:t xml:space="preserve">    CONSTRAINT ck_brand_kood_sisu CHECK (kood ~ '[^[:space:]]')</w:t>
        <w:br/>
        <w:t>);</w:t>
      </w:r>
    </w:p>
    <w:p>
      <w:pPr>
        <w:pStyle w:val="SQL"/>
      </w:pPr>
      <w:r>
        <w:t>CREATE TABLE diagonaal (</w:t>
        <w:br/>
        <w:t xml:space="preserve">    diagonaal_id  smallint GENERATED BY DEFAULT AS IDENTITY,</w:t>
        <w:br/>
        <w:t xml:space="preserve">    kood          numeric(4,1)  NOT NULL,</w:t>
        <w:br/>
        <w:t xml:space="preserve">    nimetus       varchar(100)  NOT NULL,</w:t>
        <w:br/>
        <w:t xml:space="preserve">    on_aktiivne   boolean       NOT NULL DEFAULT TRUE,</w:t>
        <w:br/>
        <w:t xml:space="preserve">    CONSTRAINT pk_diagonaal PRIMARY KEY (diagonaal_id),</w:t>
        <w:br/>
        <w:t xml:space="preserve">    CONSTRAINT uk_diagonaal_kood UNIQUE (kood),</w:t>
        <w:br/>
        <w:t xml:space="preserve">    CONSTRAINT uk_diagonaal_nimetus UNIQUE (nimetus),</w:t>
        <w:br/>
        <w:t xml:space="preserve">    CONSTRAINT ck_diagonaal_nimetus_sisu CHECK (nimetus ~ '[^[:space:]]'),</w:t>
        <w:br/>
        <w:t xml:space="preserve">    CONSTRAINT ck_diagonaal_kood_positiivne CHECK (kood &gt; 0 AND kood &lt;&gt; 'NaN'::numeric)</w:t>
        <w:br/>
        <w:t>);</w:t>
      </w:r>
    </w:p>
    <w:p>
      <w:pPr>
        <w:pStyle w:val="SQL"/>
      </w:pPr>
      <w:r>
        <w:t>CREATE TABLE ekraani_resolutsioon (</w:t>
        <w:br/>
        <w:t xml:space="preserve">    ekraani_resolutsioon_id  smallint GENERATED BY DEFAULT AS IDENTITY,</w:t>
        <w:br/>
        <w:t xml:space="preserve">    kood                     varchar(30)   NOT NULL,</w:t>
        <w:br/>
        <w:t xml:space="preserve">    nimetus                  varchar(100)  NOT NULL,</w:t>
        <w:br/>
        <w:t xml:space="preserve">    horisontaalne            integer       NOT NULL,</w:t>
        <w:br/>
        <w:t xml:space="preserve">    vertikaalne              integer       NOT NULL,</w:t>
        <w:br/>
        <w:t xml:space="preserve">    on_aktiivne              boolean       NOT NULL DEFAULT TRUE,</w:t>
        <w:br/>
        <w:t xml:space="preserve">    CONSTRAINT pk_ekraani_resolutsioon PRIMARY KEY (ekraani_resolutsioon_id),</w:t>
        <w:br/>
        <w:t xml:space="preserve">    CONSTRAINT uk_ekraani_resolutsioon_kood UNIQUE (kood),</w:t>
        <w:br/>
        <w:t xml:space="preserve">    CONSTRAINT uk_ekraani_resolutsioon_nimetus UNIQUE (nimetus),</w:t>
        <w:br/>
        <w:t xml:space="preserve">    CONSTRAINT uk_ekraani_resolutsioon_horis_vert UNIQUE (horisontaalne, vertikaalne),</w:t>
        <w:br/>
        <w:t xml:space="preserve">    CONSTRAINT ck_ekraani_resolutsioon_nimetus_sisu CHECK (nimetus ~ '[^[:space:]]'),</w:t>
        <w:br/>
        <w:t xml:space="preserve">    CONSTRAINT ck_ekraani_resolutsioon_kood_sisu CHECK (kood ~ '[^[:space:]]'),</w:t>
        <w:br/>
        <w:t xml:space="preserve">    CONSTRAINT ck_ekraani_resolutsioon_horisontaalne_positiivne CHECK (horisontaalne &gt; 0),</w:t>
        <w:br/>
        <w:t xml:space="preserve">    CONSTRAINT ck_ekraani_resolutsioon_vertikaalne_positiivne CHECK (vertikaalne &gt; 0)</w:t>
        <w:br/>
        <w:t>);</w:t>
      </w:r>
    </w:p>
    <w:p>
      <w:pPr>
        <w:pStyle w:val="SQL"/>
      </w:pPr>
      <w:r>
        <w:t>CREATE TABLE kaamera (</w:t>
        <w:br/>
        <w:t xml:space="preserve">    kaamera_id    smallint GENERATED BY DEFAULT AS IDENTITY,</w:t>
        <w:br/>
        <w:t xml:space="preserve">    kood          numeric(6,1)  NOT NULL,</w:t>
        <w:br/>
        <w:t xml:space="preserve">    nimetus       varchar(100)  NOT NULL,</w:t>
        <w:br/>
        <w:t xml:space="preserve">    on_aktiivne   boolean       NOT NULL DEFAULT TRUE,</w:t>
        <w:br/>
        <w:t xml:space="preserve">    CONSTRAINT pk_kaamera PRIMARY KEY (kaamera_id),</w:t>
        <w:br/>
        <w:t xml:space="preserve">    CONSTRAINT uk_kaamera_kood UNIQUE (kood),</w:t>
        <w:br/>
        <w:t xml:space="preserve">    CONSTRAINT uk_kaamera_nimetus UNIQUE (nimetus),</w:t>
        <w:br/>
        <w:t xml:space="preserve">    CONSTRAINT ck_kaamera_nimetus_sisu CHECK (nimetus ~ '[^[:space:]]'),</w:t>
        <w:br/>
        <w:t xml:space="preserve">    CONSTRAINT ck_kaamera_kood_positiivne CHECK (kood &gt; 0 AND kood &lt;&gt; 'NaN'::numeric)</w:t>
        <w:br/>
        <w:t>);</w:t>
      </w:r>
    </w:p>
    <w:p>
      <w:pPr>
        <w:pStyle w:val="SQL"/>
      </w:pPr>
      <w:r>
        <w:t>CREATE TABLE protsessor (</w:t>
        <w:br/>
        <w:t xml:space="preserve">    protsessor_id  smallint GENERATED BY DEFAULT AS IDENTITY,</w:t>
        <w:br/>
        <w:t xml:space="preserve">    kood           varchar(30)   NOT NULL,</w:t>
        <w:br/>
        <w:t xml:space="preserve">    nimetus        varchar(100)  NOT NULL,</w:t>
        <w:br/>
        <w:t xml:space="preserve">    on_aktiivne    boolean       NOT NULL DEFAULT TRUE,</w:t>
        <w:br/>
        <w:t xml:space="preserve">    CONSTRAINT pk_protsessor PRIMARY KEY (protsessor_id),</w:t>
        <w:br/>
        <w:t xml:space="preserve">    CONSTRAINT uk_protsessor_kood UNIQUE (kood),</w:t>
        <w:br/>
        <w:t xml:space="preserve">    CONSTRAINT uk_protsessor_nimetus UNIQUE (nimetus),</w:t>
        <w:br/>
        <w:t xml:space="preserve">    CONSTRAINT ck_protsessor_nimetus_sisu CHECK (nimetus ~ '[^[:space:]]'),</w:t>
        <w:br/>
        <w:t xml:space="preserve">    CONSTRAINT ck_protsessor_kood_sisu CHECK (kood ~ '[^[:space:]]')</w:t>
        <w:br/>
        <w:t>);</w:t>
      </w:r>
    </w:p>
    <w:p>
      <w:pPr>
        <w:pStyle w:val="SQL"/>
      </w:pPr>
      <w:r>
        <w:t>CREATE TABLE sisemalu (</w:t>
        <w:br/>
        <w:t xml:space="preserve">    sisemalu_id   smallint GENERATED BY DEFAULT AS IDENTITY,</w:t>
        <w:br/>
        <w:t xml:space="preserve">    kood          integer       NOT NULL,</w:t>
        <w:br/>
        <w:t xml:space="preserve">    nimetus       varchar(100)  NOT NULL,</w:t>
        <w:br/>
        <w:t xml:space="preserve">    on_aktiivne   boolean       NOT NULL DEFAULT TRUE,</w:t>
        <w:br/>
        <w:t xml:space="preserve">    CONSTRAINT pk_sisemalu PRIMARY KEY (sisemalu_id),</w:t>
        <w:br/>
        <w:t xml:space="preserve">    CONSTRAINT uk_sisemalu_kood UNIQUE (kood),</w:t>
        <w:br/>
        <w:t xml:space="preserve">    CONSTRAINT uk_sisemalu_nimetus UNIQUE (nimetus),</w:t>
        <w:br/>
        <w:t xml:space="preserve">    CONSTRAINT ck_sisemalu_nimetus_sisu CHECK (nimetus ~ '[^[:space:]]'),</w:t>
        <w:br/>
        <w:t xml:space="preserve">    CONSTRAINT ck_sisemalu_kood_positiivne CHECK (kood &gt; 0)</w:t>
        <w:br/>
        <w:t>);</w:t>
      </w:r>
    </w:p>
    <w:p>
      <w:pPr>
        <w:pStyle w:val="SQL"/>
      </w:pPr>
      <w:r>
        <w:t>CREATE TABLE varv (</w:t>
        <w:br/>
        <w:t xml:space="preserve">    varv_id       smallint GENERATED BY DEFAULT AS IDENTITY,</w:t>
        <w:br/>
        <w:t xml:space="preserve">    kood          varchar(30)   NOT NULL,</w:t>
        <w:br/>
        <w:t xml:space="preserve">    nimetus       varchar(100)  NOT NULL,</w:t>
        <w:br/>
        <w:t xml:space="preserve">    on_aktiivne   boolean       NOT NULL DEFAULT TRUE,</w:t>
        <w:br/>
        <w:t xml:space="preserve">    CONSTRAINT pk_varv PRIMARY KEY (varv_id),</w:t>
        <w:br/>
        <w:t xml:space="preserve">    CONSTRAINT uk_varv_kood UNIQUE (kood),</w:t>
        <w:br/>
        <w:t xml:space="preserve">    CONSTRAINT uk_varv_nimetus UNIQUE (nimetus),</w:t>
        <w:br/>
        <w:t xml:space="preserve">    CONSTRAINT ck_varv_nimetus_sisu CHECK (nimetus ~ '[^[:space:]]'),</w:t>
        <w:br/>
        <w:t xml:space="preserve">    CONSTRAINT ck_varv_kood_sisu CHECK (kood ~ '[^[:space:]]')</w:t>
        <w:br/>
        <w:t>);</w:t>
      </w:r>
    </w:p>
    <w:p>
      <w:pPr>
        <w:pStyle w:val="SQL"/>
      </w:pPr>
      <w:r>
        <w:t>CREATE TABLE kauba_kategooria_tyyp (</w:t>
        <w:br/>
        <w:t xml:space="preserve">    kauba_kategooria_tyyp_id  smallint GENERATED BY DEFAULT AS IDENTITY,</w:t>
        <w:br/>
        <w:t xml:space="preserve">    kood                      varchar(30)   NOT NULL,</w:t>
        <w:br/>
        <w:t xml:space="preserve">    nimetus                   varchar(100)  NOT NULL,</w:t>
        <w:br/>
        <w:t xml:space="preserve">    on_aktiivne               boolean       NOT NULL DEFAULT TRUE,</w:t>
        <w:br/>
        <w:t xml:space="preserve">    CONSTRAINT pk_kauba_kategooria_tyyp PRIMARY KEY (kauba_kategooria_tyyp_id),</w:t>
        <w:br/>
        <w:t xml:space="preserve">    CONSTRAINT uk_kauba_kategooria_tyyp_kood UNIQUE (kood),</w:t>
        <w:br/>
        <w:t xml:space="preserve">    CONSTRAINT uk_kauba_kategooria_tyyp_nimetus UNIQUE (nimetus),</w:t>
        <w:br/>
        <w:t xml:space="preserve">    CONSTRAINT ck_kauba_kategooria_tyyp_nimetus_sisu CHECK (nimetus ~ '[^[:space:]]'),</w:t>
        <w:br/>
        <w:t xml:space="preserve">    CONSTRAINT ck_kauba_kategooria_tyyp_kood_sisu CHECK (kood ~ '[^[:space:]]')</w:t>
        <w:br/>
        <w:t>);</w:t>
      </w:r>
    </w:p>
    <w:p>
      <w:pPr>
        <w:pStyle w:val="SQL"/>
      </w:pPr>
      <w:r>
        <w:t>CREATE TABLE kauba_kategooria (</w:t>
        <w:br/>
        <w:t xml:space="preserve">    kauba_kategooria_id       smallint GENERATED BY DEFAULT AS IDENTITY,</w:t>
        <w:br/>
        <w:t xml:space="preserve">    kood                      varchar(30)   NOT NULL,</w:t>
        <w:br/>
        <w:t xml:space="preserve">    nimetus                   varchar(100)  NOT NULL,</w:t>
        <w:br/>
        <w:t xml:space="preserve">    kauba_kategooria_tyyp_id  smallint      NOT NULL,</w:t>
        <w:br/>
        <w:t xml:space="preserve">    on_aktiivne               boolean       NOT NULL DEFAULT TRUE,</w:t>
        <w:br/>
        <w:t xml:space="preserve">    CONSTRAINT pk_kauba_kategooria PRIMARY KEY (kauba_kategooria_id),</w:t>
        <w:br/>
        <w:t xml:space="preserve">    CONSTRAINT uk_kauba_kategooria_kood UNIQUE (kood),</w:t>
        <w:br/>
        <w:t xml:space="preserve">    CONSTRAINT uk_kauba_kategooria_tyyp_id_nimetus UNIQUE (kauba_kategooria_tyyp_id, nimetus),</w:t>
        <w:br/>
        <w:t xml:space="preserve">    CONSTRAINT fk_kauba_kategooria_tyyp FOREIGN KEY (kauba_kategooria_tyyp_id)</w:t>
        <w:br/>
        <w:t xml:space="preserve">        REFERENCES kauba_kategooria_tyyp (kauba_kategooria_tyyp_id) ON DELETE NO ACTION ON UPDATE NO ACTION,</w:t>
        <w:br/>
        <w:t xml:space="preserve">    CONSTRAINT ck_kauba_kategooria_nimetus_sisu CHECK (nimetus ~ '[^[:space:]]'),</w:t>
        <w:br/>
        <w:t xml:space="preserve">    CONSTRAINT ck_kauba_kategooria_kood_sisu CHECK (kood ~ '[^[:space:]]')</w:t>
        <w:br/>
        <w:t>);</w:t>
      </w:r>
    </w:p>
    <w:p>
      <w:pPr>
        <w:pStyle w:val="SQL"/>
      </w:pPr>
      <w:r>
        <w:t>CREATE TABLE isik (</w:t>
        <w:br/>
        <w:t xml:space="preserve">    isik_id                  integer GENERATED BY DEFAULT AS IDENTITY,</w:t>
        <w:br/>
        <w:t xml:space="preserve">    isikukood                varchar(50)   NOT NULL,</w:t>
        <w:br/>
        <w:t xml:space="preserve">    e_meil                   varchar(254)  NOT NULL,</w:t>
        <w:br/>
        <w:t xml:space="preserve">    riik_id                  smallint      NOT NULL,</w:t>
        <w:br/>
        <w:t xml:space="preserve">    isiku_seisundi_liik_id   smallint      NOT NULL,</w:t>
        <w:br/>
        <w:t xml:space="preserve">    synni_kp                 date          NOT NULL,</w:t>
        <w:br/>
        <w:t xml:space="preserve">    reg_aeg                  timestamptz(0)   NOT NULL DEFAULT CURRENT_TIMESTAMP,</w:t>
        <w:br/>
        <w:t xml:space="preserve">    viimase_muutm_aeg        timestamptz(0)   NOT NULL DEFAULT CURRENT_TIMESTAMP,</w:t>
        <w:br/>
        <w:t xml:space="preserve">    eesnimi                  varchar(50),</w:t>
        <w:br/>
        <w:t xml:space="preserve">    perenimi                 varchar(50),</w:t>
        <w:br/>
        <w:t xml:space="preserve">    elukoht                  varchar(500),</w:t>
        <w:br/>
        <w:t xml:space="preserve">    CONSTRAINT pk_isik PRIMARY KEY (isik_id),</w:t>
        <w:br/>
        <w:t xml:space="preserve">    CONSTRAINT uk_isik_riik_isikukood UNIQUE (riik_id, isikukood),</w:t>
        <w:br/>
        <w:t xml:space="preserve">    CONSTRAINT fk_isik_riik FOREIGN KEY (riik_id)</w:t>
        <w:br/>
        <w:t xml:space="preserve">        REFERENCES riik (riik_id) ON DELETE NO ACTION ON UPDATE NO ACTION,</w:t>
        <w:br/>
        <w:t xml:space="preserve">    CONSTRAINT fk_isik_isiku_seisundi_liik FOREIGN KEY (isiku_seisundi_liik_id)</w:t>
        <w:br/>
        <w:t xml:space="preserve">        REFERENCES isiku_seisundi_liik (isiku_seisundi_liik_id) ON DELETE NO ACTION ON UPDATE NO ACTION,</w:t>
        <w:br/>
        <w:t xml:space="preserve">    CONSTRAINT ck_isik_isikukood_sisu CHECK (isikukood ~ '[^[:space:]]'),</w:t>
        <w:br/>
        <w:t xml:space="preserve">    CONSTRAINT ck_isik_isikukood_margid CHECK (isikukood ~ '^[[:alpha:][:digit:] +/=\\-]+$'),</w:t>
        <w:br/>
        <w:t xml:space="preserve">    CONSTRAINT ck_isik_eesnimi_sisu CHECK (eesnimi ~ '[^[:space:]]'),</w:t>
        <w:br/>
        <w:t xml:space="preserve">    CONSTRAINT ck_isik_perenimi_sisu CHECK (perenimi ~ '[^[:space:]]'),</w:t>
        <w:br/>
        <w:t xml:space="preserve">    CONSTRAINT ck_isik_elukoht_sisu CHECK (elukoht ~ '[^[:space:]]'),</w:t>
        <w:br/>
        <w:t xml:space="preserve">    CONSTRAINT ck_isik_nimi_olemas CHECK (eesnimi IS NOT NULL OR perenimi IS NOT NULL),</w:t>
        <w:br/>
        <w:t xml:space="preserve">    CONSTRAINT ck_isik_elukoht_margid CHECK (elukoht !~ '^[0-9]+$'),</w:t>
        <w:br/>
        <w:t xml:space="preserve">    CONSTRAINT ck_isik_e_meil_kuju CHECK (position('@' in e_meil) &gt; 0),</w:t>
        <w:br/>
        <w:t xml:space="preserve">    CONSTRAINT ck_isik_synni_kp_vahemik CHECK (synni_kp BETWEEN DATE '1900-01-01' AND DATE '2100-12-31'),</w:t>
        <w:br/>
        <w:t xml:space="preserve">    CONSTRAINT ck_isik_synni_kp_registreerimine CHECK (synni_kp &lt;= (reg_aeg AT TIME ZONE 'Europe/Tallinn')::date),</w:t>
        <w:br/>
        <w:t xml:space="preserve">    CONSTRAINT ck_isik_reg_aeg_vahemik CHECK (reg_aeg &gt;= TIMESTAMPTZ '2010-01-01 00:00:00+02' AND reg_aeg &lt; TIMESTAMPTZ '2101-01-01 00:00:00+02'),</w:t>
        <w:br/>
        <w:t xml:space="preserve">    CONSTRAINT ck_isik_viimase_muutm_aeg_vahemik CHECK (viimase_muutm_aeg &gt;= TIMESTAMPTZ '2010-01-01 00:00:00+02' AND viimase_muutm_aeg &lt; TIMESTAMPTZ '2101-01-01 00:00:00+02'),</w:t>
        <w:br/>
        <w:t xml:space="preserve">    CONSTRAINT ck_isik_ajaline_jarjestus CHECK (viimase_muutm_aeg &gt;= reg_aeg)</w:t>
        <w:br/>
        <w:t>);</w:t>
      </w:r>
    </w:p>
    <w:p>
      <w:pPr>
        <w:pStyle w:val="SQL"/>
      </w:pPr>
      <w:r>
        <w:t>CREATE TABLE kasutajakonto (</w:t>
        <w:br/>
        <w:t xml:space="preserve">    isik_id       integer       NOT NULL,</w:t>
        <w:br/>
        <w:t xml:space="preserve">    parool        varchar(60)   NOT NULL,</w:t>
        <w:br/>
        <w:t xml:space="preserve">    on_aktiivne   boolean       NOT NULL DEFAULT TRUE,</w:t>
        <w:br/>
        <w:t xml:space="preserve">    CONSTRAINT pk_kasutajakonto PRIMARY KEY (isik_id),</w:t>
        <w:br/>
        <w:t xml:space="preserve">    CONSTRAINT fk_kasutajakonto_isik FOREIGN KEY (isik_id)</w:t>
        <w:br/>
        <w:t xml:space="preserve">        REFERENCES isik (isik_id) ON DELETE CASCADE ON UPDATE NO ACTION,</w:t>
        <w:br/>
        <w:t xml:space="preserve">    CONSTRAINT ck_kasutajakonto_parool_sisu CHECK (parool ~ '[^[:space:]]')</w:t>
        <w:br/>
        <w:t>);</w:t>
      </w:r>
    </w:p>
    <w:p>
      <w:pPr>
        <w:pStyle w:val="SQL"/>
      </w:pPr>
      <w:r>
        <w:t>CREATE TABLE tootaja (</w:t>
        <w:br/>
        <w:t xml:space="preserve">    tootaja_id                 integer GENERATED BY DEFAULT AS IDENTITY,</w:t>
        <w:br/>
        <w:t xml:space="preserve">    isik_id                    integer       NOT NULL,</w:t>
        <w:br/>
        <w:t xml:space="preserve">    tootaja_seisundi_liik_id   smallint      NOT NULL,</w:t>
        <w:br/>
        <w:t xml:space="preserve">    CONSTRAINT pk_tootaja PRIMARY KEY (tootaja_id),</w:t>
        <w:br/>
        <w:t xml:space="preserve">    CONSTRAINT uk_tootaja_isik UNIQUE (isik_id),</w:t>
        <w:br/>
        <w:t xml:space="preserve">    CONSTRAINT fk_tootaja_isik FOREIGN KEY (isik_id)</w:t>
        <w:br/>
        <w:t xml:space="preserve">        REFERENCES isik (isik_id) ON DELETE CASCADE ON UPDATE NO ACTION,</w:t>
        <w:br/>
        <w:t xml:space="preserve">    CONSTRAINT fk_tootaja_tootaja_seisundi_liik FOREIGN KEY (tootaja_seisundi_liik_id)</w:t>
        <w:br/>
        <w:t xml:space="preserve">        REFERENCES tootaja_seisundi_liik (tootaja_seisundi_liik_id) ON DELETE NO ACTION ON UPDATE NO ACTION</w:t>
        <w:br/>
        <w:t>);</w:t>
      </w:r>
    </w:p>
    <w:p>
      <w:pPr>
        <w:pStyle w:val="SQL"/>
      </w:pPr>
      <w:r>
        <w:t>CREATE TABLE tootaja_rolli_omamine (</w:t>
        <w:br/>
        <w:t xml:space="preserve">    tootaja_rolli_omamine_id  integer GENERATED BY DEFAULT AS IDENTITY,</w:t>
        <w:br/>
        <w:t xml:space="preserve">    tootaja_id                integer       NOT NULL,</w:t>
        <w:br/>
        <w:t xml:space="preserve">    tootaja_roll_id           smallint      NOT NULL,</w:t>
        <w:br/>
        <w:t xml:space="preserve">    alguse_aeg                timestamptz(0)   NOT NULL,</w:t>
        <w:br/>
        <w:t xml:space="preserve">    lopu_aeg                  timestamptz(0)   NOT NULL DEFAULT 'infinity',</w:t>
        <w:br/>
        <w:t xml:space="preserve">    CONSTRAINT pk_tootaja_rolli_omamine PRIMARY KEY (tootaja_rolli_omamine_id),</w:t>
        <w:br/>
        <w:t xml:space="preserve">    CONSTRAINT uk_tootaja_rolli_omamine_algus UNIQUE (tootaja_id, tootaja_roll_id, alguse_aeg),</w:t>
        <w:br/>
        <w:t xml:space="preserve">    CONSTRAINT fk_tootaja_rolli_omamine_tootaja FOREIGN KEY (tootaja_id)</w:t>
        <w:br/>
        <w:t xml:space="preserve">        REFERENCES tootaja (tootaja_id) ON DELETE NO ACTION ON UPDATE NO ACTION,</w:t>
        <w:br/>
        <w:t xml:space="preserve">    CONSTRAINT fk_tootaja_rolli_omamine_roll FOREIGN KEY (tootaja_roll_id)</w:t>
        <w:br/>
        <w:t xml:space="preserve">        REFERENCES tootaja_roll (tootaja_roll_id) ON DELETE NO ACTION ON UPDATE NO ACTION,</w:t>
        <w:br/>
        <w:t xml:space="preserve">    CONSTRAINT ck_tootaja_rolli_omamine_alguse_aeg_vahemik CHECK (alguse_aeg &gt;= TIMESTAMPTZ '2010-01-01 00:00:00+02' AND alguse_aeg &lt; TIMESTAMPTZ '2101-01-01 00:00:00+02'),</w:t>
        <w:br/>
        <w:t xml:space="preserve">    CONSTRAINT ck_tootaja_rolli_omamine_lopu_aeg_vahemik CHECK (lopu_aeg = 'infinity'::timestamptz OR (lopu_aeg &gt;= TIMESTAMPTZ '2010-01-01 00:00:00+02' AND lopu_aeg &lt; TIMESTAMPTZ '2101-01-01 00:00:00+02')),</w:t>
        <w:br/>
        <w:t xml:space="preserve">    CONSTRAINT ck_tootaja_rolli_omamine_ajaline_jarjestus CHECK (lopu_aeg &gt; alguse_aeg)</w:t>
        <w:br/>
        <w:t>);</w:t>
      </w:r>
    </w:p>
    <w:p>
      <w:pPr>
        <w:pStyle w:val="SQL"/>
      </w:pPr>
      <w:r>
        <w:t>CREATE TABLE klient (</w:t>
        <w:br/>
        <w:t xml:space="preserve">    isik_id                   integer       NOT NULL,</w:t>
        <w:br/>
        <w:t xml:space="preserve">    kliendi_seisundi_liik_id  smallint      NOT NULL,</w:t>
        <w:br/>
        <w:t xml:space="preserve">    on_nous_tylitamisega      boolean       NOT NULL DEFAULT FALSE,</w:t>
        <w:br/>
        <w:t xml:space="preserve">    CONSTRAINT pk_klient PRIMARY KEY (isik_id),</w:t>
        <w:br/>
        <w:t xml:space="preserve">    CONSTRAINT fk_klient_isik FOREIGN KEY (isik_id)</w:t>
        <w:br/>
        <w:t xml:space="preserve">        REFERENCES isik (isik_id) ON DELETE CASCADE ON UPDATE NO ACTION,</w:t>
        <w:br/>
        <w:t xml:space="preserve">    CONSTRAINT fk_klient_kliendi_seisundi_liik FOREIGN KEY (kliendi_seisundi_liik_id)</w:t>
        <w:br/>
        <w:t xml:space="preserve">        REFERENCES kliendi_seisundi_liik (kliendi_seisundi_liik_id) ON DELETE NO ACTION ON UPDATE NO ACTION</w:t>
        <w:br/>
        <w:t>);</w:t>
      </w:r>
    </w:p>
    <w:p>
      <w:pPr>
        <w:pStyle w:val="SQL"/>
      </w:pPr>
      <w:r>
        <w:t>CREATE TABLE kaup (</w:t>
        <w:br/>
        <w:t xml:space="preserve">    kaup_id                   integer GENERATED BY DEFAULT AS IDENTITY,</w:t>
        <w:br/>
        <w:t xml:space="preserve">    kauba_kood                varchar(50)     NOT NULL,</w:t>
        <w:br/>
        <w:t xml:space="preserve">    nimetus                   varchar(255)    NOT NULL,</w:t>
        <w:br/>
        <w:t xml:space="preserve">    kauba_seisundi_liik_id    smallint        NOT NULL,</w:t>
        <w:br/>
        <w:t xml:space="preserve">    brand_id                  smallint        NOT NULL,</w:t>
        <w:br/>
        <w:t xml:space="preserve">    registreerija_id          integer         NOT NULL,</w:t>
        <w:br/>
        <w:t xml:space="preserve">    viimase_muutja_id         integer         NOT NULL,</w:t>
        <w:br/>
        <w:t xml:space="preserve">    hind                      numeric(12,2)   NOT NULL,</w:t>
        <w:br/>
        <w:t xml:space="preserve">    kirjeldus                 text            NOT NULL,</w:t>
        <w:br/>
        <w:t xml:space="preserve">    reg_aeg                   timestamptz(0)     NOT NULL DEFAULT CURRENT_TIMESTAMP,</w:t>
        <w:br/>
        <w:t xml:space="preserve">    viimase_muutm_aeg         timestamptz(0)     NOT NULL DEFAULT CURRENT_TIMESTAMP,</w:t>
        <w:br/>
        <w:t xml:space="preserve">    pildi_aadress             varchar(500),</w:t>
        <w:br/>
        <w:t xml:space="preserve">    CONSTRAINT pk_kaup PRIMARY KEY (kaup_id),</w:t>
        <w:br/>
        <w:t xml:space="preserve">    CONSTRAINT uk_kaup_kauba_kood UNIQUE (kauba_kood),</w:t>
        <w:br/>
        <w:t xml:space="preserve">    CONSTRAINT fk_kaup_kauba_seisundi_liik FOREIGN KEY (kauba_seisundi_liik_id)</w:t>
        <w:br/>
        <w:t xml:space="preserve">        REFERENCES kauba_seisundi_liik (kauba_seisundi_liik_id) ON DELETE NO ACTION ON UPDATE NO ACTION,</w:t>
        <w:br/>
        <w:t xml:space="preserve">    CONSTRAINT fk_kaup_brand FOREIGN KEY (brand_id)</w:t>
        <w:br/>
        <w:t xml:space="preserve">        REFERENCES brand (brand_id) ON DELETE NO ACTION ON UPDATE NO ACTION,</w:t>
        <w:br/>
        <w:t xml:space="preserve">    CONSTRAINT fk_kaup_registreerija FOREIGN KEY (registreerija_id)</w:t>
        <w:br/>
        <w:t xml:space="preserve">        REFERENCES tootaja (tootaja_id) ON DELETE NO ACTION ON UPDATE NO ACTION,</w:t>
        <w:br/>
        <w:t xml:space="preserve">    CONSTRAINT fk_kaup_viimase_muutja FOREIGN KEY (viimase_muutja_id)</w:t>
        <w:br/>
        <w:t xml:space="preserve">        REFERENCES tootaja (tootaja_id) ON DELETE NO ACTION ON UPDATE NO ACTION,</w:t>
        <w:br/>
        <w:t xml:space="preserve">    CONSTRAINT ck_kaup_kauba_kood_min_pikkus CHECK (char_length(kauba_kood) &gt;= 6),</w:t>
        <w:br/>
        <w:t xml:space="preserve">    CONSTRAINT ck_kaup_kauba_kood_kuju CHECK (kauba_kood ~ '^[A-Z]{3}[A-Z0-9]*$'),</w:t>
        <w:br/>
        <w:t xml:space="preserve">    CONSTRAINT ck_kaup_nimetus_sisu CHECK (nimetus ~ '[^[:space:]]'),</w:t>
        <w:br/>
        <w:t xml:space="preserve">    CONSTRAINT ck_kaup_nimetus_min_pikkus CHECK (char_length(nimetus) &gt;= 4),</w:t>
        <w:br/>
        <w:t xml:space="preserve">    CONSTRAINT ck_kaup_hind_positiivne CHECK (hind &gt; 0 AND hind &lt;&gt; 'NaN'::numeric),</w:t>
        <w:br/>
        <w:t xml:space="preserve">    CONSTRAINT ck_kaup_kirjeldus_sisu CHECK (kirjeldus ~ '[^[:space:]]'),</w:t>
        <w:br/>
        <w:t xml:space="preserve">    CONSTRAINT ck_kaup_reg_aeg_vahemik CHECK (reg_aeg &gt;= TIMESTAMPTZ '2010-01-01 00:00:00+02' AND reg_aeg &lt; TIMESTAMPTZ '2101-01-01 00:00:00+02'),</w:t>
        <w:br/>
        <w:t xml:space="preserve">    CONSTRAINT ck_kaup_viimase_muutm_aeg_vahemik CHECK (viimase_muutm_aeg &gt;= TIMESTAMPTZ '2010-01-01 00:00:00+02' AND viimase_muutm_aeg &lt; TIMESTAMPTZ '2101-01-01 00:00:00+02'),</w:t>
        <w:br/>
        <w:t xml:space="preserve">    CONSTRAINT ck_kaup_ajaline_jarjestus CHECK (viimase_muutm_aeg &gt;= reg_aeg),</w:t>
        <w:br/>
        <w:t xml:space="preserve">    CONSTRAINT ck_kaup_pildi_aadress_kuju CHECK (pildi_aadress ~ '\.(jpg|png)$'),</w:t>
        <w:br/>
        <w:t xml:space="preserve">    CONSTRAINT ck_kaup_kalli_kauba_pilt CHECK (hind &lt;= 1000 OR pildi_aadress IS NOT NULL)</w:t>
        <w:br/>
        <w:t>);</w:t>
      </w:r>
    </w:p>
    <w:p>
      <w:pPr>
        <w:pStyle w:val="SQL"/>
      </w:pPr>
      <w:r>
        <w:t>CREATE TABLE nutitelefon (</w:t>
        <w:br/>
        <w:t xml:space="preserve">    kaup_id                    integer       NOT NULL,</w:t>
        <w:br/>
        <w:t xml:space="preserve">    eesmine_kaamera_id         smallint      NOT NULL,</w:t>
        <w:br/>
        <w:t xml:space="preserve">    tagumine_kaamera_id        smallint      NOT NULL,</w:t>
        <w:br/>
        <w:t xml:space="preserve">    sisemalu_id                smallint      NOT NULL,</w:t>
        <w:br/>
        <w:t xml:space="preserve">    diagonaal_id               smallint      NOT NULL,</w:t>
        <w:br/>
        <w:t xml:space="preserve">    protsessor_id              smallint      NOT NULL,</w:t>
        <w:br/>
        <w:t xml:space="preserve">    ekraani_resolutsioon_id    smallint      NOT NULL,</w:t>
        <w:br/>
        <w:t xml:space="preserve">    on_sormejalelugeja         boolean       NOT NULL DEFAULT FALSE,</w:t>
        <w:br/>
        <w:t xml:space="preserve">    on_veekindel               boolean       NOT NULL DEFAULT FALSE,</w:t>
        <w:br/>
        <w:t xml:space="preserve">    CONSTRAINT pk_nutitelefon PRIMARY KEY (kaup_id),</w:t>
        <w:br/>
        <w:t xml:space="preserve">    CONSTRAINT fk_nutitelefon_kaup FOREIGN KEY (kaup_id)</w:t>
        <w:br/>
        <w:t xml:space="preserve">        REFERENCES kaup (kaup_id) ON DELETE CASCADE ON UPDATE NO ACTION,</w:t>
        <w:br/>
        <w:t xml:space="preserve">    CONSTRAINT fk_nutitelefon_eesmine_kaamera FOREIGN KEY (eesmine_kaamera_id)</w:t>
        <w:br/>
        <w:t xml:space="preserve">        REFERENCES kaamera (kaamera_id) ON DELETE NO ACTION ON UPDATE NO ACTION,</w:t>
        <w:br/>
        <w:t xml:space="preserve">    CONSTRAINT fk_nutitelefon_tagumine_kaamera FOREIGN KEY (tagumine_kaamera_id)</w:t>
        <w:br/>
        <w:t xml:space="preserve">        REFERENCES kaamera (kaamera_id) ON DELETE NO ACTION ON UPDATE NO ACTION,</w:t>
        <w:br/>
        <w:t xml:space="preserve">    CONSTRAINT fk_nutitelefon_sisemalu FOREIGN KEY (sisemalu_id)</w:t>
        <w:br/>
        <w:t xml:space="preserve">        REFERENCES sisemalu (sisemalu_id) ON DELETE NO ACTION ON UPDATE NO ACTION,</w:t>
        <w:br/>
        <w:t xml:space="preserve">    CONSTRAINT fk_nutitelefon_diagonaal FOREIGN KEY (diagonaal_id)</w:t>
        <w:br/>
        <w:t xml:space="preserve">        REFERENCES diagonaal (diagonaal_id) ON DELETE NO ACTION ON UPDATE NO ACTION,</w:t>
        <w:br/>
        <w:t xml:space="preserve">    CONSTRAINT fk_nutitelefon_protsessor FOREIGN KEY (protsessor_id)</w:t>
        <w:br/>
        <w:t xml:space="preserve">        REFERENCES protsessor (protsessor_id) ON DELETE NO ACTION ON UPDATE NO ACTION,</w:t>
        <w:br/>
        <w:t xml:space="preserve">    CONSTRAINT fk_nutitelefon_ekraani_resolutsioon FOREIGN KEY (ekraani_resolutsioon_id)</w:t>
        <w:br/>
        <w:t xml:space="preserve">        REFERENCES ekraani_resolutsioon (ekraani_resolutsioon_id) ON DELETE NO ACTION ON UPDATE NO ACTION</w:t>
        <w:br/>
        <w:t>);</w:t>
      </w:r>
    </w:p>
    <w:p>
      <w:pPr>
        <w:pStyle w:val="SQL"/>
      </w:pPr>
      <w:r>
        <w:t>CREATE TABLE kauba_variant (</w:t>
        <w:br/>
        <w:t xml:space="preserve">    kauba_variant_id  integer GENERATED BY DEFAULT AS IDENTITY,</w:t>
        <w:br/>
        <w:t xml:space="preserve">    kaup_id           integer       NOT NULL,</w:t>
        <w:br/>
        <w:t xml:space="preserve">    varv_id           smallint      NOT NULL,</w:t>
        <w:br/>
        <w:t xml:space="preserve">    CONSTRAINT pk_kauba_variant PRIMARY KEY (kauba_variant_id),</w:t>
        <w:br/>
        <w:t xml:space="preserve">    CONSTRAINT uk_kauba_variant_kaup_varv UNIQUE (kaup_id, varv_id),</w:t>
        <w:br/>
        <w:t xml:space="preserve">    CONSTRAINT fk_kauba_variant_kaup FOREIGN KEY (kaup_id)</w:t>
        <w:br/>
        <w:t xml:space="preserve">        REFERENCES kaup (kaup_id) ON DELETE CASCADE ON UPDATE NO ACTION,</w:t>
        <w:br/>
        <w:t xml:space="preserve">    CONSTRAINT fk_kauba_variant_varv FOREIGN KEY (varv_id)</w:t>
        <w:br/>
        <w:t xml:space="preserve">        REFERENCES varv (varv_id) ON DELETE NO ACTION ON UPDATE NO ACTION</w:t>
        <w:br/>
        <w:t>);</w:t>
      </w:r>
    </w:p>
    <w:p>
      <w:pPr>
        <w:pStyle w:val="SQL"/>
      </w:pPr>
      <w:r>
        <w:t>CREATE TABLE kauba_kategooria_omamine (</w:t>
        <w:br/>
        <w:t xml:space="preserve">    kaup_id              integer   NOT NULL,</w:t>
        <w:br/>
        <w:t xml:space="preserve">    kauba_kategooria_id  smallint  NOT NULL,</w:t>
        <w:br/>
        <w:t xml:space="preserve">    CONSTRAINT pk_kauba_kategooria_omamine PRIMARY KEY (kaup_id, kauba_kategooria_id),</w:t>
        <w:br/>
        <w:t xml:space="preserve">    CONSTRAINT fk_kauba_kategooria_omamine_kaup FOREIGN KEY (kaup_id)</w:t>
        <w:br/>
        <w:t xml:space="preserve">        REFERENCES kaup (kaup_id) ON DELETE CASCADE ON UPDATE NO ACTION,</w:t>
        <w:br/>
        <w:t xml:space="preserve">    CONSTRAINT fk_kauba_kategooria_omamine_kategooria FOREIGN KEY (kauba_kategooria_id)</w:t>
        <w:br/>
        <w:t xml:space="preserve">        REFERENCES kauba_kategooria (kauba_kategooria_id) ON DELETE NO ACTION ON UPDATE NO ACTION</w:t>
        <w:br/>
        <w:t>);</w:t>
      </w:r>
    </w:p>
    <w:p w14:paraId="3BA965DA" w14:textId="77777777" w:rsidR="002812E7" w:rsidRPr="003B6E34" w:rsidRDefault="002812E7" w:rsidP="002812E7">
      <w:pPr>
        <w:pStyle w:val="Heading2"/>
        <w:rPr>
          <w:rFonts w:asciiTheme="minorHAnsi" w:hAnsiTheme="minorHAnsi" w:cstheme="minorHAnsi"/>
          <w:color w:val="0070C0"/>
        </w:rPr>
      </w:pPr>
      <w:bookmarkStart w:id="142" w:name="_Toc50447352"/>
      <w:bookmarkStart w:id="143" w:name="_Toc441925769"/>
      <w:bookmarkStart w:id="144" w:name="_Toc534331701"/>
      <w:bookmarkStart w:id="145" w:name="_Toc240564777"/>
      <w:r w:rsidRPr="003B6E34">
        <w:rPr>
          <w:rFonts w:asciiTheme="minorHAnsi" w:hAnsiTheme="minorHAnsi" w:cstheme="minorHAnsi"/>
          <w:color w:val="0070C0"/>
        </w:rPr>
        <w:t>Vaated</w:t>
      </w:r>
      <w:bookmarkEnd w:id="142"/>
      <w:bookmarkEnd w:id="143"/>
      <w:bookmarkEnd w:id="144"/>
      <w:bookmarkEnd w:id="145"/>
    </w:p>
    <w:p w14:paraId="6CB52F10" w14:textId="77777777" w:rsidR="002812E7" w:rsidRPr="003B6E34" w:rsidRDefault="002812E7" w:rsidP="002812E7">
      <w:pPr>
        <w:rPr>
          <w:rFonts w:asciiTheme="minorHAnsi" w:hAnsiTheme="minorHAnsi" w:cstheme="minorHAnsi"/>
          <w:color w:val="0070C0"/>
        </w:rPr>
      </w:pPr>
    </w:p>
    <w:p w14:paraId="7DDB74F7" w14:textId="0726EB5D" w:rsidR="002812E7" w:rsidRPr="003B6E34" w:rsidRDefault="002812E7" w:rsidP="002812E7">
      <w:pPr>
        <w:rPr>
          <w:rFonts w:asciiTheme="minorHAnsi" w:hAnsiTheme="minorHAnsi" w:cstheme="minorHAnsi"/>
          <w:color w:val="0070C0"/>
        </w:rPr>
      </w:pPr>
      <w:r w:rsidRPr="003B6E34">
        <w:rPr>
          <w:rFonts w:asciiTheme="minorHAnsi" w:hAnsiTheme="minorHAnsi" w:cstheme="minorHAnsi"/>
          <w:color w:val="0070C0"/>
        </w:rPr>
        <w:t>Kõik suuremad päringud tuleb realiseerida vaadetena.</w:t>
      </w:r>
      <w:r w:rsidR="00E658BD" w:rsidRPr="003B6E34">
        <w:rPr>
          <w:rFonts w:asciiTheme="minorHAnsi" w:hAnsiTheme="minorHAnsi" w:cstheme="minorHAnsi"/>
          <w:color w:val="0070C0"/>
        </w:rPr>
        <w:t xml:space="preserve"> Vaateid peab olema vähemalt neli.</w:t>
      </w:r>
    </w:p>
    <w:p w14:paraId="6723272E" w14:textId="77777777" w:rsidR="002812E7" w:rsidRPr="003B6E34" w:rsidRDefault="002812E7" w:rsidP="002812E7">
      <w:pPr>
        <w:rPr>
          <w:rFonts w:asciiTheme="minorHAnsi" w:hAnsiTheme="minorHAnsi" w:cstheme="minorHAnsi"/>
          <w:color w:val="0070C0"/>
        </w:rPr>
      </w:pPr>
    </w:p>
    <w:p w14:paraId="4AA30EDD" w14:textId="77777777" w:rsidR="002812E7" w:rsidRPr="003B6E34" w:rsidRDefault="002812E7" w:rsidP="002812E7">
      <w:pPr>
        <w:pStyle w:val="Heading2"/>
        <w:ind w:left="528"/>
        <w:rPr>
          <w:rFonts w:asciiTheme="minorHAnsi" w:hAnsiTheme="minorHAnsi" w:cstheme="minorHAnsi"/>
          <w:color w:val="0070C0"/>
        </w:rPr>
      </w:pPr>
      <w:bookmarkStart w:id="146" w:name="_Toc50447357"/>
      <w:bookmarkStart w:id="147" w:name="_Toc441925770"/>
      <w:bookmarkStart w:id="148" w:name="_Toc534331702"/>
      <w:bookmarkStart w:id="149" w:name="_Toc240564778"/>
      <w:r w:rsidRPr="003B6E34">
        <w:rPr>
          <w:rFonts w:asciiTheme="minorHAnsi" w:hAnsiTheme="minorHAnsi" w:cstheme="minorHAnsi"/>
          <w:color w:val="0070C0"/>
        </w:rPr>
        <w:t>Protseduursed keeled</w:t>
      </w:r>
      <w:bookmarkEnd w:id="146"/>
      <w:bookmarkEnd w:id="147"/>
      <w:bookmarkEnd w:id="148"/>
      <w:bookmarkEnd w:id="149"/>
    </w:p>
    <w:p w14:paraId="6C7E177D" w14:textId="77777777" w:rsidR="002812E7" w:rsidRPr="003B6E34" w:rsidRDefault="002812E7" w:rsidP="002812E7">
      <w:pPr>
        <w:rPr>
          <w:rFonts w:asciiTheme="minorHAnsi" w:hAnsiTheme="minorHAnsi" w:cstheme="minorHAnsi"/>
          <w:color w:val="0070C0"/>
          <w:sz w:val="20"/>
        </w:rPr>
      </w:pPr>
    </w:p>
    <w:p w14:paraId="3C580322" w14:textId="77777777" w:rsidR="002812E7" w:rsidRPr="003B6E34" w:rsidRDefault="002812E7" w:rsidP="002812E7">
      <w:pPr>
        <w:pStyle w:val="Heading2"/>
        <w:ind w:left="528"/>
        <w:rPr>
          <w:rFonts w:asciiTheme="minorHAnsi" w:hAnsiTheme="minorHAnsi" w:cstheme="minorHAnsi"/>
          <w:color w:val="0070C0"/>
        </w:rPr>
      </w:pPr>
      <w:bookmarkStart w:id="150" w:name="_Toc50447359"/>
      <w:bookmarkStart w:id="151" w:name="_Toc441925771"/>
      <w:bookmarkStart w:id="152" w:name="_Toc534331703"/>
      <w:bookmarkStart w:id="153" w:name="_Hlk154410517"/>
      <w:bookmarkStart w:id="154" w:name="_Toc240564779"/>
      <w:r w:rsidRPr="003B6E34">
        <w:rPr>
          <w:rFonts w:asciiTheme="minorHAnsi" w:hAnsiTheme="minorHAnsi" w:cstheme="minorHAnsi"/>
          <w:color w:val="0070C0"/>
        </w:rPr>
        <w:t>Trigeri funktsioonid ja trigerid</w:t>
      </w:r>
      <w:bookmarkEnd w:id="150"/>
      <w:bookmarkEnd w:id="151"/>
      <w:bookmarkEnd w:id="152"/>
      <w:bookmarkEnd w:id="154"/>
    </w:p>
    <w:p w14:paraId="177CF869" w14:textId="77777777" w:rsidR="002812E7" w:rsidRPr="003B6E34" w:rsidRDefault="002812E7" w:rsidP="002812E7">
      <w:pPr>
        <w:rPr>
          <w:rFonts w:asciiTheme="minorHAnsi" w:hAnsiTheme="minorHAnsi" w:cstheme="minorHAnsi"/>
          <w:color w:val="0070C0"/>
          <w:sz w:val="20"/>
        </w:rPr>
      </w:pPr>
    </w:p>
    <w:p w14:paraId="32C12883" w14:textId="77777777" w:rsidR="009E0DAC" w:rsidRPr="003B6E34" w:rsidRDefault="009E0DAC" w:rsidP="009E0DAC">
      <w:pPr>
        <w:rPr>
          <w:rFonts w:asciiTheme="minorHAnsi" w:hAnsiTheme="minorHAnsi" w:cstheme="minorHAnsi"/>
          <w:color w:val="0070C0"/>
        </w:rPr>
      </w:pPr>
      <w:r w:rsidRPr="003B6E34">
        <w:rPr>
          <w:rFonts w:asciiTheme="minorHAnsi" w:hAnsiTheme="minorHAnsi" w:cstheme="minorHAnsi"/>
          <w:color w:val="0070C0"/>
        </w:rPr>
        <w:t>Peab olema kasutatud vähemalt kolme trigerit või reeglit. Hindamismudelis on info, millised trigerid lähevad selle arvu saavutamisel arvesse.</w:t>
      </w:r>
    </w:p>
    <w:p w14:paraId="373BF232" w14:textId="77777777" w:rsidR="009E0DAC" w:rsidRPr="003B6E34" w:rsidRDefault="009E0DAC" w:rsidP="009E0DAC">
      <w:pPr>
        <w:rPr>
          <w:rFonts w:asciiTheme="minorHAnsi" w:hAnsiTheme="minorHAnsi" w:cstheme="minorHAnsi"/>
          <w:color w:val="0070C0"/>
          <w:sz w:val="20"/>
        </w:rPr>
      </w:pPr>
    </w:p>
    <w:p w14:paraId="11C74262" w14:textId="77777777" w:rsidR="009E0DAC" w:rsidRPr="003B6E34" w:rsidRDefault="009E0DAC" w:rsidP="009E0DAC">
      <w:pPr>
        <w:pStyle w:val="Heading3"/>
        <w:rPr>
          <w:rFonts w:asciiTheme="minorHAnsi" w:hAnsiTheme="minorHAnsi" w:cstheme="minorHAnsi"/>
          <w:color w:val="0070C0"/>
        </w:rPr>
      </w:pPr>
      <w:bookmarkStart w:id="155" w:name="_Toc240564780"/>
      <w:r w:rsidRPr="003B6E34">
        <w:rPr>
          <w:rFonts w:asciiTheme="minorHAnsi" w:hAnsiTheme="minorHAnsi" w:cstheme="minorHAnsi"/>
          <w:color w:val="0070C0"/>
        </w:rPr>
        <w:t>Trigerite testimise laused</w:t>
      </w:r>
      <w:bookmarkEnd w:id="155"/>
    </w:p>
    <w:p w14:paraId="244A5164" w14:textId="77777777" w:rsidR="009E0DAC" w:rsidRPr="003B6E34" w:rsidRDefault="009E0DAC" w:rsidP="009E0DAC">
      <w:pPr>
        <w:rPr>
          <w:rFonts w:asciiTheme="minorHAnsi" w:hAnsiTheme="minorHAnsi" w:cstheme="minorHAnsi"/>
          <w:color w:val="0070C0"/>
        </w:rPr>
      </w:pPr>
    </w:p>
    <w:p w14:paraId="69BC49D6" w14:textId="0766A03E" w:rsidR="002812E7" w:rsidRPr="003B6E34" w:rsidRDefault="00B85BA4" w:rsidP="002812E7">
      <w:pPr>
        <w:rPr>
          <w:rFonts w:asciiTheme="minorHAnsi" w:hAnsiTheme="minorHAnsi" w:cstheme="minorHAnsi"/>
          <w:color w:val="0070C0"/>
        </w:rPr>
      </w:pPr>
      <w:r w:rsidRPr="003B6E34">
        <w:rPr>
          <w:rFonts w:asciiTheme="minorHAnsi" w:hAnsiTheme="minorHAnsi" w:cstheme="minorHAnsi"/>
          <w:color w:val="0070C0"/>
        </w:rPr>
        <w:t>Iga trigeri kohta vähemalt üks tagasirullitavasse transaktsiooni plokki pandud stsenaarium (lausete järjend), mille korral triger käivitub.</w:t>
      </w:r>
    </w:p>
    <w:p w14:paraId="2A9F8A18" w14:textId="77777777" w:rsidR="00B85BA4" w:rsidRPr="003B6E34" w:rsidRDefault="00B85BA4" w:rsidP="002812E7">
      <w:pPr>
        <w:rPr>
          <w:rFonts w:asciiTheme="minorHAnsi" w:hAnsiTheme="minorHAnsi" w:cstheme="minorHAnsi"/>
          <w:color w:val="0070C0"/>
          <w:sz w:val="20"/>
        </w:rPr>
      </w:pPr>
    </w:p>
    <w:p w14:paraId="77698422" w14:textId="77777777" w:rsidR="002812E7" w:rsidRPr="003B6E34" w:rsidRDefault="002812E7" w:rsidP="002812E7">
      <w:pPr>
        <w:pStyle w:val="Heading2"/>
        <w:ind w:left="528"/>
        <w:rPr>
          <w:rFonts w:asciiTheme="minorHAnsi" w:hAnsiTheme="minorHAnsi" w:cstheme="minorHAnsi"/>
          <w:color w:val="0070C0"/>
        </w:rPr>
      </w:pPr>
      <w:bookmarkStart w:id="156" w:name="_Toc50447360"/>
      <w:bookmarkStart w:id="157" w:name="_Toc441925772"/>
      <w:bookmarkStart w:id="158" w:name="_Toc534331704"/>
      <w:bookmarkStart w:id="159" w:name="_Toc240564781"/>
      <w:r w:rsidRPr="003B6E34">
        <w:rPr>
          <w:rFonts w:asciiTheme="minorHAnsi" w:hAnsiTheme="minorHAnsi" w:cstheme="minorHAnsi"/>
          <w:color w:val="0070C0"/>
        </w:rPr>
        <w:lastRenderedPageBreak/>
        <w:t>Reeglid</w:t>
      </w:r>
      <w:bookmarkEnd w:id="156"/>
      <w:bookmarkEnd w:id="157"/>
      <w:bookmarkEnd w:id="158"/>
      <w:bookmarkEnd w:id="159"/>
    </w:p>
    <w:p w14:paraId="66A65D84" w14:textId="77777777" w:rsidR="009E0DAC" w:rsidRPr="003B6E34" w:rsidRDefault="009E0DAC" w:rsidP="009E0DAC">
      <w:pPr>
        <w:rPr>
          <w:rFonts w:asciiTheme="minorHAnsi" w:hAnsiTheme="minorHAnsi" w:cstheme="minorHAnsi"/>
        </w:rPr>
      </w:pPr>
    </w:p>
    <w:p w14:paraId="48A0E202" w14:textId="77777777" w:rsidR="009E0DAC" w:rsidRPr="003B6E34" w:rsidRDefault="009E0DAC" w:rsidP="009E0DAC">
      <w:pPr>
        <w:pStyle w:val="Heading3"/>
        <w:rPr>
          <w:rFonts w:asciiTheme="minorHAnsi" w:hAnsiTheme="minorHAnsi" w:cstheme="minorHAnsi"/>
          <w:color w:val="0070C0"/>
        </w:rPr>
      </w:pPr>
      <w:bookmarkStart w:id="160" w:name="_Toc240564782"/>
      <w:r w:rsidRPr="003B6E34">
        <w:rPr>
          <w:rFonts w:asciiTheme="minorHAnsi" w:hAnsiTheme="minorHAnsi" w:cstheme="minorHAnsi"/>
          <w:color w:val="0070C0"/>
        </w:rPr>
        <w:t>Reeglite testimise laused</w:t>
      </w:r>
      <w:bookmarkEnd w:id="160"/>
    </w:p>
    <w:p w14:paraId="5F0B370C" w14:textId="77777777" w:rsidR="009E0DAC" w:rsidRPr="003B6E34" w:rsidRDefault="009E0DAC" w:rsidP="009E0DAC">
      <w:pPr>
        <w:rPr>
          <w:rFonts w:asciiTheme="minorHAnsi" w:hAnsiTheme="minorHAnsi" w:cstheme="minorHAnsi"/>
          <w:color w:val="0070C0"/>
        </w:rPr>
      </w:pPr>
    </w:p>
    <w:p w14:paraId="25FF140C" w14:textId="5223E56B" w:rsidR="002812E7" w:rsidRPr="003B6E34" w:rsidRDefault="00914F02" w:rsidP="002812E7">
      <w:pPr>
        <w:rPr>
          <w:rFonts w:asciiTheme="minorHAnsi" w:hAnsiTheme="minorHAnsi" w:cstheme="minorHAnsi"/>
          <w:color w:val="0070C0"/>
        </w:rPr>
      </w:pPr>
      <w:r w:rsidRPr="003B6E34">
        <w:rPr>
          <w:rFonts w:asciiTheme="minorHAnsi" w:hAnsiTheme="minorHAnsi" w:cstheme="minorHAnsi"/>
          <w:color w:val="0070C0"/>
        </w:rPr>
        <w:t>Iga reegli kohta vähemalt üks tagasirullitavasse transaktsiooni plokki pandud stsenaarium (lausete järjend), mille korral reegel rakendub.</w:t>
      </w:r>
    </w:p>
    <w:p w14:paraId="1829F684" w14:textId="77777777" w:rsidR="00914F02" w:rsidRPr="003B6E34" w:rsidRDefault="00914F02" w:rsidP="002812E7">
      <w:pPr>
        <w:rPr>
          <w:rFonts w:asciiTheme="minorHAnsi" w:hAnsiTheme="minorHAnsi" w:cstheme="minorHAnsi"/>
          <w:color w:val="0070C0"/>
        </w:rPr>
      </w:pPr>
    </w:p>
    <w:p w14:paraId="45B0E866" w14:textId="77777777" w:rsidR="002812E7" w:rsidRPr="003B6E34" w:rsidRDefault="002812E7" w:rsidP="002812E7">
      <w:pPr>
        <w:pStyle w:val="Heading2"/>
        <w:ind w:left="528"/>
        <w:rPr>
          <w:rFonts w:asciiTheme="minorHAnsi" w:hAnsiTheme="minorHAnsi" w:cstheme="minorHAnsi"/>
          <w:color w:val="0070C0"/>
        </w:rPr>
      </w:pPr>
      <w:bookmarkStart w:id="161" w:name="_Toc534331705"/>
      <w:bookmarkStart w:id="162" w:name="_Toc240564783"/>
      <w:r w:rsidRPr="003B6E34">
        <w:rPr>
          <w:rFonts w:asciiTheme="minorHAnsi" w:hAnsiTheme="minorHAnsi" w:cstheme="minorHAnsi"/>
          <w:color w:val="0070C0"/>
        </w:rPr>
        <w:t>Rutiinid</w:t>
      </w:r>
      <w:bookmarkEnd w:id="161"/>
      <w:bookmarkEnd w:id="162"/>
    </w:p>
    <w:p w14:paraId="2ED07B4E" w14:textId="77777777" w:rsidR="002812E7" w:rsidRPr="003B6E34" w:rsidRDefault="002812E7" w:rsidP="002812E7">
      <w:pPr>
        <w:rPr>
          <w:rFonts w:asciiTheme="minorHAnsi" w:hAnsiTheme="minorHAnsi" w:cstheme="minorHAnsi"/>
          <w:color w:val="0070C0"/>
        </w:rPr>
      </w:pPr>
    </w:p>
    <w:p w14:paraId="693671E4" w14:textId="77777777" w:rsidR="00E17B26" w:rsidRPr="003B6E34" w:rsidRDefault="00E17B26" w:rsidP="00E17B26">
      <w:pPr>
        <w:rPr>
          <w:rFonts w:asciiTheme="minorHAnsi" w:hAnsiTheme="minorHAnsi" w:cstheme="minorHAnsi"/>
          <w:color w:val="0070C0"/>
        </w:rPr>
      </w:pPr>
      <w:r w:rsidRPr="003B6E34">
        <w:rPr>
          <w:rFonts w:asciiTheme="minorHAnsi" w:hAnsiTheme="minorHAnsi" w:cstheme="minorHAnsi"/>
          <w:color w:val="0070C0"/>
        </w:rPr>
        <w:t>Tuleb luua vähemalt neli rutiini (funktsiooni või protseduuri), mis pole seotud trigeritega ja mille poole saaks rakendusest pöörduda. Minimaalselt tuleb realiseerida kasutaja tuvastamise funktsioon ja kolm andmebaasioperatsiooni lepingut realiseerivad rutiinid (neli, kui kasutaja tuvastamiseks ei kasutata andmebaasis loodud funktsiooni).</w:t>
      </w:r>
    </w:p>
    <w:p w14:paraId="68BC2080" w14:textId="77777777" w:rsidR="00E17B26" w:rsidRPr="003B6E34" w:rsidRDefault="00E17B26" w:rsidP="00E17B26">
      <w:pPr>
        <w:rPr>
          <w:rFonts w:asciiTheme="minorHAnsi" w:hAnsiTheme="minorHAnsi" w:cstheme="minorHAnsi"/>
          <w:color w:val="0070C0"/>
        </w:rPr>
      </w:pPr>
    </w:p>
    <w:p w14:paraId="1437C530" w14:textId="77777777" w:rsidR="00E17B26" w:rsidRPr="003B6E34" w:rsidRDefault="00E17B26" w:rsidP="00E17B26">
      <w:pPr>
        <w:pStyle w:val="Heading3"/>
        <w:rPr>
          <w:rFonts w:asciiTheme="minorHAnsi" w:hAnsiTheme="minorHAnsi" w:cstheme="minorHAnsi"/>
          <w:color w:val="0070C0"/>
        </w:rPr>
      </w:pPr>
      <w:bookmarkStart w:id="163" w:name="_Toc240564784"/>
      <w:r w:rsidRPr="003B6E34">
        <w:rPr>
          <w:rFonts w:asciiTheme="minorHAnsi" w:hAnsiTheme="minorHAnsi" w:cstheme="minorHAnsi"/>
          <w:color w:val="0070C0"/>
        </w:rPr>
        <w:t>Rutiinide testimise laused</w:t>
      </w:r>
      <w:bookmarkEnd w:id="163"/>
    </w:p>
    <w:p w14:paraId="3A94917D" w14:textId="77777777" w:rsidR="00E17B26" w:rsidRPr="003B6E34" w:rsidRDefault="00E17B26" w:rsidP="00E17B26">
      <w:pPr>
        <w:rPr>
          <w:rFonts w:asciiTheme="minorHAnsi" w:hAnsiTheme="minorHAnsi" w:cstheme="minorHAnsi"/>
          <w:color w:val="0070C0"/>
        </w:rPr>
      </w:pPr>
    </w:p>
    <w:p w14:paraId="709E3416" w14:textId="0791F22A" w:rsidR="00E17B26" w:rsidRPr="003B6E34" w:rsidRDefault="00E17B26" w:rsidP="00E17B26">
      <w:pPr>
        <w:rPr>
          <w:rFonts w:asciiTheme="minorHAnsi" w:hAnsiTheme="minorHAnsi" w:cstheme="minorHAnsi"/>
          <w:color w:val="0070C0"/>
        </w:rPr>
      </w:pPr>
      <w:r w:rsidRPr="003B6E34">
        <w:rPr>
          <w:rFonts w:asciiTheme="minorHAnsi" w:hAnsiTheme="minorHAnsi" w:cstheme="minorHAnsi"/>
          <w:color w:val="0070C0"/>
        </w:rPr>
        <w:t>Iga rutiini kohta selle väljakutse vähemalt ühe argumentide komplektiga.</w:t>
      </w:r>
      <w:r w:rsidR="00914F02" w:rsidRPr="003B6E34">
        <w:rPr>
          <w:rFonts w:asciiTheme="minorHAnsi" w:hAnsiTheme="minorHAnsi" w:cstheme="minorHAnsi"/>
          <w:color w:val="0070C0"/>
        </w:rPr>
        <w:t xml:space="preserve"> Andmete muutmise või kustutamise rutiinide väljakutsed võiks panna tagasirullitavasse transaktsiooni plokki.</w:t>
      </w:r>
    </w:p>
    <w:bookmarkEnd w:id="153"/>
    <w:p w14:paraId="067B21BC" w14:textId="77777777" w:rsidR="002812E7" w:rsidRPr="003B6E34" w:rsidRDefault="002812E7" w:rsidP="002812E7">
      <w:pPr>
        <w:rPr>
          <w:rFonts w:asciiTheme="minorHAnsi" w:hAnsiTheme="minorHAnsi" w:cstheme="minorHAnsi"/>
          <w:color w:val="0070C0"/>
        </w:rPr>
      </w:pPr>
    </w:p>
    <w:p w14:paraId="3CC9D67B" w14:textId="77777777" w:rsidR="002812E7" w:rsidRPr="003B6E34" w:rsidRDefault="002812E7" w:rsidP="002812E7">
      <w:pPr>
        <w:pStyle w:val="Heading2"/>
        <w:rPr>
          <w:rFonts w:asciiTheme="minorHAnsi" w:hAnsiTheme="minorHAnsi" w:cstheme="minorHAnsi"/>
          <w:color w:val="0070C0"/>
        </w:rPr>
      </w:pPr>
      <w:bookmarkStart w:id="164" w:name="_Toc50447353"/>
      <w:bookmarkStart w:id="165" w:name="_Toc441925774"/>
      <w:bookmarkStart w:id="166" w:name="_Toc534331706"/>
      <w:bookmarkStart w:id="167" w:name="_Toc240564785"/>
      <w:r w:rsidRPr="003B6E34">
        <w:rPr>
          <w:rFonts w:asciiTheme="minorHAnsi" w:hAnsiTheme="minorHAnsi" w:cstheme="minorHAnsi"/>
          <w:color w:val="0070C0"/>
        </w:rPr>
        <w:t>Indeksid</w:t>
      </w:r>
      <w:bookmarkEnd w:id="164"/>
      <w:bookmarkEnd w:id="165"/>
      <w:bookmarkEnd w:id="166"/>
      <w:bookmarkEnd w:id="167"/>
    </w:p>
    <w:p w14:paraId="2635F478" w14:textId="77777777" w:rsidR="002812E7" w:rsidRPr="003B6E34" w:rsidRDefault="002812E7" w:rsidP="002812E7">
      <w:pPr>
        <w:tabs>
          <w:tab w:val="right" w:pos="1142"/>
        </w:tabs>
        <w:rPr>
          <w:rFonts w:asciiTheme="minorHAnsi" w:hAnsiTheme="minorHAnsi" w:cstheme="minorHAnsi"/>
          <w:color w:val="0070C0"/>
        </w:rPr>
      </w:pPr>
    </w:p>
    <w:p w14:paraId="7EF05384" w14:textId="77777777" w:rsidR="002812E7" w:rsidRPr="003B6E34" w:rsidRDefault="002812E7" w:rsidP="002812E7">
      <w:pPr>
        <w:rPr>
          <w:rFonts w:asciiTheme="minorHAnsi" w:hAnsiTheme="minorHAnsi" w:cstheme="minorHAnsi"/>
          <w:color w:val="0070C0"/>
        </w:rPr>
      </w:pPr>
      <w:r w:rsidRPr="003B6E34">
        <w:rPr>
          <w:rFonts w:asciiTheme="minorHAnsi" w:hAnsiTheme="minorHAnsi" w:cstheme="minorHAnsi"/>
          <w:color w:val="0070C0"/>
        </w:rPr>
        <w:t>Järgnevalt esitatakse indeksite loomise laused.</w:t>
      </w:r>
    </w:p>
    <w:p w14:paraId="64C0EA6F" w14:textId="77777777" w:rsidR="002812E7" w:rsidRPr="003B6E34" w:rsidRDefault="002812E7" w:rsidP="002812E7">
      <w:pPr>
        <w:tabs>
          <w:tab w:val="right" w:pos="1142"/>
        </w:tabs>
        <w:rPr>
          <w:rFonts w:asciiTheme="minorHAnsi" w:hAnsiTheme="minorHAnsi" w:cstheme="minorHAnsi"/>
          <w:color w:val="0070C0"/>
        </w:rPr>
      </w:pPr>
    </w:p>
    <w:p w14:paraId="57EE8B59" w14:textId="77777777" w:rsidR="002812E7" w:rsidRPr="003B6E34" w:rsidRDefault="002812E7" w:rsidP="002812E7">
      <w:pPr>
        <w:pStyle w:val="Heading3"/>
        <w:tabs>
          <w:tab w:val="right" w:pos="1142"/>
        </w:tabs>
        <w:rPr>
          <w:rFonts w:asciiTheme="minorHAnsi" w:hAnsiTheme="minorHAnsi" w:cstheme="minorHAnsi"/>
          <w:color w:val="0070C0"/>
        </w:rPr>
      </w:pPr>
      <w:bookmarkStart w:id="168" w:name="_Toc50447354"/>
      <w:bookmarkStart w:id="169" w:name="_Toc441925775"/>
      <w:bookmarkStart w:id="170" w:name="_Toc534331707"/>
      <w:bookmarkStart w:id="171" w:name="_Toc240564786"/>
      <w:r w:rsidRPr="003B6E34">
        <w:rPr>
          <w:rFonts w:asciiTheme="minorHAnsi" w:hAnsiTheme="minorHAnsi" w:cstheme="minorHAnsi"/>
          <w:color w:val="0070C0"/>
        </w:rPr>
        <w:t>Välisvõtmete veergudele lisatavad indeksid</w:t>
      </w:r>
      <w:bookmarkEnd w:id="168"/>
      <w:bookmarkEnd w:id="169"/>
      <w:bookmarkEnd w:id="170"/>
      <w:bookmarkEnd w:id="171"/>
    </w:p>
    <w:p>
      <w:pPr/>
      <w:r>
        <w:t>Need 16 indeksit katavad välisvõtmeveerud, millel puudub olemasoleva PK- või UNIQUE-indeksi algusveeru tugi. Kokku on indeksiga kaetud kõik 25 välisvõtme veergu; automaatseid võtmeindekseid ei korrata.</w:t>
      </w:r>
    </w:p>
    <w:p>
      <w:pPr>
        <w:pStyle w:val="SQL"/>
      </w:pPr>
      <w:r>
        <w:t>CREATE INDEX ix_isik_isiku_seisundi_liik_id ON isik (isiku_seisundi_liik_id);</w:t>
        <w:br/>
        <w:t>CREATE INDEX ix_kauba_kategooria_omamine_kauba_kategooria_id ON kauba_kategooria_omamine (kauba_kategooria_id);</w:t>
        <w:br/>
        <w:t>CREATE INDEX ix_kauba_variant_varv_id ON kauba_variant (varv_id);</w:t>
        <w:br/>
        <w:t>CREATE INDEX ix_kaup_brand_id ON kaup (brand_id);</w:t>
        <w:br/>
        <w:t>CREATE INDEX ix_kaup_kauba_seisundi_liik_id ON kaup (kauba_seisundi_liik_id);</w:t>
        <w:br/>
        <w:t>CREATE INDEX ix_kaup_registreerija_id ON kaup (registreerija_id);</w:t>
        <w:br/>
        <w:t>CREATE INDEX ix_kaup_viimase_muutja_id ON kaup (viimase_muutja_id);</w:t>
        <w:br/>
        <w:t>CREATE INDEX ix_klient_kliendi_seisundi_liik_id ON klient (kliendi_seisundi_liik_id);</w:t>
        <w:br/>
        <w:t>CREATE INDEX ix_nutitelefon_diagonaal_id ON nutitelefon (diagonaal_id);</w:t>
        <w:br/>
        <w:t>CREATE INDEX ix_nutitelefon_eesmine_kaamera_id ON nutitelefon (eesmine_kaamera_id);</w:t>
        <w:br/>
        <w:t>CREATE INDEX ix_nutitelefon_ekraani_resolutsioon_id ON nutitelefon (ekraani_resolutsioon_id);</w:t>
        <w:br/>
        <w:t>CREATE INDEX ix_nutitelefon_protsessor_id ON nutitelefon (protsessor_id);</w:t>
        <w:br/>
        <w:t>CREATE INDEX ix_nutitelefon_sisemalu_id ON nutitelefon (sisemalu_id);</w:t>
        <w:br/>
        <w:t>CREATE INDEX ix_nutitelefon_tagumine_kaamera_id ON nutitelefon (tagumine_kaamera_id);</w:t>
        <w:br/>
        <w:t>CREATE INDEX ix_tootaja_tootaja_seisundi_liik_id ON tootaja (tootaja_seisundi_liik_id);</w:t>
        <w:br/>
        <w:t>CREATE INDEX ix_tootaja_rolli_omamine_tootaja_roll_id ON tootaja_rolli_omamine (tootaja_roll_id);</w:t>
      </w:r>
    </w:p>
    <w:p w14:paraId="37A325CD" w14:textId="77777777" w:rsidR="002812E7" w:rsidRPr="003B6E34" w:rsidRDefault="002812E7" w:rsidP="002812E7">
      <w:pPr>
        <w:pStyle w:val="Heading3"/>
        <w:rPr>
          <w:rFonts w:asciiTheme="minorHAnsi" w:hAnsiTheme="minorHAnsi" w:cstheme="minorHAnsi"/>
          <w:color w:val="0070C0"/>
        </w:rPr>
      </w:pPr>
      <w:bookmarkStart w:id="172" w:name="_Toc441925776"/>
      <w:bookmarkStart w:id="173" w:name="_Toc534331708"/>
      <w:bookmarkStart w:id="174" w:name="_Toc240564787"/>
      <w:r w:rsidRPr="003B6E34">
        <w:rPr>
          <w:rFonts w:asciiTheme="minorHAnsi" w:hAnsiTheme="minorHAnsi" w:cstheme="minorHAnsi"/>
          <w:color w:val="0070C0"/>
        </w:rPr>
        <w:t>Täiendavad sekundaarsed indeksid</w:t>
      </w:r>
      <w:bookmarkEnd w:id="172"/>
      <w:bookmarkEnd w:id="173"/>
      <w:bookmarkEnd w:id="174"/>
    </w:p>
    <w:p>
      <w:pPr/>
      <w:r>
        <w:t>Täiendavaid sekundaarseid indekseid ei ole lisatud.</w:t>
      </w:r>
    </w:p>
    <w:p w14:paraId="2E01E5BC" w14:textId="77777777" w:rsidR="002812E7" w:rsidRPr="003B6E34" w:rsidRDefault="002812E7" w:rsidP="002812E7">
      <w:pPr>
        <w:pStyle w:val="Heading3"/>
        <w:rPr>
          <w:rFonts w:asciiTheme="minorHAnsi" w:hAnsiTheme="minorHAnsi" w:cstheme="minorHAnsi"/>
          <w:color w:val="0070C0"/>
        </w:rPr>
      </w:pPr>
      <w:bookmarkStart w:id="175" w:name="_Toc50447356"/>
      <w:bookmarkStart w:id="176" w:name="_Toc441925777"/>
      <w:bookmarkStart w:id="177" w:name="_Toc534331709"/>
      <w:bookmarkStart w:id="178" w:name="_Toc240564788"/>
      <w:r w:rsidRPr="003B6E34">
        <w:rPr>
          <w:rFonts w:asciiTheme="minorHAnsi" w:hAnsiTheme="minorHAnsi" w:cstheme="minorHAnsi"/>
          <w:color w:val="0070C0"/>
        </w:rPr>
        <w:t>Funktsioonil põhinevad indeksid</w:t>
      </w:r>
      <w:bookmarkEnd w:id="175"/>
      <w:bookmarkEnd w:id="176"/>
      <w:bookmarkEnd w:id="177"/>
      <w:bookmarkEnd w:id="178"/>
    </w:p>
    <w:p>
      <w:pPr/>
      <w:r>
        <w:t>E-posti aadress on kasutajanimi ning selle unikaalsust kontrollitakse tõstutundetult. Eraldi tavalist e_meil UNIQUE-kitsendust ei ole, sest avaldisindeks tagab ka täpselt sama aadressi kordumise keelu. Erinev tõstuvariant põhjustab SQLSTATE-i 23505 ja märgib indeksi ux_isik_e_meil.</w:t>
      </w:r>
    </w:p>
    <w:p>
      <w:pPr>
        <w:pStyle w:val="SQL"/>
      </w:pPr>
      <w:r>
        <w:t>CREATE UNIQUE INDEX ux_isik_e_meil ON isik (lower(e_meil));</w:t>
      </w:r>
    </w:p>
    <w:p w14:paraId="7059CC29" w14:textId="124F26ED" w:rsidR="002812E7" w:rsidRPr="003B6E34" w:rsidRDefault="002812E7" w:rsidP="002812E7">
      <w:pPr>
        <w:pStyle w:val="Heading2"/>
        <w:ind w:left="528"/>
        <w:rPr>
          <w:rFonts w:asciiTheme="minorHAnsi" w:hAnsiTheme="minorHAnsi" w:cstheme="minorHAnsi"/>
          <w:color w:val="0070C0"/>
        </w:rPr>
      </w:pPr>
      <w:bookmarkStart w:id="179" w:name="_Toc441925778"/>
      <w:bookmarkStart w:id="180" w:name="_Toc534331710"/>
      <w:bookmarkStart w:id="181" w:name="_Toc240564789"/>
      <w:r w:rsidRPr="003B6E34">
        <w:rPr>
          <w:rFonts w:asciiTheme="minorHAnsi" w:hAnsiTheme="minorHAnsi" w:cstheme="minorHAnsi"/>
          <w:color w:val="0070C0"/>
        </w:rPr>
        <w:t>Klassifikaatorite väärtustami</w:t>
      </w:r>
      <w:bookmarkEnd w:id="179"/>
      <w:bookmarkEnd w:id="180"/>
      <w:r w:rsidR="00C42489">
        <w:rPr>
          <w:rFonts w:asciiTheme="minorHAnsi" w:hAnsiTheme="minorHAnsi" w:cstheme="minorHAnsi"/>
          <w:color w:val="0070C0"/>
        </w:rPr>
        <w:t>ne</w:t>
      </w:r>
      <w:bookmarkEnd w:id="181"/>
    </w:p>
    <w:p w14:paraId="3FFA3303" w14:textId="77777777" w:rsidR="002812E7" w:rsidRPr="003B6E34" w:rsidRDefault="002812E7" w:rsidP="002812E7">
      <w:pPr>
        <w:rPr>
          <w:rFonts w:asciiTheme="minorHAnsi" w:hAnsiTheme="minorHAnsi" w:cstheme="minorHAnsi"/>
          <w:color w:val="0070C0"/>
        </w:rPr>
      </w:pPr>
    </w:p>
    <w:p w14:paraId="7C83C624" w14:textId="3177298A" w:rsidR="002812E7" w:rsidRPr="003B6E34" w:rsidRDefault="002812E7" w:rsidP="002812E7">
      <w:pPr>
        <w:pStyle w:val="Heading2"/>
        <w:rPr>
          <w:rFonts w:asciiTheme="minorHAnsi" w:hAnsiTheme="minorHAnsi" w:cstheme="minorHAnsi"/>
          <w:color w:val="0070C0"/>
        </w:rPr>
      </w:pPr>
      <w:bookmarkStart w:id="182" w:name="_Toc534331711"/>
      <w:bookmarkStart w:id="183" w:name="_Toc441925779"/>
      <w:bookmarkStart w:id="184" w:name="_Toc240564790"/>
      <w:r w:rsidRPr="003B6E34">
        <w:rPr>
          <w:rFonts w:asciiTheme="minorHAnsi" w:hAnsiTheme="minorHAnsi" w:cstheme="minorHAnsi"/>
          <w:color w:val="0070C0"/>
        </w:rPr>
        <w:lastRenderedPageBreak/>
        <w:t>JSON</w:t>
      </w:r>
      <w:r w:rsidR="00C42489">
        <w:rPr>
          <w:rFonts w:asciiTheme="minorHAnsi" w:hAnsiTheme="minorHAnsi" w:cstheme="minorHAnsi"/>
          <w:color w:val="0070C0"/>
        </w:rPr>
        <w:t>-vormingus</w:t>
      </w:r>
      <w:r w:rsidRPr="003B6E34">
        <w:rPr>
          <w:rFonts w:asciiTheme="minorHAnsi" w:hAnsiTheme="minorHAnsi" w:cstheme="minorHAnsi"/>
          <w:color w:val="0070C0"/>
        </w:rPr>
        <w:t xml:space="preserve"> lähteandmete laadimine</w:t>
      </w:r>
      <w:bookmarkEnd w:id="182"/>
      <w:bookmarkEnd w:id="184"/>
    </w:p>
    <w:p w14:paraId="66553AED" w14:textId="77777777" w:rsidR="002812E7" w:rsidRPr="003B6E34" w:rsidRDefault="002812E7" w:rsidP="002812E7">
      <w:pPr>
        <w:rPr>
          <w:rFonts w:asciiTheme="minorHAnsi" w:hAnsiTheme="minorHAnsi" w:cstheme="minorHAnsi"/>
        </w:rPr>
      </w:pPr>
    </w:p>
    <w:p w14:paraId="6EC28D02" w14:textId="77777777" w:rsidR="002812E7" w:rsidRPr="003B6E34" w:rsidRDefault="002812E7" w:rsidP="002812E7">
      <w:pPr>
        <w:tabs>
          <w:tab w:val="right" w:pos="422"/>
        </w:tabs>
        <w:rPr>
          <w:rFonts w:asciiTheme="minorHAnsi" w:hAnsiTheme="minorHAnsi" w:cstheme="minorHAnsi"/>
          <w:color w:val="0070C0"/>
        </w:rPr>
      </w:pPr>
      <w:r w:rsidRPr="003B6E34">
        <w:rPr>
          <w:rFonts w:asciiTheme="minorHAnsi" w:hAnsiTheme="minorHAnsi" w:cstheme="minorHAnsi"/>
          <w:color w:val="0070C0"/>
        </w:rPr>
        <w:t>Kohustuslik ülesanne testandmete lisamiseks. Ülesannet täpsustatakse aine toimumise semestril. Nende tabelite jaoks, millesse selle ülesandega andmeid laaditi, ei tule klassifikaatorite väärtustamise või täiendavate testandmete lisamise jaotistes INSERT lauseid esitada.</w:t>
      </w:r>
    </w:p>
    <w:p w14:paraId="38A869AF" w14:textId="77777777" w:rsidR="002812E7" w:rsidRPr="003B6E34" w:rsidRDefault="002812E7" w:rsidP="002812E7">
      <w:pPr>
        <w:rPr>
          <w:rFonts w:asciiTheme="minorHAnsi" w:hAnsiTheme="minorHAnsi" w:cstheme="minorHAnsi"/>
        </w:rPr>
      </w:pPr>
    </w:p>
    <w:p w14:paraId="2FEB1E0A" w14:textId="77777777" w:rsidR="002812E7" w:rsidRPr="003B6E34" w:rsidRDefault="002812E7" w:rsidP="002812E7">
      <w:pPr>
        <w:pStyle w:val="Heading2"/>
        <w:ind w:left="528"/>
        <w:rPr>
          <w:rFonts w:asciiTheme="minorHAnsi" w:hAnsiTheme="minorHAnsi" w:cstheme="minorHAnsi"/>
          <w:color w:val="0070C0"/>
        </w:rPr>
      </w:pPr>
      <w:bookmarkStart w:id="185" w:name="_Toc534331712"/>
      <w:bookmarkStart w:id="186" w:name="_Toc240564791"/>
      <w:r w:rsidRPr="003B6E34">
        <w:rPr>
          <w:rFonts w:asciiTheme="minorHAnsi" w:hAnsiTheme="minorHAnsi" w:cstheme="minorHAnsi"/>
          <w:color w:val="0070C0"/>
        </w:rPr>
        <w:t>Täiendavate testandmete lisamine</w:t>
      </w:r>
      <w:bookmarkEnd w:id="183"/>
      <w:bookmarkEnd w:id="185"/>
      <w:bookmarkEnd w:id="186"/>
    </w:p>
    <w:p w14:paraId="69EC39B3" w14:textId="77777777" w:rsidR="002812E7" w:rsidRPr="003B6E34" w:rsidRDefault="002812E7" w:rsidP="002812E7">
      <w:pPr>
        <w:rPr>
          <w:rFonts w:asciiTheme="minorHAnsi" w:hAnsiTheme="minorHAnsi" w:cstheme="minorHAnsi"/>
          <w:color w:val="0070C0"/>
        </w:rPr>
      </w:pPr>
    </w:p>
    <w:p w14:paraId="266E8097" w14:textId="77777777" w:rsidR="002812E7" w:rsidRPr="003B6E34" w:rsidRDefault="002812E7" w:rsidP="002812E7">
      <w:pPr>
        <w:rPr>
          <w:rFonts w:asciiTheme="minorHAnsi" w:hAnsiTheme="minorHAnsi" w:cstheme="minorHAnsi"/>
          <w:color w:val="0070C0"/>
        </w:rPr>
      </w:pPr>
      <w:r w:rsidRPr="003B6E34">
        <w:rPr>
          <w:rFonts w:asciiTheme="minorHAnsi" w:hAnsiTheme="minorHAnsi" w:cstheme="minorHAnsi"/>
          <w:color w:val="0070C0"/>
        </w:rPr>
        <w:t>Kõigis tabelites peavad olema testandmed (vähemalt üks rida).</w:t>
      </w:r>
    </w:p>
    <w:p w14:paraId="7847DE4B" w14:textId="77777777" w:rsidR="002812E7" w:rsidRPr="003B6E34" w:rsidRDefault="002812E7" w:rsidP="002812E7">
      <w:pPr>
        <w:rPr>
          <w:rFonts w:asciiTheme="minorHAnsi" w:hAnsiTheme="minorHAnsi" w:cstheme="minorHAnsi"/>
          <w:color w:val="0070C0"/>
        </w:rPr>
      </w:pPr>
    </w:p>
    <w:p w14:paraId="7827E159" w14:textId="77777777" w:rsidR="002812E7" w:rsidRPr="003B6E34" w:rsidRDefault="002812E7" w:rsidP="002812E7">
      <w:pPr>
        <w:pStyle w:val="Heading2"/>
        <w:ind w:left="528"/>
        <w:rPr>
          <w:rFonts w:asciiTheme="minorHAnsi" w:hAnsiTheme="minorHAnsi" w:cstheme="minorHAnsi"/>
          <w:color w:val="0070C0"/>
        </w:rPr>
      </w:pPr>
      <w:bookmarkStart w:id="187" w:name="_Toc441925780"/>
      <w:bookmarkStart w:id="188" w:name="_Toc534331713"/>
      <w:bookmarkStart w:id="189" w:name="_Toc240564792"/>
      <w:r w:rsidRPr="003B6E34">
        <w:rPr>
          <w:rFonts w:asciiTheme="minorHAnsi" w:hAnsiTheme="minorHAnsi" w:cstheme="minorHAnsi"/>
          <w:color w:val="0070C0"/>
        </w:rPr>
        <w:t>Andmebaasi statistika kogumine</w:t>
      </w:r>
      <w:bookmarkEnd w:id="187"/>
      <w:bookmarkEnd w:id="188"/>
      <w:bookmarkEnd w:id="189"/>
    </w:p>
    <w:p w14:paraId="2CFD0826" w14:textId="77777777" w:rsidR="002812E7" w:rsidRPr="003B6E34" w:rsidRDefault="002812E7" w:rsidP="002812E7">
      <w:pPr>
        <w:rPr>
          <w:rFonts w:asciiTheme="minorHAnsi" w:hAnsiTheme="minorHAnsi" w:cstheme="minorHAnsi"/>
          <w:color w:val="0070C0"/>
        </w:rPr>
      </w:pPr>
    </w:p>
    <w:p w14:paraId="022E542E" w14:textId="77777777" w:rsidR="002812E7" w:rsidRPr="003B6E34" w:rsidRDefault="002812E7" w:rsidP="002812E7">
      <w:pPr>
        <w:pStyle w:val="Heading2"/>
        <w:ind w:left="528"/>
        <w:rPr>
          <w:rFonts w:asciiTheme="minorHAnsi" w:hAnsiTheme="minorHAnsi" w:cstheme="minorHAnsi"/>
          <w:color w:val="0070C0"/>
        </w:rPr>
      </w:pPr>
      <w:bookmarkStart w:id="190" w:name="_Toc441925781"/>
      <w:bookmarkStart w:id="191" w:name="_Toc534331714"/>
      <w:bookmarkStart w:id="192" w:name="_Toc240564793"/>
      <w:r w:rsidRPr="003B6E34">
        <w:rPr>
          <w:rFonts w:asciiTheme="minorHAnsi" w:hAnsiTheme="minorHAnsi" w:cstheme="minorHAnsi"/>
          <w:color w:val="0070C0"/>
        </w:rPr>
        <w:t>Päringu täitmisplaani näide</w:t>
      </w:r>
      <w:bookmarkEnd w:id="190"/>
      <w:bookmarkEnd w:id="191"/>
      <w:bookmarkEnd w:id="192"/>
    </w:p>
    <w:p w14:paraId="466008EE" w14:textId="77777777" w:rsidR="002812E7" w:rsidRPr="003B6E34" w:rsidRDefault="002812E7" w:rsidP="002812E7">
      <w:pPr>
        <w:rPr>
          <w:rFonts w:asciiTheme="minorHAnsi" w:hAnsiTheme="minorHAnsi" w:cstheme="minorHAnsi"/>
          <w:color w:val="0070C0"/>
        </w:rPr>
      </w:pPr>
    </w:p>
    <w:p w14:paraId="6D437059" w14:textId="77777777" w:rsidR="002812E7" w:rsidRPr="003B6E34" w:rsidRDefault="002812E7" w:rsidP="002812E7">
      <w:pPr>
        <w:rPr>
          <w:rFonts w:asciiTheme="minorHAnsi" w:hAnsiTheme="minorHAnsi" w:cstheme="minorHAnsi"/>
          <w:color w:val="0070C0"/>
        </w:rPr>
      </w:pPr>
      <w:r w:rsidRPr="003B6E34">
        <w:rPr>
          <w:rFonts w:asciiTheme="minorHAnsi" w:hAnsiTheme="minorHAnsi" w:cstheme="minorHAnsi"/>
          <w:color w:val="0070C0"/>
        </w:rPr>
        <w:t>Tuleb esitada ühe päringu kohta, mis on tehtud projektis loodud vaate põhjal.</w:t>
      </w:r>
    </w:p>
    <w:p w14:paraId="4F39E7AA" w14:textId="77777777" w:rsidR="002812E7" w:rsidRPr="003B6E34" w:rsidRDefault="002812E7" w:rsidP="002812E7">
      <w:pPr>
        <w:ind w:left="528" w:hanging="528"/>
        <w:rPr>
          <w:rFonts w:asciiTheme="minorHAnsi" w:hAnsiTheme="minorHAnsi" w:cstheme="minorHAnsi"/>
          <w:color w:val="0070C0"/>
        </w:rPr>
      </w:pPr>
    </w:p>
    <w:p w14:paraId="7B793CCC" w14:textId="77777777" w:rsidR="002812E7" w:rsidRPr="003B6E34" w:rsidRDefault="002812E7" w:rsidP="002812E7">
      <w:pPr>
        <w:pStyle w:val="Heading2"/>
        <w:ind w:left="528"/>
        <w:rPr>
          <w:rFonts w:asciiTheme="minorHAnsi" w:hAnsiTheme="minorHAnsi" w:cstheme="minorHAnsi"/>
          <w:color w:val="0070C0"/>
        </w:rPr>
      </w:pPr>
      <w:bookmarkStart w:id="193" w:name="_Toc50447362"/>
      <w:bookmarkStart w:id="194" w:name="_Toc441925782"/>
      <w:bookmarkStart w:id="195" w:name="_Toc534331715"/>
      <w:bookmarkStart w:id="196" w:name="_Toc240564794"/>
      <w:r w:rsidRPr="003B6E34">
        <w:rPr>
          <w:rFonts w:asciiTheme="minorHAnsi" w:hAnsiTheme="minorHAnsi" w:cstheme="minorHAnsi"/>
          <w:color w:val="0070C0"/>
        </w:rPr>
        <w:t>Rollid ja kasutajad</w:t>
      </w:r>
      <w:bookmarkEnd w:id="193"/>
      <w:bookmarkEnd w:id="194"/>
      <w:bookmarkEnd w:id="195"/>
      <w:bookmarkEnd w:id="196"/>
    </w:p>
    <w:p w14:paraId="751E485B" w14:textId="77777777" w:rsidR="002812E7" w:rsidRPr="003B6E34" w:rsidRDefault="002812E7" w:rsidP="002812E7">
      <w:pPr>
        <w:rPr>
          <w:rFonts w:asciiTheme="minorHAnsi" w:hAnsiTheme="minorHAnsi" w:cstheme="minorHAnsi"/>
          <w:color w:val="0070C0"/>
          <w:sz w:val="20"/>
        </w:rPr>
      </w:pPr>
    </w:p>
    <w:p w14:paraId="25CABAC7" w14:textId="77777777" w:rsidR="002812E7" w:rsidRPr="003B6E34" w:rsidRDefault="002812E7" w:rsidP="002812E7">
      <w:pPr>
        <w:pStyle w:val="Heading2"/>
        <w:ind w:left="528"/>
        <w:rPr>
          <w:rFonts w:asciiTheme="minorHAnsi" w:hAnsiTheme="minorHAnsi" w:cstheme="minorHAnsi"/>
          <w:color w:val="0070C0"/>
        </w:rPr>
      </w:pPr>
      <w:bookmarkStart w:id="197" w:name="_Toc441925783"/>
      <w:bookmarkStart w:id="198" w:name="_Toc534331716"/>
      <w:bookmarkStart w:id="199" w:name="_Toc50447363"/>
      <w:bookmarkStart w:id="200" w:name="_Toc240564795"/>
      <w:r w:rsidRPr="003B6E34">
        <w:rPr>
          <w:rFonts w:asciiTheme="minorHAnsi" w:hAnsiTheme="minorHAnsi" w:cstheme="minorHAnsi"/>
          <w:color w:val="0070C0"/>
        </w:rPr>
        <w:t>Üleliigsete õiguste äravõtmine</w:t>
      </w:r>
      <w:bookmarkEnd w:id="197"/>
      <w:bookmarkEnd w:id="198"/>
      <w:bookmarkEnd w:id="200"/>
    </w:p>
    <w:p w14:paraId="6D6C3789" w14:textId="77777777" w:rsidR="002812E7" w:rsidRPr="003B6E34" w:rsidRDefault="002812E7" w:rsidP="002812E7">
      <w:pPr>
        <w:rPr>
          <w:rFonts w:asciiTheme="minorHAnsi" w:hAnsiTheme="minorHAnsi" w:cstheme="minorHAnsi"/>
        </w:rPr>
      </w:pPr>
    </w:p>
    <w:p w14:paraId="6B9B7B67" w14:textId="77777777" w:rsidR="002812E7" w:rsidRPr="003B6E34" w:rsidRDefault="002812E7" w:rsidP="002812E7">
      <w:pPr>
        <w:pStyle w:val="Heading2"/>
        <w:ind w:left="528"/>
        <w:rPr>
          <w:rFonts w:asciiTheme="minorHAnsi" w:hAnsiTheme="minorHAnsi" w:cstheme="minorHAnsi"/>
          <w:color w:val="0070C0"/>
        </w:rPr>
      </w:pPr>
      <w:bookmarkStart w:id="201" w:name="_Toc441925784"/>
      <w:bookmarkStart w:id="202" w:name="_Toc534331717"/>
      <w:bookmarkStart w:id="203" w:name="_Toc240564796"/>
      <w:r w:rsidRPr="003B6E34">
        <w:rPr>
          <w:rFonts w:asciiTheme="minorHAnsi" w:hAnsiTheme="minorHAnsi" w:cstheme="minorHAnsi"/>
          <w:color w:val="0070C0"/>
        </w:rPr>
        <w:t>Õiguste jagamine</w:t>
      </w:r>
      <w:bookmarkEnd w:id="199"/>
      <w:bookmarkEnd w:id="201"/>
      <w:bookmarkEnd w:id="202"/>
      <w:bookmarkEnd w:id="203"/>
    </w:p>
    <w:p w14:paraId="46DA0957" w14:textId="77777777" w:rsidR="002812E7" w:rsidRPr="003B6E34" w:rsidRDefault="002812E7" w:rsidP="002812E7">
      <w:pPr>
        <w:rPr>
          <w:rFonts w:asciiTheme="minorHAnsi" w:hAnsiTheme="minorHAnsi" w:cstheme="minorHAnsi"/>
          <w:color w:val="0070C0"/>
          <w:sz w:val="20"/>
          <w:u w:val="single"/>
        </w:rPr>
      </w:pPr>
    </w:p>
    <w:p w14:paraId="35A5303D" w14:textId="77777777" w:rsidR="002812E7" w:rsidRPr="003B6E34" w:rsidRDefault="002812E7" w:rsidP="002812E7">
      <w:pPr>
        <w:pStyle w:val="Heading2"/>
        <w:ind w:left="528"/>
        <w:rPr>
          <w:rFonts w:asciiTheme="minorHAnsi" w:hAnsiTheme="minorHAnsi" w:cstheme="minorHAnsi"/>
          <w:color w:val="0070C0"/>
        </w:rPr>
      </w:pPr>
      <w:bookmarkStart w:id="204" w:name="_Toc50447364"/>
      <w:bookmarkStart w:id="205" w:name="_Toc441925785"/>
      <w:bookmarkStart w:id="206" w:name="_Toc534331718"/>
      <w:bookmarkStart w:id="207" w:name="_Toc240564797"/>
      <w:r w:rsidRPr="003B6E34">
        <w:rPr>
          <w:rFonts w:asciiTheme="minorHAnsi" w:hAnsiTheme="minorHAnsi" w:cstheme="minorHAnsi"/>
          <w:color w:val="0070C0"/>
        </w:rPr>
        <w:t>Andmebaasiobjektide kustutamine</w:t>
      </w:r>
      <w:bookmarkEnd w:id="204"/>
      <w:bookmarkEnd w:id="205"/>
      <w:bookmarkEnd w:id="206"/>
      <w:bookmarkEnd w:id="207"/>
    </w:p>
    <w:p w14:paraId="1D3861A3" w14:textId="77777777" w:rsidR="002812E7" w:rsidRPr="003B6E34" w:rsidRDefault="002812E7" w:rsidP="002812E7">
      <w:pPr>
        <w:rPr>
          <w:rFonts w:asciiTheme="minorHAnsi" w:hAnsiTheme="minorHAnsi" w:cstheme="minorHAnsi"/>
        </w:rPr>
      </w:pPr>
    </w:p>
    <w:p w14:paraId="17067D03" w14:textId="77777777" w:rsidR="002812E7" w:rsidRPr="003B6E34" w:rsidRDefault="002812E7" w:rsidP="002812E7">
      <w:pPr>
        <w:tabs>
          <w:tab w:val="right" w:pos="3446"/>
        </w:tabs>
        <w:ind w:left="528" w:hanging="528"/>
        <w:rPr>
          <w:rFonts w:asciiTheme="minorHAnsi" w:hAnsiTheme="minorHAnsi" w:cstheme="minorHAnsi"/>
          <w:color w:val="0070C0"/>
        </w:rPr>
      </w:pPr>
      <w:r w:rsidRPr="003B6E34">
        <w:rPr>
          <w:rFonts w:asciiTheme="minorHAnsi" w:hAnsiTheme="minorHAnsi" w:cstheme="minorHAnsi"/>
          <w:color w:val="0070C0"/>
        </w:rPr>
        <w:t>Järgnevalt esitatakse andmebaasiobjektide kustutamise laused.</w:t>
      </w:r>
    </w:p>
    <w:p w14:paraId="6EF6AAE9" w14:textId="77777777" w:rsidR="002812E7" w:rsidRPr="003B6E34" w:rsidRDefault="002812E7" w:rsidP="002812E7">
      <w:pPr>
        <w:rPr>
          <w:rFonts w:asciiTheme="minorHAnsi" w:hAnsiTheme="minorHAnsi" w:cstheme="minorHAnsi"/>
          <w:color w:val="0070C0"/>
        </w:rPr>
      </w:pPr>
    </w:p>
    <w:p w14:paraId="0807B026" w14:textId="77777777" w:rsidR="002812E7" w:rsidRPr="003B6E34" w:rsidRDefault="002812E7" w:rsidP="002812E7">
      <w:pPr>
        <w:pStyle w:val="Heading3"/>
        <w:rPr>
          <w:rFonts w:asciiTheme="minorHAnsi" w:hAnsiTheme="minorHAnsi" w:cstheme="minorHAnsi"/>
          <w:color w:val="0070C0"/>
        </w:rPr>
      </w:pPr>
      <w:bookmarkStart w:id="208" w:name="_Toc441925792"/>
      <w:bookmarkStart w:id="209" w:name="_Toc534331719"/>
      <w:bookmarkStart w:id="210" w:name="_Toc240564798"/>
      <w:r w:rsidRPr="003B6E34">
        <w:rPr>
          <w:rFonts w:asciiTheme="minorHAnsi" w:hAnsiTheme="minorHAnsi" w:cstheme="minorHAnsi"/>
          <w:color w:val="0070C0"/>
        </w:rPr>
        <w:t>Õiguste äravõtmine</w:t>
      </w:r>
      <w:bookmarkEnd w:id="208"/>
      <w:bookmarkEnd w:id="209"/>
      <w:bookmarkEnd w:id="210"/>
    </w:p>
    <w:p w14:paraId="29FD4CE4" w14:textId="77777777" w:rsidR="002812E7" w:rsidRPr="003B6E34" w:rsidRDefault="002812E7" w:rsidP="002812E7">
      <w:pPr>
        <w:rPr>
          <w:rFonts w:asciiTheme="minorHAnsi" w:hAnsiTheme="minorHAnsi" w:cstheme="minorHAnsi"/>
          <w:color w:val="0070C0"/>
        </w:rPr>
      </w:pPr>
    </w:p>
    <w:p w14:paraId="757B8B4F" w14:textId="77777777" w:rsidR="002812E7" w:rsidRPr="003B6E34" w:rsidRDefault="002812E7" w:rsidP="002812E7">
      <w:pPr>
        <w:pStyle w:val="Heading3"/>
        <w:rPr>
          <w:rFonts w:asciiTheme="minorHAnsi" w:hAnsiTheme="minorHAnsi" w:cstheme="minorHAnsi"/>
          <w:color w:val="0070C0"/>
        </w:rPr>
      </w:pPr>
      <w:bookmarkStart w:id="211" w:name="_Toc441925786"/>
      <w:bookmarkStart w:id="212" w:name="_Toc534331720"/>
      <w:bookmarkStart w:id="213" w:name="_Toc50447365"/>
      <w:bookmarkStart w:id="214" w:name="_Toc240564799"/>
      <w:r w:rsidRPr="003B6E34">
        <w:rPr>
          <w:rFonts w:asciiTheme="minorHAnsi" w:hAnsiTheme="minorHAnsi" w:cstheme="minorHAnsi"/>
          <w:color w:val="0070C0"/>
        </w:rPr>
        <w:t>Domeenide kustutamine</w:t>
      </w:r>
      <w:bookmarkEnd w:id="211"/>
      <w:bookmarkEnd w:id="212"/>
      <w:bookmarkEnd w:id="214"/>
    </w:p>
    <w:p w14:paraId="1F9C56A7" w14:textId="77777777" w:rsidR="002812E7" w:rsidRPr="003B6E34" w:rsidRDefault="002812E7" w:rsidP="002812E7">
      <w:pPr>
        <w:rPr>
          <w:rFonts w:asciiTheme="minorHAnsi" w:hAnsiTheme="minorHAnsi" w:cstheme="minorHAnsi"/>
          <w:color w:val="0070C0"/>
        </w:rPr>
      </w:pPr>
    </w:p>
    <w:p w14:paraId="4BB50F5F" w14:textId="77777777" w:rsidR="002812E7" w:rsidRPr="003B6E34" w:rsidRDefault="002812E7" w:rsidP="002812E7">
      <w:pPr>
        <w:pStyle w:val="Heading3"/>
        <w:rPr>
          <w:rFonts w:asciiTheme="minorHAnsi" w:hAnsiTheme="minorHAnsi" w:cstheme="minorHAnsi"/>
          <w:color w:val="0070C0"/>
        </w:rPr>
      </w:pPr>
      <w:bookmarkStart w:id="215" w:name="_Toc441925787"/>
      <w:bookmarkStart w:id="216" w:name="_Toc534331721"/>
      <w:bookmarkStart w:id="217" w:name="_Toc240564800"/>
      <w:r w:rsidRPr="003B6E34">
        <w:rPr>
          <w:rFonts w:asciiTheme="minorHAnsi" w:hAnsiTheme="minorHAnsi" w:cstheme="minorHAnsi"/>
          <w:color w:val="0070C0"/>
        </w:rPr>
        <w:t>Tabelite ja arvujada generaatorite kustutamine</w:t>
      </w:r>
      <w:bookmarkEnd w:id="213"/>
      <w:bookmarkEnd w:id="215"/>
      <w:bookmarkEnd w:id="216"/>
      <w:bookmarkEnd w:id="217"/>
    </w:p>
    <w:p w14:paraId="7C1B8D05" w14:textId="77777777" w:rsidR="002812E7" w:rsidRPr="003B6E34" w:rsidRDefault="002812E7" w:rsidP="002812E7">
      <w:pPr>
        <w:rPr>
          <w:rFonts w:asciiTheme="minorHAnsi" w:hAnsiTheme="minorHAnsi" w:cstheme="minorHAnsi"/>
          <w:color w:val="0070C0"/>
        </w:rPr>
      </w:pPr>
    </w:p>
    <w:p w14:paraId="6F2E3E1D" w14:textId="74434170" w:rsidR="00163B9D" w:rsidRPr="003B6E34" w:rsidRDefault="00163B9D" w:rsidP="002812E7">
      <w:pPr>
        <w:pStyle w:val="Heading3"/>
        <w:rPr>
          <w:rFonts w:asciiTheme="minorHAnsi" w:hAnsiTheme="minorHAnsi" w:cstheme="minorHAnsi"/>
          <w:color w:val="0070C0"/>
        </w:rPr>
      </w:pPr>
      <w:bookmarkStart w:id="218" w:name="_Toc50447367"/>
      <w:bookmarkStart w:id="219" w:name="_Toc441925788"/>
      <w:bookmarkStart w:id="220" w:name="_Toc534331722"/>
      <w:bookmarkStart w:id="221" w:name="_Toc240564801"/>
      <w:r w:rsidRPr="003B6E34">
        <w:rPr>
          <w:rFonts w:asciiTheme="minorHAnsi" w:hAnsiTheme="minorHAnsi" w:cstheme="minorHAnsi"/>
          <w:color w:val="0070C0"/>
        </w:rPr>
        <w:lastRenderedPageBreak/>
        <w:t>Väliste tabelite ja seotud andmebaasiobjektide kustutamine</w:t>
      </w:r>
      <w:bookmarkEnd w:id="221"/>
    </w:p>
    <w:p w14:paraId="7234CDE2" w14:textId="77777777" w:rsidR="00163B9D" w:rsidRPr="003B6E34" w:rsidRDefault="00163B9D" w:rsidP="00163B9D">
      <w:pPr>
        <w:rPr>
          <w:rFonts w:asciiTheme="minorHAnsi" w:hAnsiTheme="minorHAnsi" w:cstheme="minorHAnsi"/>
        </w:rPr>
      </w:pPr>
    </w:p>
    <w:p w14:paraId="47FDED08" w14:textId="69F4CB75" w:rsidR="002812E7" w:rsidRPr="003B6E34" w:rsidRDefault="002812E7" w:rsidP="002812E7">
      <w:pPr>
        <w:pStyle w:val="Heading3"/>
        <w:rPr>
          <w:rFonts w:asciiTheme="minorHAnsi" w:hAnsiTheme="minorHAnsi" w:cstheme="minorHAnsi"/>
          <w:color w:val="0070C0"/>
        </w:rPr>
      </w:pPr>
      <w:bookmarkStart w:id="222" w:name="_Toc240564802"/>
      <w:r w:rsidRPr="003B6E34">
        <w:rPr>
          <w:rFonts w:asciiTheme="minorHAnsi" w:hAnsiTheme="minorHAnsi" w:cstheme="minorHAnsi"/>
          <w:color w:val="0070C0"/>
        </w:rPr>
        <w:t>Vaadete kustutamine</w:t>
      </w:r>
      <w:bookmarkEnd w:id="218"/>
      <w:bookmarkEnd w:id="219"/>
      <w:bookmarkEnd w:id="220"/>
      <w:bookmarkEnd w:id="222"/>
    </w:p>
    <w:p w14:paraId="737B1B41" w14:textId="77777777" w:rsidR="002812E7" w:rsidRPr="003B6E34" w:rsidRDefault="002812E7" w:rsidP="002812E7">
      <w:pPr>
        <w:rPr>
          <w:rFonts w:asciiTheme="minorHAnsi" w:hAnsiTheme="minorHAnsi" w:cstheme="minorHAnsi"/>
          <w:color w:val="0070C0"/>
        </w:rPr>
      </w:pPr>
    </w:p>
    <w:p w14:paraId="54D1742A" w14:textId="77777777" w:rsidR="002812E7" w:rsidRPr="003B6E34" w:rsidRDefault="002812E7" w:rsidP="002812E7">
      <w:pPr>
        <w:pStyle w:val="Heading3"/>
        <w:rPr>
          <w:rFonts w:asciiTheme="minorHAnsi" w:hAnsiTheme="minorHAnsi" w:cstheme="minorHAnsi"/>
          <w:color w:val="0070C0"/>
        </w:rPr>
      </w:pPr>
      <w:bookmarkStart w:id="223" w:name="_Toc50447368"/>
      <w:bookmarkStart w:id="224" w:name="_Toc441925789"/>
      <w:bookmarkStart w:id="225" w:name="_Toc534331723"/>
      <w:bookmarkStart w:id="226" w:name="_Toc240564803"/>
      <w:r w:rsidRPr="003B6E34">
        <w:rPr>
          <w:rFonts w:asciiTheme="minorHAnsi" w:hAnsiTheme="minorHAnsi" w:cstheme="minorHAnsi"/>
          <w:color w:val="0070C0"/>
        </w:rPr>
        <w:t>Indeksite kustutamine</w:t>
      </w:r>
      <w:bookmarkEnd w:id="223"/>
      <w:bookmarkEnd w:id="224"/>
      <w:bookmarkEnd w:id="225"/>
      <w:bookmarkEnd w:id="226"/>
    </w:p>
    <w:p w14:paraId="02624A4D" w14:textId="77777777" w:rsidR="002812E7" w:rsidRPr="003B6E34" w:rsidRDefault="002812E7" w:rsidP="002812E7">
      <w:pPr>
        <w:rPr>
          <w:rFonts w:asciiTheme="minorHAnsi" w:hAnsiTheme="minorHAnsi" w:cstheme="minorHAnsi"/>
          <w:color w:val="0070C0"/>
        </w:rPr>
      </w:pPr>
    </w:p>
    <w:p w14:paraId="0FC913B0" w14:textId="77777777" w:rsidR="002812E7" w:rsidRPr="003B6E34" w:rsidRDefault="002812E7" w:rsidP="002812E7">
      <w:pPr>
        <w:pStyle w:val="Heading3"/>
        <w:rPr>
          <w:rFonts w:asciiTheme="minorHAnsi" w:hAnsiTheme="minorHAnsi" w:cstheme="minorHAnsi"/>
          <w:color w:val="0070C0"/>
        </w:rPr>
      </w:pPr>
      <w:bookmarkStart w:id="227" w:name="_Toc50447369"/>
      <w:bookmarkStart w:id="228" w:name="_Toc441925790"/>
      <w:bookmarkStart w:id="229" w:name="_Toc534331724"/>
      <w:bookmarkStart w:id="230" w:name="_Toc240564804"/>
      <w:r w:rsidRPr="003B6E34">
        <w:rPr>
          <w:rFonts w:asciiTheme="minorHAnsi" w:hAnsiTheme="minorHAnsi" w:cstheme="minorHAnsi"/>
          <w:color w:val="0070C0"/>
        </w:rPr>
        <w:t>Rutiinide kustutamine</w:t>
      </w:r>
      <w:bookmarkEnd w:id="227"/>
      <w:bookmarkEnd w:id="228"/>
      <w:bookmarkEnd w:id="229"/>
      <w:bookmarkEnd w:id="230"/>
    </w:p>
    <w:p w14:paraId="300504C2" w14:textId="77777777" w:rsidR="002812E7" w:rsidRPr="003B6E34" w:rsidRDefault="002812E7" w:rsidP="002812E7">
      <w:pPr>
        <w:rPr>
          <w:rFonts w:asciiTheme="minorHAnsi" w:hAnsiTheme="minorHAnsi" w:cstheme="minorHAnsi"/>
          <w:color w:val="0070C0"/>
        </w:rPr>
      </w:pPr>
    </w:p>
    <w:p w14:paraId="4B944B56" w14:textId="77777777" w:rsidR="002812E7" w:rsidRPr="003B6E34" w:rsidRDefault="002812E7" w:rsidP="002812E7">
      <w:pPr>
        <w:pStyle w:val="Heading3"/>
        <w:rPr>
          <w:rFonts w:asciiTheme="minorHAnsi" w:hAnsiTheme="minorHAnsi" w:cstheme="minorHAnsi"/>
          <w:color w:val="0070C0"/>
        </w:rPr>
      </w:pPr>
      <w:bookmarkStart w:id="231" w:name="_Toc534331725"/>
      <w:bookmarkStart w:id="232" w:name="_Toc50447370"/>
      <w:bookmarkStart w:id="233" w:name="_Toc441925791"/>
      <w:bookmarkStart w:id="234" w:name="_Toc240564805"/>
      <w:r w:rsidRPr="003B6E34">
        <w:rPr>
          <w:rFonts w:asciiTheme="minorHAnsi" w:hAnsiTheme="minorHAnsi" w:cstheme="minorHAnsi"/>
          <w:color w:val="0070C0"/>
        </w:rPr>
        <w:t>Trigerite kustutamine</w:t>
      </w:r>
      <w:bookmarkEnd w:id="231"/>
      <w:bookmarkEnd w:id="234"/>
    </w:p>
    <w:p w14:paraId="131AF950" w14:textId="77777777" w:rsidR="002812E7" w:rsidRPr="003B6E34" w:rsidRDefault="002812E7" w:rsidP="002812E7">
      <w:pPr>
        <w:rPr>
          <w:rFonts w:asciiTheme="minorHAnsi" w:hAnsiTheme="minorHAnsi" w:cstheme="minorHAnsi"/>
        </w:rPr>
      </w:pPr>
    </w:p>
    <w:p w14:paraId="7B63192B" w14:textId="23C98F5E" w:rsidR="002B5C82" w:rsidRPr="003B6E34" w:rsidRDefault="002B5C82" w:rsidP="002812E7">
      <w:pPr>
        <w:pStyle w:val="Heading3"/>
        <w:rPr>
          <w:rFonts w:asciiTheme="minorHAnsi" w:hAnsiTheme="minorHAnsi" w:cstheme="minorHAnsi"/>
          <w:color w:val="0070C0"/>
        </w:rPr>
      </w:pPr>
      <w:bookmarkStart w:id="235" w:name="_Toc534331726"/>
      <w:bookmarkStart w:id="236" w:name="_Toc240564806"/>
      <w:r w:rsidRPr="003B6E34">
        <w:rPr>
          <w:rFonts w:asciiTheme="minorHAnsi" w:hAnsiTheme="minorHAnsi" w:cstheme="minorHAnsi"/>
          <w:color w:val="0070C0"/>
        </w:rPr>
        <w:t>Trigerifunktsioonide kustutamine</w:t>
      </w:r>
      <w:bookmarkEnd w:id="236"/>
    </w:p>
    <w:p w14:paraId="617B5B90" w14:textId="77777777" w:rsidR="002B5C82" w:rsidRPr="003B6E34" w:rsidRDefault="002B5C82" w:rsidP="002B5C82">
      <w:pPr>
        <w:rPr>
          <w:rFonts w:asciiTheme="minorHAnsi" w:hAnsiTheme="minorHAnsi" w:cstheme="minorHAnsi"/>
        </w:rPr>
      </w:pPr>
    </w:p>
    <w:p w14:paraId="0CDB2817" w14:textId="0174DD86" w:rsidR="002812E7" w:rsidRPr="003B6E34" w:rsidRDefault="002812E7" w:rsidP="002812E7">
      <w:pPr>
        <w:pStyle w:val="Heading3"/>
        <w:rPr>
          <w:rFonts w:asciiTheme="minorHAnsi" w:hAnsiTheme="minorHAnsi" w:cstheme="minorHAnsi"/>
          <w:color w:val="0070C0"/>
        </w:rPr>
      </w:pPr>
      <w:bookmarkStart w:id="237" w:name="_Toc240564807"/>
      <w:r w:rsidRPr="003B6E34">
        <w:rPr>
          <w:rFonts w:asciiTheme="minorHAnsi" w:hAnsiTheme="minorHAnsi" w:cstheme="minorHAnsi"/>
          <w:color w:val="0070C0"/>
        </w:rPr>
        <w:t>Reeglite kustutamine</w:t>
      </w:r>
      <w:bookmarkEnd w:id="232"/>
      <w:bookmarkEnd w:id="233"/>
      <w:bookmarkEnd w:id="235"/>
      <w:bookmarkEnd w:id="237"/>
    </w:p>
    <w:p w14:paraId="4E9DAC68" w14:textId="77777777" w:rsidR="002812E7" w:rsidRPr="003B6E34" w:rsidRDefault="002812E7" w:rsidP="002812E7">
      <w:pPr>
        <w:rPr>
          <w:rFonts w:asciiTheme="minorHAnsi" w:hAnsiTheme="minorHAnsi" w:cstheme="minorHAnsi"/>
        </w:rPr>
      </w:pPr>
    </w:p>
    <w:p w14:paraId="11EBF883" w14:textId="77777777" w:rsidR="002812E7" w:rsidRPr="003B6E34" w:rsidRDefault="002812E7" w:rsidP="002812E7">
      <w:pPr>
        <w:pStyle w:val="Heading3"/>
        <w:rPr>
          <w:rFonts w:asciiTheme="minorHAnsi" w:hAnsiTheme="minorHAnsi" w:cstheme="minorHAnsi"/>
          <w:color w:val="0070C0"/>
        </w:rPr>
      </w:pPr>
      <w:bookmarkStart w:id="238" w:name="_Toc534331727"/>
      <w:bookmarkStart w:id="239" w:name="_Toc50447371"/>
      <w:bookmarkStart w:id="240" w:name="_Toc441925793"/>
      <w:bookmarkStart w:id="241" w:name="_Toc240564808"/>
      <w:r w:rsidRPr="003B6E34">
        <w:rPr>
          <w:rFonts w:asciiTheme="minorHAnsi" w:hAnsiTheme="minorHAnsi" w:cstheme="minorHAnsi"/>
          <w:color w:val="0070C0"/>
        </w:rPr>
        <w:t>Kasutajate ja rollide kustutamine</w:t>
      </w:r>
      <w:bookmarkEnd w:id="238"/>
      <w:bookmarkEnd w:id="241"/>
    </w:p>
    <w:p w14:paraId="24A96E31" w14:textId="77777777" w:rsidR="002812E7" w:rsidRPr="003B6E34" w:rsidRDefault="002812E7" w:rsidP="002812E7">
      <w:pPr>
        <w:rPr>
          <w:rFonts w:asciiTheme="minorHAnsi" w:hAnsiTheme="minorHAnsi" w:cstheme="minorHAnsi"/>
        </w:rPr>
      </w:pPr>
    </w:p>
    <w:p w14:paraId="12F514E9" w14:textId="77777777" w:rsidR="002812E7" w:rsidRPr="003B6E34" w:rsidRDefault="002812E7" w:rsidP="002812E7">
      <w:pPr>
        <w:pStyle w:val="Heading3"/>
        <w:rPr>
          <w:rFonts w:asciiTheme="minorHAnsi" w:hAnsiTheme="minorHAnsi" w:cstheme="minorHAnsi"/>
          <w:color w:val="0070C0"/>
        </w:rPr>
      </w:pPr>
      <w:bookmarkStart w:id="242" w:name="_Toc534331728"/>
      <w:bookmarkStart w:id="243" w:name="_Toc240564809"/>
      <w:bookmarkEnd w:id="239"/>
      <w:bookmarkEnd w:id="240"/>
      <w:r w:rsidRPr="003B6E34">
        <w:rPr>
          <w:rFonts w:asciiTheme="minorHAnsi" w:hAnsiTheme="minorHAnsi" w:cstheme="minorHAnsi"/>
          <w:color w:val="0070C0"/>
        </w:rPr>
        <w:t>Laienduste kustutamine</w:t>
      </w:r>
      <w:bookmarkEnd w:id="242"/>
      <w:bookmarkEnd w:id="243"/>
    </w:p>
    <w:p w14:paraId="29D190F0" w14:textId="77777777" w:rsidR="00C30AB5" w:rsidRPr="003B6E34" w:rsidRDefault="00C30AB5" w:rsidP="00C30AB5">
      <w:pPr>
        <w:rPr>
          <w:rFonts w:asciiTheme="minorHAnsi" w:hAnsiTheme="minorHAnsi" w:cstheme="minorHAnsi"/>
        </w:rPr>
      </w:pPr>
    </w:p>
    <w:p w14:paraId="49D4A8C4" w14:textId="77777777" w:rsidR="00C30AB5" w:rsidRPr="003B6E34" w:rsidRDefault="00C30AB5" w:rsidP="00C30AB5">
      <w:pPr>
        <w:pStyle w:val="Heading3"/>
        <w:rPr>
          <w:rFonts w:asciiTheme="minorHAnsi" w:hAnsiTheme="minorHAnsi" w:cstheme="minorHAnsi"/>
          <w:color w:val="0070C0"/>
        </w:rPr>
      </w:pPr>
      <w:bookmarkStart w:id="244" w:name="_Toc240564810"/>
      <w:r w:rsidRPr="003B6E34">
        <w:rPr>
          <w:rFonts w:asciiTheme="minorHAnsi" w:hAnsiTheme="minorHAnsi" w:cstheme="minorHAnsi"/>
          <w:color w:val="0070C0"/>
        </w:rPr>
        <w:t>Skeemide kustutamine</w:t>
      </w:r>
      <w:bookmarkEnd w:id="244"/>
    </w:p>
    <w:p w14:paraId="7964BFB3" w14:textId="77777777" w:rsidR="00136344" w:rsidRPr="003B6E34" w:rsidRDefault="00136344" w:rsidP="00136344">
      <w:pPr>
        <w:rPr>
          <w:rFonts w:asciiTheme="minorHAnsi" w:hAnsiTheme="minorHAnsi" w:cstheme="minorHAnsi"/>
        </w:rPr>
      </w:pPr>
    </w:p>
    <w:p w14:paraId="14B9FEA6" w14:textId="4EBBAD29" w:rsidR="00136344" w:rsidRPr="003B6E34" w:rsidRDefault="00136344" w:rsidP="00136344">
      <w:pPr>
        <w:pStyle w:val="Heading3"/>
        <w:rPr>
          <w:rFonts w:asciiTheme="minorHAnsi" w:hAnsiTheme="minorHAnsi" w:cstheme="minorHAnsi"/>
        </w:rPr>
      </w:pPr>
      <w:bookmarkStart w:id="245" w:name="_Toc240564811"/>
      <w:r w:rsidRPr="003B6E34">
        <w:rPr>
          <w:rFonts w:asciiTheme="minorHAnsi" w:hAnsiTheme="minorHAnsi" w:cstheme="minorHAnsi"/>
          <w:color w:val="0070C0"/>
        </w:rPr>
        <w:t>Andmebaasi kustutamine</w:t>
      </w:r>
      <w:bookmarkEnd w:id="245"/>
    </w:p>
    <w:p w14:paraId="348ABF2B" w14:textId="77777777" w:rsidR="00C30AB5" w:rsidRPr="003B6E34" w:rsidRDefault="00C30AB5" w:rsidP="00C30AB5">
      <w:pPr>
        <w:rPr>
          <w:rFonts w:asciiTheme="minorHAnsi" w:hAnsiTheme="minorHAnsi" w:cstheme="minorHAnsi"/>
        </w:rPr>
      </w:pPr>
    </w:p>
    <w:p w14:paraId="5F2FF094" w14:textId="77777777" w:rsidR="002812E7" w:rsidRPr="003B6E34" w:rsidRDefault="002812E7" w:rsidP="002812E7">
      <w:pPr>
        <w:rPr>
          <w:rFonts w:asciiTheme="minorHAnsi" w:hAnsiTheme="minorHAnsi" w:cstheme="minorHAnsi"/>
          <w:color w:val="0070C0"/>
          <w:sz w:val="20"/>
        </w:rPr>
      </w:pPr>
      <w:r w:rsidRPr="003B6E34">
        <w:rPr>
          <w:rFonts w:asciiTheme="minorHAnsi" w:hAnsiTheme="minorHAnsi" w:cstheme="minorHAnsi"/>
          <w:color w:val="0070C0"/>
          <w:sz w:val="20"/>
        </w:rPr>
        <w:br w:type="page"/>
      </w:r>
    </w:p>
    <w:p w14:paraId="57CD954F" w14:textId="77777777" w:rsidR="00136344" w:rsidRPr="003B6E34" w:rsidRDefault="00136344" w:rsidP="002812E7">
      <w:pPr>
        <w:rPr>
          <w:rFonts w:asciiTheme="minorHAnsi" w:hAnsiTheme="minorHAnsi" w:cstheme="minorHAnsi"/>
          <w:color w:val="0070C0"/>
          <w:sz w:val="20"/>
        </w:rPr>
      </w:pPr>
    </w:p>
    <w:p w14:paraId="4D2D57F9" w14:textId="77777777" w:rsidR="002812E7" w:rsidRPr="003B6E34" w:rsidRDefault="002812E7" w:rsidP="002812E7">
      <w:pPr>
        <w:pStyle w:val="Heading1"/>
        <w:ind w:left="396"/>
        <w:rPr>
          <w:rFonts w:asciiTheme="minorHAnsi" w:hAnsiTheme="minorHAnsi" w:cstheme="minorHAnsi"/>
          <w:color w:val="0070C0"/>
        </w:rPr>
      </w:pPr>
      <w:bookmarkStart w:id="246" w:name="_Toc50447372"/>
      <w:bookmarkStart w:id="247" w:name="_Toc441925794"/>
      <w:bookmarkStart w:id="248" w:name="_Toc534331729"/>
      <w:bookmarkStart w:id="249" w:name="_Toc240564812"/>
      <w:r w:rsidRPr="003B6E34">
        <w:rPr>
          <w:rFonts w:asciiTheme="minorHAnsi" w:hAnsiTheme="minorHAnsi" w:cstheme="minorHAnsi"/>
          <w:color w:val="0070C0"/>
        </w:rPr>
        <w:t>Realisatsioon Oracles</w:t>
      </w:r>
      <w:bookmarkEnd w:id="246"/>
      <w:bookmarkEnd w:id="247"/>
      <w:bookmarkEnd w:id="248"/>
      <w:bookmarkEnd w:id="249"/>
    </w:p>
    <w:p w14:paraId="5F94CF1C" w14:textId="77777777" w:rsidR="002812E7" w:rsidRPr="003B6E34" w:rsidRDefault="002812E7" w:rsidP="002812E7">
      <w:pPr>
        <w:rPr>
          <w:rFonts w:asciiTheme="minorHAnsi" w:hAnsiTheme="minorHAnsi" w:cstheme="minorHAnsi"/>
          <w:color w:val="0070C0"/>
        </w:rPr>
      </w:pPr>
    </w:p>
    <w:p w14:paraId="6ADA5556" w14:textId="77777777" w:rsidR="002812E7" w:rsidRPr="003B6E34" w:rsidRDefault="002812E7" w:rsidP="002812E7">
      <w:pPr>
        <w:tabs>
          <w:tab w:val="right" w:pos="3446"/>
        </w:tabs>
        <w:jc w:val="both"/>
        <w:rPr>
          <w:rFonts w:asciiTheme="minorHAnsi" w:hAnsiTheme="minorHAnsi" w:cstheme="minorHAnsi"/>
          <w:color w:val="0070C0"/>
        </w:rPr>
      </w:pPr>
      <w:r w:rsidRPr="003B6E34">
        <w:rPr>
          <w:rFonts w:asciiTheme="minorHAnsi" w:hAnsiTheme="minorHAnsi" w:cstheme="minorHAnsi"/>
          <w:color w:val="0070C0"/>
        </w:rPr>
        <w:t xml:space="preserve">Selles peatükis esitatakse andmebaasi Oracles </w:t>
      </w:r>
      <w:r w:rsidRPr="003B6E34">
        <w:rPr>
          <w:rFonts w:asciiTheme="minorHAnsi" w:hAnsiTheme="minorHAnsi" w:cstheme="minorHAnsi"/>
          <w:b/>
          <w:color w:val="0070C0"/>
        </w:rPr>
        <w:t>(</w:t>
      </w:r>
      <w:commentRangeStart w:id="250"/>
      <w:commentRangeEnd w:id="250"/>
      <w:r w:rsidRPr="003B6E34">
        <w:rPr>
          <w:rStyle w:val="CommentReference"/>
          <w:rFonts w:asciiTheme="minorHAnsi" w:hAnsiTheme="minorHAnsi" w:cstheme="minorHAnsi"/>
          <w:b/>
          <w:color w:val="0070C0"/>
          <w:sz w:val="24"/>
          <w:szCs w:val="24"/>
        </w:rPr>
        <w:commentReference w:id="250"/>
      </w:r>
      <w:r w:rsidRPr="003B6E34">
        <w:rPr>
          <w:rFonts w:asciiTheme="minorHAnsi" w:hAnsiTheme="minorHAnsi" w:cstheme="minorHAnsi"/>
          <w:b/>
          <w:color w:val="0070C0"/>
        </w:rPr>
        <w:t>..)</w:t>
      </w:r>
      <w:r w:rsidRPr="003B6E34">
        <w:rPr>
          <w:rFonts w:asciiTheme="minorHAnsi" w:hAnsiTheme="minorHAnsi" w:cstheme="minorHAnsi"/>
          <w:color w:val="0070C0"/>
        </w:rPr>
        <w:t xml:space="preserve"> realiseerimiseks mõeldud laused.</w:t>
      </w:r>
    </w:p>
    <w:p w14:paraId="5508C139" w14:textId="77777777" w:rsidR="002812E7" w:rsidRPr="003B6E34" w:rsidRDefault="002812E7" w:rsidP="002812E7">
      <w:pPr>
        <w:rPr>
          <w:rFonts w:asciiTheme="minorHAnsi" w:hAnsiTheme="minorHAnsi" w:cstheme="minorHAnsi"/>
          <w:color w:val="0070C0"/>
        </w:rPr>
      </w:pPr>
    </w:p>
    <w:p w14:paraId="4BE980A6" w14:textId="77777777" w:rsidR="002812E7" w:rsidRPr="003B6E34" w:rsidRDefault="002812E7" w:rsidP="002812E7">
      <w:pPr>
        <w:pStyle w:val="Heading2"/>
        <w:ind w:left="528"/>
        <w:rPr>
          <w:rFonts w:asciiTheme="minorHAnsi" w:hAnsiTheme="minorHAnsi" w:cstheme="minorHAnsi"/>
          <w:color w:val="0070C0"/>
        </w:rPr>
      </w:pPr>
      <w:bookmarkStart w:id="251" w:name="_Toc441925795"/>
      <w:bookmarkStart w:id="252" w:name="_Toc534331730"/>
      <w:bookmarkStart w:id="253" w:name="_Toc50447374"/>
      <w:bookmarkStart w:id="254" w:name="_Toc240564813"/>
      <w:r w:rsidRPr="003B6E34">
        <w:rPr>
          <w:rFonts w:asciiTheme="minorHAnsi" w:hAnsiTheme="minorHAnsi" w:cstheme="minorHAnsi"/>
          <w:color w:val="0070C0"/>
        </w:rPr>
        <w:t>Andmebaasi kohandamine keele- ja kultuurikeskkonnale</w:t>
      </w:r>
      <w:bookmarkEnd w:id="251"/>
      <w:bookmarkEnd w:id="252"/>
      <w:bookmarkEnd w:id="254"/>
    </w:p>
    <w:p w14:paraId="57F92B15" w14:textId="77777777" w:rsidR="002812E7" w:rsidRPr="003B6E34" w:rsidRDefault="002812E7" w:rsidP="002812E7">
      <w:pPr>
        <w:rPr>
          <w:rFonts w:asciiTheme="minorHAnsi" w:hAnsiTheme="minorHAnsi" w:cstheme="minorHAnsi"/>
          <w:color w:val="0070C0"/>
        </w:rPr>
      </w:pPr>
    </w:p>
    <w:p w14:paraId="0CF6A91C" w14:textId="77777777" w:rsidR="002812E7" w:rsidRPr="003B6E34" w:rsidRDefault="002812E7" w:rsidP="002812E7">
      <w:pPr>
        <w:pStyle w:val="Heading2"/>
        <w:ind w:left="528"/>
        <w:rPr>
          <w:rFonts w:asciiTheme="minorHAnsi" w:hAnsiTheme="minorHAnsi" w:cstheme="minorHAnsi"/>
          <w:color w:val="0070C0"/>
        </w:rPr>
      </w:pPr>
      <w:bookmarkStart w:id="255" w:name="_Toc441925796"/>
      <w:bookmarkStart w:id="256" w:name="_Toc534331731"/>
      <w:bookmarkStart w:id="257" w:name="_Toc240564814"/>
      <w:r w:rsidRPr="003B6E34">
        <w:rPr>
          <w:rFonts w:asciiTheme="minorHAnsi" w:hAnsiTheme="minorHAnsi" w:cstheme="minorHAnsi"/>
          <w:color w:val="0070C0"/>
        </w:rPr>
        <w:t>Skeem</w:t>
      </w:r>
      <w:bookmarkEnd w:id="255"/>
      <w:bookmarkEnd w:id="256"/>
      <w:bookmarkEnd w:id="257"/>
    </w:p>
    <w:p w14:paraId="6DC260E6" w14:textId="77777777" w:rsidR="002812E7" w:rsidRPr="003B6E34" w:rsidRDefault="002812E7" w:rsidP="002812E7">
      <w:pPr>
        <w:rPr>
          <w:rFonts w:asciiTheme="minorHAnsi" w:hAnsiTheme="minorHAnsi" w:cstheme="minorHAnsi"/>
          <w:color w:val="0070C0"/>
        </w:rPr>
      </w:pPr>
    </w:p>
    <w:p w14:paraId="550C4D91" w14:textId="77777777" w:rsidR="002812E7" w:rsidRPr="003B6E34" w:rsidRDefault="002812E7" w:rsidP="002812E7">
      <w:pPr>
        <w:pStyle w:val="Heading2"/>
        <w:ind w:left="528"/>
        <w:rPr>
          <w:rFonts w:asciiTheme="minorHAnsi" w:hAnsiTheme="minorHAnsi" w:cstheme="minorHAnsi"/>
          <w:color w:val="0070C0"/>
        </w:rPr>
      </w:pPr>
      <w:bookmarkStart w:id="258" w:name="_Toc441925797"/>
      <w:bookmarkStart w:id="259" w:name="_Toc534331732"/>
      <w:bookmarkStart w:id="260" w:name="_Toc240564815"/>
      <w:r w:rsidRPr="003B6E34">
        <w:rPr>
          <w:rFonts w:asciiTheme="minorHAnsi" w:hAnsiTheme="minorHAnsi" w:cstheme="minorHAnsi"/>
          <w:color w:val="0070C0"/>
        </w:rPr>
        <w:t>Tabelid</w:t>
      </w:r>
      <w:bookmarkEnd w:id="253"/>
      <w:r w:rsidRPr="003B6E34">
        <w:rPr>
          <w:rFonts w:asciiTheme="minorHAnsi" w:hAnsiTheme="minorHAnsi" w:cstheme="minorHAnsi"/>
          <w:color w:val="0070C0"/>
        </w:rPr>
        <w:t xml:space="preserve"> ja arvujada generaatorid.</w:t>
      </w:r>
      <w:bookmarkEnd w:id="258"/>
      <w:bookmarkEnd w:id="259"/>
      <w:bookmarkEnd w:id="260"/>
    </w:p>
    <w:p w14:paraId="540890D0" w14:textId="77777777" w:rsidR="002812E7" w:rsidRPr="003B6E34" w:rsidRDefault="002812E7" w:rsidP="002812E7">
      <w:pPr>
        <w:rPr>
          <w:rFonts w:asciiTheme="minorHAnsi" w:hAnsiTheme="minorHAnsi" w:cstheme="minorHAnsi"/>
          <w:color w:val="0070C0"/>
        </w:rPr>
      </w:pPr>
    </w:p>
    <w:p w14:paraId="67A84CEF" w14:textId="77777777" w:rsidR="002812E7" w:rsidRPr="003B6E34" w:rsidRDefault="002812E7" w:rsidP="002812E7">
      <w:pPr>
        <w:rPr>
          <w:rFonts w:asciiTheme="minorHAnsi" w:hAnsiTheme="minorHAnsi" w:cstheme="minorHAnsi"/>
          <w:color w:val="0070C0"/>
        </w:rPr>
      </w:pPr>
      <w:commentRangeStart w:id="261"/>
      <w:r w:rsidRPr="003B6E34">
        <w:rPr>
          <w:rFonts w:asciiTheme="minorHAnsi" w:hAnsiTheme="minorHAnsi" w:cstheme="minorHAnsi"/>
          <w:color w:val="0070C0"/>
        </w:rPr>
        <w:t xml:space="preserve">Andmebaasis tuleb luua vähemalt seitse tabelit. Surrogaatvõtmete väärtuste genereerimiseks tuleb kasutada arvujada generaatoreid. </w:t>
      </w:r>
      <w:commentRangeEnd w:id="261"/>
      <w:r w:rsidRPr="003B6E34">
        <w:rPr>
          <w:rStyle w:val="CommentReference"/>
          <w:rFonts w:asciiTheme="minorHAnsi" w:hAnsiTheme="minorHAnsi" w:cstheme="minorHAnsi"/>
          <w:color w:val="0070C0"/>
          <w:sz w:val="24"/>
          <w:szCs w:val="24"/>
        </w:rPr>
        <w:commentReference w:id="261"/>
      </w:r>
    </w:p>
    <w:p w14:paraId="3E9C50B4" w14:textId="77777777" w:rsidR="002812E7" w:rsidRPr="003B6E34" w:rsidRDefault="002812E7" w:rsidP="002812E7">
      <w:pPr>
        <w:rPr>
          <w:rFonts w:asciiTheme="minorHAnsi" w:hAnsiTheme="minorHAnsi" w:cstheme="minorHAnsi"/>
          <w:color w:val="0070C0"/>
        </w:rPr>
      </w:pPr>
    </w:p>
    <w:p w14:paraId="0DD0E81A" w14:textId="77777777" w:rsidR="002812E7" w:rsidRPr="003B6E34" w:rsidRDefault="002812E7" w:rsidP="002812E7">
      <w:pPr>
        <w:pStyle w:val="Heading2"/>
        <w:ind w:left="528"/>
        <w:rPr>
          <w:rFonts w:asciiTheme="minorHAnsi" w:hAnsiTheme="minorHAnsi" w:cstheme="minorHAnsi"/>
          <w:color w:val="0070C0"/>
        </w:rPr>
      </w:pPr>
      <w:bookmarkStart w:id="262" w:name="_Toc50447377"/>
      <w:bookmarkStart w:id="263" w:name="_Toc441925798"/>
      <w:bookmarkStart w:id="264" w:name="_Toc534331733"/>
      <w:bookmarkStart w:id="265" w:name="_Toc50447378"/>
      <w:bookmarkStart w:id="266" w:name="_Toc240564816"/>
      <w:r w:rsidRPr="003B6E34">
        <w:rPr>
          <w:rFonts w:asciiTheme="minorHAnsi" w:hAnsiTheme="minorHAnsi" w:cstheme="minorHAnsi"/>
          <w:color w:val="0070C0"/>
        </w:rPr>
        <w:t>Sünonüümid</w:t>
      </w:r>
      <w:bookmarkEnd w:id="262"/>
      <w:bookmarkEnd w:id="263"/>
      <w:bookmarkEnd w:id="264"/>
      <w:bookmarkEnd w:id="266"/>
    </w:p>
    <w:p w14:paraId="2264F7B4" w14:textId="77777777" w:rsidR="002812E7" w:rsidRPr="003B6E34" w:rsidRDefault="002812E7" w:rsidP="002812E7">
      <w:pPr>
        <w:rPr>
          <w:rFonts w:asciiTheme="minorHAnsi" w:hAnsiTheme="minorHAnsi" w:cstheme="minorHAnsi"/>
          <w:color w:val="0070C0"/>
        </w:rPr>
      </w:pPr>
    </w:p>
    <w:p w14:paraId="167F6818" w14:textId="77777777" w:rsidR="002812E7" w:rsidRPr="003B6E34" w:rsidRDefault="002812E7" w:rsidP="002812E7">
      <w:pPr>
        <w:rPr>
          <w:rFonts w:asciiTheme="minorHAnsi" w:hAnsiTheme="minorHAnsi" w:cstheme="minorHAnsi"/>
          <w:color w:val="0070C0"/>
        </w:rPr>
      </w:pPr>
      <w:r w:rsidRPr="003B6E34">
        <w:rPr>
          <w:rFonts w:asciiTheme="minorHAnsi" w:hAnsiTheme="minorHAnsi" w:cstheme="minorHAnsi"/>
          <w:color w:val="0070C0"/>
        </w:rPr>
        <w:t>Tuleb luua vähemalt üks.</w:t>
      </w:r>
    </w:p>
    <w:p w14:paraId="30C920EF" w14:textId="77777777" w:rsidR="002812E7" w:rsidRPr="003B6E34" w:rsidRDefault="002812E7" w:rsidP="002812E7">
      <w:pPr>
        <w:rPr>
          <w:rFonts w:asciiTheme="minorHAnsi" w:hAnsiTheme="minorHAnsi" w:cstheme="minorHAnsi"/>
          <w:color w:val="0070C0"/>
        </w:rPr>
      </w:pPr>
    </w:p>
    <w:p w14:paraId="2F013DDA" w14:textId="77777777" w:rsidR="002812E7" w:rsidRPr="003B6E34" w:rsidRDefault="002812E7" w:rsidP="002812E7">
      <w:pPr>
        <w:pStyle w:val="Heading2"/>
        <w:ind w:left="528"/>
        <w:rPr>
          <w:rFonts w:asciiTheme="minorHAnsi" w:hAnsiTheme="minorHAnsi" w:cstheme="minorHAnsi"/>
          <w:color w:val="0070C0"/>
        </w:rPr>
      </w:pPr>
      <w:bookmarkStart w:id="267" w:name="_Toc441925799"/>
      <w:bookmarkStart w:id="268" w:name="_Toc534331734"/>
      <w:bookmarkStart w:id="269" w:name="_Toc240564817"/>
      <w:r w:rsidRPr="003B6E34">
        <w:rPr>
          <w:rFonts w:asciiTheme="minorHAnsi" w:hAnsiTheme="minorHAnsi" w:cstheme="minorHAnsi"/>
          <w:color w:val="0070C0"/>
        </w:rPr>
        <w:t>Vaated</w:t>
      </w:r>
      <w:bookmarkEnd w:id="265"/>
      <w:bookmarkEnd w:id="267"/>
      <w:bookmarkEnd w:id="268"/>
      <w:bookmarkEnd w:id="269"/>
    </w:p>
    <w:p w14:paraId="5DAEA38B" w14:textId="77777777" w:rsidR="002812E7" w:rsidRPr="003B6E34" w:rsidRDefault="002812E7" w:rsidP="002812E7">
      <w:pPr>
        <w:rPr>
          <w:rFonts w:asciiTheme="minorHAnsi" w:hAnsiTheme="minorHAnsi" w:cstheme="minorHAnsi"/>
          <w:color w:val="0070C0"/>
        </w:rPr>
      </w:pPr>
    </w:p>
    <w:p w14:paraId="0FC4F30D" w14:textId="1024DBBE" w:rsidR="002812E7" w:rsidRPr="003B6E34" w:rsidRDefault="002812E7" w:rsidP="002812E7">
      <w:pPr>
        <w:rPr>
          <w:rFonts w:asciiTheme="minorHAnsi" w:hAnsiTheme="minorHAnsi" w:cstheme="minorHAnsi"/>
          <w:color w:val="0070C0"/>
        </w:rPr>
      </w:pPr>
      <w:r w:rsidRPr="003B6E34">
        <w:rPr>
          <w:rFonts w:asciiTheme="minorHAnsi" w:hAnsiTheme="minorHAnsi" w:cstheme="minorHAnsi"/>
          <w:color w:val="0070C0"/>
        </w:rPr>
        <w:t>Kõik suuremad päringud tuleb realiseerida vaadetena.</w:t>
      </w:r>
      <w:r w:rsidR="00DB7E97" w:rsidRPr="003B6E34">
        <w:rPr>
          <w:rFonts w:asciiTheme="minorHAnsi" w:hAnsiTheme="minorHAnsi" w:cstheme="minorHAnsi"/>
          <w:color w:val="0070C0"/>
        </w:rPr>
        <w:t xml:space="preserve"> Vaateid peab olema vähemalt neli.</w:t>
      </w:r>
    </w:p>
    <w:p w14:paraId="5704A107" w14:textId="77777777" w:rsidR="00A9371B" w:rsidRPr="003B6E34" w:rsidRDefault="00A9371B" w:rsidP="002812E7">
      <w:pPr>
        <w:rPr>
          <w:rFonts w:asciiTheme="minorHAnsi" w:hAnsiTheme="minorHAnsi" w:cstheme="minorHAnsi"/>
          <w:color w:val="0070C0"/>
        </w:rPr>
      </w:pPr>
      <w:bookmarkStart w:id="270" w:name="_Hlk154410595"/>
    </w:p>
    <w:p w14:paraId="43BBAC5E" w14:textId="77777777" w:rsidR="00FF3BD7" w:rsidRPr="003B6E34" w:rsidRDefault="00FF3BD7" w:rsidP="00FF3BD7">
      <w:pPr>
        <w:pStyle w:val="Heading2"/>
        <w:ind w:left="528" w:hanging="528"/>
        <w:rPr>
          <w:rFonts w:asciiTheme="minorHAnsi" w:hAnsiTheme="minorHAnsi" w:cstheme="minorHAnsi"/>
          <w:color w:val="0070C0"/>
        </w:rPr>
      </w:pPr>
      <w:bookmarkStart w:id="271" w:name="_Toc50447383"/>
      <w:bookmarkStart w:id="272" w:name="_Toc441925800"/>
      <w:bookmarkStart w:id="273" w:name="_Toc534331735"/>
      <w:bookmarkStart w:id="274" w:name="_Toc154409605"/>
      <w:bookmarkStart w:id="275" w:name="_Toc240564818"/>
      <w:r w:rsidRPr="003B6E34">
        <w:rPr>
          <w:rFonts w:asciiTheme="minorHAnsi" w:hAnsiTheme="minorHAnsi" w:cstheme="minorHAnsi"/>
          <w:color w:val="0070C0"/>
        </w:rPr>
        <w:t>Paketid</w:t>
      </w:r>
      <w:bookmarkEnd w:id="271"/>
      <w:bookmarkEnd w:id="272"/>
      <w:bookmarkEnd w:id="273"/>
      <w:bookmarkEnd w:id="274"/>
      <w:bookmarkEnd w:id="275"/>
    </w:p>
    <w:p w14:paraId="11D07C53" w14:textId="77777777" w:rsidR="00FF3BD7" w:rsidRPr="003B6E34" w:rsidRDefault="00FF3BD7" w:rsidP="00FF3BD7">
      <w:pPr>
        <w:rPr>
          <w:rFonts w:asciiTheme="minorHAnsi" w:hAnsiTheme="minorHAnsi" w:cstheme="minorHAnsi"/>
          <w:color w:val="0070C0"/>
        </w:rPr>
      </w:pPr>
    </w:p>
    <w:p w14:paraId="063E3E65" w14:textId="77777777" w:rsidR="00FF3BD7" w:rsidRPr="003B6E34" w:rsidRDefault="00FF3BD7" w:rsidP="00FF3BD7">
      <w:pPr>
        <w:rPr>
          <w:rFonts w:asciiTheme="minorHAnsi" w:hAnsiTheme="minorHAnsi" w:cstheme="minorHAnsi"/>
          <w:color w:val="0070C0"/>
        </w:rPr>
      </w:pPr>
      <w:r w:rsidRPr="003B6E34">
        <w:rPr>
          <w:rFonts w:asciiTheme="minorHAnsi" w:hAnsiTheme="minorHAnsi" w:cstheme="minorHAnsi"/>
          <w:color w:val="0070C0"/>
        </w:rPr>
        <w:t>Tuleb luua vähemalt neli rutiini (funktsiooni või protseduuri), mis pole seotud trigeritega ja mille poole saaks rakendusest pöörduda. Minimaalselt tuleb realiseerida kasutaja tuvastamise funktsioon ja kolm andmebaasioperatsiooni lepingut realiseerivad rutiinid (neli, kui kasutaja tuvastamiseks ei kasutata andmebaasis loodud funktsiooni). Kõik need peavad olema pakettides.</w:t>
      </w:r>
    </w:p>
    <w:p w14:paraId="1CEC4BAF" w14:textId="77777777" w:rsidR="00FF3BD7" w:rsidRPr="003B6E34" w:rsidRDefault="00FF3BD7" w:rsidP="00FF3BD7">
      <w:pPr>
        <w:rPr>
          <w:rFonts w:asciiTheme="minorHAnsi" w:hAnsiTheme="minorHAnsi" w:cstheme="minorHAnsi"/>
          <w:color w:val="0070C0"/>
        </w:rPr>
      </w:pPr>
    </w:p>
    <w:p w14:paraId="30204BBF" w14:textId="77777777" w:rsidR="00FF3BD7" w:rsidRPr="003B6E34" w:rsidRDefault="00FF3BD7" w:rsidP="00FF3BD7">
      <w:pPr>
        <w:pStyle w:val="Heading3"/>
        <w:rPr>
          <w:rFonts w:asciiTheme="minorHAnsi" w:hAnsiTheme="minorHAnsi" w:cstheme="minorHAnsi"/>
          <w:color w:val="0070C0"/>
        </w:rPr>
      </w:pPr>
      <w:bookmarkStart w:id="276" w:name="_Toc240564819"/>
      <w:r w:rsidRPr="003B6E34">
        <w:rPr>
          <w:rFonts w:asciiTheme="minorHAnsi" w:hAnsiTheme="minorHAnsi" w:cstheme="minorHAnsi"/>
          <w:color w:val="0070C0"/>
        </w:rPr>
        <w:t>Rutiinide testimise laused</w:t>
      </w:r>
      <w:bookmarkEnd w:id="276"/>
    </w:p>
    <w:p w14:paraId="6206A9B0" w14:textId="77777777" w:rsidR="00FF3BD7" w:rsidRPr="003B6E34" w:rsidRDefault="00FF3BD7" w:rsidP="00FF3BD7">
      <w:pPr>
        <w:rPr>
          <w:rFonts w:asciiTheme="minorHAnsi" w:hAnsiTheme="minorHAnsi" w:cstheme="minorHAnsi"/>
          <w:color w:val="0070C0"/>
        </w:rPr>
      </w:pPr>
    </w:p>
    <w:p w14:paraId="34A8B3D5" w14:textId="35C510AD" w:rsidR="00FF3BD7" w:rsidRPr="003B6E34" w:rsidRDefault="00FF3BD7" w:rsidP="00FF3BD7">
      <w:pPr>
        <w:rPr>
          <w:rFonts w:asciiTheme="minorHAnsi" w:hAnsiTheme="minorHAnsi" w:cstheme="minorHAnsi"/>
          <w:color w:val="0070C0"/>
        </w:rPr>
      </w:pPr>
      <w:r w:rsidRPr="003B6E34">
        <w:rPr>
          <w:rFonts w:asciiTheme="minorHAnsi" w:hAnsiTheme="minorHAnsi" w:cstheme="minorHAnsi"/>
          <w:color w:val="0070C0"/>
        </w:rPr>
        <w:t>Iga rutiini kohta selle väljakutse vähemalt ühe argumentide komplektiga.</w:t>
      </w:r>
      <w:r w:rsidR="00ED2781" w:rsidRPr="003B6E34">
        <w:rPr>
          <w:rFonts w:asciiTheme="minorHAnsi" w:hAnsiTheme="minorHAnsi" w:cstheme="minorHAnsi"/>
          <w:color w:val="0070C0"/>
        </w:rPr>
        <w:t xml:space="preserve"> Andmete muutmise või kustutamise rutiinide väljakutsed võiks panna tagasirullitavasse transaktsiooni plokki.</w:t>
      </w:r>
    </w:p>
    <w:p w14:paraId="4707C5A0" w14:textId="77777777" w:rsidR="00FF3BD7" w:rsidRPr="003B6E34" w:rsidRDefault="00FF3BD7" w:rsidP="00FF3BD7">
      <w:pPr>
        <w:rPr>
          <w:rFonts w:asciiTheme="minorHAnsi" w:hAnsiTheme="minorHAnsi" w:cstheme="minorHAnsi"/>
          <w:color w:val="0070C0"/>
        </w:rPr>
      </w:pPr>
    </w:p>
    <w:p w14:paraId="10355D66" w14:textId="77777777" w:rsidR="00FF3BD7" w:rsidRPr="003B6E34" w:rsidRDefault="00FF3BD7" w:rsidP="00FF3BD7">
      <w:pPr>
        <w:rPr>
          <w:rFonts w:asciiTheme="minorHAnsi" w:hAnsiTheme="minorHAnsi" w:cstheme="minorHAnsi"/>
          <w:color w:val="0070C0"/>
        </w:rPr>
      </w:pPr>
    </w:p>
    <w:p w14:paraId="6A4CD676" w14:textId="77777777" w:rsidR="00FF3BD7" w:rsidRPr="003B6E34" w:rsidRDefault="00FF3BD7" w:rsidP="00FF3BD7">
      <w:pPr>
        <w:pStyle w:val="Heading2"/>
        <w:ind w:left="528" w:hanging="528"/>
        <w:rPr>
          <w:rFonts w:asciiTheme="minorHAnsi" w:hAnsiTheme="minorHAnsi" w:cstheme="minorHAnsi"/>
          <w:color w:val="0070C0"/>
        </w:rPr>
      </w:pPr>
      <w:bookmarkStart w:id="277" w:name="_Toc50447385"/>
      <w:bookmarkStart w:id="278" w:name="_Toc441925801"/>
      <w:bookmarkStart w:id="279" w:name="_Toc534331736"/>
      <w:bookmarkStart w:id="280" w:name="_Toc154409606"/>
      <w:bookmarkStart w:id="281" w:name="_Toc240564820"/>
      <w:r w:rsidRPr="003B6E34">
        <w:rPr>
          <w:rFonts w:asciiTheme="minorHAnsi" w:hAnsiTheme="minorHAnsi" w:cstheme="minorHAnsi"/>
          <w:color w:val="0070C0"/>
        </w:rPr>
        <w:t>Trigerid</w:t>
      </w:r>
      <w:bookmarkEnd w:id="277"/>
      <w:bookmarkEnd w:id="278"/>
      <w:bookmarkEnd w:id="279"/>
      <w:bookmarkEnd w:id="280"/>
      <w:bookmarkEnd w:id="281"/>
    </w:p>
    <w:p w14:paraId="20CC66DA" w14:textId="77777777" w:rsidR="00FF3BD7" w:rsidRPr="003B6E34" w:rsidRDefault="00FF3BD7" w:rsidP="00FF3BD7">
      <w:pPr>
        <w:rPr>
          <w:rFonts w:asciiTheme="minorHAnsi" w:hAnsiTheme="minorHAnsi" w:cstheme="minorHAnsi"/>
          <w:color w:val="0070C0"/>
        </w:rPr>
      </w:pPr>
    </w:p>
    <w:p w14:paraId="5C9287F2" w14:textId="77777777" w:rsidR="00FF3BD7" w:rsidRPr="003B6E34" w:rsidRDefault="00FF3BD7" w:rsidP="00FF3BD7">
      <w:pPr>
        <w:rPr>
          <w:rFonts w:asciiTheme="minorHAnsi" w:hAnsiTheme="minorHAnsi" w:cstheme="minorHAnsi"/>
          <w:color w:val="0070C0"/>
        </w:rPr>
      </w:pPr>
      <w:r w:rsidRPr="003B6E34">
        <w:rPr>
          <w:rFonts w:asciiTheme="minorHAnsi" w:hAnsiTheme="minorHAnsi" w:cstheme="minorHAnsi"/>
          <w:color w:val="0070C0"/>
        </w:rPr>
        <w:t>Peab olema kasutatud vähemalt kolme trigerit või reeglit. Hindamismudelis on info, millised trigerid lähevad selle arvu saavutamisel arvesse.</w:t>
      </w:r>
    </w:p>
    <w:p w14:paraId="7C762514" w14:textId="77777777" w:rsidR="00FF3BD7" w:rsidRPr="003B6E34" w:rsidRDefault="00FF3BD7" w:rsidP="00FF3BD7">
      <w:pPr>
        <w:rPr>
          <w:rFonts w:asciiTheme="minorHAnsi" w:hAnsiTheme="minorHAnsi" w:cstheme="minorHAnsi"/>
          <w:color w:val="0070C0"/>
          <w:sz w:val="20"/>
        </w:rPr>
      </w:pPr>
    </w:p>
    <w:p w14:paraId="5B796C1F" w14:textId="77777777" w:rsidR="00FF3BD7" w:rsidRPr="003B6E34" w:rsidRDefault="00FF3BD7" w:rsidP="00FF3BD7">
      <w:pPr>
        <w:pStyle w:val="Heading3"/>
        <w:rPr>
          <w:rFonts w:asciiTheme="minorHAnsi" w:hAnsiTheme="minorHAnsi" w:cstheme="minorHAnsi"/>
          <w:color w:val="0070C0"/>
        </w:rPr>
      </w:pPr>
      <w:bookmarkStart w:id="282" w:name="_Toc240564821"/>
      <w:r w:rsidRPr="003B6E34">
        <w:rPr>
          <w:rFonts w:asciiTheme="minorHAnsi" w:hAnsiTheme="minorHAnsi" w:cstheme="minorHAnsi"/>
          <w:color w:val="0070C0"/>
        </w:rPr>
        <w:t>Trigerite testimise laused</w:t>
      </w:r>
      <w:bookmarkEnd w:id="282"/>
    </w:p>
    <w:p w14:paraId="5C35C4D7" w14:textId="77777777" w:rsidR="00FF3BD7" w:rsidRPr="003B6E34" w:rsidRDefault="00FF3BD7" w:rsidP="00FF3BD7">
      <w:pPr>
        <w:rPr>
          <w:rFonts w:asciiTheme="minorHAnsi" w:hAnsiTheme="minorHAnsi" w:cstheme="minorHAnsi"/>
          <w:color w:val="0070C0"/>
        </w:rPr>
      </w:pPr>
    </w:p>
    <w:p w14:paraId="15CD554F" w14:textId="13239EB4" w:rsidR="00FF3BD7" w:rsidRPr="003B6E34" w:rsidRDefault="002E70CF" w:rsidP="00FF3BD7">
      <w:pPr>
        <w:rPr>
          <w:rFonts w:asciiTheme="minorHAnsi" w:hAnsiTheme="minorHAnsi" w:cstheme="minorHAnsi"/>
          <w:color w:val="0070C0"/>
        </w:rPr>
      </w:pPr>
      <w:r w:rsidRPr="003B6E34">
        <w:rPr>
          <w:rFonts w:asciiTheme="minorHAnsi" w:hAnsiTheme="minorHAnsi" w:cstheme="minorHAnsi"/>
          <w:color w:val="0070C0"/>
        </w:rPr>
        <w:t>Iga trigeri kohta vähemalt üks tagasirullitavasse transaktsiooni plokki pandud stsenaarium (lausete järjend), mille korral triger käivitub.</w:t>
      </w:r>
    </w:p>
    <w:bookmarkEnd w:id="270"/>
    <w:p w14:paraId="7E0EB28A" w14:textId="77777777" w:rsidR="00FF3BD7" w:rsidRPr="003B6E34" w:rsidRDefault="00FF3BD7" w:rsidP="002812E7">
      <w:pPr>
        <w:rPr>
          <w:rFonts w:asciiTheme="minorHAnsi" w:hAnsiTheme="minorHAnsi" w:cstheme="minorHAnsi"/>
          <w:color w:val="0070C0"/>
        </w:rPr>
      </w:pPr>
    </w:p>
    <w:p w14:paraId="33881807" w14:textId="77777777" w:rsidR="002812E7" w:rsidRPr="003B6E34" w:rsidRDefault="002812E7" w:rsidP="002812E7">
      <w:pPr>
        <w:pStyle w:val="Heading2"/>
        <w:ind w:left="528"/>
        <w:rPr>
          <w:rFonts w:asciiTheme="minorHAnsi" w:hAnsiTheme="minorHAnsi" w:cstheme="minorHAnsi"/>
          <w:color w:val="0070C0"/>
        </w:rPr>
      </w:pPr>
      <w:bookmarkStart w:id="283" w:name="_Toc50447379"/>
      <w:bookmarkStart w:id="284" w:name="_Toc441925802"/>
      <w:bookmarkStart w:id="285" w:name="_Toc534331737"/>
      <w:bookmarkStart w:id="286" w:name="_Toc240564822"/>
      <w:r w:rsidRPr="003B6E34">
        <w:rPr>
          <w:rFonts w:asciiTheme="minorHAnsi" w:hAnsiTheme="minorHAnsi" w:cstheme="minorHAnsi"/>
          <w:color w:val="0070C0"/>
        </w:rPr>
        <w:t>Indeksid</w:t>
      </w:r>
      <w:bookmarkEnd w:id="283"/>
      <w:bookmarkEnd w:id="284"/>
      <w:bookmarkEnd w:id="285"/>
      <w:bookmarkEnd w:id="286"/>
    </w:p>
    <w:p w14:paraId="070E9552" w14:textId="77777777" w:rsidR="002812E7" w:rsidRPr="003B6E34" w:rsidRDefault="002812E7" w:rsidP="002812E7">
      <w:pPr>
        <w:rPr>
          <w:rFonts w:asciiTheme="minorHAnsi" w:hAnsiTheme="minorHAnsi" w:cstheme="minorHAnsi"/>
          <w:color w:val="0070C0"/>
        </w:rPr>
      </w:pPr>
    </w:p>
    <w:p w14:paraId="558316EC" w14:textId="77777777" w:rsidR="002812E7" w:rsidRPr="003B6E34" w:rsidRDefault="002812E7" w:rsidP="002812E7">
      <w:pPr>
        <w:rPr>
          <w:rFonts w:asciiTheme="minorHAnsi" w:hAnsiTheme="minorHAnsi" w:cstheme="minorHAnsi"/>
          <w:color w:val="0070C0"/>
        </w:rPr>
      </w:pPr>
      <w:r w:rsidRPr="003B6E34">
        <w:rPr>
          <w:rFonts w:asciiTheme="minorHAnsi" w:hAnsiTheme="minorHAnsi" w:cstheme="minorHAnsi"/>
          <w:color w:val="0070C0"/>
        </w:rPr>
        <w:t>Järgnevalt esitatakse indeksite loomise laused.</w:t>
      </w:r>
    </w:p>
    <w:p w14:paraId="2113350D" w14:textId="77777777" w:rsidR="002812E7" w:rsidRPr="003B6E34" w:rsidRDefault="002812E7" w:rsidP="002812E7">
      <w:pPr>
        <w:rPr>
          <w:rFonts w:asciiTheme="minorHAnsi" w:hAnsiTheme="minorHAnsi" w:cstheme="minorHAnsi"/>
          <w:color w:val="0070C0"/>
        </w:rPr>
      </w:pPr>
    </w:p>
    <w:p w14:paraId="78E6FAFA" w14:textId="77777777" w:rsidR="002812E7" w:rsidRPr="003B6E34" w:rsidRDefault="002812E7" w:rsidP="002812E7">
      <w:pPr>
        <w:pStyle w:val="Heading3"/>
        <w:rPr>
          <w:rFonts w:asciiTheme="minorHAnsi" w:hAnsiTheme="minorHAnsi" w:cstheme="minorHAnsi"/>
          <w:color w:val="0070C0"/>
        </w:rPr>
      </w:pPr>
      <w:bookmarkStart w:id="287" w:name="_Toc50447380"/>
      <w:bookmarkStart w:id="288" w:name="_Toc441925803"/>
      <w:bookmarkStart w:id="289" w:name="_Toc534331738"/>
      <w:bookmarkStart w:id="290" w:name="_Toc240564823"/>
      <w:r w:rsidRPr="003B6E34">
        <w:rPr>
          <w:rFonts w:asciiTheme="minorHAnsi" w:hAnsiTheme="minorHAnsi" w:cstheme="minorHAnsi"/>
          <w:color w:val="0070C0"/>
        </w:rPr>
        <w:t>Välisvõtmete veergudele lisatavad indeksid</w:t>
      </w:r>
      <w:bookmarkEnd w:id="287"/>
      <w:bookmarkEnd w:id="288"/>
      <w:bookmarkEnd w:id="289"/>
      <w:bookmarkEnd w:id="290"/>
    </w:p>
    <w:p w14:paraId="50373F0E" w14:textId="77777777" w:rsidR="002812E7" w:rsidRPr="003B6E34" w:rsidRDefault="002812E7" w:rsidP="002812E7">
      <w:pPr>
        <w:rPr>
          <w:rFonts w:asciiTheme="minorHAnsi" w:hAnsiTheme="minorHAnsi" w:cstheme="minorHAnsi"/>
          <w:color w:val="0070C0"/>
        </w:rPr>
      </w:pPr>
    </w:p>
    <w:p w14:paraId="727AEE33" w14:textId="77777777" w:rsidR="002812E7" w:rsidRPr="003B6E34" w:rsidRDefault="002812E7" w:rsidP="002812E7">
      <w:pPr>
        <w:tabs>
          <w:tab w:val="right" w:pos="422"/>
        </w:tabs>
        <w:rPr>
          <w:rFonts w:asciiTheme="minorHAnsi" w:hAnsiTheme="minorHAnsi" w:cstheme="minorHAnsi"/>
          <w:color w:val="0070C0"/>
        </w:rPr>
      </w:pPr>
      <w:r w:rsidRPr="003B6E34">
        <w:rPr>
          <w:rFonts w:asciiTheme="minorHAnsi" w:hAnsiTheme="minorHAnsi" w:cstheme="minorHAnsi"/>
          <w:color w:val="0070C0"/>
        </w:rPr>
        <w:t>Kõik välisvõtmete veerud tuleb indekseerida. Seda tuleb teha viisil, mis ei põhjusta üksteist dubleerivate indeksite loomist põhjusel, et andmebaasisüsteem loon mõningad indeksid automaatselt.</w:t>
      </w:r>
    </w:p>
    <w:p w14:paraId="71110CDE" w14:textId="77777777" w:rsidR="002812E7" w:rsidRPr="003B6E34" w:rsidRDefault="002812E7" w:rsidP="002812E7">
      <w:pPr>
        <w:rPr>
          <w:rFonts w:asciiTheme="minorHAnsi" w:hAnsiTheme="minorHAnsi" w:cstheme="minorHAnsi"/>
          <w:color w:val="0070C0"/>
        </w:rPr>
      </w:pPr>
    </w:p>
    <w:p w14:paraId="362781AE" w14:textId="77777777" w:rsidR="002812E7" w:rsidRPr="003B6E34" w:rsidRDefault="002812E7" w:rsidP="002812E7">
      <w:pPr>
        <w:pStyle w:val="Heading3"/>
        <w:rPr>
          <w:rFonts w:asciiTheme="minorHAnsi" w:hAnsiTheme="minorHAnsi" w:cstheme="minorHAnsi"/>
          <w:color w:val="0070C0"/>
        </w:rPr>
      </w:pPr>
      <w:bookmarkStart w:id="291" w:name="_Toc441925804"/>
      <w:bookmarkStart w:id="292" w:name="_Toc534331739"/>
      <w:bookmarkStart w:id="293" w:name="_Toc240564824"/>
      <w:r w:rsidRPr="003B6E34">
        <w:rPr>
          <w:rFonts w:asciiTheme="minorHAnsi" w:hAnsiTheme="minorHAnsi" w:cstheme="minorHAnsi"/>
          <w:color w:val="0070C0"/>
        </w:rPr>
        <w:t>Täiendavad sekundaarsed indeksid</w:t>
      </w:r>
      <w:bookmarkEnd w:id="291"/>
      <w:bookmarkEnd w:id="292"/>
      <w:bookmarkEnd w:id="293"/>
    </w:p>
    <w:p w14:paraId="24A6D2BE" w14:textId="77777777" w:rsidR="002812E7" w:rsidRPr="003B6E34" w:rsidRDefault="002812E7" w:rsidP="002812E7">
      <w:pPr>
        <w:rPr>
          <w:rFonts w:asciiTheme="minorHAnsi" w:hAnsiTheme="minorHAnsi" w:cstheme="minorHAnsi"/>
          <w:color w:val="0070C0"/>
        </w:rPr>
      </w:pPr>
    </w:p>
    <w:p w14:paraId="2EEF9765" w14:textId="77777777" w:rsidR="002812E7" w:rsidRPr="003B6E34" w:rsidRDefault="002812E7" w:rsidP="002812E7">
      <w:pPr>
        <w:pStyle w:val="Heading3"/>
        <w:rPr>
          <w:rFonts w:asciiTheme="minorHAnsi" w:hAnsiTheme="minorHAnsi" w:cstheme="minorHAnsi"/>
          <w:color w:val="0070C0"/>
        </w:rPr>
      </w:pPr>
      <w:bookmarkStart w:id="294" w:name="_Toc50447382"/>
      <w:bookmarkStart w:id="295" w:name="_Toc441925805"/>
      <w:bookmarkStart w:id="296" w:name="_Toc534331740"/>
      <w:bookmarkStart w:id="297" w:name="_Toc240564825"/>
      <w:r w:rsidRPr="003B6E34">
        <w:rPr>
          <w:rFonts w:asciiTheme="minorHAnsi" w:hAnsiTheme="minorHAnsi" w:cstheme="minorHAnsi"/>
          <w:color w:val="0070C0"/>
        </w:rPr>
        <w:t>Funktsioonil põhinevad indeksid</w:t>
      </w:r>
      <w:bookmarkEnd w:id="294"/>
      <w:bookmarkEnd w:id="295"/>
      <w:bookmarkEnd w:id="296"/>
      <w:bookmarkEnd w:id="297"/>
    </w:p>
    <w:p w14:paraId="388FC566" w14:textId="77777777" w:rsidR="002812E7" w:rsidRPr="003B6E34" w:rsidRDefault="002812E7" w:rsidP="002812E7">
      <w:pPr>
        <w:rPr>
          <w:rFonts w:asciiTheme="minorHAnsi" w:hAnsiTheme="minorHAnsi" w:cstheme="minorHAnsi"/>
          <w:color w:val="0070C0"/>
        </w:rPr>
      </w:pPr>
    </w:p>
    <w:p w14:paraId="7E94AD5F" w14:textId="77777777" w:rsidR="002812E7" w:rsidRPr="003B6E34" w:rsidRDefault="002812E7" w:rsidP="002812E7">
      <w:pPr>
        <w:rPr>
          <w:rFonts w:asciiTheme="minorHAnsi" w:hAnsiTheme="minorHAnsi" w:cstheme="minorHAnsi"/>
          <w:color w:val="0070C0"/>
        </w:rPr>
      </w:pPr>
    </w:p>
    <w:p w14:paraId="28CC151E" w14:textId="6B165AA4" w:rsidR="002812E7" w:rsidRPr="003B6E34" w:rsidRDefault="002812E7" w:rsidP="002812E7">
      <w:pPr>
        <w:pStyle w:val="Heading2"/>
        <w:ind w:left="528"/>
        <w:rPr>
          <w:rFonts w:asciiTheme="minorHAnsi" w:hAnsiTheme="minorHAnsi" w:cstheme="minorHAnsi"/>
          <w:color w:val="0070C0"/>
        </w:rPr>
      </w:pPr>
      <w:bookmarkStart w:id="298" w:name="_Toc441925806"/>
      <w:bookmarkStart w:id="299" w:name="_Toc534331741"/>
      <w:bookmarkStart w:id="300" w:name="_Toc240564826"/>
      <w:r w:rsidRPr="003B6E34">
        <w:rPr>
          <w:rFonts w:asciiTheme="minorHAnsi" w:hAnsiTheme="minorHAnsi" w:cstheme="minorHAnsi"/>
          <w:color w:val="0070C0"/>
        </w:rPr>
        <w:t>Klassifikaatorite väärtustami</w:t>
      </w:r>
      <w:bookmarkEnd w:id="298"/>
      <w:bookmarkEnd w:id="299"/>
      <w:r w:rsidR="00C42489">
        <w:rPr>
          <w:rFonts w:asciiTheme="minorHAnsi" w:hAnsiTheme="minorHAnsi" w:cstheme="minorHAnsi"/>
          <w:color w:val="0070C0"/>
        </w:rPr>
        <w:t>ne</w:t>
      </w:r>
      <w:bookmarkEnd w:id="300"/>
    </w:p>
    <w:p w14:paraId="3852E043" w14:textId="77777777" w:rsidR="002812E7" w:rsidRPr="003B6E34" w:rsidRDefault="002812E7" w:rsidP="002812E7">
      <w:pPr>
        <w:rPr>
          <w:rFonts w:asciiTheme="minorHAnsi" w:hAnsiTheme="minorHAnsi" w:cstheme="minorHAnsi"/>
          <w:color w:val="0070C0"/>
        </w:rPr>
      </w:pPr>
    </w:p>
    <w:p w14:paraId="5E72454D" w14:textId="29BB433B" w:rsidR="002812E7" w:rsidRPr="003B6E34" w:rsidRDefault="002812E7" w:rsidP="002812E7">
      <w:pPr>
        <w:pStyle w:val="Heading2"/>
        <w:rPr>
          <w:rFonts w:asciiTheme="minorHAnsi" w:hAnsiTheme="minorHAnsi" w:cstheme="minorHAnsi"/>
          <w:color w:val="0070C0"/>
        </w:rPr>
      </w:pPr>
      <w:bookmarkStart w:id="301" w:name="_Toc534331742"/>
      <w:bookmarkStart w:id="302" w:name="_Toc441925807"/>
      <w:bookmarkStart w:id="303" w:name="_Toc240564827"/>
      <w:r w:rsidRPr="003B6E34">
        <w:rPr>
          <w:rFonts w:asciiTheme="minorHAnsi" w:hAnsiTheme="minorHAnsi" w:cstheme="minorHAnsi"/>
          <w:color w:val="0070C0"/>
        </w:rPr>
        <w:t>XML</w:t>
      </w:r>
      <w:r w:rsidR="00C42489">
        <w:rPr>
          <w:rFonts w:asciiTheme="minorHAnsi" w:hAnsiTheme="minorHAnsi" w:cstheme="minorHAnsi"/>
          <w:color w:val="0070C0"/>
        </w:rPr>
        <w:t>-vormingus</w:t>
      </w:r>
      <w:r w:rsidRPr="003B6E34">
        <w:rPr>
          <w:rFonts w:asciiTheme="minorHAnsi" w:hAnsiTheme="minorHAnsi" w:cstheme="minorHAnsi"/>
          <w:color w:val="0070C0"/>
        </w:rPr>
        <w:t xml:space="preserve"> lähteandmete laadimine</w:t>
      </w:r>
      <w:bookmarkEnd w:id="301"/>
      <w:bookmarkEnd w:id="303"/>
    </w:p>
    <w:p w14:paraId="60D98871" w14:textId="77777777" w:rsidR="002812E7" w:rsidRPr="003B6E34" w:rsidRDefault="002812E7" w:rsidP="002812E7">
      <w:pPr>
        <w:rPr>
          <w:rFonts w:asciiTheme="minorHAnsi" w:hAnsiTheme="minorHAnsi" w:cstheme="minorHAnsi"/>
        </w:rPr>
      </w:pPr>
    </w:p>
    <w:p w14:paraId="14543F5B" w14:textId="77777777" w:rsidR="002812E7" w:rsidRPr="003B6E34" w:rsidRDefault="002812E7" w:rsidP="002812E7">
      <w:pPr>
        <w:tabs>
          <w:tab w:val="right" w:pos="422"/>
        </w:tabs>
        <w:rPr>
          <w:rFonts w:asciiTheme="minorHAnsi" w:hAnsiTheme="minorHAnsi" w:cstheme="minorHAnsi"/>
          <w:color w:val="0070C0"/>
        </w:rPr>
      </w:pPr>
      <w:r w:rsidRPr="003B6E34">
        <w:rPr>
          <w:rFonts w:asciiTheme="minorHAnsi" w:hAnsiTheme="minorHAnsi" w:cstheme="minorHAnsi"/>
          <w:color w:val="0070C0"/>
        </w:rPr>
        <w:t>Kohustuslik ülesanne testandmete lisamiseks. Ülesannet täpsustatakse aine toimumise semestril. Nende tabelite jaoks, millesse selle ülesandega andmeid laaditi, ei tule klassifikaatorite väärtustamise või täiendavate testandmete lisamise jaotistes INSERT lauseid esitada.</w:t>
      </w:r>
    </w:p>
    <w:p w14:paraId="7F0F3389" w14:textId="77777777" w:rsidR="002812E7" w:rsidRPr="003B6E34" w:rsidRDefault="002812E7" w:rsidP="002812E7">
      <w:pPr>
        <w:rPr>
          <w:rFonts w:asciiTheme="minorHAnsi" w:hAnsiTheme="minorHAnsi" w:cstheme="minorHAnsi"/>
        </w:rPr>
      </w:pPr>
    </w:p>
    <w:p w14:paraId="053918CB" w14:textId="77777777" w:rsidR="002812E7" w:rsidRPr="003B6E34" w:rsidRDefault="002812E7" w:rsidP="002812E7">
      <w:pPr>
        <w:pStyle w:val="Heading2"/>
        <w:ind w:left="528"/>
        <w:rPr>
          <w:rFonts w:asciiTheme="minorHAnsi" w:hAnsiTheme="minorHAnsi" w:cstheme="minorHAnsi"/>
          <w:color w:val="0070C0"/>
        </w:rPr>
      </w:pPr>
      <w:bookmarkStart w:id="304" w:name="_Toc534331743"/>
      <w:bookmarkStart w:id="305" w:name="_Toc240564828"/>
      <w:r w:rsidRPr="003B6E34">
        <w:rPr>
          <w:rFonts w:asciiTheme="minorHAnsi" w:hAnsiTheme="minorHAnsi" w:cstheme="minorHAnsi"/>
          <w:color w:val="0070C0"/>
        </w:rPr>
        <w:lastRenderedPageBreak/>
        <w:t>Täiendavate testandmete lisamine</w:t>
      </w:r>
      <w:bookmarkEnd w:id="302"/>
      <w:bookmarkEnd w:id="304"/>
      <w:bookmarkEnd w:id="305"/>
    </w:p>
    <w:p w14:paraId="7A78C755" w14:textId="77777777" w:rsidR="002812E7" w:rsidRPr="003B6E34" w:rsidRDefault="002812E7" w:rsidP="002812E7">
      <w:pPr>
        <w:rPr>
          <w:rFonts w:asciiTheme="minorHAnsi" w:hAnsiTheme="minorHAnsi" w:cstheme="minorHAnsi"/>
          <w:color w:val="0070C0"/>
        </w:rPr>
      </w:pPr>
    </w:p>
    <w:p w14:paraId="068412CD" w14:textId="77777777" w:rsidR="002812E7" w:rsidRPr="003B6E34" w:rsidRDefault="002812E7" w:rsidP="002812E7">
      <w:pPr>
        <w:rPr>
          <w:rFonts w:asciiTheme="minorHAnsi" w:hAnsiTheme="minorHAnsi" w:cstheme="minorHAnsi"/>
          <w:color w:val="0070C0"/>
        </w:rPr>
      </w:pPr>
      <w:r w:rsidRPr="003B6E34">
        <w:rPr>
          <w:rFonts w:asciiTheme="minorHAnsi" w:hAnsiTheme="minorHAnsi" w:cstheme="minorHAnsi"/>
          <w:color w:val="0070C0"/>
        </w:rPr>
        <w:t>Kõigis tabelites peavad olema testandmed (vähemalt üks rida).</w:t>
      </w:r>
    </w:p>
    <w:p w14:paraId="13D1ECF6" w14:textId="77777777" w:rsidR="002812E7" w:rsidRPr="003B6E34" w:rsidRDefault="002812E7" w:rsidP="002812E7">
      <w:pPr>
        <w:rPr>
          <w:rFonts w:asciiTheme="minorHAnsi" w:hAnsiTheme="minorHAnsi" w:cstheme="minorHAnsi"/>
          <w:color w:val="0070C0"/>
        </w:rPr>
      </w:pPr>
    </w:p>
    <w:p w14:paraId="777C4C77" w14:textId="77777777" w:rsidR="002812E7" w:rsidRPr="003B6E34" w:rsidRDefault="002812E7" w:rsidP="002812E7">
      <w:pPr>
        <w:pStyle w:val="Heading2"/>
        <w:ind w:left="528" w:hanging="528"/>
        <w:rPr>
          <w:rFonts w:asciiTheme="minorHAnsi" w:hAnsiTheme="minorHAnsi" w:cstheme="minorHAnsi"/>
          <w:bCs/>
          <w:color w:val="0070C0"/>
          <w:szCs w:val="32"/>
        </w:rPr>
      </w:pPr>
      <w:bookmarkStart w:id="306" w:name="_Toc441925808"/>
      <w:bookmarkStart w:id="307" w:name="_Toc534331744"/>
      <w:bookmarkStart w:id="308" w:name="_Toc240564829"/>
      <w:r w:rsidRPr="003B6E34">
        <w:rPr>
          <w:rFonts w:asciiTheme="minorHAnsi" w:hAnsiTheme="minorHAnsi" w:cstheme="minorHAnsi"/>
          <w:bCs/>
          <w:color w:val="0070C0"/>
          <w:szCs w:val="32"/>
        </w:rPr>
        <w:t>Andmebaasi statistika kogumine</w:t>
      </w:r>
      <w:bookmarkEnd w:id="306"/>
      <w:bookmarkEnd w:id="307"/>
      <w:bookmarkEnd w:id="308"/>
    </w:p>
    <w:p w14:paraId="768E6CC9" w14:textId="77777777" w:rsidR="002812E7" w:rsidRPr="003B6E34" w:rsidRDefault="002812E7" w:rsidP="002812E7">
      <w:pPr>
        <w:rPr>
          <w:rFonts w:asciiTheme="minorHAnsi" w:hAnsiTheme="minorHAnsi" w:cstheme="minorHAnsi"/>
          <w:color w:val="0070C0"/>
        </w:rPr>
      </w:pPr>
      <w:r w:rsidRPr="003B6E34">
        <w:rPr>
          <w:rFonts w:asciiTheme="minorHAnsi" w:hAnsiTheme="minorHAnsi" w:cstheme="minorHAnsi"/>
          <w:color w:val="0070C0"/>
        </w:rPr>
        <w:t>Kõikide projekti tabelite kohta.</w:t>
      </w:r>
    </w:p>
    <w:p w14:paraId="50F04917" w14:textId="77777777" w:rsidR="002812E7" w:rsidRPr="003B6E34" w:rsidRDefault="002812E7" w:rsidP="002812E7">
      <w:pPr>
        <w:pStyle w:val="Heading2"/>
        <w:ind w:left="528" w:hanging="528"/>
        <w:rPr>
          <w:rFonts w:asciiTheme="minorHAnsi" w:hAnsiTheme="minorHAnsi" w:cstheme="minorHAnsi"/>
          <w:bCs/>
          <w:color w:val="0070C0"/>
          <w:szCs w:val="32"/>
        </w:rPr>
      </w:pPr>
      <w:bookmarkStart w:id="309" w:name="_Toc441925809"/>
      <w:bookmarkStart w:id="310" w:name="_Toc534331745"/>
      <w:bookmarkStart w:id="311" w:name="_Toc240564830"/>
      <w:r w:rsidRPr="003B6E34">
        <w:rPr>
          <w:rFonts w:asciiTheme="minorHAnsi" w:hAnsiTheme="minorHAnsi" w:cstheme="minorHAnsi"/>
          <w:bCs/>
          <w:color w:val="0070C0"/>
          <w:szCs w:val="32"/>
        </w:rPr>
        <w:t>Päringu täitmisplaani näide</w:t>
      </w:r>
      <w:bookmarkEnd w:id="309"/>
      <w:bookmarkEnd w:id="310"/>
      <w:bookmarkEnd w:id="311"/>
    </w:p>
    <w:p w14:paraId="2D30CAC1" w14:textId="77777777" w:rsidR="002812E7" w:rsidRPr="003B6E34" w:rsidRDefault="002812E7" w:rsidP="002812E7">
      <w:pPr>
        <w:rPr>
          <w:rFonts w:asciiTheme="minorHAnsi" w:hAnsiTheme="minorHAnsi" w:cstheme="minorHAnsi"/>
          <w:color w:val="0070C0"/>
        </w:rPr>
      </w:pPr>
    </w:p>
    <w:p w14:paraId="43DF07F5" w14:textId="77777777" w:rsidR="002812E7" w:rsidRPr="003B6E34" w:rsidRDefault="002812E7" w:rsidP="002812E7">
      <w:pPr>
        <w:rPr>
          <w:rFonts w:asciiTheme="minorHAnsi" w:hAnsiTheme="minorHAnsi" w:cstheme="minorHAnsi"/>
          <w:color w:val="0070C0"/>
        </w:rPr>
      </w:pPr>
      <w:r w:rsidRPr="003B6E34">
        <w:rPr>
          <w:rFonts w:asciiTheme="minorHAnsi" w:hAnsiTheme="minorHAnsi" w:cstheme="minorHAnsi"/>
          <w:color w:val="0070C0"/>
        </w:rPr>
        <w:t>Tuleb esitada ühe päringu kohta, mis on tehtud projektis loodud vaate põhjal.</w:t>
      </w:r>
    </w:p>
    <w:p w14:paraId="5E412488" w14:textId="77777777" w:rsidR="002812E7" w:rsidRPr="003B6E34" w:rsidRDefault="002812E7" w:rsidP="002812E7">
      <w:pPr>
        <w:rPr>
          <w:rFonts w:asciiTheme="minorHAnsi" w:hAnsiTheme="minorHAnsi" w:cstheme="minorHAnsi"/>
          <w:color w:val="0070C0"/>
        </w:rPr>
      </w:pPr>
    </w:p>
    <w:p w14:paraId="04237025" w14:textId="77777777" w:rsidR="002812E7" w:rsidRPr="003B6E34" w:rsidRDefault="002812E7" w:rsidP="002812E7">
      <w:pPr>
        <w:pStyle w:val="Heading2"/>
        <w:ind w:left="528"/>
        <w:rPr>
          <w:rFonts w:asciiTheme="minorHAnsi" w:hAnsiTheme="minorHAnsi" w:cstheme="minorHAnsi"/>
          <w:color w:val="0070C0"/>
        </w:rPr>
      </w:pPr>
      <w:bookmarkStart w:id="312" w:name="_Toc441925810"/>
      <w:bookmarkStart w:id="313" w:name="_Toc534331746"/>
      <w:bookmarkStart w:id="314" w:name="_Toc50447388"/>
      <w:bookmarkStart w:id="315" w:name="_Toc240564831"/>
      <w:r w:rsidRPr="003B6E34">
        <w:rPr>
          <w:rFonts w:asciiTheme="minorHAnsi" w:hAnsiTheme="minorHAnsi" w:cstheme="minorHAnsi"/>
          <w:color w:val="0070C0"/>
        </w:rPr>
        <w:t>Rollid ja kasutajad</w:t>
      </w:r>
      <w:bookmarkEnd w:id="312"/>
      <w:bookmarkEnd w:id="313"/>
      <w:bookmarkEnd w:id="315"/>
    </w:p>
    <w:p w14:paraId="5E91DCC8" w14:textId="77777777" w:rsidR="002812E7" w:rsidRPr="003B6E34" w:rsidRDefault="002812E7" w:rsidP="002812E7">
      <w:pPr>
        <w:rPr>
          <w:rFonts w:asciiTheme="minorHAnsi" w:hAnsiTheme="minorHAnsi" w:cstheme="minorHAnsi"/>
          <w:color w:val="0070C0"/>
          <w:sz w:val="20"/>
        </w:rPr>
      </w:pPr>
    </w:p>
    <w:p w14:paraId="1CCFDE58" w14:textId="77777777" w:rsidR="002812E7" w:rsidRPr="003B6E34" w:rsidRDefault="002812E7" w:rsidP="002812E7">
      <w:pPr>
        <w:rPr>
          <w:rFonts w:asciiTheme="minorHAnsi" w:hAnsiTheme="minorHAnsi" w:cstheme="minorHAnsi"/>
          <w:color w:val="0070C0"/>
          <w:sz w:val="20"/>
        </w:rPr>
      </w:pPr>
    </w:p>
    <w:p w14:paraId="6D9188D8" w14:textId="77777777" w:rsidR="002812E7" w:rsidRPr="003B6E34" w:rsidRDefault="002812E7" w:rsidP="002812E7">
      <w:pPr>
        <w:pStyle w:val="Heading2"/>
        <w:ind w:left="528"/>
        <w:rPr>
          <w:rFonts w:asciiTheme="minorHAnsi" w:hAnsiTheme="minorHAnsi" w:cstheme="minorHAnsi"/>
          <w:color w:val="0070C0"/>
        </w:rPr>
      </w:pPr>
      <w:bookmarkStart w:id="316" w:name="_Toc441925811"/>
      <w:bookmarkStart w:id="317" w:name="_Toc534331747"/>
      <w:bookmarkStart w:id="318" w:name="_Toc240564832"/>
      <w:r w:rsidRPr="003B6E34">
        <w:rPr>
          <w:rFonts w:asciiTheme="minorHAnsi" w:hAnsiTheme="minorHAnsi" w:cstheme="minorHAnsi"/>
          <w:color w:val="0070C0"/>
        </w:rPr>
        <w:t>Õiguste jagamine</w:t>
      </w:r>
      <w:bookmarkEnd w:id="316"/>
      <w:bookmarkEnd w:id="317"/>
      <w:bookmarkEnd w:id="318"/>
    </w:p>
    <w:p w14:paraId="033BAD20" w14:textId="77777777" w:rsidR="002812E7" w:rsidRPr="003B6E34" w:rsidRDefault="002812E7" w:rsidP="002812E7">
      <w:pPr>
        <w:rPr>
          <w:rFonts w:asciiTheme="minorHAnsi" w:hAnsiTheme="minorHAnsi" w:cstheme="minorHAnsi"/>
          <w:color w:val="0070C0"/>
        </w:rPr>
      </w:pPr>
    </w:p>
    <w:p w14:paraId="236D5269" w14:textId="3CF820EC" w:rsidR="002812E7" w:rsidRPr="003B6E34" w:rsidRDefault="002812E7" w:rsidP="002812E7">
      <w:pPr>
        <w:pStyle w:val="Heading2"/>
        <w:ind w:left="528" w:hanging="528"/>
        <w:rPr>
          <w:rFonts w:asciiTheme="minorHAnsi" w:hAnsiTheme="minorHAnsi" w:cstheme="minorHAnsi"/>
          <w:color w:val="0070C0"/>
        </w:rPr>
      </w:pPr>
      <w:bookmarkStart w:id="319" w:name="_Toc441925812"/>
      <w:bookmarkStart w:id="320" w:name="_Toc534331748"/>
      <w:bookmarkStart w:id="321" w:name="_Toc240564833"/>
      <w:r w:rsidRPr="003B6E34">
        <w:rPr>
          <w:rFonts w:asciiTheme="minorHAnsi" w:hAnsiTheme="minorHAnsi" w:cstheme="minorHAnsi"/>
          <w:color w:val="0070C0"/>
        </w:rPr>
        <w:t>Andmebaasiobjektide kustutami</w:t>
      </w:r>
      <w:bookmarkEnd w:id="314"/>
      <w:bookmarkEnd w:id="319"/>
      <w:bookmarkEnd w:id="320"/>
      <w:r w:rsidR="006E436D">
        <w:rPr>
          <w:rFonts w:asciiTheme="minorHAnsi" w:hAnsiTheme="minorHAnsi" w:cstheme="minorHAnsi"/>
          <w:color w:val="0070C0"/>
        </w:rPr>
        <w:t>ne</w:t>
      </w:r>
      <w:bookmarkEnd w:id="321"/>
    </w:p>
    <w:p w14:paraId="33FF38F3" w14:textId="77777777" w:rsidR="002812E7" w:rsidRPr="003B6E34" w:rsidRDefault="002812E7" w:rsidP="002812E7">
      <w:pPr>
        <w:pStyle w:val="Footer"/>
        <w:rPr>
          <w:rFonts w:asciiTheme="minorHAnsi" w:hAnsiTheme="minorHAnsi" w:cstheme="minorHAnsi"/>
          <w:color w:val="0070C0"/>
        </w:rPr>
      </w:pPr>
    </w:p>
    <w:p w14:paraId="61389299" w14:textId="77777777" w:rsidR="002812E7" w:rsidRPr="003B6E34" w:rsidRDefault="002812E7" w:rsidP="002812E7">
      <w:pPr>
        <w:pStyle w:val="Footer"/>
        <w:rPr>
          <w:rFonts w:asciiTheme="minorHAnsi" w:hAnsiTheme="minorHAnsi" w:cstheme="minorHAnsi"/>
          <w:color w:val="0070C0"/>
        </w:rPr>
      </w:pPr>
      <w:r w:rsidRPr="003B6E34">
        <w:rPr>
          <w:rFonts w:asciiTheme="minorHAnsi" w:hAnsiTheme="minorHAnsi" w:cstheme="minorHAnsi"/>
          <w:color w:val="0070C0"/>
        </w:rPr>
        <w:t>Järgnevalt esitatakse andmebaasiobjektide kustutamise laused.</w:t>
      </w:r>
    </w:p>
    <w:p w14:paraId="525CECFE" w14:textId="77777777" w:rsidR="002812E7" w:rsidRPr="003B6E34" w:rsidRDefault="002812E7" w:rsidP="002812E7">
      <w:pPr>
        <w:rPr>
          <w:rFonts w:asciiTheme="minorHAnsi" w:hAnsiTheme="minorHAnsi" w:cstheme="minorHAnsi"/>
          <w:color w:val="0070C0"/>
        </w:rPr>
      </w:pPr>
    </w:p>
    <w:p w14:paraId="51FCBE50" w14:textId="77777777" w:rsidR="002812E7" w:rsidRPr="003B6E34" w:rsidRDefault="002812E7" w:rsidP="002812E7">
      <w:pPr>
        <w:pStyle w:val="Heading3"/>
        <w:rPr>
          <w:rFonts w:asciiTheme="minorHAnsi" w:hAnsiTheme="minorHAnsi" w:cstheme="minorHAnsi"/>
          <w:color w:val="0070C0"/>
        </w:rPr>
      </w:pPr>
      <w:bookmarkStart w:id="322" w:name="_Toc441925819"/>
      <w:bookmarkStart w:id="323" w:name="_Toc534331749"/>
      <w:bookmarkStart w:id="324" w:name="_Toc240564834"/>
      <w:r w:rsidRPr="003B6E34">
        <w:rPr>
          <w:rFonts w:asciiTheme="minorHAnsi" w:hAnsiTheme="minorHAnsi" w:cstheme="minorHAnsi"/>
          <w:color w:val="0070C0"/>
        </w:rPr>
        <w:t>Õiguste äravõtmine</w:t>
      </w:r>
      <w:bookmarkEnd w:id="322"/>
      <w:bookmarkEnd w:id="323"/>
      <w:bookmarkEnd w:id="324"/>
    </w:p>
    <w:p w14:paraId="681DEE6F" w14:textId="77777777" w:rsidR="002812E7" w:rsidRPr="003B6E34" w:rsidRDefault="002812E7" w:rsidP="002812E7">
      <w:pPr>
        <w:pStyle w:val="Footer"/>
        <w:rPr>
          <w:rFonts w:asciiTheme="minorHAnsi" w:hAnsiTheme="minorHAnsi" w:cstheme="minorHAnsi"/>
          <w:color w:val="0070C0"/>
        </w:rPr>
      </w:pPr>
    </w:p>
    <w:p w14:paraId="5F50FD53" w14:textId="77777777" w:rsidR="002812E7" w:rsidRPr="003B6E34" w:rsidRDefault="002812E7" w:rsidP="002812E7">
      <w:pPr>
        <w:pStyle w:val="Heading3"/>
        <w:rPr>
          <w:rFonts w:asciiTheme="minorHAnsi" w:hAnsiTheme="minorHAnsi" w:cstheme="minorHAnsi"/>
          <w:color w:val="0070C0"/>
        </w:rPr>
      </w:pPr>
      <w:bookmarkStart w:id="325" w:name="_Toc50447389"/>
      <w:bookmarkStart w:id="326" w:name="_Toc441925813"/>
      <w:bookmarkStart w:id="327" w:name="_Toc534331750"/>
      <w:bookmarkStart w:id="328" w:name="_Toc240564835"/>
      <w:r w:rsidRPr="003B6E34">
        <w:rPr>
          <w:rFonts w:asciiTheme="minorHAnsi" w:hAnsiTheme="minorHAnsi" w:cstheme="minorHAnsi"/>
          <w:color w:val="0070C0"/>
        </w:rPr>
        <w:t>Tabelite ja arvujada generaatorite kustutamine</w:t>
      </w:r>
      <w:bookmarkEnd w:id="325"/>
      <w:bookmarkEnd w:id="326"/>
      <w:bookmarkEnd w:id="327"/>
      <w:bookmarkEnd w:id="328"/>
    </w:p>
    <w:p w14:paraId="411353A9" w14:textId="77777777" w:rsidR="002812E7" w:rsidRPr="003B6E34" w:rsidRDefault="002812E7" w:rsidP="002812E7">
      <w:pPr>
        <w:rPr>
          <w:rFonts w:asciiTheme="minorHAnsi" w:hAnsiTheme="minorHAnsi" w:cstheme="minorHAnsi"/>
          <w:color w:val="0070C0"/>
        </w:rPr>
      </w:pPr>
    </w:p>
    <w:p w14:paraId="1D7D5390" w14:textId="77777777" w:rsidR="002812E7" w:rsidRPr="003B6E34" w:rsidRDefault="002812E7" w:rsidP="002812E7">
      <w:pPr>
        <w:pStyle w:val="Heading3"/>
        <w:rPr>
          <w:rFonts w:asciiTheme="minorHAnsi" w:hAnsiTheme="minorHAnsi" w:cstheme="minorHAnsi"/>
          <w:color w:val="0070C0"/>
        </w:rPr>
      </w:pPr>
      <w:bookmarkStart w:id="329" w:name="_Toc441925814"/>
      <w:bookmarkStart w:id="330" w:name="_Toc534331751"/>
      <w:bookmarkStart w:id="331" w:name="_Toc50447391"/>
      <w:bookmarkStart w:id="332" w:name="_Toc240564836"/>
      <w:r w:rsidRPr="003B6E34">
        <w:rPr>
          <w:rFonts w:asciiTheme="minorHAnsi" w:hAnsiTheme="minorHAnsi" w:cstheme="minorHAnsi"/>
          <w:color w:val="0070C0"/>
        </w:rPr>
        <w:t>Sünonüümide kustutamine</w:t>
      </w:r>
      <w:bookmarkEnd w:id="329"/>
      <w:bookmarkEnd w:id="330"/>
      <w:bookmarkEnd w:id="332"/>
    </w:p>
    <w:p w14:paraId="6BFB74A1" w14:textId="77777777" w:rsidR="002812E7" w:rsidRPr="003B6E34" w:rsidRDefault="002812E7" w:rsidP="002812E7">
      <w:pPr>
        <w:rPr>
          <w:rFonts w:asciiTheme="minorHAnsi" w:hAnsiTheme="minorHAnsi" w:cstheme="minorHAnsi"/>
          <w:color w:val="0070C0"/>
        </w:rPr>
      </w:pPr>
    </w:p>
    <w:p w14:paraId="28B642F8" w14:textId="77777777" w:rsidR="002812E7" w:rsidRPr="003B6E34" w:rsidRDefault="002812E7" w:rsidP="002812E7">
      <w:pPr>
        <w:pStyle w:val="Heading3"/>
        <w:rPr>
          <w:rFonts w:asciiTheme="minorHAnsi" w:hAnsiTheme="minorHAnsi" w:cstheme="minorHAnsi"/>
          <w:color w:val="0070C0"/>
        </w:rPr>
      </w:pPr>
      <w:bookmarkStart w:id="333" w:name="_Toc441925815"/>
      <w:bookmarkStart w:id="334" w:name="_Toc534331752"/>
      <w:bookmarkStart w:id="335" w:name="_Toc240564837"/>
      <w:r w:rsidRPr="003B6E34">
        <w:rPr>
          <w:rFonts w:asciiTheme="minorHAnsi" w:hAnsiTheme="minorHAnsi" w:cstheme="minorHAnsi"/>
          <w:color w:val="0070C0"/>
        </w:rPr>
        <w:t>Vaadete kustutamine</w:t>
      </w:r>
      <w:bookmarkEnd w:id="331"/>
      <w:bookmarkEnd w:id="333"/>
      <w:bookmarkEnd w:id="334"/>
      <w:bookmarkEnd w:id="335"/>
    </w:p>
    <w:p w14:paraId="7333EEF2" w14:textId="77777777" w:rsidR="002812E7" w:rsidRPr="003B6E34" w:rsidRDefault="002812E7" w:rsidP="002812E7">
      <w:pPr>
        <w:rPr>
          <w:rFonts w:asciiTheme="minorHAnsi" w:hAnsiTheme="minorHAnsi" w:cstheme="minorHAnsi"/>
          <w:color w:val="0070C0"/>
        </w:rPr>
      </w:pPr>
    </w:p>
    <w:p w14:paraId="2A62A55D" w14:textId="77777777" w:rsidR="002812E7" w:rsidRPr="003B6E34" w:rsidRDefault="002812E7" w:rsidP="002812E7">
      <w:pPr>
        <w:pStyle w:val="Heading3"/>
        <w:rPr>
          <w:rFonts w:asciiTheme="minorHAnsi" w:hAnsiTheme="minorHAnsi" w:cstheme="minorHAnsi"/>
          <w:color w:val="0070C0"/>
        </w:rPr>
      </w:pPr>
      <w:bookmarkStart w:id="336" w:name="_Toc50447392"/>
      <w:bookmarkStart w:id="337" w:name="_Toc441925816"/>
      <w:bookmarkStart w:id="338" w:name="_Toc534331753"/>
      <w:bookmarkStart w:id="339" w:name="_Toc240564838"/>
      <w:r w:rsidRPr="003B6E34">
        <w:rPr>
          <w:rFonts w:asciiTheme="minorHAnsi" w:hAnsiTheme="minorHAnsi" w:cstheme="minorHAnsi"/>
          <w:color w:val="0070C0"/>
        </w:rPr>
        <w:t>Indeksite kustutamine</w:t>
      </w:r>
      <w:bookmarkEnd w:id="336"/>
      <w:bookmarkEnd w:id="337"/>
      <w:bookmarkEnd w:id="338"/>
      <w:bookmarkEnd w:id="339"/>
    </w:p>
    <w:p w14:paraId="256EA68C" w14:textId="77777777" w:rsidR="002812E7" w:rsidRPr="003B6E34" w:rsidRDefault="002812E7" w:rsidP="002812E7">
      <w:pPr>
        <w:rPr>
          <w:rFonts w:asciiTheme="minorHAnsi" w:hAnsiTheme="minorHAnsi" w:cstheme="minorHAnsi"/>
          <w:color w:val="0070C0"/>
        </w:rPr>
      </w:pPr>
    </w:p>
    <w:p w14:paraId="20F80075" w14:textId="77777777" w:rsidR="002812E7" w:rsidRPr="003B6E34" w:rsidRDefault="002812E7" w:rsidP="002812E7">
      <w:pPr>
        <w:pStyle w:val="Heading3"/>
        <w:rPr>
          <w:rFonts w:asciiTheme="minorHAnsi" w:hAnsiTheme="minorHAnsi" w:cstheme="minorHAnsi"/>
          <w:color w:val="0070C0"/>
        </w:rPr>
      </w:pPr>
      <w:bookmarkStart w:id="340" w:name="_Toc441925817"/>
      <w:bookmarkStart w:id="341" w:name="_Toc534331754"/>
      <w:bookmarkStart w:id="342" w:name="_Toc50447393"/>
      <w:bookmarkStart w:id="343" w:name="_Toc240564839"/>
      <w:r w:rsidRPr="003B6E34">
        <w:rPr>
          <w:rFonts w:asciiTheme="minorHAnsi" w:hAnsiTheme="minorHAnsi" w:cstheme="minorHAnsi"/>
          <w:color w:val="0070C0"/>
        </w:rPr>
        <w:t>Pakettide kustutamine</w:t>
      </w:r>
      <w:bookmarkEnd w:id="340"/>
      <w:bookmarkEnd w:id="341"/>
      <w:bookmarkEnd w:id="343"/>
    </w:p>
    <w:p w14:paraId="653659CD" w14:textId="77777777" w:rsidR="002812E7" w:rsidRPr="003B6E34" w:rsidRDefault="002812E7" w:rsidP="002812E7">
      <w:pPr>
        <w:rPr>
          <w:rFonts w:asciiTheme="minorHAnsi" w:hAnsiTheme="minorHAnsi" w:cstheme="minorHAnsi"/>
          <w:color w:val="0070C0"/>
        </w:rPr>
      </w:pPr>
    </w:p>
    <w:p w14:paraId="711FEA62" w14:textId="77777777" w:rsidR="002812E7" w:rsidRPr="003B6E34" w:rsidRDefault="002812E7" w:rsidP="002812E7">
      <w:pPr>
        <w:pStyle w:val="Heading3"/>
        <w:rPr>
          <w:rFonts w:asciiTheme="minorHAnsi" w:hAnsiTheme="minorHAnsi" w:cstheme="minorHAnsi"/>
          <w:color w:val="0070C0"/>
        </w:rPr>
      </w:pPr>
      <w:bookmarkStart w:id="344" w:name="_Toc441925818"/>
      <w:bookmarkStart w:id="345" w:name="_Toc534331755"/>
      <w:bookmarkStart w:id="346" w:name="_Toc240564840"/>
      <w:r w:rsidRPr="003B6E34">
        <w:rPr>
          <w:rFonts w:asciiTheme="minorHAnsi" w:hAnsiTheme="minorHAnsi" w:cstheme="minorHAnsi"/>
          <w:color w:val="0070C0"/>
        </w:rPr>
        <w:lastRenderedPageBreak/>
        <w:t>Trigerite kustutamine</w:t>
      </w:r>
      <w:bookmarkEnd w:id="342"/>
      <w:bookmarkEnd w:id="344"/>
      <w:bookmarkEnd w:id="345"/>
      <w:bookmarkEnd w:id="346"/>
    </w:p>
    <w:p w14:paraId="706F946E" w14:textId="77777777" w:rsidR="002812E7" w:rsidRPr="003B6E34" w:rsidRDefault="002812E7" w:rsidP="002812E7">
      <w:pPr>
        <w:rPr>
          <w:rFonts w:asciiTheme="minorHAnsi" w:hAnsiTheme="minorHAnsi" w:cstheme="minorHAnsi"/>
        </w:rPr>
      </w:pPr>
    </w:p>
    <w:p w14:paraId="039E3048" w14:textId="77777777" w:rsidR="002812E7" w:rsidRPr="003B6E34" w:rsidRDefault="002812E7" w:rsidP="002812E7">
      <w:pPr>
        <w:pStyle w:val="Heading3"/>
        <w:rPr>
          <w:rFonts w:asciiTheme="minorHAnsi" w:hAnsiTheme="minorHAnsi" w:cstheme="minorHAnsi"/>
          <w:color w:val="0070C0"/>
        </w:rPr>
      </w:pPr>
      <w:bookmarkStart w:id="347" w:name="_Toc441925820"/>
      <w:bookmarkStart w:id="348" w:name="_Toc534331756"/>
      <w:bookmarkStart w:id="349" w:name="_Toc240564841"/>
      <w:r w:rsidRPr="003B6E34">
        <w:rPr>
          <w:rFonts w:asciiTheme="minorHAnsi" w:hAnsiTheme="minorHAnsi" w:cstheme="minorHAnsi"/>
          <w:color w:val="0070C0"/>
        </w:rPr>
        <w:t>Kasutajate ja rollide kustutamine</w:t>
      </w:r>
      <w:bookmarkEnd w:id="347"/>
      <w:bookmarkEnd w:id="348"/>
      <w:bookmarkEnd w:id="349"/>
    </w:p>
    <w:p w14:paraId="66AEF86B" w14:textId="2B4813C6" w:rsidR="002812E7" w:rsidRPr="003B6E34" w:rsidRDefault="002812E7" w:rsidP="002812E7">
      <w:pPr>
        <w:rPr>
          <w:rFonts w:asciiTheme="minorHAnsi" w:hAnsiTheme="minorHAnsi" w:cstheme="minorHAnsi"/>
        </w:rPr>
      </w:pPr>
    </w:p>
    <w:p w14:paraId="663BC47B" w14:textId="77777777" w:rsidR="00152893" w:rsidRPr="003B6E34" w:rsidRDefault="00152893" w:rsidP="00152893">
      <w:pPr>
        <w:rPr>
          <w:rFonts w:asciiTheme="minorHAnsi" w:hAnsiTheme="minorHAnsi" w:cstheme="minorHAnsi"/>
        </w:rPr>
      </w:pPr>
    </w:p>
    <w:p w14:paraId="22F7AC7E" w14:textId="77777777" w:rsidR="009232D9" w:rsidRPr="003B6E34" w:rsidRDefault="009232D9" w:rsidP="009232D9">
      <w:pPr>
        <w:pStyle w:val="Heading1"/>
        <w:ind w:left="396"/>
        <w:rPr>
          <w:rFonts w:asciiTheme="minorHAnsi" w:hAnsiTheme="minorHAnsi" w:cstheme="minorHAnsi"/>
        </w:rPr>
      </w:pPr>
      <w:bookmarkStart w:id="350" w:name="_Toc187508896"/>
      <w:bookmarkStart w:id="351" w:name="_Toc240564842"/>
      <w:r w:rsidRPr="003B6E34">
        <w:rPr>
          <w:rFonts w:asciiTheme="minorHAnsi" w:hAnsiTheme="minorHAnsi" w:cstheme="minorHAnsi"/>
        </w:rPr>
        <w:t>Tehisintellekti kasutus</w:t>
      </w:r>
      <w:bookmarkEnd w:id="350"/>
      <w:bookmarkEnd w:id="351"/>
    </w:p>
    <w:p w14:paraId="12A1209D" w14:textId="77777777" w:rsidR="009232D9" w:rsidRPr="003B6E34" w:rsidRDefault="009232D9" w:rsidP="009232D9">
      <w:pPr>
        <w:rPr>
          <w:rFonts w:asciiTheme="minorHAnsi" w:hAnsiTheme="minorHAnsi" w:cstheme="minorHAnsi"/>
        </w:rPr>
      </w:pPr>
    </w:p>
    <w:p w14:paraId="1DC4EDC9" w14:textId="52C28294" w:rsidR="00A449D5" w:rsidRPr="003B6E34" w:rsidRDefault="00A449D5" w:rsidP="00A702C0">
      <w:pPr>
        <w:jc w:val="both"/>
        <w:rPr>
          <w:rFonts w:asciiTheme="minorHAnsi" w:hAnsiTheme="minorHAnsi" w:cstheme="minorHAnsi"/>
        </w:rPr>
      </w:pPr>
      <w:r w:rsidRPr="003B6E34">
        <w:rPr>
          <w:rFonts w:asciiTheme="minorHAnsi" w:hAnsiTheme="minorHAnsi" w:cstheme="minorHAnsi"/>
        </w:rPr>
        <w:t>Kas, olete kasutanud selle töö tegemisel tehisintellekti vahendite (nt suured keelemudelid) abi? Kui jah, siis selgitage palun, milliseid vahendeid, mis viisil ja mis eesmärgil Te kasutasite ning hinnake, kui palju oli nendest abi.</w:t>
      </w:r>
    </w:p>
    <w:p w14:paraId="789592C6" w14:textId="77777777" w:rsidR="00A449D5" w:rsidRPr="003B6E34" w:rsidRDefault="00A449D5" w:rsidP="009232D9">
      <w:pPr>
        <w:rPr>
          <w:rFonts w:asciiTheme="minorHAnsi" w:hAnsiTheme="minorHAnsi" w:cstheme="minorHAnsi"/>
        </w:rPr>
      </w:pPr>
    </w:p>
    <w:p w14:paraId="62EC6BFD" w14:textId="2B3B5176" w:rsidR="009232D9" w:rsidRPr="003B6E34" w:rsidRDefault="0063131F" w:rsidP="009232D9">
      <w:pPr>
        <w:rPr>
          <w:rFonts w:asciiTheme="minorHAnsi" w:hAnsiTheme="minorHAnsi" w:cstheme="minorHAnsi"/>
        </w:rPr>
      </w:pPr>
      <w:r>
        <w:t>Peatüki 3 teksti ja registridiagrammide koostamisel kasutati Codexit. Selle abil valmistati ette peatüki sõnastus ja 11 diagrammi ning võrreldi tabelite kirjeldusi lähteprojekti ja kohaliku PostgreSQLi skeemiga.</w:t>
      </w:r>
    </w:p>
    <w:p w14:paraId="1A7317E5" w14:textId="63AF9B79" w:rsidR="000277D6" w:rsidRPr="003B6E34" w:rsidRDefault="00E07941" w:rsidP="00D072B6">
      <w:pPr>
        <w:pStyle w:val="Heading1"/>
        <w:rPr>
          <w:rFonts w:asciiTheme="minorHAnsi" w:hAnsiTheme="minorHAnsi" w:cstheme="minorHAnsi"/>
        </w:rPr>
      </w:pPr>
      <w:r w:rsidRPr="003B6E34">
        <w:rPr>
          <w:rFonts w:asciiTheme="minorHAnsi" w:hAnsiTheme="minorHAnsi" w:cstheme="minorHAnsi"/>
        </w:rPr>
        <w:br w:type="page"/>
      </w:r>
      <w:bookmarkStart w:id="352" w:name="_Toc240564843"/>
      <w:r w:rsidR="000277D6" w:rsidRPr="003B6E34">
        <w:rPr>
          <w:rFonts w:asciiTheme="minorHAnsi" w:hAnsiTheme="minorHAnsi" w:cstheme="minorHAnsi"/>
        </w:rPr>
        <w:lastRenderedPageBreak/>
        <w:t>Kasutatud materjalid</w:t>
      </w:r>
      <w:bookmarkEnd w:id="352"/>
    </w:p>
    <w:p w14:paraId="4C686FED" w14:textId="77777777" w:rsidR="001D2417" w:rsidRPr="003B6E34" w:rsidRDefault="001D2417" w:rsidP="001D2417">
      <w:pPr>
        <w:rPr>
          <w:rFonts w:asciiTheme="minorHAnsi" w:hAnsiTheme="minorHAnsi" w:cstheme="minorHAnsi"/>
        </w:rPr>
      </w:pPr>
    </w:p>
    <w:p w14:paraId="5D9AB8BA" w14:textId="01A4AD15" w:rsidR="003D1574" w:rsidRPr="003B6E34" w:rsidRDefault="003D1574" w:rsidP="00FB0406">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t>AKIT. Andmekaitse ja infoturbe seletussõnastik. [WWW]</w:t>
      </w:r>
      <w:r w:rsidR="00FB0406" w:rsidRPr="003B6E34">
        <w:rPr>
          <w:rFonts w:asciiTheme="minorHAnsi" w:hAnsiTheme="minorHAnsi" w:cstheme="minorHAnsi"/>
        </w:rPr>
        <w:t xml:space="preserve"> </w:t>
      </w:r>
      <w:hyperlink r:id="rId35" w:history="1">
        <w:r w:rsidR="00FB0406" w:rsidRPr="003B6E34">
          <w:rPr>
            <w:rStyle w:val="Hyperlink"/>
            <w:rFonts w:asciiTheme="minorHAnsi" w:hAnsiTheme="minorHAnsi" w:cstheme="minorHAnsi"/>
          </w:rPr>
          <w:t>https://akit.cyber.ee/</w:t>
        </w:r>
      </w:hyperlink>
      <w:r w:rsidR="00FB0406" w:rsidRPr="003B6E34">
        <w:rPr>
          <w:rFonts w:asciiTheme="minorHAnsi" w:hAnsiTheme="minorHAnsi" w:cstheme="minorHAnsi"/>
        </w:rPr>
        <w:t xml:space="preserve"> </w:t>
      </w:r>
      <w:r w:rsidRPr="003B6E34">
        <w:rPr>
          <w:rFonts w:asciiTheme="minorHAnsi" w:hAnsiTheme="minorHAnsi" w:cstheme="minorHAnsi"/>
        </w:rPr>
        <w:t xml:space="preserve"> </w:t>
      </w:r>
      <w:r w:rsidR="00C62FC8" w:rsidRPr="003B6E34">
        <w:rPr>
          <w:rFonts w:asciiTheme="minorHAnsi" w:hAnsiTheme="minorHAnsi" w:cstheme="minorHAnsi"/>
        </w:rPr>
        <w:t>(</w:t>
      </w:r>
      <w:r w:rsidR="00FB0406" w:rsidRPr="003B6E34">
        <w:rPr>
          <w:rFonts w:asciiTheme="minorHAnsi" w:hAnsiTheme="minorHAnsi" w:cstheme="minorHAnsi"/>
        </w:rPr>
        <w:t>02</w:t>
      </w:r>
      <w:r w:rsidR="00DF3679" w:rsidRPr="003B6E34">
        <w:rPr>
          <w:rFonts w:asciiTheme="minorHAnsi" w:hAnsiTheme="minorHAnsi" w:cstheme="minorHAnsi"/>
        </w:rPr>
        <w:t>.0</w:t>
      </w:r>
      <w:r w:rsidR="00FB0406" w:rsidRPr="003B6E34">
        <w:rPr>
          <w:rFonts w:asciiTheme="minorHAnsi" w:hAnsiTheme="minorHAnsi" w:cstheme="minorHAnsi"/>
        </w:rPr>
        <w:t>9</w:t>
      </w:r>
      <w:r w:rsidR="00DF3679" w:rsidRPr="003B6E34">
        <w:rPr>
          <w:rFonts w:asciiTheme="minorHAnsi" w:hAnsiTheme="minorHAnsi" w:cstheme="minorHAnsi"/>
        </w:rPr>
        <w:t>.201</w:t>
      </w:r>
      <w:r w:rsidR="00FB0406" w:rsidRPr="003B6E34">
        <w:rPr>
          <w:rFonts w:asciiTheme="minorHAnsi" w:hAnsiTheme="minorHAnsi" w:cstheme="minorHAnsi"/>
        </w:rPr>
        <w:t>9</w:t>
      </w:r>
      <w:r w:rsidR="00DF3679" w:rsidRPr="003B6E34">
        <w:rPr>
          <w:rFonts w:asciiTheme="minorHAnsi" w:hAnsiTheme="minorHAnsi" w:cstheme="minorHAnsi"/>
        </w:rPr>
        <w:t>)</w:t>
      </w:r>
    </w:p>
    <w:p w14:paraId="13ADAB6A" w14:textId="3B4FA482" w:rsidR="0023185A" w:rsidRPr="003B6E34" w:rsidRDefault="0023185A" w:rsidP="00E04026">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t>Andmebaasid I õppematerjalid. [WWW]</w:t>
      </w:r>
      <w:r w:rsidR="00FB0406" w:rsidRPr="003B6E34">
        <w:rPr>
          <w:rFonts w:asciiTheme="minorHAnsi" w:hAnsiTheme="minorHAnsi" w:cstheme="minorHAnsi"/>
        </w:rPr>
        <w:t xml:space="preserve"> </w:t>
      </w:r>
      <w:hyperlink r:id="rId36" w:history="1">
        <w:r w:rsidR="00FB0406" w:rsidRPr="003B6E34">
          <w:rPr>
            <w:rStyle w:val="Hyperlink"/>
            <w:rFonts w:asciiTheme="minorHAnsi" w:hAnsiTheme="minorHAnsi" w:cstheme="minorHAnsi"/>
          </w:rPr>
          <w:t>https://maurus.ttu.ee</w:t>
        </w:r>
      </w:hyperlink>
      <w:r w:rsidR="00FB0406" w:rsidRPr="003B6E34">
        <w:rPr>
          <w:rFonts w:asciiTheme="minorHAnsi" w:hAnsiTheme="minorHAnsi" w:cstheme="minorHAnsi"/>
        </w:rPr>
        <w:t xml:space="preserve"> (02.09.2019)</w:t>
      </w:r>
    </w:p>
    <w:p w14:paraId="0895ADF2" w14:textId="5FFA602C" w:rsidR="00480977" w:rsidRPr="003B6E34" w:rsidRDefault="00480977" w:rsidP="00E04026">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t>Andmebaaside projekti tegemise mall</w:t>
      </w:r>
      <w:r w:rsidR="002803FA" w:rsidRPr="003B6E34">
        <w:rPr>
          <w:rFonts w:asciiTheme="minorHAnsi" w:hAnsiTheme="minorHAnsi" w:cstheme="minorHAnsi"/>
        </w:rPr>
        <w:t xml:space="preserve"> (töövihik)</w:t>
      </w:r>
      <w:r w:rsidRPr="003B6E34">
        <w:rPr>
          <w:rFonts w:asciiTheme="minorHAnsi" w:hAnsiTheme="minorHAnsi" w:cstheme="minorHAnsi"/>
        </w:rPr>
        <w:t xml:space="preserve">. [WWW] </w:t>
      </w:r>
      <w:hyperlink r:id="rId37" w:history="1">
        <w:r w:rsidR="00FB0406" w:rsidRPr="003B6E34">
          <w:rPr>
            <w:rStyle w:val="Hyperlink"/>
            <w:rFonts w:asciiTheme="minorHAnsi" w:hAnsiTheme="minorHAnsi" w:cstheme="minorHAnsi"/>
          </w:rPr>
          <w:t>https://maurus.ttu.ee</w:t>
        </w:r>
      </w:hyperlink>
      <w:r w:rsidR="00FB0406" w:rsidRPr="003B6E34">
        <w:rPr>
          <w:rFonts w:asciiTheme="minorHAnsi" w:hAnsiTheme="minorHAnsi" w:cstheme="minorHAnsi"/>
        </w:rPr>
        <w:t xml:space="preserve"> (02.09.2019)</w:t>
      </w:r>
    </w:p>
    <w:p w14:paraId="0BFF66ED" w14:textId="54CB50D8" w:rsidR="005468FD" w:rsidRPr="003B6E34" w:rsidRDefault="005468FD" w:rsidP="005468FD">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t xml:space="preserve">Bränd. Vikipeedia. [WWW] </w:t>
      </w:r>
      <w:hyperlink r:id="rId38" w:history="1">
        <w:r w:rsidRPr="003B6E34">
          <w:rPr>
            <w:rStyle w:val="Hyperlink"/>
            <w:rFonts w:asciiTheme="minorHAnsi" w:hAnsiTheme="minorHAnsi" w:cstheme="minorHAnsi"/>
          </w:rPr>
          <w:t>https://et.wikipedia.org/wiki/Br%C3%A4nd</w:t>
        </w:r>
      </w:hyperlink>
      <w:r w:rsidRPr="003B6E34">
        <w:rPr>
          <w:rFonts w:asciiTheme="minorHAnsi" w:hAnsiTheme="minorHAnsi" w:cstheme="minorHAnsi"/>
        </w:rPr>
        <w:t xml:space="preserve"> (26.04.2017)</w:t>
      </w:r>
    </w:p>
    <w:p w14:paraId="1026D104" w14:textId="77777777" w:rsidR="000C2B32" w:rsidRPr="003B6E34" w:rsidRDefault="000C2B32" w:rsidP="00E04026">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t xml:space="preserve">Chisholm, M. (2000). </w:t>
      </w:r>
      <w:r w:rsidRPr="003B6E34">
        <w:rPr>
          <w:rFonts w:asciiTheme="minorHAnsi" w:hAnsiTheme="minorHAnsi" w:cstheme="minorHAnsi"/>
          <w:i/>
        </w:rPr>
        <w:t xml:space="preserve">Managing Reference Data in Enterprise Databases: </w:t>
      </w:r>
      <w:r w:rsidRPr="003B6E34">
        <w:rPr>
          <w:rFonts w:asciiTheme="minorHAnsi" w:hAnsiTheme="minorHAnsi" w:cstheme="minorHAnsi"/>
        </w:rPr>
        <w:t>Binding</w:t>
      </w:r>
      <w:r w:rsidRPr="003B6E34">
        <w:rPr>
          <w:rFonts w:asciiTheme="minorHAnsi" w:hAnsiTheme="minorHAnsi" w:cstheme="minorHAnsi"/>
          <w:i/>
        </w:rPr>
        <w:t xml:space="preserve"> Corporate Data to the Wider World.</w:t>
      </w:r>
      <w:r w:rsidRPr="003B6E34">
        <w:rPr>
          <w:rFonts w:asciiTheme="minorHAnsi" w:hAnsiTheme="minorHAnsi" w:cstheme="minorHAnsi"/>
        </w:rPr>
        <w:t xml:space="preserve"> Morgan Kaufmann.</w:t>
      </w:r>
    </w:p>
    <w:p w14:paraId="362A81CE" w14:textId="0F8D649B" w:rsidR="00863AA7" w:rsidRPr="003B6E34" w:rsidRDefault="00863AA7" w:rsidP="00863AA7">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t xml:space="preserve">Country Codes - ISO 3166 [WWW] </w:t>
      </w:r>
      <w:r w:rsidRPr="003B6E34">
        <w:rPr>
          <w:rFonts w:asciiTheme="minorHAnsi" w:hAnsiTheme="minorHAnsi" w:cstheme="minorHAnsi"/>
        </w:rPr>
        <w:br/>
      </w:r>
      <w:hyperlink r:id="rId39" w:history="1">
        <w:r w:rsidRPr="003B6E34">
          <w:rPr>
            <w:rStyle w:val="Hyperlink"/>
            <w:rFonts w:asciiTheme="minorHAnsi" w:hAnsiTheme="minorHAnsi" w:cstheme="minorHAnsi"/>
          </w:rPr>
          <w:t>https://www.iso.org/iso-3166-country-codes.html</w:t>
        </w:r>
      </w:hyperlink>
      <w:r w:rsidRPr="003B6E34">
        <w:rPr>
          <w:rFonts w:asciiTheme="minorHAnsi" w:hAnsiTheme="minorHAnsi" w:cstheme="minorHAnsi"/>
        </w:rPr>
        <w:t xml:space="preserve"> (02.09.2019)</w:t>
      </w:r>
    </w:p>
    <w:p>
      <w:pPr>
        <w:numPr>
          <w:ilvl w:val="0"/>
          <w:numId w:val="3"/>
        </w:numPr>
        <w:tabs>
          <w:tab w:val="left" w:pos="20160"/>
          <w:tab w:val="left" w:pos="24480"/>
          <w:tab w:val="left" w:pos="26640"/>
        </w:tabs>
        <w:spacing w:before="240" w:after="60"/>
        <w:rPr>
          <w:rFonts w:asciiTheme="minorHAnsi" w:hAnsiTheme="minorHAnsi" w:cstheme="minorHAnsi"/>
        </w:rPr>
      </w:pPr>
      <w:r>
        <w:t>Eessaar, E. (2026). Andmebaasid II (ITI0207), ülesanne 2, versioon 2. Maurus, kursus 391.</w:t>
      </w:r>
    </w:p>
    <w:p w14:paraId="287CA0B6" w14:textId="0276DF99" w:rsidR="006B64C2" w:rsidRPr="003B6E34" w:rsidRDefault="006B64C2" w:rsidP="006B64C2">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t xml:space="preserve">Eesti keele seletav sõnaraamat. [WWW] </w:t>
      </w:r>
      <w:hyperlink r:id="rId40" w:history="1">
        <w:r w:rsidRPr="003B6E34">
          <w:rPr>
            <w:rStyle w:val="Hyperlink"/>
            <w:rFonts w:asciiTheme="minorHAnsi" w:hAnsiTheme="minorHAnsi" w:cstheme="minorHAnsi"/>
          </w:rPr>
          <w:t>https://www.eki.ee/dict/ekss/</w:t>
        </w:r>
      </w:hyperlink>
      <w:r w:rsidRPr="003B6E34">
        <w:rPr>
          <w:rFonts w:asciiTheme="minorHAnsi" w:hAnsiTheme="minorHAnsi" w:cstheme="minorHAnsi"/>
        </w:rPr>
        <w:t xml:space="preserve"> (30.03.2017)</w:t>
      </w:r>
    </w:p>
    <w:p w14:paraId="3C2D318A" w14:textId="5579B2A1" w:rsidR="00327DA6" w:rsidRPr="003B6E34" w:rsidRDefault="00327DA6" w:rsidP="00E04026">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t xml:space="preserve">Eesti Statistika. Riikide ja territooriumide klassifikaator 2013v1. [WWW] </w:t>
      </w:r>
      <w:hyperlink r:id="rId41" w:history="1">
        <w:r w:rsidR="00E63AAB" w:rsidRPr="003B6E34">
          <w:rPr>
            <w:rStyle w:val="Hyperlink"/>
            <w:rFonts w:asciiTheme="minorHAnsi" w:hAnsiTheme="minorHAnsi" w:cstheme="minorHAnsi"/>
            <w:sz w:val="22"/>
          </w:rPr>
          <w:t>http://metaweb.stat.ee/view_xml_multi_code.htm?id=3477719&amp;siteLanguage=ee</w:t>
        </w:r>
      </w:hyperlink>
      <w:r w:rsidR="00E63AAB" w:rsidRPr="003B6E34">
        <w:rPr>
          <w:rStyle w:val="Hyperlink"/>
          <w:rFonts w:asciiTheme="minorHAnsi" w:hAnsiTheme="minorHAnsi" w:cstheme="minorHAnsi"/>
          <w:color w:val="auto"/>
          <w:sz w:val="22"/>
          <w:u w:val="none"/>
        </w:rPr>
        <w:t xml:space="preserve"> </w:t>
      </w:r>
      <w:r w:rsidR="005E3E51" w:rsidRPr="003B6E34">
        <w:rPr>
          <w:rFonts w:asciiTheme="minorHAnsi" w:hAnsiTheme="minorHAnsi" w:cstheme="minorHAnsi"/>
        </w:rPr>
        <w:t>(29.01.2017)</w:t>
      </w:r>
    </w:p>
    <w:p w14:paraId="2CD23F9E" w14:textId="38E86D30" w:rsidR="000C2B32" w:rsidRPr="003B6E34" w:rsidRDefault="000C2B32" w:rsidP="00E04026">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t xml:space="preserve">ESTERM [WWW] </w:t>
      </w:r>
      <w:hyperlink r:id="rId42" w:history="1">
        <w:r w:rsidR="00B65443" w:rsidRPr="003B6E34">
          <w:rPr>
            <w:rStyle w:val="Hyperlink"/>
            <w:rFonts w:asciiTheme="minorHAnsi" w:hAnsiTheme="minorHAnsi" w:cstheme="minorHAnsi"/>
          </w:rPr>
          <w:t>http://termin.eki.ee/esterm/</w:t>
        </w:r>
      </w:hyperlink>
      <w:r w:rsidR="00B65443" w:rsidRPr="003B6E34">
        <w:rPr>
          <w:rFonts w:asciiTheme="minorHAnsi" w:hAnsiTheme="minorHAnsi" w:cstheme="minorHAnsi"/>
        </w:rPr>
        <w:t xml:space="preserve"> </w:t>
      </w:r>
      <w:r w:rsidR="007F673C" w:rsidRPr="003B6E34">
        <w:rPr>
          <w:rFonts w:asciiTheme="minorHAnsi" w:hAnsiTheme="minorHAnsi" w:cstheme="minorHAnsi"/>
        </w:rPr>
        <w:t>(29.01.2017)</w:t>
      </w:r>
    </w:p>
    <w:p w14:paraId="18DF6AFD" w14:textId="024068C4" w:rsidR="00B65443" w:rsidRPr="003B6E34" w:rsidRDefault="000E49EC" w:rsidP="00E04026">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t xml:space="preserve">Isikuandmete kaitse seadus. [WWW] </w:t>
      </w:r>
      <w:hyperlink r:id="rId43" w:history="1">
        <w:r w:rsidRPr="003B6E34">
          <w:rPr>
            <w:rStyle w:val="Hyperlink"/>
            <w:rFonts w:asciiTheme="minorHAnsi" w:hAnsiTheme="minorHAnsi" w:cstheme="minorHAnsi"/>
          </w:rPr>
          <w:t>https://www.riigiteataja.ee/akt/IKS</w:t>
        </w:r>
      </w:hyperlink>
      <w:r w:rsidRPr="003B6E34">
        <w:rPr>
          <w:rFonts w:asciiTheme="minorHAnsi" w:hAnsiTheme="minorHAnsi" w:cstheme="minorHAnsi"/>
        </w:rPr>
        <w:t xml:space="preserve"> </w:t>
      </w:r>
      <w:r w:rsidRPr="003B6E34">
        <w:rPr>
          <w:rStyle w:val="Hyperlink"/>
          <w:rFonts w:asciiTheme="minorHAnsi" w:hAnsiTheme="minorHAnsi" w:cstheme="minorHAnsi"/>
          <w:color w:val="auto"/>
          <w:u w:val="none"/>
        </w:rPr>
        <w:t xml:space="preserve"> </w:t>
      </w:r>
      <w:r w:rsidRPr="003B6E34">
        <w:rPr>
          <w:rFonts w:asciiTheme="minorHAnsi" w:hAnsiTheme="minorHAnsi" w:cstheme="minorHAnsi"/>
        </w:rPr>
        <w:t>(27.01.2020)</w:t>
      </w:r>
    </w:p>
    <w:p w14:paraId="4E18368A" w14:textId="215E17EC" w:rsidR="000C2B32" w:rsidRPr="003B6E34" w:rsidRDefault="000C2B32" w:rsidP="00E04026">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t>Infosüsteemide turvameetmete süsteem. Vabariigi Valitsuse 20.12 2007. a määrus nr 252. Elektrooniline Riigi Teataja.</w:t>
      </w:r>
      <w:r w:rsidRPr="003B6E34">
        <w:rPr>
          <w:rFonts w:asciiTheme="minorHAnsi" w:hAnsiTheme="minorHAnsi" w:cstheme="minorHAnsi"/>
        </w:rPr>
        <w:br/>
        <w:t xml:space="preserve">[WWW] </w:t>
      </w:r>
      <w:hyperlink r:id="rId44" w:history="1">
        <w:r w:rsidR="00933DE0" w:rsidRPr="003B6E34">
          <w:rPr>
            <w:rStyle w:val="Hyperlink"/>
            <w:rFonts w:asciiTheme="minorHAnsi" w:hAnsiTheme="minorHAnsi" w:cstheme="minorHAnsi"/>
          </w:rPr>
          <w:t>https://www.riigiteataja.ee/akt/13125331?leiaKehtiv</w:t>
        </w:r>
      </w:hyperlink>
      <w:r w:rsidR="00933DE0" w:rsidRPr="003B6E34">
        <w:rPr>
          <w:rStyle w:val="Hyperlink"/>
          <w:rFonts w:asciiTheme="minorHAnsi" w:hAnsiTheme="minorHAnsi" w:cstheme="minorHAnsi"/>
          <w:color w:val="auto"/>
          <w:u w:val="none"/>
        </w:rPr>
        <w:t xml:space="preserve"> </w:t>
      </w:r>
      <w:r w:rsidR="00E12120" w:rsidRPr="003B6E34">
        <w:rPr>
          <w:rFonts w:asciiTheme="minorHAnsi" w:hAnsiTheme="minorHAnsi" w:cstheme="minorHAnsi"/>
        </w:rPr>
        <w:t>(29.01.2017)</w:t>
      </w:r>
    </w:p>
    <w:p w14:paraId="086566F0" w14:textId="7381478B" w:rsidR="005468FD" w:rsidRPr="003B6E34" w:rsidRDefault="005468FD" w:rsidP="005468FD">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t xml:space="preserve">Kaup. Vikipeedia. [WWW] </w:t>
      </w:r>
      <w:hyperlink r:id="rId45" w:history="1">
        <w:r w:rsidRPr="003B6E34">
          <w:rPr>
            <w:rStyle w:val="Hyperlink"/>
            <w:rFonts w:asciiTheme="minorHAnsi" w:hAnsiTheme="minorHAnsi" w:cstheme="minorHAnsi"/>
          </w:rPr>
          <w:t>https://et.wikipedia.org/wiki/Kaup</w:t>
        </w:r>
      </w:hyperlink>
      <w:r w:rsidRPr="003B6E34">
        <w:rPr>
          <w:rFonts w:asciiTheme="minorHAnsi" w:hAnsiTheme="minorHAnsi" w:cstheme="minorHAnsi"/>
        </w:rPr>
        <w:t xml:space="preserve"> (26.04.2017)</w:t>
      </w:r>
    </w:p>
    <w:p w14:paraId="59974954" w14:textId="12B3975E" w:rsidR="0027050C" w:rsidRPr="003B6E34" w:rsidRDefault="0027050C" w:rsidP="0027050C">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t xml:space="preserve">National identification number. Wikipedia [WWW] </w:t>
      </w:r>
      <w:hyperlink r:id="rId46" w:history="1">
        <w:r w:rsidRPr="003B6E34">
          <w:rPr>
            <w:rStyle w:val="Hyperlink"/>
            <w:rFonts w:asciiTheme="minorHAnsi" w:hAnsiTheme="minorHAnsi" w:cstheme="minorHAnsi"/>
          </w:rPr>
          <w:t>https://en.wikipedia.org/wiki/National_identification_number</w:t>
        </w:r>
      </w:hyperlink>
      <w:r w:rsidRPr="003B6E34">
        <w:rPr>
          <w:rFonts w:asciiTheme="minorHAnsi" w:hAnsiTheme="minorHAnsi" w:cstheme="minorHAnsi"/>
        </w:rPr>
        <w:t xml:space="preserve"> (27.01.2020)</w:t>
      </w:r>
    </w:p>
    <w:p w14:paraId="7EE67071" w14:textId="603A515E" w:rsidR="00CA4454" w:rsidRPr="003B6E34" w:rsidRDefault="00CA4454" w:rsidP="005468FD">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t xml:space="preserve">Nimeseadus. Elektrooniline Riigi Teataja. [WWW] </w:t>
      </w:r>
      <w:hyperlink r:id="rId47" w:history="1">
        <w:r w:rsidRPr="003B6E34">
          <w:rPr>
            <w:rStyle w:val="Hyperlink"/>
            <w:rFonts w:asciiTheme="minorHAnsi" w:hAnsiTheme="minorHAnsi" w:cstheme="minorHAnsi"/>
          </w:rPr>
          <w:t>https://www.riigiteataja.ee/akt/NS</w:t>
        </w:r>
      </w:hyperlink>
      <w:r w:rsidRPr="003B6E34">
        <w:rPr>
          <w:rFonts w:asciiTheme="minorHAnsi" w:hAnsiTheme="minorHAnsi" w:cstheme="minorHAnsi"/>
        </w:rPr>
        <w:t xml:space="preserve"> (20.01.2020)</w:t>
      </w:r>
    </w:p>
    <w:p w14:paraId="20CA4E88" w14:textId="007BEB86" w:rsidR="005468FD" w:rsidRPr="003B6E34" w:rsidRDefault="005468FD" w:rsidP="005468FD">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t xml:space="preserve">Nutitelefon. Vikipeedia. [WWW] </w:t>
      </w:r>
      <w:hyperlink r:id="rId48" w:history="1">
        <w:r w:rsidRPr="003B6E34">
          <w:rPr>
            <w:rStyle w:val="Hyperlink"/>
            <w:rFonts w:asciiTheme="minorHAnsi" w:hAnsiTheme="minorHAnsi" w:cstheme="minorHAnsi"/>
          </w:rPr>
          <w:t>https://et.wikipedia.org/wiki/Nutitelefon</w:t>
        </w:r>
      </w:hyperlink>
      <w:r w:rsidRPr="003B6E34">
        <w:rPr>
          <w:rFonts w:asciiTheme="minorHAnsi" w:hAnsiTheme="minorHAnsi" w:cstheme="minorHAnsi"/>
        </w:rPr>
        <w:t xml:space="preserve"> (07.09.2018)</w:t>
      </w:r>
    </w:p>
    <w:p w14:paraId="597BD758" w14:textId="049BB08C" w:rsidR="007C4B62" w:rsidRPr="003B6E34" w:rsidRDefault="007C4B62" w:rsidP="00C74FF4">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t xml:space="preserve">Peit, K, 2012. Tehnikahuvilise sõnastik: pikslitihedus ja mida see ekraane hinnates tähendab. Eesti Päevaleht, 27.11.2012 [WWW] </w:t>
      </w:r>
      <w:hyperlink r:id="rId49" w:history="1">
        <w:r w:rsidR="00C74FF4" w:rsidRPr="003B6E34">
          <w:rPr>
            <w:rStyle w:val="Hyperlink"/>
            <w:rFonts w:asciiTheme="minorHAnsi" w:hAnsiTheme="minorHAnsi" w:cstheme="minorHAnsi"/>
          </w:rPr>
          <w:t>https://forte.delfi.ee/news/digi/tehnikahuvilise-sonastik-pikslitihedus-ja-mida-see-ekraane-hinnates-tahendab?id=65324416</w:t>
        </w:r>
      </w:hyperlink>
      <w:r w:rsidR="00C74FF4" w:rsidRPr="003B6E34">
        <w:rPr>
          <w:rFonts w:asciiTheme="minorHAnsi" w:hAnsiTheme="minorHAnsi" w:cstheme="minorHAnsi"/>
        </w:rPr>
        <w:t xml:space="preserve"> </w:t>
      </w:r>
      <w:r w:rsidRPr="003B6E34">
        <w:rPr>
          <w:rFonts w:asciiTheme="minorHAnsi" w:hAnsiTheme="minorHAnsi" w:cstheme="minorHAnsi"/>
        </w:rPr>
        <w:t>(</w:t>
      </w:r>
      <w:r w:rsidR="00C74FF4" w:rsidRPr="003B6E34">
        <w:rPr>
          <w:rFonts w:asciiTheme="minorHAnsi" w:hAnsiTheme="minorHAnsi" w:cstheme="minorHAnsi"/>
        </w:rPr>
        <w:t>02</w:t>
      </w:r>
      <w:r w:rsidRPr="003B6E34">
        <w:rPr>
          <w:rFonts w:asciiTheme="minorHAnsi" w:hAnsiTheme="minorHAnsi" w:cstheme="minorHAnsi"/>
        </w:rPr>
        <w:t>.0</w:t>
      </w:r>
      <w:r w:rsidR="00C74FF4" w:rsidRPr="003B6E34">
        <w:rPr>
          <w:rFonts w:asciiTheme="minorHAnsi" w:hAnsiTheme="minorHAnsi" w:cstheme="minorHAnsi"/>
        </w:rPr>
        <w:t>9.2019</w:t>
      </w:r>
      <w:r w:rsidRPr="003B6E34">
        <w:rPr>
          <w:rFonts w:asciiTheme="minorHAnsi" w:hAnsiTheme="minorHAnsi" w:cstheme="minorHAnsi"/>
        </w:rPr>
        <w:t>)</w:t>
      </w:r>
    </w:p>
    <w:p w14:paraId="30F16DDC" w14:textId="5569CA13" w:rsidR="008701E7" w:rsidRPr="003B6E34" w:rsidRDefault="008701E7" w:rsidP="008701E7">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lastRenderedPageBreak/>
        <w:t xml:space="preserve">Pollard, J. What are the rules for email address syntax? ReturnPath [WWW] </w:t>
      </w:r>
      <w:hyperlink r:id="rId50" w:history="1">
        <w:r w:rsidRPr="003B6E34">
          <w:rPr>
            <w:rStyle w:val="Hyperlink"/>
            <w:rFonts w:asciiTheme="minorHAnsi" w:hAnsiTheme="minorHAnsi" w:cstheme="minorHAnsi"/>
          </w:rPr>
          <w:t>https://help.returnpath.com/hc/en-us/articles/220560587-What-are-the-rules-for-email-address-syntax-</w:t>
        </w:r>
      </w:hyperlink>
      <w:r w:rsidRPr="003B6E34">
        <w:rPr>
          <w:rFonts w:asciiTheme="minorHAnsi" w:hAnsiTheme="minorHAnsi" w:cstheme="minorHAnsi"/>
        </w:rPr>
        <w:t xml:space="preserve"> (20.01.2020)</w:t>
      </w:r>
    </w:p>
    <w:p w14:paraId="69F7EC4F" w14:textId="2346FC89" w:rsidR="005468FD" w:rsidRPr="003B6E34" w:rsidRDefault="005468FD" w:rsidP="005468FD">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t xml:space="preserve">Riik. Vikipeedia. [WWW] </w:t>
      </w:r>
      <w:hyperlink r:id="rId51" w:history="1">
        <w:r w:rsidRPr="003B6E34">
          <w:rPr>
            <w:rStyle w:val="Hyperlink"/>
            <w:rFonts w:asciiTheme="minorHAnsi" w:hAnsiTheme="minorHAnsi" w:cstheme="minorHAnsi"/>
          </w:rPr>
          <w:t>https://et.wikipedia.org/wiki/Riik</w:t>
        </w:r>
      </w:hyperlink>
      <w:r w:rsidRPr="003B6E34">
        <w:rPr>
          <w:rStyle w:val="Hyperlink"/>
          <w:rFonts w:asciiTheme="minorHAnsi" w:hAnsiTheme="minorHAnsi" w:cstheme="minorHAnsi"/>
          <w:color w:val="auto"/>
          <w:u w:val="none"/>
        </w:rPr>
        <w:t xml:space="preserve"> </w:t>
      </w:r>
      <w:r w:rsidRPr="003B6E34">
        <w:rPr>
          <w:rFonts w:asciiTheme="minorHAnsi" w:hAnsiTheme="minorHAnsi" w:cstheme="minorHAnsi"/>
        </w:rPr>
        <w:t xml:space="preserve">(29.01.2017) </w:t>
      </w:r>
    </w:p>
    <w:p w14:paraId="36071F28" w14:textId="06788D9E" w:rsidR="00EE62C0" w:rsidRPr="003B6E34" w:rsidRDefault="00EE62C0" w:rsidP="00EE62C0">
      <w:pPr>
        <w:numPr>
          <w:ilvl w:val="0"/>
          <w:numId w:val="3"/>
        </w:numPr>
        <w:tabs>
          <w:tab w:val="left" w:pos="20160"/>
          <w:tab w:val="left" w:pos="24480"/>
          <w:tab w:val="left" w:pos="26640"/>
        </w:tabs>
        <w:spacing w:before="240" w:after="60"/>
        <w:rPr>
          <w:rFonts w:asciiTheme="minorHAnsi" w:hAnsiTheme="minorHAnsi" w:cstheme="minorHAnsi"/>
        </w:rPr>
      </w:pPr>
      <w:r w:rsidRPr="003B6E34">
        <w:rPr>
          <w:rFonts w:asciiTheme="minorHAnsi" w:hAnsiTheme="minorHAnsi" w:cstheme="minorHAnsi"/>
        </w:rPr>
        <w:t xml:space="preserve">Stackoverflow. What is the maximum length of a valid email address? [WWW] </w:t>
      </w:r>
      <w:hyperlink r:id="rId52" w:history="1">
        <w:r w:rsidRPr="003B6E34">
          <w:rPr>
            <w:rStyle w:val="Hyperlink"/>
            <w:rFonts w:asciiTheme="minorHAnsi" w:hAnsiTheme="minorHAnsi" w:cstheme="minorHAnsi"/>
          </w:rPr>
          <w:t>https://stackoverflow.com/questions/386294/what-is-the-maximum-length-of-a-valid-email-address</w:t>
        </w:r>
      </w:hyperlink>
      <w:r w:rsidRPr="003B6E34">
        <w:rPr>
          <w:rFonts w:asciiTheme="minorHAnsi" w:hAnsiTheme="minorHAnsi" w:cstheme="minorHAnsi"/>
        </w:rPr>
        <w:t xml:space="preserve"> (11.01.2025)</w:t>
      </w:r>
    </w:p>
    <w:sectPr w:rsidR="00EE62C0" w:rsidRPr="003B6E34">
      <w:footnotePr>
        <w:pos w:val="beneathText"/>
      </w:footnotePr>
      <w:type w:val="continuous"/>
      <w:pgSz w:w="11905" w:h="16837"/>
      <w:pgMar w:top="1440" w:right="1274" w:bottom="1537" w:left="180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105A6CFA" w14:textId="308D7E1C" w:rsidR="00E40E63" w:rsidRDefault="00E40E63">
      <w:pPr>
        <w:pStyle w:val="CommentText"/>
      </w:pPr>
      <w:r>
        <w:rPr>
          <w:rStyle w:val="CommentReference"/>
        </w:rPr>
        <w:annotationRef/>
      </w:r>
      <w:r>
        <w:t>Siia õige aine nimi ja kood</w:t>
      </w:r>
    </w:p>
  </w:comment>
  <w:comment w:id="1" w:author="Author" w:initials="A">
    <w:p w14:paraId="282FA523" w14:textId="0A4E7AF7" w:rsidR="00E40E63" w:rsidRDefault="00E40E63">
      <w:pPr>
        <w:pStyle w:val="CommentText"/>
      </w:pPr>
      <w:r>
        <w:rPr>
          <w:rStyle w:val="CommentReference"/>
        </w:rPr>
        <w:annotationRef/>
      </w:r>
      <w:r>
        <w:t>Siia aastaarv</w:t>
      </w:r>
    </w:p>
  </w:comment>
  <w:comment w:id="90" w:author="Author" w:initials="A">
    <w:p w14:paraId="2562ECEA" w14:textId="77777777" w:rsidR="0056559A" w:rsidRDefault="0056559A" w:rsidP="0056559A">
      <w:pPr>
        <w:pStyle w:val="CommentText"/>
      </w:pPr>
      <w:r>
        <w:rPr>
          <w:rStyle w:val="CommentReference"/>
        </w:rPr>
        <w:annotationRef/>
      </w:r>
      <w:hyperlink r:id="rId1" w:history="1">
        <w:r w:rsidRPr="0038043C">
          <w:rPr>
            <w:rStyle w:val="Hyperlink"/>
          </w:rPr>
          <w:t>https://en.wikipedia.org/wiki/National_identification_number</w:t>
        </w:r>
      </w:hyperlink>
      <w:r>
        <w:t xml:space="preserve"> </w:t>
      </w:r>
      <w:r>
        <w:br/>
      </w:r>
      <w:r>
        <w:br/>
        <w:t>Realiseerides andmebaasi prototüübi MS Accessis („Andmebaasid I“ projektis), võite jätta selle kitsenduse jõustamata.</w:t>
      </w:r>
    </w:p>
  </w:comment>
  <w:comment w:id="91" w:author="Author" w:initials="A">
    <w:p w14:paraId="5F278859" w14:textId="77777777" w:rsidR="0056559A" w:rsidRDefault="0056559A" w:rsidP="0056559A">
      <w:pPr>
        <w:pStyle w:val="CommentText"/>
      </w:pPr>
      <w:r>
        <w:rPr>
          <w:rStyle w:val="CommentReference"/>
        </w:rPr>
        <w:annotationRef/>
      </w:r>
      <w:r>
        <w:t xml:space="preserve">See on spetsifikatsioon süsteemile – millistele tingimustele peavad atribuudi väärtused vastama. Siia tuleb kirjutada vaid asju, mida süsteem saab kontrollida. Näiteks võib süsteem kontrollida, et väärtus ei tohi olla tühi string. Kuid süsteem ei saa/ei oska kontrollida, kas see ka tegelikult ametit kirjeldab või on hoopis muinasjutt või lihtsalt seosetu sonimine. </w:t>
      </w:r>
    </w:p>
    <w:p w14:paraId="0AA6B925" w14:textId="77777777" w:rsidR="0056559A" w:rsidRDefault="0056559A" w:rsidP="0056559A">
      <w:pPr>
        <w:pStyle w:val="CommentText"/>
      </w:pPr>
    </w:p>
    <w:p w14:paraId="391968C1" w14:textId="77777777" w:rsidR="0056559A" w:rsidRDefault="0056559A" w:rsidP="0056559A">
      <w:pPr>
        <w:pStyle w:val="CommentText"/>
      </w:pPr>
      <w:r>
        <w:t>Nende alusel tuleb luua andmebaasis kitsendused (sh valida andmetüübid ja määrata väljapikkused).</w:t>
      </w:r>
    </w:p>
  </w:comment>
  <w:comment w:id="92" w:author="Author" w:initials="A">
    <w:p w14:paraId="3D4FE27C" w14:textId="77777777" w:rsidR="008C7DE0" w:rsidRDefault="008C7DE0" w:rsidP="008C7DE0">
      <w:pPr>
        <w:pStyle w:val="CommentText"/>
      </w:pPr>
      <w:r>
        <w:rPr>
          <w:rStyle w:val="CommentReference"/>
        </w:rPr>
        <w:annotationRef/>
      </w:r>
      <w:r>
        <w:t>Tõstutundetud unikaalsus saab realiseerida andmebaasisüsteemis, mis toetab funktsioonil põhinevate unikaalsete indeksite loomist. Kui andmebaasisüsteem seda ei toeta (nt MS Access), siis on vaja realiseerida (vaikimisi) tõstutundlik unikaalsus.</w:t>
      </w:r>
    </w:p>
  </w:comment>
  <w:comment w:id="116" w:author="Author" w:initials="A">
    <w:p w14:paraId="7C8191BE" w14:textId="0FB7CEF8" w:rsidR="00E40E63" w:rsidRDefault="00E40E63">
      <w:pPr>
        <w:pStyle w:val="CommentText"/>
      </w:pPr>
      <w:r>
        <w:rPr>
          <w:rStyle w:val="CommentReference"/>
        </w:rPr>
        <w:annotationRef/>
      </w:r>
      <w:r>
        <w:t>Siia õige andmebaasisüsteem.</w:t>
      </w:r>
    </w:p>
  </w:comment>
  <w:comment w:id="118" w:author="Author" w:initials="A">
    <w:p w14:paraId="7C38B5F5" w14:textId="6FB503CA" w:rsidR="00E40E63" w:rsidRDefault="00E40E63">
      <w:pPr>
        <w:pStyle w:val="CommentText"/>
      </w:pPr>
      <w:r>
        <w:rPr>
          <w:rStyle w:val="CommentReference"/>
        </w:rPr>
        <w:annotationRef/>
      </w:r>
      <w:r>
        <w:t>Siin esitatud diagrammid tuleb asendada semestri käigus loodutega.</w:t>
      </w:r>
    </w:p>
  </w:comment>
  <w:comment w:id="125" w:author="Author" w:initials="A">
    <w:p w14:paraId="617D1EE6" w14:textId="77777777" w:rsidR="00E40E63" w:rsidRDefault="00E40E63" w:rsidP="002812E7">
      <w:pPr>
        <w:pStyle w:val="CommentText"/>
      </w:pPr>
      <w:r>
        <w:rPr>
          <w:rStyle w:val="CommentReference"/>
        </w:rPr>
        <w:annotationRef/>
      </w:r>
      <w:r>
        <w:t>versioon</w:t>
      </w:r>
    </w:p>
  </w:comment>
  <w:comment w:id="140" w:author="Author" w:initials="A">
    <w:p w14:paraId="2877E8E2" w14:textId="77777777" w:rsidR="00E40E63" w:rsidRDefault="00E40E63" w:rsidP="00D1463F">
      <w:pPr>
        <w:pStyle w:val="CommentText"/>
      </w:pPr>
      <w:r>
        <w:rPr>
          <w:rStyle w:val="CommentReference"/>
        </w:rPr>
        <w:annotationRef/>
      </w:r>
      <w:r>
        <w:t>Tabelite ja domeenide vahelise seose väljendamiseks tehke omal valikul ühte järgnevat.</w:t>
      </w:r>
    </w:p>
    <w:p w14:paraId="1B2DE0EC" w14:textId="77777777" w:rsidR="00E40E63" w:rsidRDefault="00E40E63" w:rsidP="00D1463F">
      <w:pPr>
        <w:pStyle w:val="CommentText"/>
      </w:pPr>
      <w:r>
        <w:t>1.Muutke CREATE TABLE lauseid nii nagu on tehtud näiteprojektis.</w:t>
      </w:r>
    </w:p>
    <w:p w14:paraId="0FD7BCD1" w14:textId="4A1A87C3" w:rsidR="00E40E63" w:rsidRDefault="00E40E63" w:rsidP="00D1463F">
      <w:pPr>
        <w:pStyle w:val="CommentText"/>
      </w:pPr>
      <w:r>
        <w:t>2.Lisage siin jaotises CREATE TABLE lausete järgi ALTER TABLE laused domeenide kasutuselevõtuks.</w:t>
      </w:r>
    </w:p>
  </w:comment>
  <w:comment w:id="141" w:author="Author" w:initials="A">
    <w:p w14:paraId="18174B54" w14:textId="77777777" w:rsidR="00E40E63" w:rsidRDefault="00E40E63" w:rsidP="002812E7">
      <w:pPr>
        <w:pStyle w:val="CommentText"/>
      </w:pPr>
      <w:r>
        <w:rPr>
          <w:rStyle w:val="CommentReference"/>
        </w:rPr>
        <w:annotationRef/>
      </w:r>
      <w:r>
        <w:t>Lõplikust dokumendist kustutage palun see ja sarnased korraldusliku/mahulise informatsiooni lõigud ära.</w:t>
      </w:r>
    </w:p>
  </w:comment>
  <w:comment w:id="250" w:author="Author" w:initials="A">
    <w:p w14:paraId="50B18CF6" w14:textId="77777777" w:rsidR="00E40E63" w:rsidRDefault="00E40E63" w:rsidP="002812E7">
      <w:pPr>
        <w:pStyle w:val="CommentText"/>
      </w:pPr>
      <w:r>
        <w:rPr>
          <w:rStyle w:val="CommentReference"/>
        </w:rPr>
        <w:annotationRef/>
      </w:r>
      <w:r>
        <w:t>Väljaanne ja versioon. Näiteks 12c Enterprise Edition</w:t>
      </w:r>
    </w:p>
  </w:comment>
  <w:comment w:id="261" w:author="Author" w:initials="A">
    <w:p w14:paraId="4679A317" w14:textId="77777777" w:rsidR="00E40E63" w:rsidRDefault="00E40E63" w:rsidP="002812E7">
      <w:pPr>
        <w:pStyle w:val="CommentText"/>
      </w:pPr>
      <w:r>
        <w:rPr>
          <w:rStyle w:val="CommentReference"/>
        </w:rPr>
        <w:annotationRef/>
      </w:r>
      <w:r>
        <w:t>Lõplikust dokumendist kustutage palun see ja sarnased korraldusliku/mahulise informatsiooni lõigud ära.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5A6CFA" w15:done="0"/>
  <w15:commentEx w15:paraId="282FA523" w15:done="0"/>
  <w15:commentEx w15:paraId="2562ECEA" w15:done="0"/>
  <w15:commentEx w15:paraId="391968C1" w15:done="0"/>
  <w15:commentEx w15:paraId="3D4FE27C" w15:done="0"/>
  <w15:commentEx w15:paraId="7C8191BE" w15:done="0"/>
  <w15:commentEx w15:paraId="7C38B5F5" w15:done="0"/>
  <w15:commentEx w15:paraId="617D1EE6" w15:done="0"/>
  <w15:commentEx w15:paraId="0FD7BCD1" w15:done="0"/>
  <w15:commentEx w15:paraId="18174B54" w15:done="0"/>
  <w15:commentEx w15:paraId="50B18CF6" w15:done="0"/>
  <w15:commentEx w15:paraId="4679A31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5A6CFA" w16cid:durableId="23301257"/>
  <w16cid:commentId w16cid:paraId="282FA523" w16cid:durableId="23301258"/>
  <w16cid:commentId w16cid:paraId="2562ECEA" w16cid:durableId="1CA8552C"/>
  <w16cid:commentId w16cid:paraId="391968C1" w16cid:durableId="258EEA40"/>
  <w16cid:commentId w16cid:paraId="3D4FE27C" w16cid:durableId="21D00F95"/>
  <w16cid:commentId w16cid:paraId="7C8191BE" w16cid:durableId="23301259"/>
  <w16cid:commentId w16cid:paraId="7C38B5F5" w16cid:durableId="2330125A"/>
  <w16cid:commentId w16cid:paraId="617D1EE6" w16cid:durableId="2330125B"/>
  <w16cid:commentId w16cid:paraId="0FD7BCD1" w16cid:durableId="2330125C"/>
  <w16cid:commentId w16cid:paraId="18174B54" w16cid:durableId="2330125D"/>
  <w16cid:commentId w16cid:paraId="50B18CF6" w16cid:durableId="67E15F79"/>
  <w16cid:commentId w16cid:paraId="4679A317" w16cid:durableId="233012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4BA0C" w14:textId="77777777" w:rsidR="00BA72FB" w:rsidRDefault="00BA72FB">
      <w:r>
        <w:separator/>
      </w:r>
    </w:p>
  </w:endnote>
  <w:endnote w:type="continuationSeparator" w:id="0">
    <w:p w14:paraId="66493193" w14:textId="77777777" w:rsidR="00BA72FB" w:rsidRDefault="00BA7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BA"/>
    <w:family w:val="roman"/>
    <w:pitch w:val="variable"/>
    <w:sig w:usb0="E00006FF" w:usb1="420024FF" w:usb2="02000000" w:usb3="00000000" w:csb0="0000019F" w:csb1="00000000"/>
  </w:font>
  <w:font w:name="StarSymbol">
    <w:charset w:val="00"/>
    <w:family w:val="auto"/>
    <w:pitch w:val="default"/>
  </w:font>
  <w:font w:name="Lucida Sans Unicode">
    <w:panose1 w:val="020B0602030504020204"/>
    <w:charset w:val="BA"/>
    <w:family w:val="swiss"/>
    <w:pitch w:val="variable"/>
    <w:sig w:usb0="80000AFF" w:usb1="0000396B" w:usb2="00000000" w:usb3="00000000" w:csb0="000000BF" w:csb1="00000000"/>
  </w:font>
  <w:font w:name="Tahoma">
    <w:panose1 w:val="020B0604030504040204"/>
    <w:charset w:val="BA"/>
    <w:family w:val="swiss"/>
    <w:pitch w:val="variable"/>
    <w:sig w:usb0="E1002EFF" w:usb1="C000605B" w:usb2="00000029" w:usb3="00000000" w:csb0="000101FF" w:csb1="00000000"/>
  </w:font>
  <w:font w:name="HG Mincho Light J">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umberland">
    <w:panose1 w:val="00000000000000000000"/>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BA"/>
    <w:family w:val="swiss"/>
    <w:pitch w:val="variable"/>
    <w:sig w:usb0="E4002EFF" w:usb1="C000E47F" w:usb2="00000009" w:usb3="00000000" w:csb0="000001FF" w:csb1="00000000"/>
  </w:font>
  <w:font w:name="ArialMT">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5083C" w14:textId="77777777" w:rsidR="00E40E63" w:rsidRDefault="00E40E63">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2489A8DC" w14:textId="77777777" w:rsidR="00E40E63" w:rsidRDefault="00E40E63">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6B318" w14:textId="5619E9BB" w:rsidR="00E40E63" w:rsidRDefault="00E40E6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AC18C70" w14:textId="77777777" w:rsidR="00E40E63" w:rsidRDefault="00E40E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786432444"/>
      <w:docPartObj>
        <w:docPartGallery w:val="Page Numbers (Bottom of Page)"/>
        <w:docPartUnique/>
      </w:docPartObj>
    </w:sdtPr>
    <w:sdtEndPr/>
    <w:sdtContent>
      <w:p w14:paraId="74AD0CA2" w14:textId="59EEB9E6" w:rsidR="00FF3771" w:rsidRPr="00FF3771" w:rsidRDefault="00FF3771">
        <w:pPr>
          <w:pStyle w:val="Footer"/>
          <w:jc w:val="center"/>
          <w:rPr>
            <w:rFonts w:asciiTheme="minorHAnsi" w:hAnsiTheme="minorHAnsi" w:cstheme="minorHAnsi"/>
          </w:rPr>
        </w:pPr>
        <w:r w:rsidRPr="00FF3771">
          <w:rPr>
            <w:rFonts w:asciiTheme="minorHAnsi" w:hAnsiTheme="minorHAnsi" w:cstheme="minorHAnsi"/>
          </w:rPr>
          <w:fldChar w:fldCharType="begin"/>
        </w:r>
        <w:r w:rsidRPr="00FF3771">
          <w:rPr>
            <w:rFonts w:asciiTheme="minorHAnsi" w:hAnsiTheme="minorHAnsi" w:cstheme="minorHAnsi"/>
          </w:rPr>
          <w:instrText>PAGE   \* MERGEFORMAT</w:instrText>
        </w:r>
        <w:r w:rsidRPr="00FF3771">
          <w:rPr>
            <w:rFonts w:asciiTheme="minorHAnsi" w:hAnsiTheme="minorHAnsi" w:cstheme="minorHAnsi"/>
          </w:rPr>
          <w:fldChar w:fldCharType="separate"/>
        </w:r>
        <w:r w:rsidRPr="00FF3771">
          <w:rPr>
            <w:rFonts w:asciiTheme="minorHAnsi" w:hAnsiTheme="minorHAnsi" w:cstheme="minorHAnsi"/>
          </w:rPr>
          <w:t>2</w:t>
        </w:r>
        <w:r w:rsidRPr="00FF3771">
          <w:rPr>
            <w:rFonts w:asciiTheme="minorHAnsi" w:hAnsiTheme="minorHAnsi" w:cstheme="minorHAnsi"/>
          </w:rPr>
          <w:fldChar w:fldCharType="end"/>
        </w:r>
      </w:p>
    </w:sdtContent>
  </w:sdt>
  <w:p w14:paraId="313E160E" w14:textId="13DF32D0" w:rsidR="00E40E63" w:rsidRDefault="00E40E63">
    <w:pPr>
      <w:pStyle w:val="Footer"/>
      <w:ind w:right="360"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74BF1" w14:textId="77777777" w:rsidR="00BA72FB" w:rsidRDefault="00BA72FB">
      <w:r>
        <w:separator/>
      </w:r>
    </w:p>
  </w:footnote>
  <w:footnote w:type="continuationSeparator" w:id="0">
    <w:p w14:paraId="6F73B9D2" w14:textId="77777777" w:rsidR="00BA72FB" w:rsidRDefault="00BA72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63B35" w14:textId="77777777" w:rsidR="00E40E63" w:rsidRDefault="00E40E63">
    <w:pPr>
      <w:pStyle w:val="Header"/>
    </w:pPr>
    <w:r>
      <w:t>TTÜ: Andmebaaside projekteerimine (2003)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FAD77" w14:textId="03552075" w:rsidR="00E40E63" w:rsidRPr="00FF3771" w:rsidRDefault="00E40E63">
    <w:pPr>
      <w:pStyle w:val="Header"/>
      <w:rPr>
        <w:rFonts w:asciiTheme="minorHAnsi" w:hAnsiTheme="minorHAnsi" w:cstheme="minorHAnsi"/>
      </w:rPr>
    </w:pPr>
    <w:r w:rsidRPr="00FF3771">
      <w:rPr>
        <w:rFonts w:asciiTheme="minorHAnsi" w:hAnsiTheme="minorHAnsi" w:cstheme="minorHAnsi"/>
      </w:rPr>
      <w:t>Andmebaasid I/Andmebaasid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62"/>
    <w:lvl w:ilvl="0">
      <w:start w:val="1"/>
      <w:numFmt w:val="decimal"/>
      <w:lvlText w:val="%1"/>
      <w:lvlJc w:val="left"/>
      <w:pPr>
        <w:tabs>
          <w:tab w:val="num" w:pos="0"/>
        </w:tabs>
      </w:pPr>
    </w:lvl>
    <w:lvl w:ilvl="1">
      <w:start w:val="1"/>
      <w:numFmt w:val="decimal"/>
      <w:lvlText w:val="%1.%2"/>
      <w:lvlJc w:val="left"/>
      <w:pPr>
        <w:tabs>
          <w:tab w:val="num" w:pos="0"/>
        </w:tabs>
      </w:pPr>
    </w:lvl>
    <w:lvl w:ilvl="2">
      <w:start w:val="1"/>
      <w:numFmt w:val="decimal"/>
      <w:lvlText w:val="%1.%2.%3"/>
      <w:lvlJc w:val="left"/>
      <w:pPr>
        <w:tabs>
          <w:tab w:val="num" w:pos="0"/>
        </w:tabs>
      </w:pPr>
    </w:lvl>
    <w:lvl w:ilvl="3">
      <w:start w:val="1"/>
      <w:numFmt w:val="decimal"/>
      <w:lvlText w:val="%1.%2.%3.%4"/>
      <w:lvlJc w:val="left"/>
      <w:pPr>
        <w:tabs>
          <w:tab w:val="num" w:pos="0"/>
        </w:tabs>
      </w:pPr>
    </w:lvl>
    <w:lvl w:ilvl="4">
      <w:start w:val="1"/>
      <w:numFmt w:val="none"/>
      <w:lvlText w:val=""/>
      <w:lvlJc w:val="left"/>
      <w:pPr>
        <w:tabs>
          <w:tab w:val="num" w:pos="0"/>
        </w:tabs>
      </w:pPr>
    </w:lvl>
    <w:lvl w:ilvl="5">
      <w:start w:val="1"/>
      <w:numFmt w:val="none"/>
      <w:lvlText w:val=""/>
      <w:lvlJc w:val="left"/>
      <w:pPr>
        <w:tabs>
          <w:tab w:val="num" w:pos="0"/>
        </w:tabs>
      </w:pPr>
    </w:lvl>
    <w:lvl w:ilvl="6">
      <w:start w:val="1"/>
      <w:numFmt w:val="none"/>
      <w:lvlText w:val=""/>
      <w:lvlJc w:val="left"/>
      <w:pPr>
        <w:tabs>
          <w:tab w:val="num" w:pos="0"/>
        </w:tabs>
      </w:pPr>
    </w:lvl>
    <w:lvl w:ilvl="7">
      <w:start w:val="1"/>
      <w:numFmt w:val="none"/>
      <w:lvlText w:val=""/>
      <w:lvlJc w:val="left"/>
      <w:pPr>
        <w:tabs>
          <w:tab w:val="num" w:pos="0"/>
        </w:tabs>
      </w:pPr>
    </w:lvl>
    <w:lvl w:ilvl="8">
      <w:start w:val="1"/>
      <w:numFmt w:val="none"/>
      <w:lvlText w:val=""/>
      <w:lvlJc w:val="left"/>
      <w:pPr>
        <w:tabs>
          <w:tab w:val="num" w:pos="0"/>
        </w:tabs>
      </w:pPr>
    </w:lvl>
  </w:abstractNum>
  <w:abstractNum w:abstractNumId="1"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Times New Roman" w:hAnsi="Times New Roman"/>
      </w:rPr>
    </w:lvl>
  </w:abstractNum>
  <w:abstractNum w:abstractNumId="2" w15:restartNumberingAfterBreak="0">
    <w:nsid w:val="00000005"/>
    <w:multiLevelType w:val="singleLevel"/>
    <w:tmpl w:val="00000005"/>
    <w:name w:val="WW8Num5"/>
    <w:lvl w:ilvl="0">
      <w:start w:val="1"/>
      <w:numFmt w:val="bullet"/>
      <w:lvlText w:val=""/>
      <w:lvlJc w:val="left"/>
      <w:pPr>
        <w:tabs>
          <w:tab w:val="num" w:pos="360"/>
        </w:tabs>
        <w:ind w:left="360" w:hanging="360"/>
      </w:pPr>
      <w:rPr>
        <w:rFonts w:ascii="Symbol" w:hAnsi="Symbol"/>
      </w:rPr>
    </w:lvl>
  </w:abstractNum>
  <w:abstractNum w:abstractNumId="3" w15:restartNumberingAfterBreak="0">
    <w:nsid w:val="00000009"/>
    <w:multiLevelType w:val="singleLevel"/>
    <w:tmpl w:val="00000009"/>
    <w:name w:val="WW8Num9"/>
    <w:lvl w:ilvl="0">
      <w:start w:val="1"/>
      <w:numFmt w:val="decimal"/>
      <w:lvlText w:val="%1."/>
      <w:lvlJc w:val="left"/>
      <w:pPr>
        <w:tabs>
          <w:tab w:val="num" w:pos="360"/>
        </w:tabs>
        <w:ind w:left="360" w:hanging="360"/>
      </w:pPr>
    </w:lvl>
  </w:abstractNum>
  <w:abstractNum w:abstractNumId="4" w15:restartNumberingAfterBreak="0">
    <w:nsid w:val="10E564B1"/>
    <w:multiLevelType w:val="hybridMultilevel"/>
    <w:tmpl w:val="54444574"/>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5" w15:restartNumberingAfterBreak="0">
    <w:nsid w:val="1881FF26"/>
    <w:multiLevelType w:val="multilevel"/>
    <w:tmpl w:val="0000000D"/>
    <w:name w:val="List411172646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8829A6B"/>
    <w:multiLevelType w:val="multilevel"/>
    <w:tmpl w:val="0000000E"/>
    <w:name w:val="List411212395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18837EE0"/>
    <w:multiLevelType w:val="multilevel"/>
    <w:tmpl w:val="0000000F"/>
    <w:name w:val="List411270880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1885F9F8"/>
    <w:multiLevelType w:val="multilevel"/>
    <w:tmpl w:val="00000010"/>
    <w:name w:val="List411433464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9" w15:restartNumberingAfterBreak="0">
    <w:nsid w:val="18865D0E"/>
    <w:multiLevelType w:val="multilevel"/>
    <w:tmpl w:val="00000011"/>
    <w:name w:val="List411458830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0" w15:restartNumberingAfterBreak="0">
    <w:nsid w:val="192A0B39"/>
    <w:multiLevelType w:val="multilevel"/>
    <w:tmpl w:val="5A54A7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C33C6"/>
    <w:multiLevelType w:val="hybridMultilevel"/>
    <w:tmpl w:val="C8702A9A"/>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12" w15:restartNumberingAfterBreak="0">
    <w:nsid w:val="1DAB6EEE"/>
    <w:multiLevelType w:val="hybridMultilevel"/>
    <w:tmpl w:val="CBFAB556"/>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13" w15:restartNumberingAfterBreak="0">
    <w:nsid w:val="1E170E0E"/>
    <w:multiLevelType w:val="multilevel"/>
    <w:tmpl w:val="A8AE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C61D4"/>
    <w:multiLevelType w:val="multilevel"/>
    <w:tmpl w:val="7E90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A292A"/>
    <w:multiLevelType w:val="singleLevel"/>
    <w:tmpl w:val="00000009"/>
    <w:lvl w:ilvl="0">
      <w:start w:val="1"/>
      <w:numFmt w:val="decimal"/>
      <w:lvlText w:val="%1."/>
      <w:lvlJc w:val="left"/>
      <w:pPr>
        <w:tabs>
          <w:tab w:val="num" w:pos="360"/>
        </w:tabs>
        <w:ind w:left="360" w:hanging="360"/>
      </w:pPr>
    </w:lvl>
  </w:abstractNum>
  <w:abstractNum w:abstractNumId="16" w15:restartNumberingAfterBreak="0">
    <w:nsid w:val="27872724"/>
    <w:multiLevelType w:val="hybridMultilevel"/>
    <w:tmpl w:val="BA3C1606"/>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17" w15:restartNumberingAfterBreak="0">
    <w:nsid w:val="27BC1F44"/>
    <w:multiLevelType w:val="hybridMultilevel"/>
    <w:tmpl w:val="64BE3628"/>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18" w15:restartNumberingAfterBreak="0">
    <w:nsid w:val="2947538C"/>
    <w:multiLevelType w:val="singleLevel"/>
    <w:tmpl w:val="00000009"/>
    <w:lvl w:ilvl="0">
      <w:start w:val="1"/>
      <w:numFmt w:val="decimal"/>
      <w:lvlText w:val="%1."/>
      <w:lvlJc w:val="left"/>
      <w:pPr>
        <w:tabs>
          <w:tab w:val="num" w:pos="360"/>
        </w:tabs>
        <w:ind w:left="360" w:hanging="360"/>
      </w:pPr>
    </w:lvl>
  </w:abstractNum>
  <w:abstractNum w:abstractNumId="19" w15:restartNumberingAfterBreak="0">
    <w:nsid w:val="29DD4513"/>
    <w:multiLevelType w:val="multilevel"/>
    <w:tmpl w:val="66FC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22334"/>
    <w:multiLevelType w:val="singleLevel"/>
    <w:tmpl w:val="00000009"/>
    <w:lvl w:ilvl="0">
      <w:start w:val="1"/>
      <w:numFmt w:val="decimal"/>
      <w:lvlText w:val="%1."/>
      <w:lvlJc w:val="left"/>
      <w:pPr>
        <w:tabs>
          <w:tab w:val="num" w:pos="360"/>
        </w:tabs>
        <w:ind w:left="360" w:hanging="360"/>
      </w:pPr>
    </w:lvl>
  </w:abstractNum>
  <w:abstractNum w:abstractNumId="21" w15:restartNumberingAfterBreak="0">
    <w:nsid w:val="3D744E26"/>
    <w:multiLevelType w:val="hybridMultilevel"/>
    <w:tmpl w:val="AD227A52"/>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22" w15:restartNumberingAfterBreak="0">
    <w:nsid w:val="3DD017B5"/>
    <w:multiLevelType w:val="hybridMultilevel"/>
    <w:tmpl w:val="640216AA"/>
    <w:lvl w:ilvl="0" w:tplc="04250001">
      <w:start w:val="1"/>
      <w:numFmt w:val="bullet"/>
      <w:lvlText w:val=""/>
      <w:lvlJc w:val="left"/>
      <w:pPr>
        <w:ind w:left="1507" w:hanging="360"/>
      </w:pPr>
      <w:rPr>
        <w:rFonts w:ascii="Symbol" w:hAnsi="Symbol" w:hint="default"/>
      </w:rPr>
    </w:lvl>
    <w:lvl w:ilvl="1" w:tplc="04250003" w:tentative="1">
      <w:start w:val="1"/>
      <w:numFmt w:val="bullet"/>
      <w:lvlText w:val="o"/>
      <w:lvlJc w:val="left"/>
      <w:pPr>
        <w:ind w:left="2227" w:hanging="360"/>
      </w:pPr>
      <w:rPr>
        <w:rFonts w:ascii="Courier New" w:hAnsi="Courier New" w:cs="Courier New" w:hint="default"/>
      </w:rPr>
    </w:lvl>
    <w:lvl w:ilvl="2" w:tplc="04250005" w:tentative="1">
      <w:start w:val="1"/>
      <w:numFmt w:val="bullet"/>
      <w:lvlText w:val=""/>
      <w:lvlJc w:val="left"/>
      <w:pPr>
        <w:ind w:left="2947" w:hanging="360"/>
      </w:pPr>
      <w:rPr>
        <w:rFonts w:ascii="Wingdings" w:hAnsi="Wingdings" w:hint="default"/>
      </w:rPr>
    </w:lvl>
    <w:lvl w:ilvl="3" w:tplc="04250001" w:tentative="1">
      <w:start w:val="1"/>
      <w:numFmt w:val="bullet"/>
      <w:lvlText w:val=""/>
      <w:lvlJc w:val="left"/>
      <w:pPr>
        <w:ind w:left="3667" w:hanging="360"/>
      </w:pPr>
      <w:rPr>
        <w:rFonts w:ascii="Symbol" w:hAnsi="Symbol" w:hint="default"/>
      </w:rPr>
    </w:lvl>
    <w:lvl w:ilvl="4" w:tplc="04250003" w:tentative="1">
      <w:start w:val="1"/>
      <w:numFmt w:val="bullet"/>
      <w:lvlText w:val="o"/>
      <w:lvlJc w:val="left"/>
      <w:pPr>
        <w:ind w:left="4387" w:hanging="360"/>
      </w:pPr>
      <w:rPr>
        <w:rFonts w:ascii="Courier New" w:hAnsi="Courier New" w:cs="Courier New" w:hint="default"/>
      </w:rPr>
    </w:lvl>
    <w:lvl w:ilvl="5" w:tplc="04250005" w:tentative="1">
      <w:start w:val="1"/>
      <w:numFmt w:val="bullet"/>
      <w:lvlText w:val=""/>
      <w:lvlJc w:val="left"/>
      <w:pPr>
        <w:ind w:left="5107" w:hanging="360"/>
      </w:pPr>
      <w:rPr>
        <w:rFonts w:ascii="Wingdings" w:hAnsi="Wingdings" w:hint="default"/>
      </w:rPr>
    </w:lvl>
    <w:lvl w:ilvl="6" w:tplc="04250001" w:tentative="1">
      <w:start w:val="1"/>
      <w:numFmt w:val="bullet"/>
      <w:lvlText w:val=""/>
      <w:lvlJc w:val="left"/>
      <w:pPr>
        <w:ind w:left="5827" w:hanging="360"/>
      </w:pPr>
      <w:rPr>
        <w:rFonts w:ascii="Symbol" w:hAnsi="Symbol" w:hint="default"/>
      </w:rPr>
    </w:lvl>
    <w:lvl w:ilvl="7" w:tplc="04250003" w:tentative="1">
      <w:start w:val="1"/>
      <w:numFmt w:val="bullet"/>
      <w:lvlText w:val="o"/>
      <w:lvlJc w:val="left"/>
      <w:pPr>
        <w:ind w:left="6547" w:hanging="360"/>
      </w:pPr>
      <w:rPr>
        <w:rFonts w:ascii="Courier New" w:hAnsi="Courier New" w:cs="Courier New" w:hint="default"/>
      </w:rPr>
    </w:lvl>
    <w:lvl w:ilvl="8" w:tplc="04250005" w:tentative="1">
      <w:start w:val="1"/>
      <w:numFmt w:val="bullet"/>
      <w:lvlText w:val=""/>
      <w:lvlJc w:val="left"/>
      <w:pPr>
        <w:ind w:left="7267" w:hanging="360"/>
      </w:pPr>
      <w:rPr>
        <w:rFonts w:ascii="Wingdings" w:hAnsi="Wingdings" w:hint="default"/>
      </w:rPr>
    </w:lvl>
  </w:abstractNum>
  <w:abstractNum w:abstractNumId="23" w15:restartNumberingAfterBreak="0">
    <w:nsid w:val="3DFB1552"/>
    <w:multiLevelType w:val="hybridMultilevel"/>
    <w:tmpl w:val="2414710E"/>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24" w15:restartNumberingAfterBreak="0">
    <w:nsid w:val="45157E71"/>
    <w:multiLevelType w:val="multilevel"/>
    <w:tmpl w:val="224C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E5F6B"/>
    <w:multiLevelType w:val="hybridMultilevel"/>
    <w:tmpl w:val="8E967A52"/>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26" w15:restartNumberingAfterBreak="0">
    <w:nsid w:val="539965C4"/>
    <w:multiLevelType w:val="hybridMultilevel"/>
    <w:tmpl w:val="CD40B764"/>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27" w15:restartNumberingAfterBreak="0">
    <w:nsid w:val="55ED3F27"/>
    <w:multiLevelType w:val="singleLevel"/>
    <w:tmpl w:val="00000009"/>
    <w:lvl w:ilvl="0">
      <w:start w:val="1"/>
      <w:numFmt w:val="decimal"/>
      <w:lvlText w:val="%1."/>
      <w:lvlJc w:val="left"/>
      <w:pPr>
        <w:tabs>
          <w:tab w:val="num" w:pos="360"/>
        </w:tabs>
        <w:ind w:left="360" w:hanging="360"/>
      </w:pPr>
    </w:lvl>
  </w:abstractNum>
  <w:abstractNum w:abstractNumId="28" w15:restartNumberingAfterBreak="0">
    <w:nsid w:val="574961EA"/>
    <w:multiLevelType w:val="hybridMultilevel"/>
    <w:tmpl w:val="36BEA59A"/>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29" w15:restartNumberingAfterBreak="0">
    <w:nsid w:val="576803B3"/>
    <w:multiLevelType w:val="hybridMultilevel"/>
    <w:tmpl w:val="55CCE0EC"/>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0" w15:restartNumberingAfterBreak="0">
    <w:nsid w:val="58EC192B"/>
    <w:multiLevelType w:val="singleLevel"/>
    <w:tmpl w:val="00000009"/>
    <w:lvl w:ilvl="0">
      <w:start w:val="1"/>
      <w:numFmt w:val="decimal"/>
      <w:lvlText w:val="%1."/>
      <w:lvlJc w:val="left"/>
      <w:pPr>
        <w:tabs>
          <w:tab w:val="num" w:pos="360"/>
        </w:tabs>
        <w:ind w:left="360" w:hanging="360"/>
      </w:pPr>
    </w:lvl>
  </w:abstractNum>
  <w:abstractNum w:abstractNumId="31" w15:restartNumberingAfterBreak="0">
    <w:nsid w:val="5FCE3B29"/>
    <w:multiLevelType w:val="hybridMultilevel"/>
    <w:tmpl w:val="9A620C3A"/>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32" w15:restartNumberingAfterBreak="0">
    <w:nsid w:val="62017F47"/>
    <w:multiLevelType w:val="singleLevel"/>
    <w:tmpl w:val="00000009"/>
    <w:lvl w:ilvl="0">
      <w:start w:val="1"/>
      <w:numFmt w:val="decimal"/>
      <w:lvlText w:val="%1."/>
      <w:lvlJc w:val="left"/>
      <w:pPr>
        <w:tabs>
          <w:tab w:val="num" w:pos="360"/>
        </w:tabs>
        <w:ind w:left="360" w:hanging="360"/>
      </w:pPr>
    </w:lvl>
  </w:abstractNum>
  <w:abstractNum w:abstractNumId="33" w15:restartNumberingAfterBreak="0">
    <w:nsid w:val="627F647F"/>
    <w:multiLevelType w:val="multilevel"/>
    <w:tmpl w:val="537C157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000000" w:themeColor="text1"/>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630210FC"/>
    <w:multiLevelType w:val="multilevel"/>
    <w:tmpl w:val="9C3C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D221CC"/>
    <w:multiLevelType w:val="singleLevel"/>
    <w:tmpl w:val="00000009"/>
    <w:lvl w:ilvl="0">
      <w:start w:val="1"/>
      <w:numFmt w:val="decimal"/>
      <w:lvlText w:val="%1."/>
      <w:lvlJc w:val="left"/>
      <w:pPr>
        <w:tabs>
          <w:tab w:val="num" w:pos="360"/>
        </w:tabs>
        <w:ind w:left="360" w:hanging="360"/>
      </w:pPr>
    </w:lvl>
  </w:abstractNum>
  <w:abstractNum w:abstractNumId="36" w15:restartNumberingAfterBreak="0">
    <w:nsid w:val="6649458C"/>
    <w:multiLevelType w:val="singleLevel"/>
    <w:tmpl w:val="00000009"/>
    <w:lvl w:ilvl="0">
      <w:start w:val="1"/>
      <w:numFmt w:val="decimal"/>
      <w:lvlText w:val="%1."/>
      <w:lvlJc w:val="left"/>
      <w:pPr>
        <w:tabs>
          <w:tab w:val="num" w:pos="360"/>
        </w:tabs>
        <w:ind w:left="360" w:hanging="360"/>
      </w:pPr>
    </w:lvl>
  </w:abstractNum>
  <w:abstractNum w:abstractNumId="37" w15:restartNumberingAfterBreak="0">
    <w:nsid w:val="688621A6"/>
    <w:multiLevelType w:val="hybridMultilevel"/>
    <w:tmpl w:val="2E96752E"/>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38" w15:restartNumberingAfterBreak="0">
    <w:nsid w:val="68A003A8"/>
    <w:multiLevelType w:val="multilevel"/>
    <w:tmpl w:val="F022F7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6B167B44"/>
    <w:multiLevelType w:val="hybridMultilevel"/>
    <w:tmpl w:val="53205486"/>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0" w15:restartNumberingAfterBreak="0">
    <w:nsid w:val="6DEE0073"/>
    <w:multiLevelType w:val="singleLevel"/>
    <w:tmpl w:val="00000009"/>
    <w:lvl w:ilvl="0">
      <w:start w:val="1"/>
      <w:numFmt w:val="decimal"/>
      <w:lvlText w:val="%1."/>
      <w:lvlJc w:val="left"/>
      <w:pPr>
        <w:tabs>
          <w:tab w:val="num" w:pos="360"/>
        </w:tabs>
        <w:ind w:left="360" w:hanging="360"/>
      </w:pPr>
    </w:lvl>
  </w:abstractNum>
  <w:abstractNum w:abstractNumId="41" w15:restartNumberingAfterBreak="0">
    <w:nsid w:val="75022372"/>
    <w:multiLevelType w:val="singleLevel"/>
    <w:tmpl w:val="00000009"/>
    <w:lvl w:ilvl="0">
      <w:start w:val="1"/>
      <w:numFmt w:val="decimal"/>
      <w:lvlText w:val="%1."/>
      <w:lvlJc w:val="left"/>
      <w:pPr>
        <w:tabs>
          <w:tab w:val="num" w:pos="360"/>
        </w:tabs>
        <w:ind w:left="360" w:hanging="360"/>
      </w:pPr>
    </w:lvl>
  </w:abstractNum>
  <w:abstractNum w:abstractNumId="42" w15:restartNumberingAfterBreak="0">
    <w:nsid w:val="7BFD6EDE"/>
    <w:multiLevelType w:val="hybridMultilevel"/>
    <w:tmpl w:val="0C6AC4E6"/>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43" w15:restartNumberingAfterBreak="0">
    <w:nsid w:val="7FE71D36"/>
    <w:multiLevelType w:val="hybridMultilevel"/>
    <w:tmpl w:val="CD6066A8"/>
    <w:lvl w:ilvl="0" w:tplc="04250001">
      <w:start w:val="1"/>
      <w:numFmt w:val="bullet"/>
      <w:lvlText w:val=""/>
      <w:lvlJc w:val="left"/>
      <w:pPr>
        <w:ind w:left="360" w:hanging="360"/>
      </w:pPr>
      <w:rPr>
        <w:rFonts w:ascii="Symbol" w:hAnsi="Symbol" w:hint="default"/>
      </w:rPr>
    </w:lvl>
    <w:lvl w:ilvl="1" w:tplc="04250019" w:tentative="1">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num w:numId="1" w16cid:durableId="2083134370">
    <w:abstractNumId w:val="33"/>
  </w:num>
  <w:num w:numId="2" w16cid:durableId="1038511443">
    <w:abstractNumId w:val="2"/>
  </w:num>
  <w:num w:numId="3" w16cid:durableId="982395014">
    <w:abstractNumId w:val="38"/>
  </w:num>
  <w:num w:numId="4" w16cid:durableId="1365867879">
    <w:abstractNumId w:val="12"/>
  </w:num>
  <w:num w:numId="5" w16cid:durableId="826672766">
    <w:abstractNumId w:val="4"/>
  </w:num>
  <w:num w:numId="6" w16cid:durableId="308216854">
    <w:abstractNumId w:val="37"/>
  </w:num>
  <w:num w:numId="7" w16cid:durableId="1140071635">
    <w:abstractNumId w:val="31"/>
  </w:num>
  <w:num w:numId="8" w16cid:durableId="1644047224">
    <w:abstractNumId w:val="16"/>
  </w:num>
  <w:num w:numId="9" w16cid:durableId="293681801">
    <w:abstractNumId w:val="26"/>
  </w:num>
  <w:num w:numId="10" w16cid:durableId="1875582582">
    <w:abstractNumId w:val="42"/>
  </w:num>
  <w:num w:numId="11" w16cid:durableId="210919050">
    <w:abstractNumId w:val="28"/>
  </w:num>
  <w:num w:numId="12" w16cid:durableId="1704750391">
    <w:abstractNumId w:val="23"/>
  </w:num>
  <w:num w:numId="13" w16cid:durableId="1211843112">
    <w:abstractNumId w:val="25"/>
  </w:num>
  <w:num w:numId="14" w16cid:durableId="894242291">
    <w:abstractNumId w:val="21"/>
  </w:num>
  <w:num w:numId="15" w16cid:durableId="2065833727">
    <w:abstractNumId w:val="11"/>
  </w:num>
  <w:num w:numId="16" w16cid:durableId="524709749">
    <w:abstractNumId w:val="9"/>
    <w:lvlOverride w:ilvl="0">
      <w:startOverride w:val="1"/>
      <w:lvl w:ilvl="0">
        <w:start w:val="1"/>
        <w:numFmt w:val="bullet"/>
        <w:lvlText w:val="·"/>
        <w:lvlJc w:val="left"/>
        <w:rPr>
          <w:rFonts w:ascii="Symbol" w:hAnsi="Symbol" w:cs="Symbol"/>
        </w:rPr>
      </w:lvl>
    </w:lvlOverride>
    <w:lvlOverride w:ilvl="1">
      <w:startOverride w:val="1"/>
      <w:lvl w:ilvl="1">
        <w:start w:val="1"/>
        <w:numFmt w:val="bullet"/>
        <w:lvlText w:val="·"/>
        <w:lvlJc w:val="left"/>
        <w:rPr>
          <w:rFonts w:ascii="Symbol" w:hAnsi="Symbol" w:cs="Symbol"/>
        </w:rPr>
      </w:lvl>
    </w:lvlOverride>
    <w:lvlOverride w:ilvl="2">
      <w:startOverride w:val="1"/>
      <w:lvl w:ilvl="2">
        <w:start w:val="1"/>
        <w:numFmt w:val="bullet"/>
        <w:lvlText w:val="·"/>
        <w:lvlJc w:val="left"/>
        <w:rPr>
          <w:rFonts w:ascii="Symbol" w:hAnsi="Symbol" w:cs="Symbol"/>
        </w:rPr>
      </w:lvl>
    </w:lvlOverride>
    <w:lvlOverride w:ilvl="3">
      <w:startOverride w:val="1"/>
      <w:lvl w:ilvl="3">
        <w:start w:val="1"/>
        <w:numFmt w:val="bullet"/>
        <w:lvlText w:val="·"/>
        <w:lvlJc w:val="left"/>
        <w:rPr>
          <w:rFonts w:ascii="Symbol" w:hAnsi="Symbol" w:cs="Symbol"/>
        </w:rPr>
      </w:lvl>
    </w:lvlOverride>
    <w:lvlOverride w:ilvl="4">
      <w:startOverride w:val="1"/>
      <w:lvl w:ilvl="4">
        <w:start w:val="1"/>
        <w:numFmt w:val="bullet"/>
        <w:lvlText w:val="·"/>
        <w:lvlJc w:val="left"/>
        <w:rPr>
          <w:rFonts w:ascii="Symbol" w:hAnsi="Symbol" w:cs="Symbol"/>
        </w:rPr>
      </w:lvl>
    </w:lvlOverride>
    <w:lvlOverride w:ilvl="5">
      <w:startOverride w:val="1"/>
      <w:lvl w:ilvl="5">
        <w:start w:val="1"/>
        <w:numFmt w:val="bullet"/>
        <w:lvlText w:val="·"/>
        <w:lvlJc w:val="left"/>
        <w:rPr>
          <w:rFonts w:ascii="Symbol" w:hAnsi="Symbol" w:cs="Symbol"/>
        </w:rPr>
      </w:lvl>
    </w:lvlOverride>
    <w:lvlOverride w:ilvl="6">
      <w:startOverride w:val="1"/>
      <w:lvl w:ilvl="6">
        <w:start w:val="1"/>
        <w:numFmt w:val="bullet"/>
        <w:lvlText w:val="·"/>
        <w:lvlJc w:val="left"/>
        <w:rPr>
          <w:rFonts w:ascii="Symbol" w:hAnsi="Symbol" w:cs="Symbol"/>
        </w:rPr>
      </w:lvl>
    </w:lvlOverride>
    <w:lvlOverride w:ilvl="7">
      <w:startOverride w:val="1"/>
      <w:lvl w:ilvl="7">
        <w:start w:val="1"/>
        <w:numFmt w:val="bullet"/>
        <w:lvlText w:val="·"/>
        <w:lvlJc w:val="left"/>
        <w:rPr>
          <w:rFonts w:ascii="Symbol" w:hAnsi="Symbol" w:cs="Symbol"/>
        </w:rPr>
      </w:lvl>
    </w:lvlOverride>
    <w:lvlOverride w:ilvl="8">
      <w:startOverride w:val="1"/>
      <w:lvl w:ilvl="8">
        <w:start w:val="1"/>
        <w:numFmt w:val="bullet"/>
        <w:lvlText w:val="·"/>
        <w:lvlJc w:val="left"/>
        <w:rPr>
          <w:rFonts w:ascii="Symbol" w:hAnsi="Symbol" w:cs="Symbol"/>
        </w:rPr>
      </w:lvl>
    </w:lvlOverride>
  </w:num>
  <w:num w:numId="17" w16cid:durableId="708842386">
    <w:abstractNumId w:val="1"/>
  </w:num>
  <w:num w:numId="18" w16cid:durableId="760294364">
    <w:abstractNumId w:val="3"/>
  </w:num>
  <w:num w:numId="19" w16cid:durableId="2041083387">
    <w:abstractNumId w:val="41"/>
  </w:num>
  <w:num w:numId="20" w16cid:durableId="1370953680">
    <w:abstractNumId w:val="15"/>
  </w:num>
  <w:num w:numId="21" w16cid:durableId="394476814">
    <w:abstractNumId w:val="40"/>
  </w:num>
  <w:num w:numId="22" w16cid:durableId="879560133">
    <w:abstractNumId w:val="30"/>
  </w:num>
  <w:num w:numId="23" w16cid:durableId="1788771039">
    <w:abstractNumId w:val="18"/>
  </w:num>
  <w:num w:numId="24" w16cid:durableId="1651059033">
    <w:abstractNumId w:val="36"/>
  </w:num>
  <w:num w:numId="25" w16cid:durableId="1573150813">
    <w:abstractNumId w:val="27"/>
  </w:num>
  <w:num w:numId="26" w16cid:durableId="134571087">
    <w:abstractNumId w:val="22"/>
  </w:num>
  <w:num w:numId="27" w16cid:durableId="815873459">
    <w:abstractNumId w:val="32"/>
  </w:num>
  <w:num w:numId="28" w16cid:durableId="607664095">
    <w:abstractNumId w:val="35"/>
  </w:num>
  <w:num w:numId="29" w16cid:durableId="2091462969">
    <w:abstractNumId w:val="20"/>
  </w:num>
  <w:num w:numId="30" w16cid:durableId="613710834">
    <w:abstractNumId w:val="43"/>
  </w:num>
  <w:num w:numId="31" w16cid:durableId="244191212">
    <w:abstractNumId w:val="17"/>
  </w:num>
  <w:num w:numId="32" w16cid:durableId="606497870">
    <w:abstractNumId w:val="39"/>
  </w:num>
  <w:num w:numId="33" w16cid:durableId="1641416501">
    <w:abstractNumId w:val="10"/>
  </w:num>
  <w:num w:numId="34" w16cid:durableId="1887332711">
    <w:abstractNumId w:val="14"/>
  </w:num>
  <w:num w:numId="35" w16cid:durableId="249195532">
    <w:abstractNumId w:val="34"/>
  </w:num>
  <w:num w:numId="36" w16cid:durableId="787311735">
    <w:abstractNumId w:val="29"/>
  </w:num>
  <w:num w:numId="37" w16cid:durableId="1398744213">
    <w:abstractNumId w:val="13"/>
  </w:num>
  <w:num w:numId="38" w16cid:durableId="436752520">
    <w:abstractNumId w:val="19"/>
  </w:num>
  <w:num w:numId="39" w16cid:durableId="1730105580">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941"/>
    <w:rsid w:val="00004325"/>
    <w:rsid w:val="000063EA"/>
    <w:rsid w:val="00006F20"/>
    <w:rsid w:val="00007115"/>
    <w:rsid w:val="00011049"/>
    <w:rsid w:val="00011D9B"/>
    <w:rsid w:val="00011ED8"/>
    <w:rsid w:val="00012DA6"/>
    <w:rsid w:val="000131B1"/>
    <w:rsid w:val="00014FCE"/>
    <w:rsid w:val="00017ECD"/>
    <w:rsid w:val="000220A9"/>
    <w:rsid w:val="0002288F"/>
    <w:rsid w:val="00022F97"/>
    <w:rsid w:val="00023F61"/>
    <w:rsid w:val="000247BD"/>
    <w:rsid w:val="000250FA"/>
    <w:rsid w:val="00025D7C"/>
    <w:rsid w:val="00025DD7"/>
    <w:rsid w:val="00026709"/>
    <w:rsid w:val="00026EF6"/>
    <w:rsid w:val="000277D6"/>
    <w:rsid w:val="0003024F"/>
    <w:rsid w:val="000308C0"/>
    <w:rsid w:val="000319A7"/>
    <w:rsid w:val="00031B96"/>
    <w:rsid w:val="00031FFE"/>
    <w:rsid w:val="00035603"/>
    <w:rsid w:val="0003588E"/>
    <w:rsid w:val="00035A6A"/>
    <w:rsid w:val="000404B7"/>
    <w:rsid w:val="0004164F"/>
    <w:rsid w:val="00042A61"/>
    <w:rsid w:val="00043A2B"/>
    <w:rsid w:val="00045223"/>
    <w:rsid w:val="00047639"/>
    <w:rsid w:val="000517BC"/>
    <w:rsid w:val="00051C5F"/>
    <w:rsid w:val="000525C0"/>
    <w:rsid w:val="0005402E"/>
    <w:rsid w:val="00054459"/>
    <w:rsid w:val="00056435"/>
    <w:rsid w:val="000574B4"/>
    <w:rsid w:val="00057980"/>
    <w:rsid w:val="000628AC"/>
    <w:rsid w:val="000642A8"/>
    <w:rsid w:val="00064437"/>
    <w:rsid w:val="00065CF2"/>
    <w:rsid w:val="00066CAB"/>
    <w:rsid w:val="00067A90"/>
    <w:rsid w:val="000706F9"/>
    <w:rsid w:val="000708F2"/>
    <w:rsid w:val="00071033"/>
    <w:rsid w:val="00071F13"/>
    <w:rsid w:val="000729A9"/>
    <w:rsid w:val="00073499"/>
    <w:rsid w:val="00074822"/>
    <w:rsid w:val="0007588B"/>
    <w:rsid w:val="0007610F"/>
    <w:rsid w:val="000768F1"/>
    <w:rsid w:val="00077572"/>
    <w:rsid w:val="000779FA"/>
    <w:rsid w:val="000801E1"/>
    <w:rsid w:val="00080B31"/>
    <w:rsid w:val="00080F2A"/>
    <w:rsid w:val="00081B79"/>
    <w:rsid w:val="000828C0"/>
    <w:rsid w:val="0008375A"/>
    <w:rsid w:val="00083E80"/>
    <w:rsid w:val="000859A2"/>
    <w:rsid w:val="00085BBF"/>
    <w:rsid w:val="00086A5B"/>
    <w:rsid w:val="0008767A"/>
    <w:rsid w:val="000936C3"/>
    <w:rsid w:val="00094110"/>
    <w:rsid w:val="00096D5E"/>
    <w:rsid w:val="00097212"/>
    <w:rsid w:val="000A06E2"/>
    <w:rsid w:val="000A14BD"/>
    <w:rsid w:val="000A2EA9"/>
    <w:rsid w:val="000A3475"/>
    <w:rsid w:val="000A3EAB"/>
    <w:rsid w:val="000A402B"/>
    <w:rsid w:val="000A56EF"/>
    <w:rsid w:val="000A5A57"/>
    <w:rsid w:val="000A6D1B"/>
    <w:rsid w:val="000B0A44"/>
    <w:rsid w:val="000B0B62"/>
    <w:rsid w:val="000B2232"/>
    <w:rsid w:val="000B2BA6"/>
    <w:rsid w:val="000B43DF"/>
    <w:rsid w:val="000B6355"/>
    <w:rsid w:val="000B67BD"/>
    <w:rsid w:val="000C0CA9"/>
    <w:rsid w:val="000C1B2C"/>
    <w:rsid w:val="000C2B32"/>
    <w:rsid w:val="000C3735"/>
    <w:rsid w:val="000C4DBF"/>
    <w:rsid w:val="000C532C"/>
    <w:rsid w:val="000C7AF9"/>
    <w:rsid w:val="000D161F"/>
    <w:rsid w:val="000D29E3"/>
    <w:rsid w:val="000D34DD"/>
    <w:rsid w:val="000D5C69"/>
    <w:rsid w:val="000D7B18"/>
    <w:rsid w:val="000E05C8"/>
    <w:rsid w:val="000E15C1"/>
    <w:rsid w:val="000E1A4A"/>
    <w:rsid w:val="000E4309"/>
    <w:rsid w:val="000E49EC"/>
    <w:rsid w:val="000E4FF1"/>
    <w:rsid w:val="000E5835"/>
    <w:rsid w:val="000E678F"/>
    <w:rsid w:val="000E74AF"/>
    <w:rsid w:val="000F0890"/>
    <w:rsid w:val="000F0DEA"/>
    <w:rsid w:val="000F2C18"/>
    <w:rsid w:val="000F2E5E"/>
    <w:rsid w:val="000F3474"/>
    <w:rsid w:val="000F5A52"/>
    <w:rsid w:val="000F5D2D"/>
    <w:rsid w:val="000F68BC"/>
    <w:rsid w:val="000F6FB7"/>
    <w:rsid w:val="000F7BBF"/>
    <w:rsid w:val="00101049"/>
    <w:rsid w:val="00101E91"/>
    <w:rsid w:val="001030C8"/>
    <w:rsid w:val="00105D27"/>
    <w:rsid w:val="00110B2E"/>
    <w:rsid w:val="00113C63"/>
    <w:rsid w:val="00114125"/>
    <w:rsid w:val="0011420B"/>
    <w:rsid w:val="001142AA"/>
    <w:rsid w:val="00116994"/>
    <w:rsid w:val="0012124E"/>
    <w:rsid w:val="001219BA"/>
    <w:rsid w:val="0012259C"/>
    <w:rsid w:val="00122B0F"/>
    <w:rsid w:val="001247AD"/>
    <w:rsid w:val="00124843"/>
    <w:rsid w:val="00125D6F"/>
    <w:rsid w:val="00126405"/>
    <w:rsid w:val="001272B4"/>
    <w:rsid w:val="0013032C"/>
    <w:rsid w:val="00131871"/>
    <w:rsid w:val="00133504"/>
    <w:rsid w:val="001335DA"/>
    <w:rsid w:val="00134C20"/>
    <w:rsid w:val="0013587D"/>
    <w:rsid w:val="00136185"/>
    <w:rsid w:val="00136344"/>
    <w:rsid w:val="00136A58"/>
    <w:rsid w:val="00137242"/>
    <w:rsid w:val="001372E6"/>
    <w:rsid w:val="00137A3D"/>
    <w:rsid w:val="00140EF5"/>
    <w:rsid w:val="001422EF"/>
    <w:rsid w:val="0014303C"/>
    <w:rsid w:val="0014385A"/>
    <w:rsid w:val="00145F76"/>
    <w:rsid w:val="00151AEB"/>
    <w:rsid w:val="00152893"/>
    <w:rsid w:val="00154477"/>
    <w:rsid w:val="00155E54"/>
    <w:rsid w:val="00156262"/>
    <w:rsid w:val="001565BF"/>
    <w:rsid w:val="001567B9"/>
    <w:rsid w:val="0016305E"/>
    <w:rsid w:val="00163B9D"/>
    <w:rsid w:val="001648A7"/>
    <w:rsid w:val="001648B1"/>
    <w:rsid w:val="00166E1E"/>
    <w:rsid w:val="00166F2E"/>
    <w:rsid w:val="001670BA"/>
    <w:rsid w:val="001707D8"/>
    <w:rsid w:val="00171EF5"/>
    <w:rsid w:val="001732D2"/>
    <w:rsid w:val="00173FAA"/>
    <w:rsid w:val="0017539E"/>
    <w:rsid w:val="001756CE"/>
    <w:rsid w:val="00175C9B"/>
    <w:rsid w:val="001770D2"/>
    <w:rsid w:val="001772F9"/>
    <w:rsid w:val="00183B08"/>
    <w:rsid w:val="0018444B"/>
    <w:rsid w:val="0018484F"/>
    <w:rsid w:val="00185A24"/>
    <w:rsid w:val="001871BA"/>
    <w:rsid w:val="00187BAF"/>
    <w:rsid w:val="00187E4C"/>
    <w:rsid w:val="00190173"/>
    <w:rsid w:val="00196A27"/>
    <w:rsid w:val="001A0864"/>
    <w:rsid w:val="001A1F88"/>
    <w:rsid w:val="001A32A5"/>
    <w:rsid w:val="001A716D"/>
    <w:rsid w:val="001A7D24"/>
    <w:rsid w:val="001B37B4"/>
    <w:rsid w:val="001B3E0D"/>
    <w:rsid w:val="001B3FE8"/>
    <w:rsid w:val="001B4310"/>
    <w:rsid w:val="001B43D4"/>
    <w:rsid w:val="001B65C2"/>
    <w:rsid w:val="001B6749"/>
    <w:rsid w:val="001B7902"/>
    <w:rsid w:val="001C04C6"/>
    <w:rsid w:val="001C13FC"/>
    <w:rsid w:val="001C15D6"/>
    <w:rsid w:val="001C1EEA"/>
    <w:rsid w:val="001C2D58"/>
    <w:rsid w:val="001C3BA6"/>
    <w:rsid w:val="001C5F64"/>
    <w:rsid w:val="001C6271"/>
    <w:rsid w:val="001C7BD0"/>
    <w:rsid w:val="001D09B1"/>
    <w:rsid w:val="001D2417"/>
    <w:rsid w:val="001D2FE9"/>
    <w:rsid w:val="001D3C6F"/>
    <w:rsid w:val="001D42D2"/>
    <w:rsid w:val="001D432F"/>
    <w:rsid w:val="001D6994"/>
    <w:rsid w:val="001D727D"/>
    <w:rsid w:val="001E2221"/>
    <w:rsid w:val="001E2D92"/>
    <w:rsid w:val="001E40BA"/>
    <w:rsid w:val="001E4442"/>
    <w:rsid w:val="001E6581"/>
    <w:rsid w:val="001E6796"/>
    <w:rsid w:val="001F03A6"/>
    <w:rsid w:val="001F04F2"/>
    <w:rsid w:val="001F283E"/>
    <w:rsid w:val="001F457B"/>
    <w:rsid w:val="001F4696"/>
    <w:rsid w:val="001F51A0"/>
    <w:rsid w:val="001F520E"/>
    <w:rsid w:val="001F5745"/>
    <w:rsid w:val="001F5D79"/>
    <w:rsid w:val="001F7DEE"/>
    <w:rsid w:val="002005B9"/>
    <w:rsid w:val="00200C07"/>
    <w:rsid w:val="00200CFA"/>
    <w:rsid w:val="0020154A"/>
    <w:rsid w:val="00202946"/>
    <w:rsid w:val="00202E38"/>
    <w:rsid w:val="00203BC5"/>
    <w:rsid w:val="00206444"/>
    <w:rsid w:val="00207E90"/>
    <w:rsid w:val="0021100E"/>
    <w:rsid w:val="00211AF8"/>
    <w:rsid w:val="00213040"/>
    <w:rsid w:val="00214C09"/>
    <w:rsid w:val="0021521A"/>
    <w:rsid w:val="00220241"/>
    <w:rsid w:val="00220EA5"/>
    <w:rsid w:val="00222DC7"/>
    <w:rsid w:val="002242CA"/>
    <w:rsid w:val="00224450"/>
    <w:rsid w:val="00226260"/>
    <w:rsid w:val="0023185A"/>
    <w:rsid w:val="002321EE"/>
    <w:rsid w:val="00232E23"/>
    <w:rsid w:val="00235C72"/>
    <w:rsid w:val="002365E6"/>
    <w:rsid w:val="00236AB8"/>
    <w:rsid w:val="00237518"/>
    <w:rsid w:val="00240828"/>
    <w:rsid w:val="00241C35"/>
    <w:rsid w:val="002438A7"/>
    <w:rsid w:val="00244EE0"/>
    <w:rsid w:val="00245663"/>
    <w:rsid w:val="00246B3C"/>
    <w:rsid w:val="00246B67"/>
    <w:rsid w:val="00246BB0"/>
    <w:rsid w:val="00247793"/>
    <w:rsid w:val="00251DE7"/>
    <w:rsid w:val="00252106"/>
    <w:rsid w:val="00252814"/>
    <w:rsid w:val="002569B1"/>
    <w:rsid w:val="00257FD5"/>
    <w:rsid w:val="00260F79"/>
    <w:rsid w:val="00261B69"/>
    <w:rsid w:val="0026262F"/>
    <w:rsid w:val="00263640"/>
    <w:rsid w:val="002666C2"/>
    <w:rsid w:val="00267878"/>
    <w:rsid w:val="0027050C"/>
    <w:rsid w:val="0027136C"/>
    <w:rsid w:val="0027440F"/>
    <w:rsid w:val="00274464"/>
    <w:rsid w:val="002803FA"/>
    <w:rsid w:val="002807D6"/>
    <w:rsid w:val="002812E7"/>
    <w:rsid w:val="00285019"/>
    <w:rsid w:val="00286053"/>
    <w:rsid w:val="00291EAC"/>
    <w:rsid w:val="002942FB"/>
    <w:rsid w:val="00296006"/>
    <w:rsid w:val="00296342"/>
    <w:rsid w:val="00296FBF"/>
    <w:rsid w:val="002A06CB"/>
    <w:rsid w:val="002A082B"/>
    <w:rsid w:val="002A1B2C"/>
    <w:rsid w:val="002A1C9C"/>
    <w:rsid w:val="002A399B"/>
    <w:rsid w:val="002A3E20"/>
    <w:rsid w:val="002A5E82"/>
    <w:rsid w:val="002A6600"/>
    <w:rsid w:val="002A7BDC"/>
    <w:rsid w:val="002B0A6A"/>
    <w:rsid w:val="002B1395"/>
    <w:rsid w:val="002B1B6C"/>
    <w:rsid w:val="002B5666"/>
    <w:rsid w:val="002B5C82"/>
    <w:rsid w:val="002B5E04"/>
    <w:rsid w:val="002B6077"/>
    <w:rsid w:val="002B69D6"/>
    <w:rsid w:val="002B6BFD"/>
    <w:rsid w:val="002C1244"/>
    <w:rsid w:val="002C1740"/>
    <w:rsid w:val="002C3259"/>
    <w:rsid w:val="002C3CBA"/>
    <w:rsid w:val="002C3CFB"/>
    <w:rsid w:val="002C54BC"/>
    <w:rsid w:val="002C6CBE"/>
    <w:rsid w:val="002C71DA"/>
    <w:rsid w:val="002D1D02"/>
    <w:rsid w:val="002D3183"/>
    <w:rsid w:val="002D375B"/>
    <w:rsid w:val="002D3DB2"/>
    <w:rsid w:val="002D3ED2"/>
    <w:rsid w:val="002D7DC2"/>
    <w:rsid w:val="002E13EF"/>
    <w:rsid w:val="002E2888"/>
    <w:rsid w:val="002E5852"/>
    <w:rsid w:val="002E5C7F"/>
    <w:rsid w:val="002E70CF"/>
    <w:rsid w:val="002E7622"/>
    <w:rsid w:val="002E774A"/>
    <w:rsid w:val="002F27D5"/>
    <w:rsid w:val="002F4396"/>
    <w:rsid w:val="002F4FCC"/>
    <w:rsid w:val="002F5EE8"/>
    <w:rsid w:val="002F7882"/>
    <w:rsid w:val="00301F8E"/>
    <w:rsid w:val="003029E7"/>
    <w:rsid w:val="00306A24"/>
    <w:rsid w:val="00307B29"/>
    <w:rsid w:val="003105CC"/>
    <w:rsid w:val="00311E29"/>
    <w:rsid w:val="00312DE3"/>
    <w:rsid w:val="003136A2"/>
    <w:rsid w:val="00314203"/>
    <w:rsid w:val="00314CCB"/>
    <w:rsid w:val="00316803"/>
    <w:rsid w:val="0031718D"/>
    <w:rsid w:val="0031720B"/>
    <w:rsid w:val="00322058"/>
    <w:rsid w:val="00322844"/>
    <w:rsid w:val="00322B04"/>
    <w:rsid w:val="00322B82"/>
    <w:rsid w:val="00323039"/>
    <w:rsid w:val="00324202"/>
    <w:rsid w:val="00324C47"/>
    <w:rsid w:val="00324ED8"/>
    <w:rsid w:val="00325DE0"/>
    <w:rsid w:val="00326013"/>
    <w:rsid w:val="00326E86"/>
    <w:rsid w:val="00327DA6"/>
    <w:rsid w:val="00327E7C"/>
    <w:rsid w:val="00331026"/>
    <w:rsid w:val="00337829"/>
    <w:rsid w:val="00337DF8"/>
    <w:rsid w:val="00342768"/>
    <w:rsid w:val="00350794"/>
    <w:rsid w:val="00350F77"/>
    <w:rsid w:val="00353D0F"/>
    <w:rsid w:val="00355F15"/>
    <w:rsid w:val="0035709B"/>
    <w:rsid w:val="0035723F"/>
    <w:rsid w:val="0036018B"/>
    <w:rsid w:val="00361407"/>
    <w:rsid w:val="003621F1"/>
    <w:rsid w:val="003648AA"/>
    <w:rsid w:val="0036766A"/>
    <w:rsid w:val="003677A5"/>
    <w:rsid w:val="0037063D"/>
    <w:rsid w:val="00371EDE"/>
    <w:rsid w:val="0037312A"/>
    <w:rsid w:val="00373628"/>
    <w:rsid w:val="003741F6"/>
    <w:rsid w:val="0037429E"/>
    <w:rsid w:val="00380863"/>
    <w:rsid w:val="00382F97"/>
    <w:rsid w:val="00382FAF"/>
    <w:rsid w:val="00383388"/>
    <w:rsid w:val="003842C1"/>
    <w:rsid w:val="00384799"/>
    <w:rsid w:val="003858B8"/>
    <w:rsid w:val="00385E5F"/>
    <w:rsid w:val="00385EB2"/>
    <w:rsid w:val="0038684A"/>
    <w:rsid w:val="00387435"/>
    <w:rsid w:val="00390484"/>
    <w:rsid w:val="003904E4"/>
    <w:rsid w:val="00390D3A"/>
    <w:rsid w:val="00392DCF"/>
    <w:rsid w:val="00393C72"/>
    <w:rsid w:val="00394A20"/>
    <w:rsid w:val="0039555F"/>
    <w:rsid w:val="00395CF2"/>
    <w:rsid w:val="00397329"/>
    <w:rsid w:val="003979B0"/>
    <w:rsid w:val="003A0241"/>
    <w:rsid w:val="003A3D8C"/>
    <w:rsid w:val="003A6EA0"/>
    <w:rsid w:val="003A76B8"/>
    <w:rsid w:val="003B046A"/>
    <w:rsid w:val="003B0491"/>
    <w:rsid w:val="003B04AE"/>
    <w:rsid w:val="003B136C"/>
    <w:rsid w:val="003B16EF"/>
    <w:rsid w:val="003B2645"/>
    <w:rsid w:val="003B4C61"/>
    <w:rsid w:val="003B4ED4"/>
    <w:rsid w:val="003B5698"/>
    <w:rsid w:val="003B61A7"/>
    <w:rsid w:val="003B64BA"/>
    <w:rsid w:val="003B6787"/>
    <w:rsid w:val="003B6E34"/>
    <w:rsid w:val="003B71CA"/>
    <w:rsid w:val="003C058D"/>
    <w:rsid w:val="003C33BD"/>
    <w:rsid w:val="003C4D36"/>
    <w:rsid w:val="003C5806"/>
    <w:rsid w:val="003C6719"/>
    <w:rsid w:val="003C6F7D"/>
    <w:rsid w:val="003C7E92"/>
    <w:rsid w:val="003D09DD"/>
    <w:rsid w:val="003D1574"/>
    <w:rsid w:val="003D15D3"/>
    <w:rsid w:val="003D1DDA"/>
    <w:rsid w:val="003D5EF8"/>
    <w:rsid w:val="003D6B0F"/>
    <w:rsid w:val="003D73EC"/>
    <w:rsid w:val="003D7D2C"/>
    <w:rsid w:val="003E0533"/>
    <w:rsid w:val="003E0719"/>
    <w:rsid w:val="003E4A8C"/>
    <w:rsid w:val="003E4C39"/>
    <w:rsid w:val="003E7856"/>
    <w:rsid w:val="003F273B"/>
    <w:rsid w:val="003F56F9"/>
    <w:rsid w:val="003F6544"/>
    <w:rsid w:val="003F771B"/>
    <w:rsid w:val="00400311"/>
    <w:rsid w:val="00402B76"/>
    <w:rsid w:val="004030E2"/>
    <w:rsid w:val="00404145"/>
    <w:rsid w:val="00410EBB"/>
    <w:rsid w:val="00413703"/>
    <w:rsid w:val="00416F9D"/>
    <w:rsid w:val="00416FBE"/>
    <w:rsid w:val="00417618"/>
    <w:rsid w:val="00417C26"/>
    <w:rsid w:val="00420924"/>
    <w:rsid w:val="00420A0A"/>
    <w:rsid w:val="00421F7A"/>
    <w:rsid w:val="00423947"/>
    <w:rsid w:val="004256ED"/>
    <w:rsid w:val="0042669B"/>
    <w:rsid w:val="004279C6"/>
    <w:rsid w:val="00431728"/>
    <w:rsid w:val="00434BF5"/>
    <w:rsid w:val="00435A1D"/>
    <w:rsid w:val="00436EDA"/>
    <w:rsid w:val="004407E0"/>
    <w:rsid w:val="00443DEB"/>
    <w:rsid w:val="00443EA9"/>
    <w:rsid w:val="00445AD8"/>
    <w:rsid w:val="00446C71"/>
    <w:rsid w:val="0045085D"/>
    <w:rsid w:val="004517A7"/>
    <w:rsid w:val="004524AD"/>
    <w:rsid w:val="00452ABC"/>
    <w:rsid w:val="00453850"/>
    <w:rsid w:val="00453C6B"/>
    <w:rsid w:val="004544BC"/>
    <w:rsid w:val="00454949"/>
    <w:rsid w:val="00456E6F"/>
    <w:rsid w:val="004609C0"/>
    <w:rsid w:val="00461698"/>
    <w:rsid w:val="00472052"/>
    <w:rsid w:val="00476BDB"/>
    <w:rsid w:val="0047791A"/>
    <w:rsid w:val="00480977"/>
    <w:rsid w:val="00482C6B"/>
    <w:rsid w:val="00482D29"/>
    <w:rsid w:val="00483EEF"/>
    <w:rsid w:val="00484F3B"/>
    <w:rsid w:val="00486938"/>
    <w:rsid w:val="00494173"/>
    <w:rsid w:val="00496961"/>
    <w:rsid w:val="004A028C"/>
    <w:rsid w:val="004A097C"/>
    <w:rsid w:val="004A29AA"/>
    <w:rsid w:val="004A2ED4"/>
    <w:rsid w:val="004A6C9E"/>
    <w:rsid w:val="004A7A45"/>
    <w:rsid w:val="004B0C0E"/>
    <w:rsid w:val="004B16A2"/>
    <w:rsid w:val="004B2B53"/>
    <w:rsid w:val="004B2CDA"/>
    <w:rsid w:val="004B4DD8"/>
    <w:rsid w:val="004B6C1C"/>
    <w:rsid w:val="004B6D56"/>
    <w:rsid w:val="004B6E26"/>
    <w:rsid w:val="004B6F77"/>
    <w:rsid w:val="004B7DF4"/>
    <w:rsid w:val="004C21C7"/>
    <w:rsid w:val="004C273F"/>
    <w:rsid w:val="004C46A5"/>
    <w:rsid w:val="004C4AC6"/>
    <w:rsid w:val="004C4F28"/>
    <w:rsid w:val="004C51BF"/>
    <w:rsid w:val="004D1756"/>
    <w:rsid w:val="004D1E6E"/>
    <w:rsid w:val="004D1E89"/>
    <w:rsid w:val="004D2F17"/>
    <w:rsid w:val="004D3820"/>
    <w:rsid w:val="004D4305"/>
    <w:rsid w:val="004D503A"/>
    <w:rsid w:val="004D57E1"/>
    <w:rsid w:val="004D6D7D"/>
    <w:rsid w:val="004E0271"/>
    <w:rsid w:val="004E0569"/>
    <w:rsid w:val="004E0F1E"/>
    <w:rsid w:val="004E11BA"/>
    <w:rsid w:val="004E3E1D"/>
    <w:rsid w:val="004E550A"/>
    <w:rsid w:val="004E68C6"/>
    <w:rsid w:val="004E76FA"/>
    <w:rsid w:val="004E78FE"/>
    <w:rsid w:val="004E7C70"/>
    <w:rsid w:val="004E7FE3"/>
    <w:rsid w:val="004F0AC2"/>
    <w:rsid w:val="004F0B2C"/>
    <w:rsid w:val="004F1956"/>
    <w:rsid w:val="004F3304"/>
    <w:rsid w:val="004F34E4"/>
    <w:rsid w:val="004F6244"/>
    <w:rsid w:val="005009A4"/>
    <w:rsid w:val="00502360"/>
    <w:rsid w:val="00502BF3"/>
    <w:rsid w:val="005049B2"/>
    <w:rsid w:val="00505F57"/>
    <w:rsid w:val="00507179"/>
    <w:rsid w:val="005072E3"/>
    <w:rsid w:val="00511BB7"/>
    <w:rsid w:val="005120BD"/>
    <w:rsid w:val="00516624"/>
    <w:rsid w:val="00520BEE"/>
    <w:rsid w:val="0052127C"/>
    <w:rsid w:val="0052392E"/>
    <w:rsid w:val="00524611"/>
    <w:rsid w:val="0052496E"/>
    <w:rsid w:val="00524E62"/>
    <w:rsid w:val="005272DD"/>
    <w:rsid w:val="005274E3"/>
    <w:rsid w:val="00533856"/>
    <w:rsid w:val="005349F0"/>
    <w:rsid w:val="00534F88"/>
    <w:rsid w:val="005358E9"/>
    <w:rsid w:val="00535ED9"/>
    <w:rsid w:val="00540E40"/>
    <w:rsid w:val="0054149A"/>
    <w:rsid w:val="00542CDE"/>
    <w:rsid w:val="005435BF"/>
    <w:rsid w:val="005439DC"/>
    <w:rsid w:val="00543BD4"/>
    <w:rsid w:val="005440A5"/>
    <w:rsid w:val="005468FD"/>
    <w:rsid w:val="0054692A"/>
    <w:rsid w:val="00550A1F"/>
    <w:rsid w:val="005522C4"/>
    <w:rsid w:val="005538F8"/>
    <w:rsid w:val="00554EA1"/>
    <w:rsid w:val="005555FE"/>
    <w:rsid w:val="005561D6"/>
    <w:rsid w:val="00561D3D"/>
    <w:rsid w:val="005623D3"/>
    <w:rsid w:val="00562992"/>
    <w:rsid w:val="005633E3"/>
    <w:rsid w:val="00563859"/>
    <w:rsid w:val="00564188"/>
    <w:rsid w:val="005642E8"/>
    <w:rsid w:val="0056559A"/>
    <w:rsid w:val="005661D5"/>
    <w:rsid w:val="005708B3"/>
    <w:rsid w:val="00570CA8"/>
    <w:rsid w:val="00571D4F"/>
    <w:rsid w:val="0057257E"/>
    <w:rsid w:val="00572E9A"/>
    <w:rsid w:val="00573384"/>
    <w:rsid w:val="00575617"/>
    <w:rsid w:val="00575EEB"/>
    <w:rsid w:val="005775DC"/>
    <w:rsid w:val="00585132"/>
    <w:rsid w:val="005852D9"/>
    <w:rsid w:val="00585BC3"/>
    <w:rsid w:val="00586188"/>
    <w:rsid w:val="00591673"/>
    <w:rsid w:val="0059221F"/>
    <w:rsid w:val="00592ECC"/>
    <w:rsid w:val="00594926"/>
    <w:rsid w:val="00597846"/>
    <w:rsid w:val="005A07D7"/>
    <w:rsid w:val="005A6C48"/>
    <w:rsid w:val="005A7F47"/>
    <w:rsid w:val="005B0161"/>
    <w:rsid w:val="005B0268"/>
    <w:rsid w:val="005B0E55"/>
    <w:rsid w:val="005B1BCD"/>
    <w:rsid w:val="005B4684"/>
    <w:rsid w:val="005B4D56"/>
    <w:rsid w:val="005B5370"/>
    <w:rsid w:val="005B5467"/>
    <w:rsid w:val="005B5A90"/>
    <w:rsid w:val="005B6C33"/>
    <w:rsid w:val="005B7B03"/>
    <w:rsid w:val="005B7C71"/>
    <w:rsid w:val="005C1C91"/>
    <w:rsid w:val="005C34F0"/>
    <w:rsid w:val="005C4DC8"/>
    <w:rsid w:val="005C666F"/>
    <w:rsid w:val="005C7084"/>
    <w:rsid w:val="005C7BDE"/>
    <w:rsid w:val="005D056E"/>
    <w:rsid w:val="005D190A"/>
    <w:rsid w:val="005D22E7"/>
    <w:rsid w:val="005D2D66"/>
    <w:rsid w:val="005D3406"/>
    <w:rsid w:val="005D4965"/>
    <w:rsid w:val="005D4D6A"/>
    <w:rsid w:val="005D665F"/>
    <w:rsid w:val="005D6DF2"/>
    <w:rsid w:val="005E17D7"/>
    <w:rsid w:val="005E1D49"/>
    <w:rsid w:val="005E3E51"/>
    <w:rsid w:val="005E6928"/>
    <w:rsid w:val="005E6961"/>
    <w:rsid w:val="005E7359"/>
    <w:rsid w:val="005E7552"/>
    <w:rsid w:val="005E7A88"/>
    <w:rsid w:val="005F262A"/>
    <w:rsid w:val="005F5627"/>
    <w:rsid w:val="005F622D"/>
    <w:rsid w:val="005F67E1"/>
    <w:rsid w:val="00600651"/>
    <w:rsid w:val="00601301"/>
    <w:rsid w:val="0060289C"/>
    <w:rsid w:val="00602C0D"/>
    <w:rsid w:val="00603108"/>
    <w:rsid w:val="00603DE7"/>
    <w:rsid w:val="0060403E"/>
    <w:rsid w:val="0060410D"/>
    <w:rsid w:val="006048D7"/>
    <w:rsid w:val="00605222"/>
    <w:rsid w:val="00605703"/>
    <w:rsid w:val="0060615C"/>
    <w:rsid w:val="00606EC4"/>
    <w:rsid w:val="006137DC"/>
    <w:rsid w:val="0061462B"/>
    <w:rsid w:val="0061557E"/>
    <w:rsid w:val="00615EA8"/>
    <w:rsid w:val="0061659C"/>
    <w:rsid w:val="00617520"/>
    <w:rsid w:val="006200AD"/>
    <w:rsid w:val="00625CF8"/>
    <w:rsid w:val="00630BA3"/>
    <w:rsid w:val="0063131F"/>
    <w:rsid w:val="00633394"/>
    <w:rsid w:val="00633798"/>
    <w:rsid w:val="006340B7"/>
    <w:rsid w:val="006368E8"/>
    <w:rsid w:val="006409AA"/>
    <w:rsid w:val="00640F90"/>
    <w:rsid w:val="00641227"/>
    <w:rsid w:val="006419A2"/>
    <w:rsid w:val="006419ED"/>
    <w:rsid w:val="00641F7D"/>
    <w:rsid w:val="00642C4C"/>
    <w:rsid w:val="00643142"/>
    <w:rsid w:val="00643495"/>
    <w:rsid w:val="00644177"/>
    <w:rsid w:val="00645037"/>
    <w:rsid w:val="0064670E"/>
    <w:rsid w:val="00651397"/>
    <w:rsid w:val="0065185D"/>
    <w:rsid w:val="00653A1E"/>
    <w:rsid w:val="0065471C"/>
    <w:rsid w:val="0065483E"/>
    <w:rsid w:val="006572D2"/>
    <w:rsid w:val="00657DA2"/>
    <w:rsid w:val="00660370"/>
    <w:rsid w:val="00661F71"/>
    <w:rsid w:val="00663D4D"/>
    <w:rsid w:val="00663FE9"/>
    <w:rsid w:val="006652E1"/>
    <w:rsid w:val="006659D7"/>
    <w:rsid w:val="00665FD8"/>
    <w:rsid w:val="0066723E"/>
    <w:rsid w:val="00671FBE"/>
    <w:rsid w:val="00676551"/>
    <w:rsid w:val="006774A0"/>
    <w:rsid w:val="006803C2"/>
    <w:rsid w:val="0068093F"/>
    <w:rsid w:val="00680C10"/>
    <w:rsid w:val="00681036"/>
    <w:rsid w:val="00682AA0"/>
    <w:rsid w:val="00683076"/>
    <w:rsid w:val="006838DD"/>
    <w:rsid w:val="00683A30"/>
    <w:rsid w:val="006869BD"/>
    <w:rsid w:val="00691524"/>
    <w:rsid w:val="00691ED8"/>
    <w:rsid w:val="006920BA"/>
    <w:rsid w:val="00692DFF"/>
    <w:rsid w:val="00693EDD"/>
    <w:rsid w:val="00693F7E"/>
    <w:rsid w:val="00694067"/>
    <w:rsid w:val="00694369"/>
    <w:rsid w:val="00694450"/>
    <w:rsid w:val="006948A1"/>
    <w:rsid w:val="0069519D"/>
    <w:rsid w:val="0069571E"/>
    <w:rsid w:val="00695B0A"/>
    <w:rsid w:val="00695C7C"/>
    <w:rsid w:val="00696540"/>
    <w:rsid w:val="00696FB7"/>
    <w:rsid w:val="00697B0E"/>
    <w:rsid w:val="006A1179"/>
    <w:rsid w:val="006A26EC"/>
    <w:rsid w:val="006A40D3"/>
    <w:rsid w:val="006B0D81"/>
    <w:rsid w:val="006B0E65"/>
    <w:rsid w:val="006B1FAB"/>
    <w:rsid w:val="006B2E98"/>
    <w:rsid w:val="006B3700"/>
    <w:rsid w:val="006B3BD1"/>
    <w:rsid w:val="006B4913"/>
    <w:rsid w:val="006B571C"/>
    <w:rsid w:val="006B64C2"/>
    <w:rsid w:val="006B77F7"/>
    <w:rsid w:val="006B7ED9"/>
    <w:rsid w:val="006C01C4"/>
    <w:rsid w:val="006C2C77"/>
    <w:rsid w:val="006C31C9"/>
    <w:rsid w:val="006C33A3"/>
    <w:rsid w:val="006C4934"/>
    <w:rsid w:val="006C6515"/>
    <w:rsid w:val="006C6C0A"/>
    <w:rsid w:val="006C7D60"/>
    <w:rsid w:val="006C7D98"/>
    <w:rsid w:val="006C7F0F"/>
    <w:rsid w:val="006C7F59"/>
    <w:rsid w:val="006D0756"/>
    <w:rsid w:val="006D0F5D"/>
    <w:rsid w:val="006D28FE"/>
    <w:rsid w:val="006D34ED"/>
    <w:rsid w:val="006D5810"/>
    <w:rsid w:val="006D74C6"/>
    <w:rsid w:val="006D776B"/>
    <w:rsid w:val="006E24C1"/>
    <w:rsid w:val="006E2705"/>
    <w:rsid w:val="006E2C7F"/>
    <w:rsid w:val="006E3DC0"/>
    <w:rsid w:val="006E436D"/>
    <w:rsid w:val="006E4A8E"/>
    <w:rsid w:val="006E5826"/>
    <w:rsid w:val="006E6304"/>
    <w:rsid w:val="006E69EA"/>
    <w:rsid w:val="006F073F"/>
    <w:rsid w:val="006F2A13"/>
    <w:rsid w:val="006F3098"/>
    <w:rsid w:val="006F40FB"/>
    <w:rsid w:val="006F4EA2"/>
    <w:rsid w:val="006F6297"/>
    <w:rsid w:val="006F62D5"/>
    <w:rsid w:val="006F77F0"/>
    <w:rsid w:val="006F7C19"/>
    <w:rsid w:val="007017AF"/>
    <w:rsid w:val="00702877"/>
    <w:rsid w:val="007038A9"/>
    <w:rsid w:val="0070461A"/>
    <w:rsid w:val="00705B11"/>
    <w:rsid w:val="00705B21"/>
    <w:rsid w:val="0070683B"/>
    <w:rsid w:val="00707276"/>
    <w:rsid w:val="00707301"/>
    <w:rsid w:val="00707E9A"/>
    <w:rsid w:val="00712D9C"/>
    <w:rsid w:val="0071327F"/>
    <w:rsid w:val="00714E03"/>
    <w:rsid w:val="00715564"/>
    <w:rsid w:val="00716FBE"/>
    <w:rsid w:val="007175F1"/>
    <w:rsid w:val="00721D83"/>
    <w:rsid w:val="007220F3"/>
    <w:rsid w:val="0072212E"/>
    <w:rsid w:val="00724653"/>
    <w:rsid w:val="00724ABB"/>
    <w:rsid w:val="007250BD"/>
    <w:rsid w:val="007255BB"/>
    <w:rsid w:val="00726D7B"/>
    <w:rsid w:val="00727E1E"/>
    <w:rsid w:val="00727F37"/>
    <w:rsid w:val="00730134"/>
    <w:rsid w:val="00730166"/>
    <w:rsid w:val="00730EB1"/>
    <w:rsid w:val="00731450"/>
    <w:rsid w:val="0073361A"/>
    <w:rsid w:val="00733E14"/>
    <w:rsid w:val="00734093"/>
    <w:rsid w:val="00734E2E"/>
    <w:rsid w:val="00735544"/>
    <w:rsid w:val="00735570"/>
    <w:rsid w:val="00735794"/>
    <w:rsid w:val="007376AE"/>
    <w:rsid w:val="00737D21"/>
    <w:rsid w:val="0074031F"/>
    <w:rsid w:val="0074092D"/>
    <w:rsid w:val="00741571"/>
    <w:rsid w:val="0074265B"/>
    <w:rsid w:val="00743137"/>
    <w:rsid w:val="0074448E"/>
    <w:rsid w:val="00746421"/>
    <w:rsid w:val="0074683C"/>
    <w:rsid w:val="00746CF1"/>
    <w:rsid w:val="007502AD"/>
    <w:rsid w:val="007513BE"/>
    <w:rsid w:val="00751855"/>
    <w:rsid w:val="00752D68"/>
    <w:rsid w:val="00753E8F"/>
    <w:rsid w:val="0075558D"/>
    <w:rsid w:val="00760E3B"/>
    <w:rsid w:val="0076426D"/>
    <w:rsid w:val="00764BB4"/>
    <w:rsid w:val="00764F27"/>
    <w:rsid w:val="007700F4"/>
    <w:rsid w:val="007723E4"/>
    <w:rsid w:val="0077298F"/>
    <w:rsid w:val="007737B7"/>
    <w:rsid w:val="00773855"/>
    <w:rsid w:val="00773F56"/>
    <w:rsid w:val="00775F26"/>
    <w:rsid w:val="00776430"/>
    <w:rsid w:val="00777B5D"/>
    <w:rsid w:val="00781D37"/>
    <w:rsid w:val="0078200B"/>
    <w:rsid w:val="00782048"/>
    <w:rsid w:val="007821F2"/>
    <w:rsid w:val="00782239"/>
    <w:rsid w:val="00783BB6"/>
    <w:rsid w:val="00784FA8"/>
    <w:rsid w:val="00785760"/>
    <w:rsid w:val="00785B09"/>
    <w:rsid w:val="007866F7"/>
    <w:rsid w:val="00787921"/>
    <w:rsid w:val="00791DBA"/>
    <w:rsid w:val="007928A9"/>
    <w:rsid w:val="00796E1A"/>
    <w:rsid w:val="00797B40"/>
    <w:rsid w:val="007A0013"/>
    <w:rsid w:val="007A09A9"/>
    <w:rsid w:val="007A0E89"/>
    <w:rsid w:val="007A29FA"/>
    <w:rsid w:val="007A3443"/>
    <w:rsid w:val="007A6340"/>
    <w:rsid w:val="007A6354"/>
    <w:rsid w:val="007A6500"/>
    <w:rsid w:val="007B0CF9"/>
    <w:rsid w:val="007B1F30"/>
    <w:rsid w:val="007B2941"/>
    <w:rsid w:val="007B4D0A"/>
    <w:rsid w:val="007B5B99"/>
    <w:rsid w:val="007B60E9"/>
    <w:rsid w:val="007B61F1"/>
    <w:rsid w:val="007B642B"/>
    <w:rsid w:val="007C0DF3"/>
    <w:rsid w:val="007C1A4C"/>
    <w:rsid w:val="007C3DC9"/>
    <w:rsid w:val="007C4B62"/>
    <w:rsid w:val="007C723C"/>
    <w:rsid w:val="007D14BF"/>
    <w:rsid w:val="007D1981"/>
    <w:rsid w:val="007D35B3"/>
    <w:rsid w:val="007D4EF0"/>
    <w:rsid w:val="007D6D82"/>
    <w:rsid w:val="007D758F"/>
    <w:rsid w:val="007D76EF"/>
    <w:rsid w:val="007E017F"/>
    <w:rsid w:val="007E1168"/>
    <w:rsid w:val="007E2BA3"/>
    <w:rsid w:val="007E2FE2"/>
    <w:rsid w:val="007E3DC0"/>
    <w:rsid w:val="007E5E09"/>
    <w:rsid w:val="007E6541"/>
    <w:rsid w:val="007F027C"/>
    <w:rsid w:val="007F13CD"/>
    <w:rsid w:val="007F2D4A"/>
    <w:rsid w:val="007F4BE9"/>
    <w:rsid w:val="007F4E10"/>
    <w:rsid w:val="007F4E7B"/>
    <w:rsid w:val="007F5765"/>
    <w:rsid w:val="007F578A"/>
    <w:rsid w:val="007F673C"/>
    <w:rsid w:val="007F7B06"/>
    <w:rsid w:val="00801073"/>
    <w:rsid w:val="008023C0"/>
    <w:rsid w:val="00802436"/>
    <w:rsid w:val="00802BB8"/>
    <w:rsid w:val="0080361A"/>
    <w:rsid w:val="00804D46"/>
    <w:rsid w:val="00805039"/>
    <w:rsid w:val="00805F1E"/>
    <w:rsid w:val="0081096E"/>
    <w:rsid w:val="008149A0"/>
    <w:rsid w:val="008162CE"/>
    <w:rsid w:val="00820A0B"/>
    <w:rsid w:val="0082140F"/>
    <w:rsid w:val="00821A84"/>
    <w:rsid w:val="00821ADC"/>
    <w:rsid w:val="008256A3"/>
    <w:rsid w:val="00825A03"/>
    <w:rsid w:val="00827792"/>
    <w:rsid w:val="00827856"/>
    <w:rsid w:val="00827E26"/>
    <w:rsid w:val="00830DCB"/>
    <w:rsid w:val="00831BDB"/>
    <w:rsid w:val="00832803"/>
    <w:rsid w:val="00832ADC"/>
    <w:rsid w:val="0083482C"/>
    <w:rsid w:val="00835F5D"/>
    <w:rsid w:val="008364C0"/>
    <w:rsid w:val="00837AB4"/>
    <w:rsid w:val="00843475"/>
    <w:rsid w:val="008440B7"/>
    <w:rsid w:val="008450BC"/>
    <w:rsid w:val="008457E8"/>
    <w:rsid w:val="00846AF8"/>
    <w:rsid w:val="00847192"/>
    <w:rsid w:val="0084750F"/>
    <w:rsid w:val="00847CEC"/>
    <w:rsid w:val="00847D17"/>
    <w:rsid w:val="00851944"/>
    <w:rsid w:val="00852004"/>
    <w:rsid w:val="008525C5"/>
    <w:rsid w:val="00853B13"/>
    <w:rsid w:val="0085603B"/>
    <w:rsid w:val="00856484"/>
    <w:rsid w:val="008604A0"/>
    <w:rsid w:val="00862291"/>
    <w:rsid w:val="00863AA7"/>
    <w:rsid w:val="00863F52"/>
    <w:rsid w:val="00864475"/>
    <w:rsid w:val="00864D73"/>
    <w:rsid w:val="0086792B"/>
    <w:rsid w:val="00867B59"/>
    <w:rsid w:val="008701E7"/>
    <w:rsid w:val="008704FD"/>
    <w:rsid w:val="00870782"/>
    <w:rsid w:val="00870EC9"/>
    <w:rsid w:val="00870F87"/>
    <w:rsid w:val="008722B4"/>
    <w:rsid w:val="008723E0"/>
    <w:rsid w:val="00872470"/>
    <w:rsid w:val="0087331E"/>
    <w:rsid w:val="008734F6"/>
    <w:rsid w:val="008735BE"/>
    <w:rsid w:val="008749C3"/>
    <w:rsid w:val="00874CB2"/>
    <w:rsid w:val="008754EC"/>
    <w:rsid w:val="00876B92"/>
    <w:rsid w:val="0088038C"/>
    <w:rsid w:val="00880627"/>
    <w:rsid w:val="00882784"/>
    <w:rsid w:val="00882E9B"/>
    <w:rsid w:val="00883387"/>
    <w:rsid w:val="0088661B"/>
    <w:rsid w:val="00886BE1"/>
    <w:rsid w:val="00891436"/>
    <w:rsid w:val="00892A97"/>
    <w:rsid w:val="00893B49"/>
    <w:rsid w:val="00895056"/>
    <w:rsid w:val="0089653B"/>
    <w:rsid w:val="008975CF"/>
    <w:rsid w:val="008A055D"/>
    <w:rsid w:val="008A44AA"/>
    <w:rsid w:val="008A6B24"/>
    <w:rsid w:val="008A7A58"/>
    <w:rsid w:val="008B08C2"/>
    <w:rsid w:val="008B1334"/>
    <w:rsid w:val="008B17AE"/>
    <w:rsid w:val="008B31F1"/>
    <w:rsid w:val="008B45CA"/>
    <w:rsid w:val="008B6F20"/>
    <w:rsid w:val="008B6F3A"/>
    <w:rsid w:val="008B7FA9"/>
    <w:rsid w:val="008C03FE"/>
    <w:rsid w:val="008C0CBB"/>
    <w:rsid w:val="008C14D7"/>
    <w:rsid w:val="008C2254"/>
    <w:rsid w:val="008C3BE6"/>
    <w:rsid w:val="008C45A3"/>
    <w:rsid w:val="008C4C5A"/>
    <w:rsid w:val="008C4D84"/>
    <w:rsid w:val="008C4F11"/>
    <w:rsid w:val="008C58F5"/>
    <w:rsid w:val="008C6176"/>
    <w:rsid w:val="008C6218"/>
    <w:rsid w:val="008C62F8"/>
    <w:rsid w:val="008C6AB9"/>
    <w:rsid w:val="008C75BA"/>
    <w:rsid w:val="008C7DE0"/>
    <w:rsid w:val="008D02B1"/>
    <w:rsid w:val="008D0CCF"/>
    <w:rsid w:val="008D0FE6"/>
    <w:rsid w:val="008D2BF2"/>
    <w:rsid w:val="008D38DF"/>
    <w:rsid w:val="008D5355"/>
    <w:rsid w:val="008D63BB"/>
    <w:rsid w:val="008D77DF"/>
    <w:rsid w:val="008E020C"/>
    <w:rsid w:val="008E1F0E"/>
    <w:rsid w:val="008E30EC"/>
    <w:rsid w:val="008E6E38"/>
    <w:rsid w:val="008F0BFF"/>
    <w:rsid w:val="008F1F2F"/>
    <w:rsid w:val="008F2D26"/>
    <w:rsid w:val="008F5C4A"/>
    <w:rsid w:val="0090433D"/>
    <w:rsid w:val="00904754"/>
    <w:rsid w:val="00904C5E"/>
    <w:rsid w:val="00905BE0"/>
    <w:rsid w:val="00906490"/>
    <w:rsid w:val="009065C9"/>
    <w:rsid w:val="00906B5C"/>
    <w:rsid w:val="00912710"/>
    <w:rsid w:val="009140A9"/>
    <w:rsid w:val="00914F02"/>
    <w:rsid w:val="0091621C"/>
    <w:rsid w:val="009170D8"/>
    <w:rsid w:val="00921DA9"/>
    <w:rsid w:val="00921F63"/>
    <w:rsid w:val="00922AE9"/>
    <w:rsid w:val="00922E17"/>
    <w:rsid w:val="009232D9"/>
    <w:rsid w:val="00923AB6"/>
    <w:rsid w:val="00923C6F"/>
    <w:rsid w:val="009244F1"/>
    <w:rsid w:val="009246CA"/>
    <w:rsid w:val="0092496C"/>
    <w:rsid w:val="00925521"/>
    <w:rsid w:val="00926287"/>
    <w:rsid w:val="00926FFE"/>
    <w:rsid w:val="009274F5"/>
    <w:rsid w:val="00930772"/>
    <w:rsid w:val="009307D1"/>
    <w:rsid w:val="00930CDD"/>
    <w:rsid w:val="009318A6"/>
    <w:rsid w:val="00931D4A"/>
    <w:rsid w:val="009324CA"/>
    <w:rsid w:val="00932FD2"/>
    <w:rsid w:val="00933DE0"/>
    <w:rsid w:val="00934A53"/>
    <w:rsid w:val="00934D93"/>
    <w:rsid w:val="00935249"/>
    <w:rsid w:val="0093586F"/>
    <w:rsid w:val="00937B87"/>
    <w:rsid w:val="00937D9E"/>
    <w:rsid w:val="00940839"/>
    <w:rsid w:val="00940A3D"/>
    <w:rsid w:val="00940AB6"/>
    <w:rsid w:val="00940DBE"/>
    <w:rsid w:val="0094117A"/>
    <w:rsid w:val="00941E70"/>
    <w:rsid w:val="00943043"/>
    <w:rsid w:val="00943BCD"/>
    <w:rsid w:val="009446FE"/>
    <w:rsid w:val="0094526F"/>
    <w:rsid w:val="00946681"/>
    <w:rsid w:val="00946799"/>
    <w:rsid w:val="00946866"/>
    <w:rsid w:val="009471E0"/>
    <w:rsid w:val="00947B80"/>
    <w:rsid w:val="0095031E"/>
    <w:rsid w:val="00950AD6"/>
    <w:rsid w:val="00951DFC"/>
    <w:rsid w:val="00953DE2"/>
    <w:rsid w:val="00955E16"/>
    <w:rsid w:val="009565DF"/>
    <w:rsid w:val="00957E10"/>
    <w:rsid w:val="00960471"/>
    <w:rsid w:val="00961523"/>
    <w:rsid w:val="009620C1"/>
    <w:rsid w:val="00963741"/>
    <w:rsid w:val="00963C66"/>
    <w:rsid w:val="00964A17"/>
    <w:rsid w:val="009655D9"/>
    <w:rsid w:val="00965C1D"/>
    <w:rsid w:val="009663F6"/>
    <w:rsid w:val="009668FE"/>
    <w:rsid w:val="00970287"/>
    <w:rsid w:val="00970BD1"/>
    <w:rsid w:val="00971962"/>
    <w:rsid w:val="009721B3"/>
    <w:rsid w:val="00972795"/>
    <w:rsid w:val="00973994"/>
    <w:rsid w:val="0097538C"/>
    <w:rsid w:val="0097610C"/>
    <w:rsid w:val="00976C4D"/>
    <w:rsid w:val="00976D8C"/>
    <w:rsid w:val="0097790B"/>
    <w:rsid w:val="0098086A"/>
    <w:rsid w:val="009822AA"/>
    <w:rsid w:val="00982F14"/>
    <w:rsid w:val="00983496"/>
    <w:rsid w:val="00983A38"/>
    <w:rsid w:val="00983E46"/>
    <w:rsid w:val="009841F3"/>
    <w:rsid w:val="009842DF"/>
    <w:rsid w:val="00984FA2"/>
    <w:rsid w:val="00985262"/>
    <w:rsid w:val="009864D4"/>
    <w:rsid w:val="00987D85"/>
    <w:rsid w:val="00990228"/>
    <w:rsid w:val="009903B6"/>
    <w:rsid w:val="00994113"/>
    <w:rsid w:val="009944C4"/>
    <w:rsid w:val="009946EF"/>
    <w:rsid w:val="00994D5D"/>
    <w:rsid w:val="00995897"/>
    <w:rsid w:val="0099739A"/>
    <w:rsid w:val="009A02C9"/>
    <w:rsid w:val="009A33A2"/>
    <w:rsid w:val="009A468D"/>
    <w:rsid w:val="009A4F32"/>
    <w:rsid w:val="009B27A8"/>
    <w:rsid w:val="009B43AB"/>
    <w:rsid w:val="009B52D5"/>
    <w:rsid w:val="009C1082"/>
    <w:rsid w:val="009C169E"/>
    <w:rsid w:val="009C3A65"/>
    <w:rsid w:val="009C6EC9"/>
    <w:rsid w:val="009D4349"/>
    <w:rsid w:val="009D7F47"/>
    <w:rsid w:val="009E0DAC"/>
    <w:rsid w:val="009E2570"/>
    <w:rsid w:val="009E5419"/>
    <w:rsid w:val="009E5839"/>
    <w:rsid w:val="009E635F"/>
    <w:rsid w:val="009E77A1"/>
    <w:rsid w:val="009E77B1"/>
    <w:rsid w:val="009E7AB7"/>
    <w:rsid w:val="009E7E64"/>
    <w:rsid w:val="009F0361"/>
    <w:rsid w:val="009F0B40"/>
    <w:rsid w:val="009F1E8C"/>
    <w:rsid w:val="009F2BA4"/>
    <w:rsid w:val="009F3DA4"/>
    <w:rsid w:val="009F58F2"/>
    <w:rsid w:val="009F5E12"/>
    <w:rsid w:val="009F6B91"/>
    <w:rsid w:val="009F6F0F"/>
    <w:rsid w:val="00A0183A"/>
    <w:rsid w:val="00A02346"/>
    <w:rsid w:val="00A03435"/>
    <w:rsid w:val="00A03C45"/>
    <w:rsid w:val="00A06307"/>
    <w:rsid w:val="00A067A2"/>
    <w:rsid w:val="00A07E23"/>
    <w:rsid w:val="00A11578"/>
    <w:rsid w:val="00A11AF2"/>
    <w:rsid w:val="00A14A26"/>
    <w:rsid w:val="00A14D9B"/>
    <w:rsid w:val="00A16B78"/>
    <w:rsid w:val="00A16EFE"/>
    <w:rsid w:val="00A17C08"/>
    <w:rsid w:val="00A2003E"/>
    <w:rsid w:val="00A20B67"/>
    <w:rsid w:val="00A23328"/>
    <w:rsid w:val="00A23C55"/>
    <w:rsid w:val="00A25B31"/>
    <w:rsid w:val="00A27BC9"/>
    <w:rsid w:val="00A30CF3"/>
    <w:rsid w:val="00A313C8"/>
    <w:rsid w:val="00A31B8B"/>
    <w:rsid w:val="00A32D00"/>
    <w:rsid w:val="00A33B5D"/>
    <w:rsid w:val="00A34CD1"/>
    <w:rsid w:val="00A352B7"/>
    <w:rsid w:val="00A35B13"/>
    <w:rsid w:val="00A3642C"/>
    <w:rsid w:val="00A379A7"/>
    <w:rsid w:val="00A40830"/>
    <w:rsid w:val="00A42696"/>
    <w:rsid w:val="00A43607"/>
    <w:rsid w:val="00A43B59"/>
    <w:rsid w:val="00A449D5"/>
    <w:rsid w:val="00A467BC"/>
    <w:rsid w:val="00A47A47"/>
    <w:rsid w:val="00A47FD3"/>
    <w:rsid w:val="00A51D7C"/>
    <w:rsid w:val="00A52290"/>
    <w:rsid w:val="00A5320B"/>
    <w:rsid w:val="00A5340E"/>
    <w:rsid w:val="00A53CC5"/>
    <w:rsid w:val="00A545C1"/>
    <w:rsid w:val="00A55F27"/>
    <w:rsid w:val="00A569FA"/>
    <w:rsid w:val="00A57D84"/>
    <w:rsid w:val="00A57F47"/>
    <w:rsid w:val="00A60C96"/>
    <w:rsid w:val="00A702C0"/>
    <w:rsid w:val="00A70595"/>
    <w:rsid w:val="00A71A9A"/>
    <w:rsid w:val="00A735F2"/>
    <w:rsid w:val="00A75670"/>
    <w:rsid w:val="00A75ECE"/>
    <w:rsid w:val="00A76284"/>
    <w:rsid w:val="00A77AD0"/>
    <w:rsid w:val="00A82787"/>
    <w:rsid w:val="00A8304A"/>
    <w:rsid w:val="00A83C5E"/>
    <w:rsid w:val="00A83F07"/>
    <w:rsid w:val="00A85091"/>
    <w:rsid w:val="00A851DF"/>
    <w:rsid w:val="00A872C6"/>
    <w:rsid w:val="00A87F3B"/>
    <w:rsid w:val="00A9147E"/>
    <w:rsid w:val="00A9371B"/>
    <w:rsid w:val="00A948FF"/>
    <w:rsid w:val="00A95360"/>
    <w:rsid w:val="00A962A9"/>
    <w:rsid w:val="00A96B92"/>
    <w:rsid w:val="00A96FA2"/>
    <w:rsid w:val="00A978CF"/>
    <w:rsid w:val="00AA146F"/>
    <w:rsid w:val="00AA1EFE"/>
    <w:rsid w:val="00AA36F7"/>
    <w:rsid w:val="00AA3F88"/>
    <w:rsid w:val="00AA7F6A"/>
    <w:rsid w:val="00AB02C7"/>
    <w:rsid w:val="00AB0703"/>
    <w:rsid w:val="00AB1D38"/>
    <w:rsid w:val="00AB3CEE"/>
    <w:rsid w:val="00AB5169"/>
    <w:rsid w:val="00AB6B3E"/>
    <w:rsid w:val="00AB70A0"/>
    <w:rsid w:val="00AB76B1"/>
    <w:rsid w:val="00AB797B"/>
    <w:rsid w:val="00AC1484"/>
    <w:rsid w:val="00AC25CE"/>
    <w:rsid w:val="00AC5B96"/>
    <w:rsid w:val="00AC7CC6"/>
    <w:rsid w:val="00AC7D10"/>
    <w:rsid w:val="00AD3C5F"/>
    <w:rsid w:val="00AD618E"/>
    <w:rsid w:val="00AD69C6"/>
    <w:rsid w:val="00AD7712"/>
    <w:rsid w:val="00AE19EE"/>
    <w:rsid w:val="00AE1AE8"/>
    <w:rsid w:val="00AE1C8F"/>
    <w:rsid w:val="00AE2174"/>
    <w:rsid w:val="00AE2C69"/>
    <w:rsid w:val="00AE4C39"/>
    <w:rsid w:val="00AE4EDB"/>
    <w:rsid w:val="00AE67B1"/>
    <w:rsid w:val="00AE7E50"/>
    <w:rsid w:val="00AF20D9"/>
    <w:rsid w:val="00AF35CC"/>
    <w:rsid w:val="00AF38FE"/>
    <w:rsid w:val="00AF52E2"/>
    <w:rsid w:val="00AF6FA5"/>
    <w:rsid w:val="00AF7FBF"/>
    <w:rsid w:val="00B011EB"/>
    <w:rsid w:val="00B013BD"/>
    <w:rsid w:val="00B01531"/>
    <w:rsid w:val="00B01B8C"/>
    <w:rsid w:val="00B0207C"/>
    <w:rsid w:val="00B03E19"/>
    <w:rsid w:val="00B05D2D"/>
    <w:rsid w:val="00B06477"/>
    <w:rsid w:val="00B06F44"/>
    <w:rsid w:val="00B07CC4"/>
    <w:rsid w:val="00B11208"/>
    <w:rsid w:val="00B1131F"/>
    <w:rsid w:val="00B13E72"/>
    <w:rsid w:val="00B144B0"/>
    <w:rsid w:val="00B1611E"/>
    <w:rsid w:val="00B17542"/>
    <w:rsid w:val="00B215AA"/>
    <w:rsid w:val="00B21FEE"/>
    <w:rsid w:val="00B2224C"/>
    <w:rsid w:val="00B227EE"/>
    <w:rsid w:val="00B22AB2"/>
    <w:rsid w:val="00B249F3"/>
    <w:rsid w:val="00B25047"/>
    <w:rsid w:val="00B26A53"/>
    <w:rsid w:val="00B26C62"/>
    <w:rsid w:val="00B30252"/>
    <w:rsid w:val="00B31DF0"/>
    <w:rsid w:val="00B35B4F"/>
    <w:rsid w:val="00B35EAE"/>
    <w:rsid w:val="00B35F1D"/>
    <w:rsid w:val="00B37C00"/>
    <w:rsid w:val="00B37CFB"/>
    <w:rsid w:val="00B37F79"/>
    <w:rsid w:val="00B415FF"/>
    <w:rsid w:val="00B41FC6"/>
    <w:rsid w:val="00B427AB"/>
    <w:rsid w:val="00B435D5"/>
    <w:rsid w:val="00B43C9B"/>
    <w:rsid w:val="00B44897"/>
    <w:rsid w:val="00B45075"/>
    <w:rsid w:val="00B4513F"/>
    <w:rsid w:val="00B4673C"/>
    <w:rsid w:val="00B4712E"/>
    <w:rsid w:val="00B502E7"/>
    <w:rsid w:val="00B50CDD"/>
    <w:rsid w:val="00B51349"/>
    <w:rsid w:val="00B51C2C"/>
    <w:rsid w:val="00B527BC"/>
    <w:rsid w:val="00B53574"/>
    <w:rsid w:val="00B53A96"/>
    <w:rsid w:val="00B546F3"/>
    <w:rsid w:val="00B54BCD"/>
    <w:rsid w:val="00B54DC5"/>
    <w:rsid w:val="00B54E53"/>
    <w:rsid w:val="00B554E5"/>
    <w:rsid w:val="00B56D44"/>
    <w:rsid w:val="00B56D6D"/>
    <w:rsid w:val="00B57A39"/>
    <w:rsid w:val="00B603C8"/>
    <w:rsid w:val="00B6057A"/>
    <w:rsid w:val="00B6362C"/>
    <w:rsid w:val="00B64155"/>
    <w:rsid w:val="00B65443"/>
    <w:rsid w:val="00B6790B"/>
    <w:rsid w:val="00B70532"/>
    <w:rsid w:val="00B70E66"/>
    <w:rsid w:val="00B71321"/>
    <w:rsid w:val="00B722D2"/>
    <w:rsid w:val="00B72C2C"/>
    <w:rsid w:val="00B733AE"/>
    <w:rsid w:val="00B741BB"/>
    <w:rsid w:val="00B74362"/>
    <w:rsid w:val="00B74DFF"/>
    <w:rsid w:val="00B759DF"/>
    <w:rsid w:val="00B77321"/>
    <w:rsid w:val="00B77E59"/>
    <w:rsid w:val="00B80EB1"/>
    <w:rsid w:val="00B82A4D"/>
    <w:rsid w:val="00B8361C"/>
    <w:rsid w:val="00B84159"/>
    <w:rsid w:val="00B85AD6"/>
    <w:rsid w:val="00B85BA4"/>
    <w:rsid w:val="00B86054"/>
    <w:rsid w:val="00B86550"/>
    <w:rsid w:val="00B867F0"/>
    <w:rsid w:val="00B92631"/>
    <w:rsid w:val="00B93F12"/>
    <w:rsid w:val="00B962FE"/>
    <w:rsid w:val="00BA1B68"/>
    <w:rsid w:val="00BA6958"/>
    <w:rsid w:val="00BA6B42"/>
    <w:rsid w:val="00BA6EB1"/>
    <w:rsid w:val="00BA6FA5"/>
    <w:rsid w:val="00BA72FB"/>
    <w:rsid w:val="00BA77AA"/>
    <w:rsid w:val="00BA7E72"/>
    <w:rsid w:val="00BB49AA"/>
    <w:rsid w:val="00BB55E5"/>
    <w:rsid w:val="00BB587F"/>
    <w:rsid w:val="00BB71CC"/>
    <w:rsid w:val="00BC0606"/>
    <w:rsid w:val="00BC0C41"/>
    <w:rsid w:val="00BC2C21"/>
    <w:rsid w:val="00BC32B3"/>
    <w:rsid w:val="00BC442B"/>
    <w:rsid w:val="00BC681F"/>
    <w:rsid w:val="00BC6E49"/>
    <w:rsid w:val="00BC7800"/>
    <w:rsid w:val="00BC7DD6"/>
    <w:rsid w:val="00BD07FB"/>
    <w:rsid w:val="00BD16C4"/>
    <w:rsid w:val="00BD277D"/>
    <w:rsid w:val="00BD460B"/>
    <w:rsid w:val="00BD5F50"/>
    <w:rsid w:val="00BE01E4"/>
    <w:rsid w:val="00BE16A9"/>
    <w:rsid w:val="00BE29AD"/>
    <w:rsid w:val="00BE4E70"/>
    <w:rsid w:val="00BE647E"/>
    <w:rsid w:val="00BE7A51"/>
    <w:rsid w:val="00BE7BFD"/>
    <w:rsid w:val="00BE7EEA"/>
    <w:rsid w:val="00BF0187"/>
    <w:rsid w:val="00BF090E"/>
    <w:rsid w:val="00BF23FD"/>
    <w:rsid w:val="00BF3751"/>
    <w:rsid w:val="00BF68CF"/>
    <w:rsid w:val="00C01DB3"/>
    <w:rsid w:val="00C01DF7"/>
    <w:rsid w:val="00C023CA"/>
    <w:rsid w:val="00C04A32"/>
    <w:rsid w:val="00C063A6"/>
    <w:rsid w:val="00C076B4"/>
    <w:rsid w:val="00C12F8B"/>
    <w:rsid w:val="00C1378A"/>
    <w:rsid w:val="00C1396D"/>
    <w:rsid w:val="00C17084"/>
    <w:rsid w:val="00C17533"/>
    <w:rsid w:val="00C201F3"/>
    <w:rsid w:val="00C206F1"/>
    <w:rsid w:val="00C21DFD"/>
    <w:rsid w:val="00C22F40"/>
    <w:rsid w:val="00C2436E"/>
    <w:rsid w:val="00C27446"/>
    <w:rsid w:val="00C27BB2"/>
    <w:rsid w:val="00C3064A"/>
    <w:rsid w:val="00C30AB5"/>
    <w:rsid w:val="00C314CC"/>
    <w:rsid w:val="00C32A80"/>
    <w:rsid w:val="00C364F9"/>
    <w:rsid w:val="00C366B8"/>
    <w:rsid w:val="00C37922"/>
    <w:rsid w:val="00C40EC2"/>
    <w:rsid w:val="00C40F5E"/>
    <w:rsid w:val="00C411A2"/>
    <w:rsid w:val="00C41B64"/>
    <w:rsid w:val="00C42489"/>
    <w:rsid w:val="00C434BA"/>
    <w:rsid w:val="00C43C80"/>
    <w:rsid w:val="00C44395"/>
    <w:rsid w:val="00C46110"/>
    <w:rsid w:val="00C47580"/>
    <w:rsid w:val="00C52072"/>
    <w:rsid w:val="00C539FB"/>
    <w:rsid w:val="00C54976"/>
    <w:rsid w:val="00C55DAF"/>
    <w:rsid w:val="00C56455"/>
    <w:rsid w:val="00C60FFA"/>
    <w:rsid w:val="00C61A20"/>
    <w:rsid w:val="00C622E2"/>
    <w:rsid w:val="00C62FC8"/>
    <w:rsid w:val="00C650D7"/>
    <w:rsid w:val="00C654DA"/>
    <w:rsid w:val="00C655CD"/>
    <w:rsid w:val="00C65E68"/>
    <w:rsid w:val="00C65E89"/>
    <w:rsid w:val="00C6702A"/>
    <w:rsid w:val="00C7268B"/>
    <w:rsid w:val="00C73AD8"/>
    <w:rsid w:val="00C74FF4"/>
    <w:rsid w:val="00C805D0"/>
    <w:rsid w:val="00C81542"/>
    <w:rsid w:val="00C82921"/>
    <w:rsid w:val="00C82AC3"/>
    <w:rsid w:val="00C85321"/>
    <w:rsid w:val="00C90594"/>
    <w:rsid w:val="00C9524C"/>
    <w:rsid w:val="00C95499"/>
    <w:rsid w:val="00C95F88"/>
    <w:rsid w:val="00CA0A38"/>
    <w:rsid w:val="00CA2991"/>
    <w:rsid w:val="00CA4454"/>
    <w:rsid w:val="00CA4B4E"/>
    <w:rsid w:val="00CA5C82"/>
    <w:rsid w:val="00CA6891"/>
    <w:rsid w:val="00CA6DC2"/>
    <w:rsid w:val="00CA7B19"/>
    <w:rsid w:val="00CB0688"/>
    <w:rsid w:val="00CB1A85"/>
    <w:rsid w:val="00CB2296"/>
    <w:rsid w:val="00CB37BD"/>
    <w:rsid w:val="00CB4066"/>
    <w:rsid w:val="00CB4445"/>
    <w:rsid w:val="00CB46FA"/>
    <w:rsid w:val="00CB5203"/>
    <w:rsid w:val="00CB5EC3"/>
    <w:rsid w:val="00CB663B"/>
    <w:rsid w:val="00CB7D85"/>
    <w:rsid w:val="00CC0B3D"/>
    <w:rsid w:val="00CC1273"/>
    <w:rsid w:val="00CC1529"/>
    <w:rsid w:val="00CC2683"/>
    <w:rsid w:val="00CC2D7C"/>
    <w:rsid w:val="00CC4C1A"/>
    <w:rsid w:val="00CC4DFF"/>
    <w:rsid w:val="00CC55F5"/>
    <w:rsid w:val="00CC6221"/>
    <w:rsid w:val="00CC77CC"/>
    <w:rsid w:val="00CD07FD"/>
    <w:rsid w:val="00CD149D"/>
    <w:rsid w:val="00CD1F62"/>
    <w:rsid w:val="00CD26A9"/>
    <w:rsid w:val="00CD3AE6"/>
    <w:rsid w:val="00CD4190"/>
    <w:rsid w:val="00CD41FA"/>
    <w:rsid w:val="00CD563F"/>
    <w:rsid w:val="00CD601C"/>
    <w:rsid w:val="00CD674B"/>
    <w:rsid w:val="00CE1073"/>
    <w:rsid w:val="00CE1191"/>
    <w:rsid w:val="00CE12F7"/>
    <w:rsid w:val="00CE1D41"/>
    <w:rsid w:val="00CE21A3"/>
    <w:rsid w:val="00CE22BD"/>
    <w:rsid w:val="00CE3F22"/>
    <w:rsid w:val="00CE44D7"/>
    <w:rsid w:val="00CE61EA"/>
    <w:rsid w:val="00CE7367"/>
    <w:rsid w:val="00CE7B6F"/>
    <w:rsid w:val="00CF30F5"/>
    <w:rsid w:val="00CF3374"/>
    <w:rsid w:val="00CF5C77"/>
    <w:rsid w:val="00CF6251"/>
    <w:rsid w:val="00CF66A0"/>
    <w:rsid w:val="00CF7014"/>
    <w:rsid w:val="00D01251"/>
    <w:rsid w:val="00D01641"/>
    <w:rsid w:val="00D019C6"/>
    <w:rsid w:val="00D03B5E"/>
    <w:rsid w:val="00D044CE"/>
    <w:rsid w:val="00D072B6"/>
    <w:rsid w:val="00D07B97"/>
    <w:rsid w:val="00D07E64"/>
    <w:rsid w:val="00D109AA"/>
    <w:rsid w:val="00D1143A"/>
    <w:rsid w:val="00D135A4"/>
    <w:rsid w:val="00D13C16"/>
    <w:rsid w:val="00D13C7B"/>
    <w:rsid w:val="00D13E2D"/>
    <w:rsid w:val="00D1463F"/>
    <w:rsid w:val="00D15608"/>
    <w:rsid w:val="00D15762"/>
    <w:rsid w:val="00D1646E"/>
    <w:rsid w:val="00D16A83"/>
    <w:rsid w:val="00D17A52"/>
    <w:rsid w:val="00D213D7"/>
    <w:rsid w:val="00D21F9F"/>
    <w:rsid w:val="00D22189"/>
    <w:rsid w:val="00D223B1"/>
    <w:rsid w:val="00D22706"/>
    <w:rsid w:val="00D22761"/>
    <w:rsid w:val="00D2381A"/>
    <w:rsid w:val="00D245CD"/>
    <w:rsid w:val="00D30844"/>
    <w:rsid w:val="00D30CC3"/>
    <w:rsid w:val="00D30EF8"/>
    <w:rsid w:val="00D333C3"/>
    <w:rsid w:val="00D34441"/>
    <w:rsid w:val="00D34980"/>
    <w:rsid w:val="00D35F62"/>
    <w:rsid w:val="00D36977"/>
    <w:rsid w:val="00D379DE"/>
    <w:rsid w:val="00D40902"/>
    <w:rsid w:val="00D420E0"/>
    <w:rsid w:val="00D43420"/>
    <w:rsid w:val="00D44C8D"/>
    <w:rsid w:val="00D4533E"/>
    <w:rsid w:val="00D46281"/>
    <w:rsid w:val="00D46534"/>
    <w:rsid w:val="00D468DF"/>
    <w:rsid w:val="00D46F16"/>
    <w:rsid w:val="00D520DE"/>
    <w:rsid w:val="00D53A6A"/>
    <w:rsid w:val="00D60DC1"/>
    <w:rsid w:val="00D6131E"/>
    <w:rsid w:val="00D63C87"/>
    <w:rsid w:val="00D66B85"/>
    <w:rsid w:val="00D670A4"/>
    <w:rsid w:val="00D67D64"/>
    <w:rsid w:val="00D705BC"/>
    <w:rsid w:val="00D7090C"/>
    <w:rsid w:val="00D70D98"/>
    <w:rsid w:val="00D70F05"/>
    <w:rsid w:val="00D7180A"/>
    <w:rsid w:val="00D7452C"/>
    <w:rsid w:val="00D74669"/>
    <w:rsid w:val="00D74936"/>
    <w:rsid w:val="00D75BED"/>
    <w:rsid w:val="00D76341"/>
    <w:rsid w:val="00D76DD1"/>
    <w:rsid w:val="00D77463"/>
    <w:rsid w:val="00D7765A"/>
    <w:rsid w:val="00D778AB"/>
    <w:rsid w:val="00D80C6E"/>
    <w:rsid w:val="00D833F0"/>
    <w:rsid w:val="00D8368E"/>
    <w:rsid w:val="00D836EE"/>
    <w:rsid w:val="00D83F55"/>
    <w:rsid w:val="00D841D3"/>
    <w:rsid w:val="00D84989"/>
    <w:rsid w:val="00D84C9E"/>
    <w:rsid w:val="00D851FF"/>
    <w:rsid w:val="00D85E36"/>
    <w:rsid w:val="00D86E49"/>
    <w:rsid w:val="00D87138"/>
    <w:rsid w:val="00D93B5F"/>
    <w:rsid w:val="00D9657C"/>
    <w:rsid w:val="00D97D2F"/>
    <w:rsid w:val="00DA027B"/>
    <w:rsid w:val="00DA21A8"/>
    <w:rsid w:val="00DA3A0F"/>
    <w:rsid w:val="00DB2C35"/>
    <w:rsid w:val="00DB323A"/>
    <w:rsid w:val="00DB3567"/>
    <w:rsid w:val="00DB4D22"/>
    <w:rsid w:val="00DB5D6B"/>
    <w:rsid w:val="00DB6C44"/>
    <w:rsid w:val="00DB7E97"/>
    <w:rsid w:val="00DC029D"/>
    <w:rsid w:val="00DC1487"/>
    <w:rsid w:val="00DC1E15"/>
    <w:rsid w:val="00DC2236"/>
    <w:rsid w:val="00DC5590"/>
    <w:rsid w:val="00DC623F"/>
    <w:rsid w:val="00DC6625"/>
    <w:rsid w:val="00DC749F"/>
    <w:rsid w:val="00DC7CD7"/>
    <w:rsid w:val="00DD0DC0"/>
    <w:rsid w:val="00DD1659"/>
    <w:rsid w:val="00DD1DCF"/>
    <w:rsid w:val="00DD2E00"/>
    <w:rsid w:val="00DD56FA"/>
    <w:rsid w:val="00DD5EC9"/>
    <w:rsid w:val="00DD76BF"/>
    <w:rsid w:val="00DD788A"/>
    <w:rsid w:val="00DE03EE"/>
    <w:rsid w:val="00DE0704"/>
    <w:rsid w:val="00DE2448"/>
    <w:rsid w:val="00DE260B"/>
    <w:rsid w:val="00DE2D89"/>
    <w:rsid w:val="00DE3D82"/>
    <w:rsid w:val="00DE4B51"/>
    <w:rsid w:val="00DE5470"/>
    <w:rsid w:val="00DE5EB5"/>
    <w:rsid w:val="00DE6648"/>
    <w:rsid w:val="00DE76FF"/>
    <w:rsid w:val="00DF0153"/>
    <w:rsid w:val="00DF15D0"/>
    <w:rsid w:val="00DF1B82"/>
    <w:rsid w:val="00DF3679"/>
    <w:rsid w:val="00DF37C3"/>
    <w:rsid w:val="00DF3D71"/>
    <w:rsid w:val="00DF54E6"/>
    <w:rsid w:val="00DF7A69"/>
    <w:rsid w:val="00DF7D9C"/>
    <w:rsid w:val="00E00407"/>
    <w:rsid w:val="00E04026"/>
    <w:rsid w:val="00E068B3"/>
    <w:rsid w:val="00E07586"/>
    <w:rsid w:val="00E07879"/>
    <w:rsid w:val="00E07941"/>
    <w:rsid w:val="00E11119"/>
    <w:rsid w:val="00E12120"/>
    <w:rsid w:val="00E121AE"/>
    <w:rsid w:val="00E127EA"/>
    <w:rsid w:val="00E14BAE"/>
    <w:rsid w:val="00E150EF"/>
    <w:rsid w:val="00E15879"/>
    <w:rsid w:val="00E15B00"/>
    <w:rsid w:val="00E1729A"/>
    <w:rsid w:val="00E17378"/>
    <w:rsid w:val="00E17507"/>
    <w:rsid w:val="00E17B26"/>
    <w:rsid w:val="00E17CDB"/>
    <w:rsid w:val="00E2049C"/>
    <w:rsid w:val="00E219C1"/>
    <w:rsid w:val="00E21D64"/>
    <w:rsid w:val="00E2202C"/>
    <w:rsid w:val="00E2423D"/>
    <w:rsid w:val="00E2467D"/>
    <w:rsid w:val="00E246F1"/>
    <w:rsid w:val="00E27586"/>
    <w:rsid w:val="00E27FF4"/>
    <w:rsid w:val="00E3078E"/>
    <w:rsid w:val="00E3617A"/>
    <w:rsid w:val="00E36AC6"/>
    <w:rsid w:val="00E37DA6"/>
    <w:rsid w:val="00E40E63"/>
    <w:rsid w:val="00E41CCD"/>
    <w:rsid w:val="00E41D3A"/>
    <w:rsid w:val="00E44CC7"/>
    <w:rsid w:val="00E504F5"/>
    <w:rsid w:val="00E50EDA"/>
    <w:rsid w:val="00E52397"/>
    <w:rsid w:val="00E540F2"/>
    <w:rsid w:val="00E606FB"/>
    <w:rsid w:val="00E61CED"/>
    <w:rsid w:val="00E61DAE"/>
    <w:rsid w:val="00E61E10"/>
    <w:rsid w:val="00E63AAB"/>
    <w:rsid w:val="00E63CFD"/>
    <w:rsid w:val="00E658BD"/>
    <w:rsid w:val="00E66AA1"/>
    <w:rsid w:val="00E701D0"/>
    <w:rsid w:val="00E70DD6"/>
    <w:rsid w:val="00E719DC"/>
    <w:rsid w:val="00E7440D"/>
    <w:rsid w:val="00E74EF2"/>
    <w:rsid w:val="00E76BEF"/>
    <w:rsid w:val="00E8059C"/>
    <w:rsid w:val="00E81BC0"/>
    <w:rsid w:val="00E840C3"/>
    <w:rsid w:val="00E84C40"/>
    <w:rsid w:val="00E86208"/>
    <w:rsid w:val="00E87859"/>
    <w:rsid w:val="00E90589"/>
    <w:rsid w:val="00E908A2"/>
    <w:rsid w:val="00E91213"/>
    <w:rsid w:val="00E928F7"/>
    <w:rsid w:val="00E9401D"/>
    <w:rsid w:val="00E946B4"/>
    <w:rsid w:val="00E9516D"/>
    <w:rsid w:val="00E97128"/>
    <w:rsid w:val="00E9734D"/>
    <w:rsid w:val="00E974A0"/>
    <w:rsid w:val="00E975BC"/>
    <w:rsid w:val="00EA0F58"/>
    <w:rsid w:val="00EA1292"/>
    <w:rsid w:val="00EA1621"/>
    <w:rsid w:val="00EB1B2C"/>
    <w:rsid w:val="00EB542B"/>
    <w:rsid w:val="00EC0A4E"/>
    <w:rsid w:val="00EC1D51"/>
    <w:rsid w:val="00EC3DF3"/>
    <w:rsid w:val="00EC559B"/>
    <w:rsid w:val="00EC5B98"/>
    <w:rsid w:val="00EC5BEE"/>
    <w:rsid w:val="00ED0133"/>
    <w:rsid w:val="00ED1450"/>
    <w:rsid w:val="00ED1666"/>
    <w:rsid w:val="00ED1B87"/>
    <w:rsid w:val="00ED2781"/>
    <w:rsid w:val="00ED2A6E"/>
    <w:rsid w:val="00ED2E08"/>
    <w:rsid w:val="00ED326E"/>
    <w:rsid w:val="00ED4339"/>
    <w:rsid w:val="00ED7B4E"/>
    <w:rsid w:val="00EE1197"/>
    <w:rsid w:val="00EE3C36"/>
    <w:rsid w:val="00EE523A"/>
    <w:rsid w:val="00EE62C0"/>
    <w:rsid w:val="00EE7DAF"/>
    <w:rsid w:val="00EE7E09"/>
    <w:rsid w:val="00EF28F1"/>
    <w:rsid w:val="00EF2BE0"/>
    <w:rsid w:val="00EF32F8"/>
    <w:rsid w:val="00EF3B5B"/>
    <w:rsid w:val="00EF41AD"/>
    <w:rsid w:val="00EF6249"/>
    <w:rsid w:val="00EF671B"/>
    <w:rsid w:val="00EF6B33"/>
    <w:rsid w:val="00EF7F8B"/>
    <w:rsid w:val="00F01884"/>
    <w:rsid w:val="00F0395B"/>
    <w:rsid w:val="00F0406F"/>
    <w:rsid w:val="00F0502E"/>
    <w:rsid w:val="00F06200"/>
    <w:rsid w:val="00F07C53"/>
    <w:rsid w:val="00F07F99"/>
    <w:rsid w:val="00F10C40"/>
    <w:rsid w:val="00F10E4C"/>
    <w:rsid w:val="00F12510"/>
    <w:rsid w:val="00F15336"/>
    <w:rsid w:val="00F21AEF"/>
    <w:rsid w:val="00F21DED"/>
    <w:rsid w:val="00F224F3"/>
    <w:rsid w:val="00F22C2B"/>
    <w:rsid w:val="00F22C93"/>
    <w:rsid w:val="00F241C3"/>
    <w:rsid w:val="00F245AB"/>
    <w:rsid w:val="00F254B1"/>
    <w:rsid w:val="00F2624D"/>
    <w:rsid w:val="00F272D2"/>
    <w:rsid w:val="00F27574"/>
    <w:rsid w:val="00F31905"/>
    <w:rsid w:val="00F33D07"/>
    <w:rsid w:val="00F34D09"/>
    <w:rsid w:val="00F35157"/>
    <w:rsid w:val="00F358DB"/>
    <w:rsid w:val="00F35B16"/>
    <w:rsid w:val="00F365C6"/>
    <w:rsid w:val="00F369AB"/>
    <w:rsid w:val="00F37291"/>
    <w:rsid w:val="00F376D0"/>
    <w:rsid w:val="00F411A0"/>
    <w:rsid w:val="00F4254A"/>
    <w:rsid w:val="00F43E53"/>
    <w:rsid w:val="00F4445B"/>
    <w:rsid w:val="00F510FB"/>
    <w:rsid w:val="00F534E4"/>
    <w:rsid w:val="00F610AB"/>
    <w:rsid w:val="00F61C42"/>
    <w:rsid w:val="00F61D27"/>
    <w:rsid w:val="00F64322"/>
    <w:rsid w:val="00F64362"/>
    <w:rsid w:val="00F66C0A"/>
    <w:rsid w:val="00F70CB2"/>
    <w:rsid w:val="00F72D67"/>
    <w:rsid w:val="00F74930"/>
    <w:rsid w:val="00F75D9B"/>
    <w:rsid w:val="00F7652D"/>
    <w:rsid w:val="00F7765C"/>
    <w:rsid w:val="00F82EC1"/>
    <w:rsid w:val="00F854D0"/>
    <w:rsid w:val="00F86047"/>
    <w:rsid w:val="00F872F0"/>
    <w:rsid w:val="00F87394"/>
    <w:rsid w:val="00F87DDA"/>
    <w:rsid w:val="00F905BC"/>
    <w:rsid w:val="00F91B4C"/>
    <w:rsid w:val="00F924A8"/>
    <w:rsid w:val="00F93EB9"/>
    <w:rsid w:val="00F93EC2"/>
    <w:rsid w:val="00F95DBD"/>
    <w:rsid w:val="00FA06F0"/>
    <w:rsid w:val="00FA14CF"/>
    <w:rsid w:val="00FA3075"/>
    <w:rsid w:val="00FA52B2"/>
    <w:rsid w:val="00FA7F23"/>
    <w:rsid w:val="00FB0406"/>
    <w:rsid w:val="00FB0ACB"/>
    <w:rsid w:val="00FB18B9"/>
    <w:rsid w:val="00FB19B2"/>
    <w:rsid w:val="00FB1EFA"/>
    <w:rsid w:val="00FB1FFA"/>
    <w:rsid w:val="00FB21F2"/>
    <w:rsid w:val="00FB2FFB"/>
    <w:rsid w:val="00FB5AEA"/>
    <w:rsid w:val="00FB68A1"/>
    <w:rsid w:val="00FB691C"/>
    <w:rsid w:val="00FB79C0"/>
    <w:rsid w:val="00FC138D"/>
    <w:rsid w:val="00FC25FB"/>
    <w:rsid w:val="00FC27BE"/>
    <w:rsid w:val="00FC5FE8"/>
    <w:rsid w:val="00FC6080"/>
    <w:rsid w:val="00FC7A2C"/>
    <w:rsid w:val="00FD0286"/>
    <w:rsid w:val="00FD0F17"/>
    <w:rsid w:val="00FD1A41"/>
    <w:rsid w:val="00FD1CB5"/>
    <w:rsid w:val="00FD4161"/>
    <w:rsid w:val="00FD4B58"/>
    <w:rsid w:val="00FD62B7"/>
    <w:rsid w:val="00FD6BAD"/>
    <w:rsid w:val="00FD6E0E"/>
    <w:rsid w:val="00FE1FB6"/>
    <w:rsid w:val="00FE3737"/>
    <w:rsid w:val="00FE3AB1"/>
    <w:rsid w:val="00FF1339"/>
    <w:rsid w:val="00FF182D"/>
    <w:rsid w:val="00FF1E13"/>
    <w:rsid w:val="00FF3771"/>
    <w:rsid w:val="00FF3B68"/>
    <w:rsid w:val="00FF3BD7"/>
    <w:rsid w:val="00FF5038"/>
    <w:rsid w:val="00FF50B6"/>
    <w:rsid w:val="00FF5140"/>
    <w:rsid w:val="00FF514F"/>
    <w:rsid w:val="00FF51E1"/>
    <w:rsid w:val="00FF679D"/>
    <w:rsid w:val="00FF7FC8"/>
  </w:rsids>
  <m:mathPr>
    <m:mathFont m:val="Cambria Math"/>
    <m:brkBin m:val="before"/>
    <m:brkBinSub m:val="--"/>
    <m:smallFrac m:val="0"/>
    <m:dispDef/>
    <m:lMargin m:val="0"/>
    <m:rMargin m:val="0"/>
    <m:defJc m:val="centerGroup"/>
    <m:wrapIndent m:val="1440"/>
    <m:intLim m:val="subSup"/>
    <m:naryLim m:val="undOvr"/>
  </m:mathPr>
  <w:themeFontLang w:val="et-E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318D3"/>
  <w15:chartTrackingRefBased/>
  <w15:docId w15:val="{B0477A11-59DB-45F6-82A3-699BFEBC3D9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t-EE" w:eastAsia="et-E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D85"/>
    <w:pPr>
      <w:suppressAutoHyphens/>
    </w:pPr>
    <w:rPr>
      <w:rFonts w:ascii="Calibri" w:hAnsi="Calibri"/>
      <w:sz w:val="24"/>
      <w:szCs w:val="24"/>
    </w:rPr>
  </w:style>
  <w:style w:type="paragraph" w:styleId="Heading1">
    <w:name w:val="heading 1"/>
    <w:basedOn w:val="Normal"/>
    <w:next w:val="Normal"/>
    <w:link w:val="Heading1Char"/>
    <w:qFormat/>
    <w:pPr>
      <w:keepNext/>
      <w:numPr>
        <w:numId w:val="1"/>
      </w:numPr>
      <w:spacing w:before="240" w:after="60"/>
      <w:jc w:val="center"/>
      <w:outlineLvl w:val="0"/>
    </w:pPr>
    <w:rPr>
      <w:b/>
      <w:kern w:val="1"/>
      <w:sz w:val="36"/>
    </w:rPr>
  </w:style>
  <w:style w:type="paragraph" w:styleId="Heading2">
    <w:name w:val="heading 2"/>
    <w:basedOn w:val="Normal"/>
    <w:next w:val="Normal"/>
    <w:qFormat/>
    <w:pPr>
      <w:keepNext/>
      <w:numPr>
        <w:ilvl w:val="1"/>
        <w:numId w:val="1"/>
      </w:numPr>
      <w:spacing w:before="240" w:after="60"/>
      <w:jc w:val="center"/>
      <w:outlineLvl w:val="1"/>
    </w:pPr>
    <w:rPr>
      <w:b/>
      <w:sz w:val="32"/>
    </w:rPr>
  </w:style>
  <w:style w:type="paragraph" w:styleId="Heading3">
    <w:name w:val="heading 3"/>
    <w:basedOn w:val="Normal"/>
    <w:next w:val="Normal"/>
    <w:qFormat/>
    <w:pPr>
      <w:keepNext/>
      <w:numPr>
        <w:ilvl w:val="2"/>
        <w:numId w:val="1"/>
      </w:numPr>
      <w:spacing w:before="240" w:after="60"/>
      <w:jc w:val="center"/>
      <w:outlineLvl w:val="2"/>
    </w:pPr>
    <w:rPr>
      <w:b/>
      <w:sz w:val="28"/>
    </w:rPr>
  </w:style>
  <w:style w:type="paragraph" w:styleId="Heading4">
    <w:name w:val="heading 4"/>
    <w:basedOn w:val="Normal"/>
    <w:next w:val="Normal"/>
    <w:qFormat/>
    <w:pPr>
      <w:keepNext/>
      <w:numPr>
        <w:ilvl w:val="3"/>
        <w:numId w:val="1"/>
      </w:numPr>
      <w:spacing w:before="240" w:after="60"/>
      <w:jc w:val="center"/>
      <w:outlineLvl w:val="3"/>
    </w:pPr>
    <w:rPr>
      <w:b/>
    </w:rPr>
  </w:style>
  <w:style w:type="paragraph" w:styleId="Heading5">
    <w:name w:val="heading 5"/>
    <w:basedOn w:val="Normal"/>
    <w:next w:val="Normal"/>
    <w:qFormat/>
    <w:pPr>
      <w:numPr>
        <w:ilvl w:val="4"/>
        <w:numId w:val="1"/>
      </w:numPr>
      <w:spacing w:before="240" w:after="60"/>
      <w:jc w:val="center"/>
      <w:outlineLvl w:val="4"/>
    </w:pPr>
    <w:rPr>
      <w:sz w:val="22"/>
      <w:u w:val="single"/>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style>
  <w:style w:type="character" w:customStyle="1" w:styleId="NumberingSymbols">
    <w:name w:val="Numbering Symbols"/>
  </w:style>
  <w:style w:type="character" w:customStyle="1" w:styleId="Bullets">
    <w:name w:val="Bullets"/>
    <w:rPr>
      <w:rFonts w:ascii="StarSymbol" w:eastAsia="StarSymbol" w:hAnsi="StarSymbol" w:cs="StarSymbol"/>
      <w:sz w:val="18"/>
      <w:szCs w:val="18"/>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character" w:styleId="Emphasis">
    <w:name w:val="Emphasis"/>
    <w:qFormat/>
    <w:rPr>
      <w:i/>
    </w:rPr>
  </w:style>
  <w:style w:type="character" w:customStyle="1" w:styleId="statement1">
    <w:name w:val="statement1"/>
    <w:basedOn w:val="DefaultParagraphFont"/>
  </w:style>
  <w:style w:type="paragraph" w:styleId="BodyText">
    <w:name w:val="Body Text"/>
    <w:basedOn w:val="Normal"/>
    <w:semiHidden/>
    <w:rPr>
      <w:sz w:val="22"/>
    </w:rPr>
  </w:style>
  <w:style w:type="paragraph" w:customStyle="1" w:styleId="Heading">
    <w:name w:val="Heading"/>
    <w:basedOn w:val="Normal"/>
    <w:next w:val="BodyText"/>
    <w:pPr>
      <w:keepNext/>
      <w:spacing w:before="240" w:after="120"/>
    </w:pPr>
    <w:rPr>
      <w:rFonts w:eastAsia="Lucida Sans Unicode" w:cs="Tahoma"/>
      <w:sz w:val="28"/>
      <w:szCs w:val="28"/>
    </w:rPr>
  </w:style>
  <w:style w:type="paragraph" w:styleId="Header">
    <w:name w:val="header"/>
    <w:basedOn w:val="Normal"/>
    <w:semiHidden/>
    <w:pPr>
      <w:tabs>
        <w:tab w:val="center" w:pos="1273"/>
        <w:tab w:val="right" w:pos="5426"/>
      </w:tabs>
    </w:pPr>
  </w:style>
  <w:style w:type="paragraph" w:styleId="Footer">
    <w:name w:val="footer"/>
    <w:basedOn w:val="Normal"/>
    <w:link w:val="FooterChar"/>
    <w:uiPriority w:val="99"/>
    <w:pPr>
      <w:tabs>
        <w:tab w:val="center" w:pos="1273"/>
        <w:tab w:val="right" w:pos="5426"/>
      </w:tabs>
    </w:pPr>
  </w:style>
  <w:style w:type="paragraph" w:customStyle="1" w:styleId="TableContents">
    <w:name w:val="Table Contents"/>
    <w:basedOn w:val="BodyText"/>
    <w:pPr>
      <w:suppressLineNumbers/>
    </w:pPr>
  </w:style>
  <w:style w:type="paragraph" w:customStyle="1" w:styleId="TableHeading">
    <w:name w:val="Table Heading"/>
    <w:basedOn w:val="TableContents"/>
    <w:pPr>
      <w:jc w:val="center"/>
    </w:pPr>
    <w:rPr>
      <w:b/>
      <w:i/>
    </w:rPr>
  </w:style>
  <w:style w:type="paragraph" w:customStyle="1" w:styleId="Framecontents">
    <w:name w:val="Frame contents"/>
    <w:basedOn w:val="BodyText"/>
  </w:style>
  <w:style w:type="paragraph" w:customStyle="1" w:styleId="Index">
    <w:name w:val="Index"/>
    <w:basedOn w:val="Normal"/>
    <w:pPr>
      <w:suppressLineNumbers/>
    </w:pPr>
  </w:style>
  <w:style w:type="paragraph" w:customStyle="1" w:styleId="ContentsHeading">
    <w:name w:val="Contents Heading"/>
    <w:basedOn w:val="Title"/>
    <w:pPr>
      <w:suppressLineNumbers/>
    </w:pPr>
    <w:rPr>
      <w:b/>
      <w:bCs/>
      <w:sz w:val="32"/>
      <w:szCs w:val="32"/>
    </w:rPr>
  </w:style>
  <w:style w:type="paragraph" w:styleId="Title">
    <w:name w:val="Title"/>
    <w:basedOn w:val="Normal"/>
    <w:next w:val="BodyText"/>
    <w:qFormat/>
    <w:pPr>
      <w:keepNext/>
      <w:pBdr>
        <w:top w:val="single" w:sz="1" w:space="1" w:color="000000"/>
        <w:left w:val="single" w:sz="1" w:space="4" w:color="000000"/>
        <w:bottom w:val="single" w:sz="1" w:space="1" w:color="000000"/>
        <w:right w:val="single" w:sz="1" w:space="4" w:color="000000"/>
      </w:pBdr>
      <w:shd w:val="clear" w:color="auto" w:fill="C0C0C0"/>
      <w:jc w:val="center"/>
    </w:pPr>
    <w:rPr>
      <w:rFonts w:eastAsia="HG Mincho Light J" w:cs="Arial"/>
      <w:sz w:val="36"/>
    </w:rPr>
  </w:style>
  <w:style w:type="paragraph" w:styleId="TOC1">
    <w:name w:val="toc 1"/>
    <w:basedOn w:val="Normal"/>
    <w:next w:val="Normal"/>
    <w:uiPriority w:val="39"/>
    <w:pPr>
      <w:spacing w:before="120" w:after="120"/>
    </w:pPr>
    <w:rPr>
      <w:b/>
      <w:caps/>
      <w:sz w:val="20"/>
    </w:rPr>
  </w:style>
  <w:style w:type="paragraph" w:styleId="TOC2">
    <w:name w:val="toc 2"/>
    <w:basedOn w:val="Normal"/>
    <w:next w:val="Normal"/>
    <w:uiPriority w:val="39"/>
    <w:pPr>
      <w:ind w:left="240" w:firstLine="1"/>
    </w:pPr>
    <w:rPr>
      <w:smallCaps/>
      <w:sz w:val="20"/>
    </w:rPr>
  </w:style>
  <w:style w:type="paragraph" w:styleId="TOC3">
    <w:name w:val="toc 3"/>
    <w:basedOn w:val="Normal"/>
    <w:next w:val="Normal"/>
    <w:uiPriority w:val="39"/>
    <w:pPr>
      <w:ind w:left="480" w:firstLine="1"/>
    </w:pPr>
    <w:rPr>
      <w:i/>
      <w:sz w:val="20"/>
    </w:rPr>
  </w:style>
  <w:style w:type="paragraph" w:styleId="TOC4">
    <w:name w:val="toc 4"/>
    <w:basedOn w:val="Normal"/>
    <w:next w:val="Normal"/>
    <w:uiPriority w:val="39"/>
    <w:pPr>
      <w:ind w:left="720" w:firstLine="1"/>
    </w:pPr>
    <w:rPr>
      <w:b/>
      <w:sz w:val="18"/>
    </w:rPr>
  </w:style>
  <w:style w:type="paragraph" w:styleId="TOC5">
    <w:name w:val="toc 5"/>
    <w:basedOn w:val="Normal"/>
    <w:next w:val="Normal"/>
    <w:uiPriority w:val="39"/>
    <w:pPr>
      <w:ind w:left="960" w:firstLine="1"/>
    </w:pPr>
    <w:rPr>
      <w:sz w:val="18"/>
    </w:rPr>
  </w:style>
  <w:style w:type="paragraph" w:styleId="TOC6">
    <w:name w:val="toc 6"/>
    <w:basedOn w:val="Normal"/>
    <w:next w:val="Normal"/>
    <w:uiPriority w:val="39"/>
    <w:pPr>
      <w:ind w:left="1200" w:firstLine="1"/>
    </w:pPr>
    <w:rPr>
      <w:sz w:val="18"/>
    </w:rPr>
  </w:style>
  <w:style w:type="paragraph" w:styleId="TOC7">
    <w:name w:val="toc 7"/>
    <w:basedOn w:val="Normal"/>
    <w:next w:val="Normal"/>
    <w:uiPriority w:val="39"/>
    <w:pPr>
      <w:ind w:left="1440" w:firstLine="1"/>
    </w:pPr>
    <w:rPr>
      <w:sz w:val="18"/>
    </w:rPr>
  </w:style>
  <w:style w:type="paragraph" w:styleId="TOC8">
    <w:name w:val="toc 8"/>
    <w:basedOn w:val="Normal"/>
    <w:next w:val="Normal"/>
    <w:uiPriority w:val="39"/>
    <w:pPr>
      <w:ind w:left="1680" w:firstLine="1"/>
    </w:pPr>
    <w:rPr>
      <w:sz w:val="18"/>
    </w:rPr>
  </w:style>
  <w:style w:type="paragraph" w:styleId="TOC9">
    <w:name w:val="toc 9"/>
    <w:basedOn w:val="Normal"/>
    <w:next w:val="Normal"/>
    <w:uiPriority w:val="39"/>
    <w:pPr>
      <w:ind w:left="1920" w:firstLine="1"/>
    </w:pPr>
    <w:rPr>
      <w:sz w:val="18"/>
    </w:rPr>
  </w:style>
  <w:style w:type="paragraph" w:styleId="Subtitle">
    <w:name w:val="Subtitle"/>
    <w:basedOn w:val="Title"/>
    <w:next w:val="BodyText"/>
    <w:qFormat/>
    <w:rPr>
      <w:i/>
      <w:sz w:val="28"/>
    </w:rPr>
  </w:style>
  <w:style w:type="paragraph" w:customStyle="1" w:styleId="Quotations">
    <w:name w:val="Quotations"/>
    <w:basedOn w:val="Normal"/>
    <w:pPr>
      <w:spacing w:after="283"/>
      <w:ind w:left="567" w:right="567"/>
    </w:pPr>
  </w:style>
  <w:style w:type="paragraph" w:customStyle="1" w:styleId="PreformattedText">
    <w:name w:val="Preformatted Text"/>
    <w:basedOn w:val="Normal"/>
    <w:rPr>
      <w:rFonts w:ascii="Cumberland" w:eastAsia="Cumberland" w:hAnsi="Cumberland" w:cs="Cumberland"/>
      <w:sz w:val="20"/>
      <w:szCs w:val="20"/>
    </w:rPr>
  </w:style>
  <w:style w:type="paragraph" w:customStyle="1" w:styleId="ListContents">
    <w:name w:val="List Contents"/>
    <w:basedOn w:val="Normal"/>
    <w:pPr>
      <w:ind w:left="567"/>
    </w:pPr>
  </w:style>
  <w:style w:type="paragraph" w:customStyle="1" w:styleId="ListHeading">
    <w:name w:val="List Heading"/>
    <w:basedOn w:val="Normal"/>
    <w:next w:val="ListContents"/>
  </w:style>
  <w:style w:type="paragraph" w:customStyle="1" w:styleId="Joonis">
    <w:name w:val="Joonis"/>
    <w:basedOn w:val="Normal"/>
    <w:rPr>
      <w:b/>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pPr>
    <w:rPr>
      <w:rFonts w:ascii="Courier New" w:hAnsi="Courier New"/>
      <w:sz w:val="20"/>
    </w:rPr>
  </w:style>
  <w:style w:type="paragraph" w:customStyle="1" w:styleId="ListNumbered">
    <w:name w:val="List Numbered"/>
    <w:basedOn w:val="Normal"/>
  </w:style>
  <w:style w:type="character" w:customStyle="1" w:styleId="Char3">
    <w:name w:val="Char3"/>
    <w:semiHidden/>
    <w:rPr>
      <w:rFonts w:ascii="Calibri" w:eastAsia="Times New Roman" w:hAnsi="Calibri" w:cs="Times New Roman"/>
      <w:b/>
      <w:bCs/>
      <w:sz w:val="22"/>
      <w:szCs w:val="22"/>
      <w:lang w:val="et-EE"/>
    </w:rPr>
  </w:style>
  <w:style w:type="character" w:customStyle="1" w:styleId="Char2">
    <w:name w:val="Char2"/>
    <w:semiHidden/>
    <w:rPr>
      <w:rFonts w:ascii="Calibri" w:eastAsia="Times New Roman" w:hAnsi="Calibri" w:cs="Times New Roman"/>
      <w:sz w:val="24"/>
      <w:szCs w:val="24"/>
      <w:lang w:val="et-EE"/>
    </w:rPr>
  </w:style>
  <w:style w:type="character" w:customStyle="1" w:styleId="Char1">
    <w:name w:val="Char1"/>
    <w:semiHidden/>
    <w:rPr>
      <w:rFonts w:ascii="Calibri" w:eastAsia="Times New Roman" w:hAnsi="Calibri" w:cs="Times New Roman"/>
      <w:i/>
      <w:iCs/>
      <w:sz w:val="24"/>
      <w:szCs w:val="24"/>
      <w:lang w:val="et-EE"/>
    </w:rPr>
  </w:style>
  <w:style w:type="character" w:customStyle="1" w:styleId="Char">
    <w:name w:val="Char"/>
    <w:semiHidden/>
    <w:rPr>
      <w:rFonts w:ascii="Cambria" w:eastAsia="Times New Roman" w:hAnsi="Cambria" w:cs="Times New Roman"/>
      <w:sz w:val="22"/>
      <w:szCs w:val="22"/>
      <w:lang w:val="et-EE"/>
    </w:rPr>
  </w:style>
  <w:style w:type="paragraph" w:customStyle="1" w:styleId="Tabelisisu">
    <w:name w:val="Tabeli sisu"/>
    <w:basedOn w:val="BodyText"/>
    <w:rsid w:val="007B2941"/>
    <w:pPr>
      <w:suppressLineNumbers/>
    </w:pPr>
    <w:rPr>
      <w:rFonts w:cs="Arial Unicode MS"/>
      <w:lang w:eastAsia="en-US" w:bidi="en-US"/>
    </w:rPr>
  </w:style>
  <w:style w:type="paragraph" w:customStyle="1" w:styleId="Tabelipis">
    <w:name w:val="Tabeli päis"/>
    <w:basedOn w:val="Tabelisisu"/>
    <w:rsid w:val="007B2941"/>
    <w:pPr>
      <w:jc w:val="center"/>
    </w:pPr>
    <w:rPr>
      <w:b/>
      <w:i/>
    </w:rPr>
  </w:style>
  <w:style w:type="paragraph" w:customStyle="1" w:styleId="western">
    <w:name w:val="western"/>
    <w:basedOn w:val="Normal"/>
    <w:rsid w:val="001B6749"/>
    <w:pPr>
      <w:suppressAutoHyphens w:val="0"/>
      <w:spacing w:before="100" w:beforeAutospacing="1"/>
    </w:pPr>
    <w:rPr>
      <w:rFonts w:cs="Arial"/>
      <w:sz w:val="22"/>
      <w:szCs w:val="22"/>
    </w:rPr>
  </w:style>
  <w:style w:type="paragraph" w:customStyle="1" w:styleId="tabeli-sisu-western">
    <w:name w:val="tabeli-sisu-western"/>
    <w:basedOn w:val="Normal"/>
    <w:rsid w:val="001B6749"/>
    <w:pPr>
      <w:suppressAutoHyphens w:val="0"/>
      <w:spacing w:before="100" w:beforeAutospacing="1"/>
    </w:pPr>
    <w:rPr>
      <w:rFonts w:cs="Arial"/>
      <w:sz w:val="22"/>
      <w:szCs w:val="22"/>
    </w:rPr>
  </w:style>
  <w:style w:type="paragraph" w:styleId="NormalWeb">
    <w:name w:val="Normal (Web)"/>
    <w:basedOn w:val="Normal"/>
    <w:uiPriority w:val="99"/>
    <w:semiHidden/>
    <w:unhideWhenUsed/>
    <w:rsid w:val="003D1574"/>
    <w:pPr>
      <w:suppressAutoHyphens w:val="0"/>
      <w:spacing w:before="100" w:beforeAutospacing="1" w:after="119"/>
    </w:pPr>
    <w:rPr>
      <w:rFonts w:ascii="Times New Roman" w:hAnsi="Times New Roman"/>
    </w:rPr>
  </w:style>
  <w:style w:type="table" w:styleId="TableGrid">
    <w:name w:val="Table Grid"/>
    <w:basedOn w:val="TableNormal"/>
    <w:uiPriority w:val="39"/>
    <w:rsid w:val="00D462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653A1E"/>
    <w:rPr>
      <w:sz w:val="16"/>
      <w:szCs w:val="16"/>
    </w:rPr>
  </w:style>
  <w:style w:type="paragraph" w:styleId="CommentText">
    <w:name w:val="annotation text"/>
    <w:basedOn w:val="Normal"/>
    <w:link w:val="CommentTextChar"/>
    <w:uiPriority w:val="99"/>
    <w:unhideWhenUsed/>
    <w:rsid w:val="00653A1E"/>
    <w:rPr>
      <w:sz w:val="20"/>
      <w:szCs w:val="20"/>
    </w:rPr>
  </w:style>
  <w:style w:type="character" w:customStyle="1" w:styleId="CommentTextChar">
    <w:name w:val="Comment Text Char"/>
    <w:link w:val="CommentText"/>
    <w:uiPriority w:val="99"/>
    <w:rsid w:val="00653A1E"/>
    <w:rPr>
      <w:rFonts w:ascii="Arial" w:hAnsi="Arial"/>
    </w:rPr>
  </w:style>
  <w:style w:type="paragraph" w:styleId="CommentSubject">
    <w:name w:val="annotation subject"/>
    <w:basedOn w:val="CommentText"/>
    <w:next w:val="CommentText"/>
    <w:link w:val="CommentSubjectChar"/>
    <w:uiPriority w:val="99"/>
    <w:semiHidden/>
    <w:unhideWhenUsed/>
    <w:rsid w:val="00653A1E"/>
    <w:rPr>
      <w:b/>
      <w:bCs/>
    </w:rPr>
  </w:style>
  <w:style w:type="character" w:customStyle="1" w:styleId="CommentSubjectChar">
    <w:name w:val="Comment Subject Char"/>
    <w:link w:val="CommentSubject"/>
    <w:uiPriority w:val="99"/>
    <w:semiHidden/>
    <w:rsid w:val="00653A1E"/>
    <w:rPr>
      <w:rFonts w:ascii="Arial" w:hAnsi="Arial"/>
      <w:b/>
      <w:bCs/>
    </w:rPr>
  </w:style>
  <w:style w:type="paragraph" w:styleId="BalloonText">
    <w:name w:val="Balloon Text"/>
    <w:basedOn w:val="Normal"/>
    <w:link w:val="BalloonTextChar"/>
    <w:uiPriority w:val="99"/>
    <w:semiHidden/>
    <w:unhideWhenUsed/>
    <w:rsid w:val="00653A1E"/>
    <w:rPr>
      <w:rFonts w:ascii="Segoe UI" w:hAnsi="Segoe UI" w:cs="Segoe UI"/>
      <w:sz w:val="18"/>
      <w:szCs w:val="18"/>
    </w:rPr>
  </w:style>
  <w:style w:type="character" w:customStyle="1" w:styleId="BalloonTextChar">
    <w:name w:val="Balloon Text Char"/>
    <w:link w:val="BalloonText"/>
    <w:uiPriority w:val="99"/>
    <w:semiHidden/>
    <w:rsid w:val="00653A1E"/>
    <w:rPr>
      <w:rFonts w:ascii="Segoe UI" w:hAnsi="Segoe UI" w:cs="Segoe UI"/>
      <w:sz w:val="18"/>
      <w:szCs w:val="18"/>
    </w:rPr>
  </w:style>
  <w:style w:type="paragraph" w:styleId="Caption">
    <w:name w:val="caption"/>
    <w:basedOn w:val="Normal"/>
    <w:next w:val="Normal"/>
    <w:uiPriority w:val="35"/>
    <w:unhideWhenUsed/>
    <w:qFormat/>
    <w:rsid w:val="006920BA"/>
    <w:rPr>
      <w:b/>
      <w:bCs/>
      <w:sz w:val="20"/>
      <w:szCs w:val="20"/>
    </w:rPr>
  </w:style>
  <w:style w:type="character" w:customStyle="1" w:styleId="apple-converted-space">
    <w:name w:val="apple-converted-space"/>
    <w:basedOn w:val="DefaultParagraphFont"/>
    <w:rsid w:val="00113C63"/>
  </w:style>
  <w:style w:type="character" w:customStyle="1" w:styleId="Mainimine1">
    <w:name w:val="Mainimine1"/>
    <w:basedOn w:val="DefaultParagraphFont"/>
    <w:uiPriority w:val="99"/>
    <w:semiHidden/>
    <w:unhideWhenUsed/>
    <w:rsid w:val="00434BF5"/>
    <w:rPr>
      <w:color w:val="2B579A"/>
      <w:shd w:val="clear" w:color="auto" w:fill="E6E6E6"/>
    </w:rPr>
  </w:style>
  <w:style w:type="paragraph" w:styleId="ListParagraph">
    <w:name w:val="List Paragraph"/>
    <w:basedOn w:val="Normal"/>
    <w:uiPriority w:val="34"/>
    <w:qFormat/>
    <w:rsid w:val="00D76DD1"/>
    <w:pPr>
      <w:ind w:left="720"/>
      <w:contextualSpacing/>
    </w:pPr>
  </w:style>
  <w:style w:type="character" w:styleId="UnresolvedMention">
    <w:name w:val="Unresolved Mention"/>
    <w:basedOn w:val="DefaultParagraphFont"/>
    <w:uiPriority w:val="99"/>
    <w:semiHidden/>
    <w:unhideWhenUsed/>
    <w:rsid w:val="005B0E55"/>
    <w:rPr>
      <w:color w:val="605E5C"/>
      <w:shd w:val="clear" w:color="auto" w:fill="E1DFDD"/>
    </w:rPr>
  </w:style>
  <w:style w:type="character" w:customStyle="1" w:styleId="Heading1Char">
    <w:name w:val="Heading 1 Char"/>
    <w:basedOn w:val="DefaultParagraphFont"/>
    <w:link w:val="Heading1"/>
    <w:rsid w:val="009232D9"/>
    <w:rPr>
      <w:rFonts w:ascii="Calibri" w:hAnsi="Calibri"/>
      <w:b/>
      <w:kern w:val="1"/>
      <w:sz w:val="36"/>
      <w:szCs w:val="24"/>
    </w:rPr>
  </w:style>
  <w:style w:type="character" w:customStyle="1" w:styleId="FooterChar">
    <w:name w:val="Footer Char"/>
    <w:basedOn w:val="DefaultParagraphFont"/>
    <w:link w:val="Footer"/>
    <w:uiPriority w:val="99"/>
    <w:rsid w:val="00FF3771"/>
    <w:rPr>
      <w:rFonts w:ascii="Arial" w:hAnsi="Arial"/>
      <w:sz w:val="24"/>
      <w:szCs w:val="24"/>
    </w:rPr>
  </w:style>
  <w:style w:type="paragraph" w:customStyle="1" w:styleId="SQL">
    <w:name w:val="SQL"/>
    <w:basedOn w:val="Normal"/>
    <w:pPr>
      <w:keepLines w:val="0"/>
      <w:spacing w:before="0" w:after="120" w:line="240" w:lineRule="auto"/>
    </w:pPr>
    <w:rPr>
      <w:rFonts w:ascii="Andale Mono" w:hAnsi="Andale Mono"/>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89588">
      <w:bodyDiv w:val="1"/>
      <w:marLeft w:val="0"/>
      <w:marRight w:val="0"/>
      <w:marTop w:val="0"/>
      <w:marBottom w:val="0"/>
      <w:divBdr>
        <w:top w:val="none" w:sz="0" w:space="0" w:color="auto"/>
        <w:left w:val="none" w:sz="0" w:space="0" w:color="auto"/>
        <w:bottom w:val="none" w:sz="0" w:space="0" w:color="auto"/>
        <w:right w:val="none" w:sz="0" w:space="0" w:color="auto"/>
      </w:divBdr>
    </w:div>
    <w:div w:id="474294724">
      <w:bodyDiv w:val="1"/>
      <w:marLeft w:val="0"/>
      <w:marRight w:val="0"/>
      <w:marTop w:val="0"/>
      <w:marBottom w:val="0"/>
      <w:divBdr>
        <w:top w:val="none" w:sz="0" w:space="0" w:color="auto"/>
        <w:left w:val="none" w:sz="0" w:space="0" w:color="auto"/>
        <w:bottom w:val="none" w:sz="0" w:space="0" w:color="auto"/>
        <w:right w:val="none" w:sz="0" w:space="0" w:color="auto"/>
      </w:divBdr>
    </w:div>
    <w:div w:id="519050249">
      <w:bodyDiv w:val="1"/>
      <w:marLeft w:val="0"/>
      <w:marRight w:val="0"/>
      <w:marTop w:val="0"/>
      <w:marBottom w:val="0"/>
      <w:divBdr>
        <w:top w:val="none" w:sz="0" w:space="0" w:color="auto"/>
        <w:left w:val="none" w:sz="0" w:space="0" w:color="auto"/>
        <w:bottom w:val="none" w:sz="0" w:space="0" w:color="auto"/>
        <w:right w:val="none" w:sz="0" w:space="0" w:color="auto"/>
      </w:divBdr>
    </w:div>
    <w:div w:id="706679882">
      <w:bodyDiv w:val="1"/>
      <w:marLeft w:val="0"/>
      <w:marRight w:val="0"/>
      <w:marTop w:val="0"/>
      <w:marBottom w:val="0"/>
      <w:divBdr>
        <w:top w:val="none" w:sz="0" w:space="0" w:color="auto"/>
        <w:left w:val="none" w:sz="0" w:space="0" w:color="auto"/>
        <w:bottom w:val="none" w:sz="0" w:space="0" w:color="auto"/>
        <w:right w:val="none" w:sz="0" w:space="0" w:color="auto"/>
      </w:divBdr>
    </w:div>
    <w:div w:id="728769341">
      <w:bodyDiv w:val="1"/>
      <w:marLeft w:val="0"/>
      <w:marRight w:val="0"/>
      <w:marTop w:val="0"/>
      <w:marBottom w:val="0"/>
      <w:divBdr>
        <w:top w:val="none" w:sz="0" w:space="0" w:color="auto"/>
        <w:left w:val="none" w:sz="0" w:space="0" w:color="auto"/>
        <w:bottom w:val="none" w:sz="0" w:space="0" w:color="auto"/>
        <w:right w:val="none" w:sz="0" w:space="0" w:color="auto"/>
      </w:divBdr>
    </w:div>
    <w:div w:id="1361781449">
      <w:bodyDiv w:val="1"/>
      <w:marLeft w:val="0"/>
      <w:marRight w:val="0"/>
      <w:marTop w:val="0"/>
      <w:marBottom w:val="0"/>
      <w:divBdr>
        <w:top w:val="none" w:sz="0" w:space="0" w:color="auto"/>
        <w:left w:val="none" w:sz="0" w:space="0" w:color="auto"/>
        <w:bottom w:val="none" w:sz="0" w:space="0" w:color="auto"/>
        <w:right w:val="none" w:sz="0" w:space="0" w:color="auto"/>
      </w:divBdr>
    </w:div>
    <w:div w:id="1391733028">
      <w:bodyDiv w:val="1"/>
      <w:marLeft w:val="0"/>
      <w:marRight w:val="0"/>
      <w:marTop w:val="0"/>
      <w:marBottom w:val="0"/>
      <w:divBdr>
        <w:top w:val="none" w:sz="0" w:space="0" w:color="auto"/>
        <w:left w:val="none" w:sz="0" w:space="0" w:color="auto"/>
        <w:bottom w:val="none" w:sz="0" w:space="0" w:color="auto"/>
        <w:right w:val="none" w:sz="0" w:space="0" w:color="auto"/>
      </w:divBdr>
    </w:div>
    <w:div w:id="1812095221">
      <w:bodyDiv w:val="1"/>
      <w:marLeft w:val="0"/>
      <w:marRight w:val="0"/>
      <w:marTop w:val="0"/>
      <w:marBottom w:val="0"/>
      <w:divBdr>
        <w:top w:val="none" w:sz="0" w:space="0" w:color="auto"/>
        <w:left w:val="none" w:sz="0" w:space="0" w:color="auto"/>
        <w:bottom w:val="none" w:sz="0" w:space="0" w:color="auto"/>
        <w:right w:val="none" w:sz="0" w:space="0" w:color="auto"/>
      </w:divBdr>
    </w:div>
    <w:div w:id="1825387628">
      <w:bodyDiv w:val="1"/>
      <w:marLeft w:val="0"/>
      <w:marRight w:val="0"/>
      <w:marTop w:val="0"/>
      <w:marBottom w:val="0"/>
      <w:divBdr>
        <w:top w:val="none" w:sz="0" w:space="0" w:color="auto"/>
        <w:left w:val="none" w:sz="0" w:space="0" w:color="auto"/>
        <w:bottom w:val="none" w:sz="0" w:space="0" w:color="auto"/>
        <w:right w:val="none" w:sz="0" w:space="0" w:color="auto"/>
      </w:divBdr>
    </w:div>
    <w:div w:id="1832066382">
      <w:bodyDiv w:val="1"/>
      <w:marLeft w:val="0"/>
      <w:marRight w:val="0"/>
      <w:marTop w:val="0"/>
      <w:marBottom w:val="0"/>
      <w:divBdr>
        <w:top w:val="none" w:sz="0" w:space="0" w:color="auto"/>
        <w:left w:val="none" w:sz="0" w:space="0" w:color="auto"/>
        <w:bottom w:val="none" w:sz="0" w:space="0" w:color="auto"/>
        <w:right w:val="none" w:sz="0" w:space="0" w:color="auto"/>
      </w:divBdr>
    </w:div>
    <w:div w:id="1897859485">
      <w:bodyDiv w:val="1"/>
      <w:marLeft w:val="0"/>
      <w:marRight w:val="0"/>
      <w:marTop w:val="0"/>
      <w:marBottom w:val="0"/>
      <w:divBdr>
        <w:top w:val="none" w:sz="0" w:space="0" w:color="auto"/>
        <w:left w:val="none" w:sz="0" w:space="0" w:color="auto"/>
        <w:bottom w:val="none" w:sz="0" w:space="0" w:color="auto"/>
        <w:right w:val="none" w:sz="0" w:space="0" w:color="auto"/>
      </w:divBdr>
    </w:div>
    <w:div w:id="1998025565">
      <w:bodyDiv w:val="1"/>
      <w:marLeft w:val="0"/>
      <w:marRight w:val="0"/>
      <w:marTop w:val="0"/>
      <w:marBottom w:val="0"/>
      <w:divBdr>
        <w:top w:val="none" w:sz="0" w:space="0" w:color="auto"/>
        <w:left w:val="none" w:sz="0" w:space="0" w:color="auto"/>
        <w:bottom w:val="none" w:sz="0" w:space="0" w:color="auto"/>
        <w:right w:val="none" w:sz="0" w:space="0" w:color="auto"/>
      </w:divBdr>
    </w:div>
    <w:div w:id="206676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en.wikipedia.org/wiki/National_identification_number" TargetMode="External"/></Relationship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emf"/><Relationship Id="rId26" Type="http://schemas.openxmlformats.org/officeDocument/2006/relationships/hyperlink" Target="mailto:Mati@mets.ee" TargetMode="External"/><Relationship Id="rId39" Type="http://schemas.openxmlformats.org/officeDocument/2006/relationships/hyperlink" Target="https://www.iso.org/iso-3166-country-codes.html" TargetMode="External"/><Relationship Id="rId21" Type="http://schemas.openxmlformats.org/officeDocument/2006/relationships/image" Target="media/image6.emf"/><Relationship Id="rId34" Type="http://schemas.openxmlformats.org/officeDocument/2006/relationships/image" Target="media/image17.emf"/><Relationship Id="rId42" Type="http://schemas.openxmlformats.org/officeDocument/2006/relationships/hyperlink" Target="http://termin.eki.ee/esterm/" TargetMode="External"/><Relationship Id="rId47" Type="http://schemas.openxmlformats.org/officeDocument/2006/relationships/hyperlink" Target="https://www.riigiteataja.ee/akt/NS" TargetMode="External"/><Relationship Id="rId50" Type="http://schemas.openxmlformats.org/officeDocument/2006/relationships/hyperlink" Target="https://help.returnpath.com/hc/en-us/articles/220560587-What-are-the-rules-for-email-address-synta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emf"/><Relationship Id="rId29" Type="http://schemas.openxmlformats.org/officeDocument/2006/relationships/image" Target="media/image12.emf"/><Relationship Id="rId11" Type="http://schemas.openxmlformats.org/officeDocument/2006/relationships/header" Target="header1.xml"/><Relationship Id="rId24" Type="http://schemas.openxmlformats.org/officeDocument/2006/relationships/image" Target="media/image9.emf"/><Relationship Id="rId32" Type="http://schemas.openxmlformats.org/officeDocument/2006/relationships/image" Target="media/image15.emf"/><Relationship Id="rId37" Type="http://schemas.openxmlformats.org/officeDocument/2006/relationships/hyperlink" Target="https://maurus.ttu.ee" TargetMode="External"/><Relationship Id="rId40" Type="http://schemas.openxmlformats.org/officeDocument/2006/relationships/hyperlink" Target="https://www.eki.ee/dict/ekss/" TargetMode="External"/><Relationship Id="rId45" Type="http://schemas.openxmlformats.org/officeDocument/2006/relationships/hyperlink" Target="https://et.wikipedia.org/wiki/Kaup"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image" Target="media/image4.emf"/><Relationship Id="rId31" Type="http://schemas.openxmlformats.org/officeDocument/2006/relationships/image" Target="media/image14.emf"/><Relationship Id="rId44" Type="http://schemas.openxmlformats.org/officeDocument/2006/relationships/hyperlink" Target="https://www.riigiteataja.ee/akt/13125331?leiaKehtiv" TargetMode="External"/><Relationship Id="rId52" Type="http://schemas.openxmlformats.org/officeDocument/2006/relationships/hyperlink" Target="https://stackoverflow.com/questions/386294/what-is-the-maximum-length-of-a-valid-email-address"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22" Type="http://schemas.openxmlformats.org/officeDocument/2006/relationships/image" Target="media/image7.emf"/><Relationship Id="rId27" Type="http://schemas.openxmlformats.org/officeDocument/2006/relationships/hyperlink" Target="mailto:mati@mets.ee" TargetMode="External"/><Relationship Id="rId30" Type="http://schemas.openxmlformats.org/officeDocument/2006/relationships/image" Target="media/image13.emf"/><Relationship Id="rId35" Type="http://schemas.openxmlformats.org/officeDocument/2006/relationships/hyperlink" Target="https://akit.cyber.ee/" TargetMode="External"/><Relationship Id="rId43" Type="http://schemas.openxmlformats.org/officeDocument/2006/relationships/hyperlink" Target="https://www.riigiteataja.ee/akt/IKS" TargetMode="External"/><Relationship Id="rId48" Type="http://schemas.openxmlformats.org/officeDocument/2006/relationships/hyperlink" Target="https://et.wikipedia.org/wiki/Nutitelefon" TargetMode="External"/><Relationship Id="rId8" Type="http://schemas.openxmlformats.org/officeDocument/2006/relationships/comments" Target="comments.xml"/><Relationship Id="rId51" Type="http://schemas.openxmlformats.org/officeDocument/2006/relationships/hyperlink" Target="https://et.wikipedia.org/wiki/Riik"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2.emf"/><Relationship Id="rId25" Type="http://schemas.openxmlformats.org/officeDocument/2006/relationships/image" Target="media/image10.emf"/><Relationship Id="rId33" Type="http://schemas.openxmlformats.org/officeDocument/2006/relationships/image" Target="media/image16.emf"/><Relationship Id="rId38" Type="http://schemas.openxmlformats.org/officeDocument/2006/relationships/hyperlink" Target="https://et.wikipedia.org/wiki/Br%C3%A4nd" TargetMode="External"/><Relationship Id="rId46" Type="http://schemas.openxmlformats.org/officeDocument/2006/relationships/hyperlink" Target="https://en.wikipedia.org/wiki/National_identification_number" TargetMode="External"/><Relationship Id="rId20" Type="http://schemas.openxmlformats.org/officeDocument/2006/relationships/image" Target="media/image5.emf"/><Relationship Id="rId41" Type="http://schemas.openxmlformats.org/officeDocument/2006/relationships/hyperlink" Target="http://metaweb.stat.ee/view_xml_multi_code.htm?id=3477719&amp;siteLanguage=ee"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8.emf"/><Relationship Id="rId28" Type="http://schemas.openxmlformats.org/officeDocument/2006/relationships/image" Target="media/image11.emf"/><Relationship Id="rId36" Type="http://schemas.openxmlformats.org/officeDocument/2006/relationships/hyperlink" Target="https://maurus.ttu.ee" TargetMode="External"/><Relationship Id="rId49" Type="http://schemas.openxmlformats.org/officeDocument/2006/relationships/hyperlink" Target="https://forte.delfi.ee/news/digi/tehnikahuvilise-sonastik-pikslitihedus-ja-mida-see-ekraane-hinnates-tahendab?id=65324416" TargetMode="External"/><Relationship Id="rId55" Type="http://schemas.openxmlformats.org/officeDocument/2006/relationships/image" Target="media/image18.png"/><Relationship Id="rId56" Type="http://schemas.openxmlformats.org/officeDocument/2006/relationships/image" Target="media/image19.png"/><Relationship Id="rId57" Type="http://schemas.openxmlformats.org/officeDocument/2006/relationships/image" Target="media/image20.png"/><Relationship Id="rId58" Type="http://schemas.openxmlformats.org/officeDocument/2006/relationships/image" Target="media/image21.png"/><Relationship Id="rId59" Type="http://schemas.openxmlformats.org/officeDocument/2006/relationships/image" Target="media/image22.png"/><Relationship Id="rId60" Type="http://schemas.openxmlformats.org/officeDocument/2006/relationships/image" Target="media/image23.png"/><Relationship Id="rId61" Type="http://schemas.openxmlformats.org/officeDocument/2006/relationships/image" Target="media/image24.png"/><Relationship Id="rId62" Type="http://schemas.openxmlformats.org/officeDocument/2006/relationships/image" Target="media/image25.png"/><Relationship Id="rId63" Type="http://schemas.openxmlformats.org/officeDocument/2006/relationships/image" Target="media/image26.png"/><Relationship Id="rId64" Type="http://schemas.openxmlformats.org/officeDocument/2006/relationships/image" Target="media/image27.png"/><Relationship Id="rId6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00FDB-75B5-4C71-84A4-9A559D402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78</Pages>
  <Words>15642</Words>
  <Characters>90728</Characters>
  <Application>Microsoft Office Word</Application>
  <DocSecurity>0</DocSecurity>
  <Lines>756</Lines>
  <Paragraphs>212</Paragraphs>
  <ScaleCrop>false</ScaleCrop>
  <HeadingPairs>
    <vt:vector size="4" baseType="variant">
      <vt:variant>
        <vt:lpstr>Title</vt:lpstr>
      </vt:variant>
      <vt:variant>
        <vt:i4>1</vt:i4>
      </vt:variant>
      <vt:variant>
        <vt:lpstr>Pealkiri</vt:lpstr>
      </vt:variant>
      <vt:variant>
        <vt:i4>1</vt:i4>
      </vt:variant>
    </vt:vector>
  </HeadingPairs>
  <TitlesOfParts>
    <vt:vector size="2" baseType="lpstr">
      <vt:lpstr/>
      <vt:lpstr/>
    </vt:vector>
  </TitlesOfParts>
  <Company/>
  <LinksUpToDate>false</LinksUpToDate>
  <CharactersWithSpaces>106158</CharactersWithSpaces>
  <SharedDoc>false</SharedDoc>
  <HLinks>
    <vt:vector size="654" baseType="variant">
      <vt:variant>
        <vt:i4>3473519</vt:i4>
      </vt:variant>
      <vt:variant>
        <vt:i4>684</vt:i4>
      </vt:variant>
      <vt:variant>
        <vt:i4>0</vt:i4>
      </vt:variant>
      <vt:variant>
        <vt:i4>5</vt:i4>
      </vt:variant>
      <vt:variant>
        <vt:lpwstr>https://et.wikipedia.org/wiki/Riik</vt:lpwstr>
      </vt:variant>
      <vt:variant>
        <vt:lpwstr/>
      </vt:variant>
      <vt:variant>
        <vt:i4>3211323</vt:i4>
      </vt:variant>
      <vt:variant>
        <vt:i4>681</vt:i4>
      </vt:variant>
      <vt:variant>
        <vt:i4>0</vt:i4>
      </vt:variant>
      <vt:variant>
        <vt:i4>5</vt:i4>
      </vt:variant>
      <vt:variant>
        <vt:lpwstr>https://www.riigiteataja.ee/akt/13125331?leiaKehtiv</vt:lpwstr>
      </vt:variant>
      <vt:variant>
        <vt:lpwstr/>
      </vt:variant>
      <vt:variant>
        <vt:i4>3276863</vt:i4>
      </vt:variant>
      <vt:variant>
        <vt:i4>678</vt:i4>
      </vt:variant>
      <vt:variant>
        <vt:i4>0</vt:i4>
      </vt:variant>
      <vt:variant>
        <vt:i4>5</vt:i4>
      </vt:variant>
      <vt:variant>
        <vt:lpwstr>https://www.riigiteataja.ee/akt/130122010011?leiaKehtiv</vt:lpwstr>
      </vt:variant>
      <vt:variant>
        <vt:lpwstr/>
      </vt:variant>
      <vt:variant>
        <vt:i4>393298</vt:i4>
      </vt:variant>
      <vt:variant>
        <vt:i4>675</vt:i4>
      </vt:variant>
      <vt:variant>
        <vt:i4>0</vt:i4>
      </vt:variant>
      <vt:variant>
        <vt:i4>5</vt:i4>
      </vt:variant>
      <vt:variant>
        <vt:lpwstr>http://termin.eki.ee/esterm/</vt:lpwstr>
      </vt:variant>
      <vt:variant>
        <vt:lpwstr/>
      </vt:variant>
      <vt:variant>
        <vt:i4>7995464</vt:i4>
      </vt:variant>
      <vt:variant>
        <vt:i4>672</vt:i4>
      </vt:variant>
      <vt:variant>
        <vt:i4>0</vt:i4>
      </vt:variant>
      <vt:variant>
        <vt:i4>5</vt:i4>
      </vt:variant>
      <vt:variant>
        <vt:lpwstr>http://metaweb.stat.ee/view_xml_multi_code.htm?id=3477719&amp;siteLanguage=ee</vt:lpwstr>
      </vt:variant>
      <vt:variant>
        <vt:lpwstr/>
      </vt:variant>
      <vt:variant>
        <vt:i4>4522102</vt:i4>
      </vt:variant>
      <vt:variant>
        <vt:i4>669</vt:i4>
      </vt:variant>
      <vt:variant>
        <vt:i4>0</vt:i4>
      </vt:variant>
      <vt:variant>
        <vt:i4>5</vt:i4>
      </vt:variant>
      <vt:variant>
        <vt:lpwstr>http://www.iso.org/iso/home/standards/country_codes.htm</vt:lpwstr>
      </vt:variant>
      <vt:variant>
        <vt:lpwstr/>
      </vt:variant>
      <vt:variant>
        <vt:i4>5701645</vt:i4>
      </vt:variant>
      <vt:variant>
        <vt:i4>666</vt:i4>
      </vt:variant>
      <vt:variant>
        <vt:i4>0</vt:i4>
      </vt:variant>
      <vt:variant>
        <vt:i4>5</vt:i4>
      </vt:variant>
      <vt:variant>
        <vt:lpwstr>http://maurus.ttu.ee/</vt:lpwstr>
      </vt:variant>
      <vt:variant>
        <vt:lpwstr/>
      </vt:variant>
      <vt:variant>
        <vt:i4>5701645</vt:i4>
      </vt:variant>
      <vt:variant>
        <vt:i4>663</vt:i4>
      </vt:variant>
      <vt:variant>
        <vt:i4>0</vt:i4>
      </vt:variant>
      <vt:variant>
        <vt:i4>5</vt:i4>
      </vt:variant>
      <vt:variant>
        <vt:lpwstr>http://maurus.ttu.ee/</vt:lpwstr>
      </vt:variant>
      <vt:variant>
        <vt:lpwstr/>
      </vt:variant>
      <vt:variant>
        <vt:i4>5898240</vt:i4>
      </vt:variant>
      <vt:variant>
        <vt:i4>660</vt:i4>
      </vt:variant>
      <vt:variant>
        <vt:i4>0</vt:i4>
      </vt:variant>
      <vt:variant>
        <vt:i4>5</vt:i4>
      </vt:variant>
      <vt:variant>
        <vt:lpwstr>http://akit.cyber.ee/</vt:lpwstr>
      </vt:variant>
      <vt:variant>
        <vt:lpwstr/>
      </vt:variant>
      <vt:variant>
        <vt:i4>4718709</vt:i4>
      </vt:variant>
      <vt:variant>
        <vt:i4>645</vt:i4>
      </vt:variant>
      <vt:variant>
        <vt:i4>0</vt:i4>
      </vt:variant>
      <vt:variant>
        <vt:i4>5</vt:i4>
      </vt:variant>
      <vt:variant>
        <vt:lpwstr>mailto:mati@mets.ee</vt:lpwstr>
      </vt:variant>
      <vt:variant>
        <vt:lpwstr/>
      </vt:variant>
      <vt:variant>
        <vt:i4>4718709</vt:i4>
      </vt:variant>
      <vt:variant>
        <vt:i4>642</vt:i4>
      </vt:variant>
      <vt:variant>
        <vt:i4>0</vt:i4>
      </vt:variant>
      <vt:variant>
        <vt:i4>5</vt:i4>
      </vt:variant>
      <vt:variant>
        <vt:lpwstr>mailto:Mati@mets.ee</vt:lpwstr>
      </vt:variant>
      <vt:variant>
        <vt:lpwstr/>
      </vt:variant>
      <vt:variant>
        <vt:i4>3211323</vt:i4>
      </vt:variant>
      <vt:variant>
        <vt:i4>615</vt:i4>
      </vt:variant>
      <vt:variant>
        <vt:i4>0</vt:i4>
      </vt:variant>
      <vt:variant>
        <vt:i4>5</vt:i4>
      </vt:variant>
      <vt:variant>
        <vt:lpwstr>https://www.riigiteataja.ee/akt/13125331?leiaKehtiv</vt:lpwstr>
      </vt:variant>
      <vt:variant>
        <vt:lpwstr/>
      </vt:variant>
      <vt:variant>
        <vt:i4>3211323</vt:i4>
      </vt:variant>
      <vt:variant>
        <vt:i4>612</vt:i4>
      </vt:variant>
      <vt:variant>
        <vt:i4>0</vt:i4>
      </vt:variant>
      <vt:variant>
        <vt:i4>5</vt:i4>
      </vt:variant>
      <vt:variant>
        <vt:lpwstr>http://www.rever.eu/en/content/db-main-homepage</vt:lpwstr>
      </vt:variant>
      <vt:variant>
        <vt:lpwstr/>
      </vt:variant>
      <vt:variant>
        <vt:i4>1966136</vt:i4>
      </vt:variant>
      <vt:variant>
        <vt:i4>572</vt:i4>
      </vt:variant>
      <vt:variant>
        <vt:i4>0</vt:i4>
      </vt:variant>
      <vt:variant>
        <vt:i4>5</vt:i4>
      </vt:variant>
      <vt:variant>
        <vt:lpwstr/>
      </vt:variant>
      <vt:variant>
        <vt:lpwstr>_Toc473482781</vt:lpwstr>
      </vt:variant>
      <vt:variant>
        <vt:i4>1966136</vt:i4>
      </vt:variant>
      <vt:variant>
        <vt:i4>566</vt:i4>
      </vt:variant>
      <vt:variant>
        <vt:i4>0</vt:i4>
      </vt:variant>
      <vt:variant>
        <vt:i4>5</vt:i4>
      </vt:variant>
      <vt:variant>
        <vt:lpwstr/>
      </vt:variant>
      <vt:variant>
        <vt:lpwstr>_Toc473482780</vt:lpwstr>
      </vt:variant>
      <vt:variant>
        <vt:i4>1114168</vt:i4>
      </vt:variant>
      <vt:variant>
        <vt:i4>560</vt:i4>
      </vt:variant>
      <vt:variant>
        <vt:i4>0</vt:i4>
      </vt:variant>
      <vt:variant>
        <vt:i4>5</vt:i4>
      </vt:variant>
      <vt:variant>
        <vt:lpwstr/>
      </vt:variant>
      <vt:variant>
        <vt:lpwstr>_Toc473482779</vt:lpwstr>
      </vt:variant>
      <vt:variant>
        <vt:i4>1114168</vt:i4>
      </vt:variant>
      <vt:variant>
        <vt:i4>554</vt:i4>
      </vt:variant>
      <vt:variant>
        <vt:i4>0</vt:i4>
      </vt:variant>
      <vt:variant>
        <vt:i4>5</vt:i4>
      </vt:variant>
      <vt:variant>
        <vt:lpwstr/>
      </vt:variant>
      <vt:variant>
        <vt:lpwstr>_Toc473482778</vt:lpwstr>
      </vt:variant>
      <vt:variant>
        <vt:i4>1114168</vt:i4>
      </vt:variant>
      <vt:variant>
        <vt:i4>548</vt:i4>
      </vt:variant>
      <vt:variant>
        <vt:i4>0</vt:i4>
      </vt:variant>
      <vt:variant>
        <vt:i4>5</vt:i4>
      </vt:variant>
      <vt:variant>
        <vt:lpwstr/>
      </vt:variant>
      <vt:variant>
        <vt:lpwstr>_Toc473482777</vt:lpwstr>
      </vt:variant>
      <vt:variant>
        <vt:i4>1114168</vt:i4>
      </vt:variant>
      <vt:variant>
        <vt:i4>542</vt:i4>
      </vt:variant>
      <vt:variant>
        <vt:i4>0</vt:i4>
      </vt:variant>
      <vt:variant>
        <vt:i4>5</vt:i4>
      </vt:variant>
      <vt:variant>
        <vt:lpwstr/>
      </vt:variant>
      <vt:variant>
        <vt:lpwstr>_Toc473482776</vt:lpwstr>
      </vt:variant>
      <vt:variant>
        <vt:i4>1114168</vt:i4>
      </vt:variant>
      <vt:variant>
        <vt:i4>536</vt:i4>
      </vt:variant>
      <vt:variant>
        <vt:i4>0</vt:i4>
      </vt:variant>
      <vt:variant>
        <vt:i4>5</vt:i4>
      </vt:variant>
      <vt:variant>
        <vt:lpwstr/>
      </vt:variant>
      <vt:variant>
        <vt:lpwstr>_Toc473482775</vt:lpwstr>
      </vt:variant>
      <vt:variant>
        <vt:i4>1114168</vt:i4>
      </vt:variant>
      <vt:variant>
        <vt:i4>530</vt:i4>
      </vt:variant>
      <vt:variant>
        <vt:i4>0</vt:i4>
      </vt:variant>
      <vt:variant>
        <vt:i4>5</vt:i4>
      </vt:variant>
      <vt:variant>
        <vt:lpwstr/>
      </vt:variant>
      <vt:variant>
        <vt:lpwstr>_Toc473482774</vt:lpwstr>
      </vt:variant>
      <vt:variant>
        <vt:i4>1114168</vt:i4>
      </vt:variant>
      <vt:variant>
        <vt:i4>524</vt:i4>
      </vt:variant>
      <vt:variant>
        <vt:i4>0</vt:i4>
      </vt:variant>
      <vt:variant>
        <vt:i4>5</vt:i4>
      </vt:variant>
      <vt:variant>
        <vt:lpwstr/>
      </vt:variant>
      <vt:variant>
        <vt:lpwstr>_Toc473482773</vt:lpwstr>
      </vt:variant>
      <vt:variant>
        <vt:i4>1114168</vt:i4>
      </vt:variant>
      <vt:variant>
        <vt:i4>518</vt:i4>
      </vt:variant>
      <vt:variant>
        <vt:i4>0</vt:i4>
      </vt:variant>
      <vt:variant>
        <vt:i4>5</vt:i4>
      </vt:variant>
      <vt:variant>
        <vt:lpwstr/>
      </vt:variant>
      <vt:variant>
        <vt:lpwstr>_Toc473482772</vt:lpwstr>
      </vt:variant>
      <vt:variant>
        <vt:i4>1114168</vt:i4>
      </vt:variant>
      <vt:variant>
        <vt:i4>512</vt:i4>
      </vt:variant>
      <vt:variant>
        <vt:i4>0</vt:i4>
      </vt:variant>
      <vt:variant>
        <vt:i4>5</vt:i4>
      </vt:variant>
      <vt:variant>
        <vt:lpwstr/>
      </vt:variant>
      <vt:variant>
        <vt:lpwstr>_Toc473482771</vt:lpwstr>
      </vt:variant>
      <vt:variant>
        <vt:i4>1114168</vt:i4>
      </vt:variant>
      <vt:variant>
        <vt:i4>506</vt:i4>
      </vt:variant>
      <vt:variant>
        <vt:i4>0</vt:i4>
      </vt:variant>
      <vt:variant>
        <vt:i4>5</vt:i4>
      </vt:variant>
      <vt:variant>
        <vt:lpwstr/>
      </vt:variant>
      <vt:variant>
        <vt:lpwstr>_Toc473482770</vt:lpwstr>
      </vt:variant>
      <vt:variant>
        <vt:i4>1048632</vt:i4>
      </vt:variant>
      <vt:variant>
        <vt:i4>500</vt:i4>
      </vt:variant>
      <vt:variant>
        <vt:i4>0</vt:i4>
      </vt:variant>
      <vt:variant>
        <vt:i4>5</vt:i4>
      </vt:variant>
      <vt:variant>
        <vt:lpwstr/>
      </vt:variant>
      <vt:variant>
        <vt:lpwstr>_Toc473482769</vt:lpwstr>
      </vt:variant>
      <vt:variant>
        <vt:i4>1048632</vt:i4>
      </vt:variant>
      <vt:variant>
        <vt:i4>494</vt:i4>
      </vt:variant>
      <vt:variant>
        <vt:i4>0</vt:i4>
      </vt:variant>
      <vt:variant>
        <vt:i4>5</vt:i4>
      </vt:variant>
      <vt:variant>
        <vt:lpwstr/>
      </vt:variant>
      <vt:variant>
        <vt:lpwstr>_Toc473482768</vt:lpwstr>
      </vt:variant>
      <vt:variant>
        <vt:i4>1048632</vt:i4>
      </vt:variant>
      <vt:variant>
        <vt:i4>488</vt:i4>
      </vt:variant>
      <vt:variant>
        <vt:i4>0</vt:i4>
      </vt:variant>
      <vt:variant>
        <vt:i4>5</vt:i4>
      </vt:variant>
      <vt:variant>
        <vt:lpwstr/>
      </vt:variant>
      <vt:variant>
        <vt:lpwstr>_Toc473482767</vt:lpwstr>
      </vt:variant>
      <vt:variant>
        <vt:i4>1048632</vt:i4>
      </vt:variant>
      <vt:variant>
        <vt:i4>482</vt:i4>
      </vt:variant>
      <vt:variant>
        <vt:i4>0</vt:i4>
      </vt:variant>
      <vt:variant>
        <vt:i4>5</vt:i4>
      </vt:variant>
      <vt:variant>
        <vt:lpwstr/>
      </vt:variant>
      <vt:variant>
        <vt:lpwstr>_Toc473482766</vt:lpwstr>
      </vt:variant>
      <vt:variant>
        <vt:i4>1048632</vt:i4>
      </vt:variant>
      <vt:variant>
        <vt:i4>476</vt:i4>
      </vt:variant>
      <vt:variant>
        <vt:i4>0</vt:i4>
      </vt:variant>
      <vt:variant>
        <vt:i4>5</vt:i4>
      </vt:variant>
      <vt:variant>
        <vt:lpwstr/>
      </vt:variant>
      <vt:variant>
        <vt:lpwstr>_Toc473482765</vt:lpwstr>
      </vt:variant>
      <vt:variant>
        <vt:i4>1048632</vt:i4>
      </vt:variant>
      <vt:variant>
        <vt:i4>470</vt:i4>
      </vt:variant>
      <vt:variant>
        <vt:i4>0</vt:i4>
      </vt:variant>
      <vt:variant>
        <vt:i4>5</vt:i4>
      </vt:variant>
      <vt:variant>
        <vt:lpwstr/>
      </vt:variant>
      <vt:variant>
        <vt:lpwstr>_Toc473482764</vt:lpwstr>
      </vt:variant>
      <vt:variant>
        <vt:i4>1048632</vt:i4>
      </vt:variant>
      <vt:variant>
        <vt:i4>464</vt:i4>
      </vt:variant>
      <vt:variant>
        <vt:i4>0</vt:i4>
      </vt:variant>
      <vt:variant>
        <vt:i4>5</vt:i4>
      </vt:variant>
      <vt:variant>
        <vt:lpwstr/>
      </vt:variant>
      <vt:variant>
        <vt:lpwstr>_Toc473482763</vt:lpwstr>
      </vt:variant>
      <vt:variant>
        <vt:i4>1048632</vt:i4>
      </vt:variant>
      <vt:variant>
        <vt:i4>458</vt:i4>
      </vt:variant>
      <vt:variant>
        <vt:i4>0</vt:i4>
      </vt:variant>
      <vt:variant>
        <vt:i4>5</vt:i4>
      </vt:variant>
      <vt:variant>
        <vt:lpwstr/>
      </vt:variant>
      <vt:variant>
        <vt:lpwstr>_Toc473482762</vt:lpwstr>
      </vt:variant>
      <vt:variant>
        <vt:i4>1048632</vt:i4>
      </vt:variant>
      <vt:variant>
        <vt:i4>452</vt:i4>
      </vt:variant>
      <vt:variant>
        <vt:i4>0</vt:i4>
      </vt:variant>
      <vt:variant>
        <vt:i4>5</vt:i4>
      </vt:variant>
      <vt:variant>
        <vt:lpwstr/>
      </vt:variant>
      <vt:variant>
        <vt:lpwstr>_Toc473482761</vt:lpwstr>
      </vt:variant>
      <vt:variant>
        <vt:i4>1048632</vt:i4>
      </vt:variant>
      <vt:variant>
        <vt:i4>446</vt:i4>
      </vt:variant>
      <vt:variant>
        <vt:i4>0</vt:i4>
      </vt:variant>
      <vt:variant>
        <vt:i4>5</vt:i4>
      </vt:variant>
      <vt:variant>
        <vt:lpwstr/>
      </vt:variant>
      <vt:variant>
        <vt:lpwstr>_Toc473482760</vt:lpwstr>
      </vt:variant>
      <vt:variant>
        <vt:i4>1245240</vt:i4>
      </vt:variant>
      <vt:variant>
        <vt:i4>440</vt:i4>
      </vt:variant>
      <vt:variant>
        <vt:i4>0</vt:i4>
      </vt:variant>
      <vt:variant>
        <vt:i4>5</vt:i4>
      </vt:variant>
      <vt:variant>
        <vt:lpwstr/>
      </vt:variant>
      <vt:variant>
        <vt:lpwstr>_Toc473482759</vt:lpwstr>
      </vt:variant>
      <vt:variant>
        <vt:i4>1245240</vt:i4>
      </vt:variant>
      <vt:variant>
        <vt:i4>434</vt:i4>
      </vt:variant>
      <vt:variant>
        <vt:i4>0</vt:i4>
      </vt:variant>
      <vt:variant>
        <vt:i4>5</vt:i4>
      </vt:variant>
      <vt:variant>
        <vt:lpwstr/>
      </vt:variant>
      <vt:variant>
        <vt:lpwstr>_Toc473482758</vt:lpwstr>
      </vt:variant>
      <vt:variant>
        <vt:i4>1245240</vt:i4>
      </vt:variant>
      <vt:variant>
        <vt:i4>428</vt:i4>
      </vt:variant>
      <vt:variant>
        <vt:i4>0</vt:i4>
      </vt:variant>
      <vt:variant>
        <vt:i4>5</vt:i4>
      </vt:variant>
      <vt:variant>
        <vt:lpwstr/>
      </vt:variant>
      <vt:variant>
        <vt:lpwstr>_Toc473482757</vt:lpwstr>
      </vt:variant>
      <vt:variant>
        <vt:i4>1245240</vt:i4>
      </vt:variant>
      <vt:variant>
        <vt:i4>422</vt:i4>
      </vt:variant>
      <vt:variant>
        <vt:i4>0</vt:i4>
      </vt:variant>
      <vt:variant>
        <vt:i4>5</vt:i4>
      </vt:variant>
      <vt:variant>
        <vt:lpwstr/>
      </vt:variant>
      <vt:variant>
        <vt:lpwstr>_Toc473482756</vt:lpwstr>
      </vt:variant>
      <vt:variant>
        <vt:i4>1245240</vt:i4>
      </vt:variant>
      <vt:variant>
        <vt:i4>416</vt:i4>
      </vt:variant>
      <vt:variant>
        <vt:i4>0</vt:i4>
      </vt:variant>
      <vt:variant>
        <vt:i4>5</vt:i4>
      </vt:variant>
      <vt:variant>
        <vt:lpwstr/>
      </vt:variant>
      <vt:variant>
        <vt:lpwstr>_Toc473482755</vt:lpwstr>
      </vt:variant>
      <vt:variant>
        <vt:i4>1245240</vt:i4>
      </vt:variant>
      <vt:variant>
        <vt:i4>410</vt:i4>
      </vt:variant>
      <vt:variant>
        <vt:i4>0</vt:i4>
      </vt:variant>
      <vt:variant>
        <vt:i4>5</vt:i4>
      </vt:variant>
      <vt:variant>
        <vt:lpwstr/>
      </vt:variant>
      <vt:variant>
        <vt:lpwstr>_Toc473482754</vt:lpwstr>
      </vt:variant>
      <vt:variant>
        <vt:i4>1245240</vt:i4>
      </vt:variant>
      <vt:variant>
        <vt:i4>404</vt:i4>
      </vt:variant>
      <vt:variant>
        <vt:i4>0</vt:i4>
      </vt:variant>
      <vt:variant>
        <vt:i4>5</vt:i4>
      </vt:variant>
      <vt:variant>
        <vt:lpwstr/>
      </vt:variant>
      <vt:variant>
        <vt:lpwstr>_Toc473482753</vt:lpwstr>
      </vt:variant>
      <vt:variant>
        <vt:i4>1245240</vt:i4>
      </vt:variant>
      <vt:variant>
        <vt:i4>398</vt:i4>
      </vt:variant>
      <vt:variant>
        <vt:i4>0</vt:i4>
      </vt:variant>
      <vt:variant>
        <vt:i4>5</vt:i4>
      </vt:variant>
      <vt:variant>
        <vt:lpwstr/>
      </vt:variant>
      <vt:variant>
        <vt:lpwstr>_Toc473482752</vt:lpwstr>
      </vt:variant>
      <vt:variant>
        <vt:i4>1245240</vt:i4>
      </vt:variant>
      <vt:variant>
        <vt:i4>392</vt:i4>
      </vt:variant>
      <vt:variant>
        <vt:i4>0</vt:i4>
      </vt:variant>
      <vt:variant>
        <vt:i4>5</vt:i4>
      </vt:variant>
      <vt:variant>
        <vt:lpwstr/>
      </vt:variant>
      <vt:variant>
        <vt:lpwstr>_Toc473482751</vt:lpwstr>
      </vt:variant>
      <vt:variant>
        <vt:i4>1245240</vt:i4>
      </vt:variant>
      <vt:variant>
        <vt:i4>386</vt:i4>
      </vt:variant>
      <vt:variant>
        <vt:i4>0</vt:i4>
      </vt:variant>
      <vt:variant>
        <vt:i4>5</vt:i4>
      </vt:variant>
      <vt:variant>
        <vt:lpwstr/>
      </vt:variant>
      <vt:variant>
        <vt:lpwstr>_Toc473482750</vt:lpwstr>
      </vt:variant>
      <vt:variant>
        <vt:i4>1179704</vt:i4>
      </vt:variant>
      <vt:variant>
        <vt:i4>380</vt:i4>
      </vt:variant>
      <vt:variant>
        <vt:i4>0</vt:i4>
      </vt:variant>
      <vt:variant>
        <vt:i4>5</vt:i4>
      </vt:variant>
      <vt:variant>
        <vt:lpwstr/>
      </vt:variant>
      <vt:variant>
        <vt:lpwstr>_Toc473482749</vt:lpwstr>
      </vt:variant>
      <vt:variant>
        <vt:i4>1179704</vt:i4>
      </vt:variant>
      <vt:variant>
        <vt:i4>374</vt:i4>
      </vt:variant>
      <vt:variant>
        <vt:i4>0</vt:i4>
      </vt:variant>
      <vt:variant>
        <vt:i4>5</vt:i4>
      </vt:variant>
      <vt:variant>
        <vt:lpwstr/>
      </vt:variant>
      <vt:variant>
        <vt:lpwstr>_Toc473482748</vt:lpwstr>
      </vt:variant>
      <vt:variant>
        <vt:i4>1179704</vt:i4>
      </vt:variant>
      <vt:variant>
        <vt:i4>368</vt:i4>
      </vt:variant>
      <vt:variant>
        <vt:i4>0</vt:i4>
      </vt:variant>
      <vt:variant>
        <vt:i4>5</vt:i4>
      </vt:variant>
      <vt:variant>
        <vt:lpwstr/>
      </vt:variant>
      <vt:variant>
        <vt:lpwstr>_Toc473482747</vt:lpwstr>
      </vt:variant>
      <vt:variant>
        <vt:i4>1179704</vt:i4>
      </vt:variant>
      <vt:variant>
        <vt:i4>362</vt:i4>
      </vt:variant>
      <vt:variant>
        <vt:i4>0</vt:i4>
      </vt:variant>
      <vt:variant>
        <vt:i4>5</vt:i4>
      </vt:variant>
      <vt:variant>
        <vt:lpwstr/>
      </vt:variant>
      <vt:variant>
        <vt:lpwstr>_Toc473482746</vt:lpwstr>
      </vt:variant>
      <vt:variant>
        <vt:i4>1179704</vt:i4>
      </vt:variant>
      <vt:variant>
        <vt:i4>356</vt:i4>
      </vt:variant>
      <vt:variant>
        <vt:i4>0</vt:i4>
      </vt:variant>
      <vt:variant>
        <vt:i4>5</vt:i4>
      </vt:variant>
      <vt:variant>
        <vt:lpwstr/>
      </vt:variant>
      <vt:variant>
        <vt:lpwstr>_Toc473482745</vt:lpwstr>
      </vt:variant>
      <vt:variant>
        <vt:i4>1179704</vt:i4>
      </vt:variant>
      <vt:variant>
        <vt:i4>350</vt:i4>
      </vt:variant>
      <vt:variant>
        <vt:i4>0</vt:i4>
      </vt:variant>
      <vt:variant>
        <vt:i4>5</vt:i4>
      </vt:variant>
      <vt:variant>
        <vt:lpwstr/>
      </vt:variant>
      <vt:variant>
        <vt:lpwstr>_Toc473482744</vt:lpwstr>
      </vt:variant>
      <vt:variant>
        <vt:i4>1179704</vt:i4>
      </vt:variant>
      <vt:variant>
        <vt:i4>344</vt:i4>
      </vt:variant>
      <vt:variant>
        <vt:i4>0</vt:i4>
      </vt:variant>
      <vt:variant>
        <vt:i4>5</vt:i4>
      </vt:variant>
      <vt:variant>
        <vt:lpwstr/>
      </vt:variant>
      <vt:variant>
        <vt:lpwstr>_Toc473482743</vt:lpwstr>
      </vt:variant>
      <vt:variant>
        <vt:i4>1179704</vt:i4>
      </vt:variant>
      <vt:variant>
        <vt:i4>338</vt:i4>
      </vt:variant>
      <vt:variant>
        <vt:i4>0</vt:i4>
      </vt:variant>
      <vt:variant>
        <vt:i4>5</vt:i4>
      </vt:variant>
      <vt:variant>
        <vt:lpwstr/>
      </vt:variant>
      <vt:variant>
        <vt:lpwstr>_Toc473482742</vt:lpwstr>
      </vt:variant>
      <vt:variant>
        <vt:i4>1179704</vt:i4>
      </vt:variant>
      <vt:variant>
        <vt:i4>332</vt:i4>
      </vt:variant>
      <vt:variant>
        <vt:i4>0</vt:i4>
      </vt:variant>
      <vt:variant>
        <vt:i4>5</vt:i4>
      </vt:variant>
      <vt:variant>
        <vt:lpwstr/>
      </vt:variant>
      <vt:variant>
        <vt:lpwstr>_Toc473482741</vt:lpwstr>
      </vt:variant>
      <vt:variant>
        <vt:i4>1179704</vt:i4>
      </vt:variant>
      <vt:variant>
        <vt:i4>326</vt:i4>
      </vt:variant>
      <vt:variant>
        <vt:i4>0</vt:i4>
      </vt:variant>
      <vt:variant>
        <vt:i4>5</vt:i4>
      </vt:variant>
      <vt:variant>
        <vt:lpwstr/>
      </vt:variant>
      <vt:variant>
        <vt:lpwstr>_Toc473482740</vt:lpwstr>
      </vt:variant>
      <vt:variant>
        <vt:i4>1376312</vt:i4>
      </vt:variant>
      <vt:variant>
        <vt:i4>320</vt:i4>
      </vt:variant>
      <vt:variant>
        <vt:i4>0</vt:i4>
      </vt:variant>
      <vt:variant>
        <vt:i4>5</vt:i4>
      </vt:variant>
      <vt:variant>
        <vt:lpwstr/>
      </vt:variant>
      <vt:variant>
        <vt:lpwstr>_Toc473482739</vt:lpwstr>
      </vt:variant>
      <vt:variant>
        <vt:i4>1376312</vt:i4>
      </vt:variant>
      <vt:variant>
        <vt:i4>314</vt:i4>
      </vt:variant>
      <vt:variant>
        <vt:i4>0</vt:i4>
      </vt:variant>
      <vt:variant>
        <vt:i4>5</vt:i4>
      </vt:variant>
      <vt:variant>
        <vt:lpwstr/>
      </vt:variant>
      <vt:variant>
        <vt:lpwstr>_Toc473482738</vt:lpwstr>
      </vt:variant>
      <vt:variant>
        <vt:i4>1376312</vt:i4>
      </vt:variant>
      <vt:variant>
        <vt:i4>308</vt:i4>
      </vt:variant>
      <vt:variant>
        <vt:i4>0</vt:i4>
      </vt:variant>
      <vt:variant>
        <vt:i4>5</vt:i4>
      </vt:variant>
      <vt:variant>
        <vt:lpwstr/>
      </vt:variant>
      <vt:variant>
        <vt:lpwstr>_Toc473482737</vt:lpwstr>
      </vt:variant>
      <vt:variant>
        <vt:i4>1376312</vt:i4>
      </vt:variant>
      <vt:variant>
        <vt:i4>302</vt:i4>
      </vt:variant>
      <vt:variant>
        <vt:i4>0</vt:i4>
      </vt:variant>
      <vt:variant>
        <vt:i4>5</vt:i4>
      </vt:variant>
      <vt:variant>
        <vt:lpwstr/>
      </vt:variant>
      <vt:variant>
        <vt:lpwstr>_Toc473482736</vt:lpwstr>
      </vt:variant>
      <vt:variant>
        <vt:i4>1376312</vt:i4>
      </vt:variant>
      <vt:variant>
        <vt:i4>296</vt:i4>
      </vt:variant>
      <vt:variant>
        <vt:i4>0</vt:i4>
      </vt:variant>
      <vt:variant>
        <vt:i4>5</vt:i4>
      </vt:variant>
      <vt:variant>
        <vt:lpwstr/>
      </vt:variant>
      <vt:variant>
        <vt:lpwstr>_Toc473482735</vt:lpwstr>
      </vt:variant>
      <vt:variant>
        <vt:i4>1376312</vt:i4>
      </vt:variant>
      <vt:variant>
        <vt:i4>290</vt:i4>
      </vt:variant>
      <vt:variant>
        <vt:i4>0</vt:i4>
      </vt:variant>
      <vt:variant>
        <vt:i4>5</vt:i4>
      </vt:variant>
      <vt:variant>
        <vt:lpwstr/>
      </vt:variant>
      <vt:variant>
        <vt:lpwstr>_Toc473482734</vt:lpwstr>
      </vt:variant>
      <vt:variant>
        <vt:i4>1376312</vt:i4>
      </vt:variant>
      <vt:variant>
        <vt:i4>284</vt:i4>
      </vt:variant>
      <vt:variant>
        <vt:i4>0</vt:i4>
      </vt:variant>
      <vt:variant>
        <vt:i4>5</vt:i4>
      </vt:variant>
      <vt:variant>
        <vt:lpwstr/>
      </vt:variant>
      <vt:variant>
        <vt:lpwstr>_Toc473482733</vt:lpwstr>
      </vt:variant>
      <vt:variant>
        <vt:i4>1376312</vt:i4>
      </vt:variant>
      <vt:variant>
        <vt:i4>278</vt:i4>
      </vt:variant>
      <vt:variant>
        <vt:i4>0</vt:i4>
      </vt:variant>
      <vt:variant>
        <vt:i4>5</vt:i4>
      </vt:variant>
      <vt:variant>
        <vt:lpwstr/>
      </vt:variant>
      <vt:variant>
        <vt:lpwstr>_Toc473482732</vt:lpwstr>
      </vt:variant>
      <vt:variant>
        <vt:i4>1376312</vt:i4>
      </vt:variant>
      <vt:variant>
        <vt:i4>272</vt:i4>
      </vt:variant>
      <vt:variant>
        <vt:i4>0</vt:i4>
      </vt:variant>
      <vt:variant>
        <vt:i4>5</vt:i4>
      </vt:variant>
      <vt:variant>
        <vt:lpwstr/>
      </vt:variant>
      <vt:variant>
        <vt:lpwstr>_Toc473482731</vt:lpwstr>
      </vt:variant>
      <vt:variant>
        <vt:i4>1376312</vt:i4>
      </vt:variant>
      <vt:variant>
        <vt:i4>266</vt:i4>
      </vt:variant>
      <vt:variant>
        <vt:i4>0</vt:i4>
      </vt:variant>
      <vt:variant>
        <vt:i4>5</vt:i4>
      </vt:variant>
      <vt:variant>
        <vt:lpwstr/>
      </vt:variant>
      <vt:variant>
        <vt:lpwstr>_Toc473482730</vt:lpwstr>
      </vt:variant>
      <vt:variant>
        <vt:i4>1310776</vt:i4>
      </vt:variant>
      <vt:variant>
        <vt:i4>260</vt:i4>
      </vt:variant>
      <vt:variant>
        <vt:i4>0</vt:i4>
      </vt:variant>
      <vt:variant>
        <vt:i4>5</vt:i4>
      </vt:variant>
      <vt:variant>
        <vt:lpwstr/>
      </vt:variant>
      <vt:variant>
        <vt:lpwstr>_Toc473482729</vt:lpwstr>
      </vt:variant>
      <vt:variant>
        <vt:i4>1310776</vt:i4>
      </vt:variant>
      <vt:variant>
        <vt:i4>254</vt:i4>
      </vt:variant>
      <vt:variant>
        <vt:i4>0</vt:i4>
      </vt:variant>
      <vt:variant>
        <vt:i4>5</vt:i4>
      </vt:variant>
      <vt:variant>
        <vt:lpwstr/>
      </vt:variant>
      <vt:variant>
        <vt:lpwstr>_Toc473482728</vt:lpwstr>
      </vt:variant>
      <vt:variant>
        <vt:i4>1310776</vt:i4>
      </vt:variant>
      <vt:variant>
        <vt:i4>248</vt:i4>
      </vt:variant>
      <vt:variant>
        <vt:i4>0</vt:i4>
      </vt:variant>
      <vt:variant>
        <vt:i4>5</vt:i4>
      </vt:variant>
      <vt:variant>
        <vt:lpwstr/>
      </vt:variant>
      <vt:variant>
        <vt:lpwstr>_Toc473482727</vt:lpwstr>
      </vt:variant>
      <vt:variant>
        <vt:i4>1310776</vt:i4>
      </vt:variant>
      <vt:variant>
        <vt:i4>242</vt:i4>
      </vt:variant>
      <vt:variant>
        <vt:i4>0</vt:i4>
      </vt:variant>
      <vt:variant>
        <vt:i4>5</vt:i4>
      </vt:variant>
      <vt:variant>
        <vt:lpwstr/>
      </vt:variant>
      <vt:variant>
        <vt:lpwstr>_Toc473482726</vt:lpwstr>
      </vt:variant>
      <vt:variant>
        <vt:i4>1310776</vt:i4>
      </vt:variant>
      <vt:variant>
        <vt:i4>236</vt:i4>
      </vt:variant>
      <vt:variant>
        <vt:i4>0</vt:i4>
      </vt:variant>
      <vt:variant>
        <vt:i4>5</vt:i4>
      </vt:variant>
      <vt:variant>
        <vt:lpwstr/>
      </vt:variant>
      <vt:variant>
        <vt:lpwstr>_Toc473482725</vt:lpwstr>
      </vt:variant>
      <vt:variant>
        <vt:i4>1310776</vt:i4>
      </vt:variant>
      <vt:variant>
        <vt:i4>230</vt:i4>
      </vt:variant>
      <vt:variant>
        <vt:i4>0</vt:i4>
      </vt:variant>
      <vt:variant>
        <vt:i4>5</vt:i4>
      </vt:variant>
      <vt:variant>
        <vt:lpwstr/>
      </vt:variant>
      <vt:variant>
        <vt:lpwstr>_Toc473482724</vt:lpwstr>
      </vt:variant>
      <vt:variant>
        <vt:i4>1310776</vt:i4>
      </vt:variant>
      <vt:variant>
        <vt:i4>224</vt:i4>
      </vt:variant>
      <vt:variant>
        <vt:i4>0</vt:i4>
      </vt:variant>
      <vt:variant>
        <vt:i4>5</vt:i4>
      </vt:variant>
      <vt:variant>
        <vt:lpwstr/>
      </vt:variant>
      <vt:variant>
        <vt:lpwstr>_Toc473482723</vt:lpwstr>
      </vt:variant>
      <vt:variant>
        <vt:i4>1310776</vt:i4>
      </vt:variant>
      <vt:variant>
        <vt:i4>218</vt:i4>
      </vt:variant>
      <vt:variant>
        <vt:i4>0</vt:i4>
      </vt:variant>
      <vt:variant>
        <vt:i4>5</vt:i4>
      </vt:variant>
      <vt:variant>
        <vt:lpwstr/>
      </vt:variant>
      <vt:variant>
        <vt:lpwstr>_Toc473482722</vt:lpwstr>
      </vt:variant>
      <vt:variant>
        <vt:i4>1310776</vt:i4>
      </vt:variant>
      <vt:variant>
        <vt:i4>212</vt:i4>
      </vt:variant>
      <vt:variant>
        <vt:i4>0</vt:i4>
      </vt:variant>
      <vt:variant>
        <vt:i4>5</vt:i4>
      </vt:variant>
      <vt:variant>
        <vt:lpwstr/>
      </vt:variant>
      <vt:variant>
        <vt:lpwstr>_Toc473482721</vt:lpwstr>
      </vt:variant>
      <vt:variant>
        <vt:i4>1310776</vt:i4>
      </vt:variant>
      <vt:variant>
        <vt:i4>206</vt:i4>
      </vt:variant>
      <vt:variant>
        <vt:i4>0</vt:i4>
      </vt:variant>
      <vt:variant>
        <vt:i4>5</vt:i4>
      </vt:variant>
      <vt:variant>
        <vt:lpwstr/>
      </vt:variant>
      <vt:variant>
        <vt:lpwstr>_Toc473482720</vt:lpwstr>
      </vt:variant>
      <vt:variant>
        <vt:i4>1507384</vt:i4>
      </vt:variant>
      <vt:variant>
        <vt:i4>200</vt:i4>
      </vt:variant>
      <vt:variant>
        <vt:i4>0</vt:i4>
      </vt:variant>
      <vt:variant>
        <vt:i4>5</vt:i4>
      </vt:variant>
      <vt:variant>
        <vt:lpwstr/>
      </vt:variant>
      <vt:variant>
        <vt:lpwstr>_Toc473482719</vt:lpwstr>
      </vt:variant>
      <vt:variant>
        <vt:i4>1507384</vt:i4>
      </vt:variant>
      <vt:variant>
        <vt:i4>194</vt:i4>
      </vt:variant>
      <vt:variant>
        <vt:i4>0</vt:i4>
      </vt:variant>
      <vt:variant>
        <vt:i4>5</vt:i4>
      </vt:variant>
      <vt:variant>
        <vt:lpwstr/>
      </vt:variant>
      <vt:variant>
        <vt:lpwstr>_Toc473482718</vt:lpwstr>
      </vt:variant>
      <vt:variant>
        <vt:i4>1507384</vt:i4>
      </vt:variant>
      <vt:variant>
        <vt:i4>188</vt:i4>
      </vt:variant>
      <vt:variant>
        <vt:i4>0</vt:i4>
      </vt:variant>
      <vt:variant>
        <vt:i4>5</vt:i4>
      </vt:variant>
      <vt:variant>
        <vt:lpwstr/>
      </vt:variant>
      <vt:variant>
        <vt:lpwstr>_Toc473482717</vt:lpwstr>
      </vt:variant>
      <vt:variant>
        <vt:i4>1507384</vt:i4>
      </vt:variant>
      <vt:variant>
        <vt:i4>182</vt:i4>
      </vt:variant>
      <vt:variant>
        <vt:i4>0</vt:i4>
      </vt:variant>
      <vt:variant>
        <vt:i4>5</vt:i4>
      </vt:variant>
      <vt:variant>
        <vt:lpwstr/>
      </vt:variant>
      <vt:variant>
        <vt:lpwstr>_Toc473482716</vt:lpwstr>
      </vt:variant>
      <vt:variant>
        <vt:i4>1507384</vt:i4>
      </vt:variant>
      <vt:variant>
        <vt:i4>176</vt:i4>
      </vt:variant>
      <vt:variant>
        <vt:i4>0</vt:i4>
      </vt:variant>
      <vt:variant>
        <vt:i4>5</vt:i4>
      </vt:variant>
      <vt:variant>
        <vt:lpwstr/>
      </vt:variant>
      <vt:variant>
        <vt:lpwstr>_Toc473482715</vt:lpwstr>
      </vt:variant>
      <vt:variant>
        <vt:i4>1507384</vt:i4>
      </vt:variant>
      <vt:variant>
        <vt:i4>170</vt:i4>
      </vt:variant>
      <vt:variant>
        <vt:i4>0</vt:i4>
      </vt:variant>
      <vt:variant>
        <vt:i4>5</vt:i4>
      </vt:variant>
      <vt:variant>
        <vt:lpwstr/>
      </vt:variant>
      <vt:variant>
        <vt:lpwstr>_Toc473482714</vt:lpwstr>
      </vt:variant>
      <vt:variant>
        <vt:i4>1507384</vt:i4>
      </vt:variant>
      <vt:variant>
        <vt:i4>164</vt:i4>
      </vt:variant>
      <vt:variant>
        <vt:i4>0</vt:i4>
      </vt:variant>
      <vt:variant>
        <vt:i4>5</vt:i4>
      </vt:variant>
      <vt:variant>
        <vt:lpwstr/>
      </vt:variant>
      <vt:variant>
        <vt:lpwstr>_Toc473482713</vt:lpwstr>
      </vt:variant>
      <vt:variant>
        <vt:i4>1507384</vt:i4>
      </vt:variant>
      <vt:variant>
        <vt:i4>158</vt:i4>
      </vt:variant>
      <vt:variant>
        <vt:i4>0</vt:i4>
      </vt:variant>
      <vt:variant>
        <vt:i4>5</vt:i4>
      </vt:variant>
      <vt:variant>
        <vt:lpwstr/>
      </vt:variant>
      <vt:variant>
        <vt:lpwstr>_Toc473482712</vt:lpwstr>
      </vt:variant>
      <vt:variant>
        <vt:i4>1507384</vt:i4>
      </vt:variant>
      <vt:variant>
        <vt:i4>152</vt:i4>
      </vt:variant>
      <vt:variant>
        <vt:i4>0</vt:i4>
      </vt:variant>
      <vt:variant>
        <vt:i4>5</vt:i4>
      </vt:variant>
      <vt:variant>
        <vt:lpwstr/>
      </vt:variant>
      <vt:variant>
        <vt:lpwstr>_Toc473482711</vt:lpwstr>
      </vt:variant>
      <vt:variant>
        <vt:i4>1507384</vt:i4>
      </vt:variant>
      <vt:variant>
        <vt:i4>146</vt:i4>
      </vt:variant>
      <vt:variant>
        <vt:i4>0</vt:i4>
      </vt:variant>
      <vt:variant>
        <vt:i4>5</vt:i4>
      </vt:variant>
      <vt:variant>
        <vt:lpwstr/>
      </vt:variant>
      <vt:variant>
        <vt:lpwstr>_Toc473482710</vt:lpwstr>
      </vt:variant>
      <vt:variant>
        <vt:i4>1441848</vt:i4>
      </vt:variant>
      <vt:variant>
        <vt:i4>140</vt:i4>
      </vt:variant>
      <vt:variant>
        <vt:i4>0</vt:i4>
      </vt:variant>
      <vt:variant>
        <vt:i4>5</vt:i4>
      </vt:variant>
      <vt:variant>
        <vt:lpwstr/>
      </vt:variant>
      <vt:variant>
        <vt:lpwstr>_Toc473482709</vt:lpwstr>
      </vt:variant>
      <vt:variant>
        <vt:i4>1441848</vt:i4>
      </vt:variant>
      <vt:variant>
        <vt:i4>134</vt:i4>
      </vt:variant>
      <vt:variant>
        <vt:i4>0</vt:i4>
      </vt:variant>
      <vt:variant>
        <vt:i4>5</vt:i4>
      </vt:variant>
      <vt:variant>
        <vt:lpwstr/>
      </vt:variant>
      <vt:variant>
        <vt:lpwstr>_Toc473482708</vt:lpwstr>
      </vt:variant>
      <vt:variant>
        <vt:i4>1441848</vt:i4>
      </vt:variant>
      <vt:variant>
        <vt:i4>128</vt:i4>
      </vt:variant>
      <vt:variant>
        <vt:i4>0</vt:i4>
      </vt:variant>
      <vt:variant>
        <vt:i4>5</vt:i4>
      </vt:variant>
      <vt:variant>
        <vt:lpwstr/>
      </vt:variant>
      <vt:variant>
        <vt:lpwstr>_Toc473482707</vt:lpwstr>
      </vt:variant>
      <vt:variant>
        <vt:i4>1441848</vt:i4>
      </vt:variant>
      <vt:variant>
        <vt:i4>122</vt:i4>
      </vt:variant>
      <vt:variant>
        <vt:i4>0</vt:i4>
      </vt:variant>
      <vt:variant>
        <vt:i4>5</vt:i4>
      </vt:variant>
      <vt:variant>
        <vt:lpwstr/>
      </vt:variant>
      <vt:variant>
        <vt:lpwstr>_Toc473482706</vt:lpwstr>
      </vt:variant>
      <vt:variant>
        <vt:i4>1441848</vt:i4>
      </vt:variant>
      <vt:variant>
        <vt:i4>116</vt:i4>
      </vt:variant>
      <vt:variant>
        <vt:i4>0</vt:i4>
      </vt:variant>
      <vt:variant>
        <vt:i4>5</vt:i4>
      </vt:variant>
      <vt:variant>
        <vt:lpwstr/>
      </vt:variant>
      <vt:variant>
        <vt:lpwstr>_Toc473482705</vt:lpwstr>
      </vt:variant>
      <vt:variant>
        <vt:i4>1441848</vt:i4>
      </vt:variant>
      <vt:variant>
        <vt:i4>110</vt:i4>
      </vt:variant>
      <vt:variant>
        <vt:i4>0</vt:i4>
      </vt:variant>
      <vt:variant>
        <vt:i4>5</vt:i4>
      </vt:variant>
      <vt:variant>
        <vt:lpwstr/>
      </vt:variant>
      <vt:variant>
        <vt:lpwstr>_Toc473482704</vt:lpwstr>
      </vt:variant>
      <vt:variant>
        <vt:i4>1441848</vt:i4>
      </vt:variant>
      <vt:variant>
        <vt:i4>104</vt:i4>
      </vt:variant>
      <vt:variant>
        <vt:i4>0</vt:i4>
      </vt:variant>
      <vt:variant>
        <vt:i4>5</vt:i4>
      </vt:variant>
      <vt:variant>
        <vt:lpwstr/>
      </vt:variant>
      <vt:variant>
        <vt:lpwstr>_Toc473482703</vt:lpwstr>
      </vt:variant>
      <vt:variant>
        <vt:i4>1441848</vt:i4>
      </vt:variant>
      <vt:variant>
        <vt:i4>98</vt:i4>
      </vt:variant>
      <vt:variant>
        <vt:i4>0</vt:i4>
      </vt:variant>
      <vt:variant>
        <vt:i4>5</vt:i4>
      </vt:variant>
      <vt:variant>
        <vt:lpwstr/>
      </vt:variant>
      <vt:variant>
        <vt:lpwstr>_Toc473482702</vt:lpwstr>
      </vt:variant>
      <vt:variant>
        <vt:i4>1441848</vt:i4>
      </vt:variant>
      <vt:variant>
        <vt:i4>92</vt:i4>
      </vt:variant>
      <vt:variant>
        <vt:i4>0</vt:i4>
      </vt:variant>
      <vt:variant>
        <vt:i4>5</vt:i4>
      </vt:variant>
      <vt:variant>
        <vt:lpwstr/>
      </vt:variant>
      <vt:variant>
        <vt:lpwstr>_Toc473482701</vt:lpwstr>
      </vt:variant>
      <vt:variant>
        <vt:i4>1441848</vt:i4>
      </vt:variant>
      <vt:variant>
        <vt:i4>86</vt:i4>
      </vt:variant>
      <vt:variant>
        <vt:i4>0</vt:i4>
      </vt:variant>
      <vt:variant>
        <vt:i4>5</vt:i4>
      </vt:variant>
      <vt:variant>
        <vt:lpwstr/>
      </vt:variant>
      <vt:variant>
        <vt:lpwstr>_Toc473482700</vt:lpwstr>
      </vt:variant>
      <vt:variant>
        <vt:i4>2031673</vt:i4>
      </vt:variant>
      <vt:variant>
        <vt:i4>80</vt:i4>
      </vt:variant>
      <vt:variant>
        <vt:i4>0</vt:i4>
      </vt:variant>
      <vt:variant>
        <vt:i4>5</vt:i4>
      </vt:variant>
      <vt:variant>
        <vt:lpwstr/>
      </vt:variant>
      <vt:variant>
        <vt:lpwstr>_Toc473482699</vt:lpwstr>
      </vt:variant>
      <vt:variant>
        <vt:i4>2031673</vt:i4>
      </vt:variant>
      <vt:variant>
        <vt:i4>74</vt:i4>
      </vt:variant>
      <vt:variant>
        <vt:i4>0</vt:i4>
      </vt:variant>
      <vt:variant>
        <vt:i4>5</vt:i4>
      </vt:variant>
      <vt:variant>
        <vt:lpwstr/>
      </vt:variant>
      <vt:variant>
        <vt:lpwstr>_Toc473482698</vt:lpwstr>
      </vt:variant>
      <vt:variant>
        <vt:i4>2031673</vt:i4>
      </vt:variant>
      <vt:variant>
        <vt:i4>68</vt:i4>
      </vt:variant>
      <vt:variant>
        <vt:i4>0</vt:i4>
      </vt:variant>
      <vt:variant>
        <vt:i4>5</vt:i4>
      </vt:variant>
      <vt:variant>
        <vt:lpwstr/>
      </vt:variant>
      <vt:variant>
        <vt:lpwstr>_Toc473482697</vt:lpwstr>
      </vt:variant>
      <vt:variant>
        <vt:i4>2031673</vt:i4>
      </vt:variant>
      <vt:variant>
        <vt:i4>62</vt:i4>
      </vt:variant>
      <vt:variant>
        <vt:i4>0</vt:i4>
      </vt:variant>
      <vt:variant>
        <vt:i4>5</vt:i4>
      </vt:variant>
      <vt:variant>
        <vt:lpwstr/>
      </vt:variant>
      <vt:variant>
        <vt:lpwstr>_Toc473482696</vt:lpwstr>
      </vt:variant>
      <vt:variant>
        <vt:i4>2031673</vt:i4>
      </vt:variant>
      <vt:variant>
        <vt:i4>56</vt:i4>
      </vt:variant>
      <vt:variant>
        <vt:i4>0</vt:i4>
      </vt:variant>
      <vt:variant>
        <vt:i4>5</vt:i4>
      </vt:variant>
      <vt:variant>
        <vt:lpwstr/>
      </vt:variant>
      <vt:variant>
        <vt:lpwstr>_Toc473482695</vt:lpwstr>
      </vt:variant>
      <vt:variant>
        <vt:i4>2031673</vt:i4>
      </vt:variant>
      <vt:variant>
        <vt:i4>50</vt:i4>
      </vt:variant>
      <vt:variant>
        <vt:i4>0</vt:i4>
      </vt:variant>
      <vt:variant>
        <vt:i4>5</vt:i4>
      </vt:variant>
      <vt:variant>
        <vt:lpwstr/>
      </vt:variant>
      <vt:variant>
        <vt:lpwstr>_Toc473482694</vt:lpwstr>
      </vt:variant>
      <vt:variant>
        <vt:i4>2031673</vt:i4>
      </vt:variant>
      <vt:variant>
        <vt:i4>44</vt:i4>
      </vt:variant>
      <vt:variant>
        <vt:i4>0</vt:i4>
      </vt:variant>
      <vt:variant>
        <vt:i4>5</vt:i4>
      </vt:variant>
      <vt:variant>
        <vt:lpwstr/>
      </vt:variant>
      <vt:variant>
        <vt:lpwstr>_Toc473482693</vt:lpwstr>
      </vt:variant>
      <vt:variant>
        <vt:i4>2031673</vt:i4>
      </vt:variant>
      <vt:variant>
        <vt:i4>38</vt:i4>
      </vt:variant>
      <vt:variant>
        <vt:i4>0</vt:i4>
      </vt:variant>
      <vt:variant>
        <vt:i4>5</vt:i4>
      </vt:variant>
      <vt:variant>
        <vt:lpwstr/>
      </vt:variant>
      <vt:variant>
        <vt:lpwstr>_Toc473482692</vt:lpwstr>
      </vt:variant>
      <vt:variant>
        <vt:i4>2031673</vt:i4>
      </vt:variant>
      <vt:variant>
        <vt:i4>32</vt:i4>
      </vt:variant>
      <vt:variant>
        <vt:i4>0</vt:i4>
      </vt:variant>
      <vt:variant>
        <vt:i4>5</vt:i4>
      </vt:variant>
      <vt:variant>
        <vt:lpwstr/>
      </vt:variant>
      <vt:variant>
        <vt:lpwstr>_Toc473482691</vt:lpwstr>
      </vt:variant>
      <vt:variant>
        <vt:i4>2031673</vt:i4>
      </vt:variant>
      <vt:variant>
        <vt:i4>26</vt:i4>
      </vt:variant>
      <vt:variant>
        <vt:i4>0</vt:i4>
      </vt:variant>
      <vt:variant>
        <vt:i4>5</vt:i4>
      </vt:variant>
      <vt:variant>
        <vt:lpwstr/>
      </vt:variant>
      <vt:variant>
        <vt:lpwstr>_Toc473482690</vt:lpwstr>
      </vt:variant>
      <vt:variant>
        <vt:i4>1966137</vt:i4>
      </vt:variant>
      <vt:variant>
        <vt:i4>20</vt:i4>
      </vt:variant>
      <vt:variant>
        <vt:i4>0</vt:i4>
      </vt:variant>
      <vt:variant>
        <vt:i4>5</vt:i4>
      </vt:variant>
      <vt:variant>
        <vt:lpwstr/>
      </vt:variant>
      <vt:variant>
        <vt:lpwstr>_Toc473482689</vt:lpwstr>
      </vt:variant>
      <vt:variant>
        <vt:i4>1966137</vt:i4>
      </vt:variant>
      <vt:variant>
        <vt:i4>14</vt:i4>
      </vt:variant>
      <vt:variant>
        <vt:i4>0</vt:i4>
      </vt:variant>
      <vt:variant>
        <vt:i4>5</vt:i4>
      </vt:variant>
      <vt:variant>
        <vt:lpwstr/>
      </vt:variant>
      <vt:variant>
        <vt:lpwstr>_Toc473482688</vt:lpwstr>
      </vt:variant>
      <vt:variant>
        <vt:i4>1966137</vt:i4>
      </vt:variant>
      <vt:variant>
        <vt:i4>8</vt:i4>
      </vt:variant>
      <vt:variant>
        <vt:i4>0</vt:i4>
      </vt:variant>
      <vt:variant>
        <vt:i4>5</vt:i4>
      </vt:variant>
      <vt:variant>
        <vt:lpwstr/>
      </vt:variant>
      <vt:variant>
        <vt:lpwstr>_Toc473482687</vt:lpwstr>
      </vt:variant>
      <vt:variant>
        <vt:i4>1966137</vt:i4>
      </vt:variant>
      <vt:variant>
        <vt:i4>2</vt:i4>
      </vt:variant>
      <vt:variant>
        <vt:i4>0</vt:i4>
      </vt:variant>
      <vt:variant>
        <vt:i4>5</vt:i4>
      </vt:variant>
      <vt:variant>
        <vt:lpwstr/>
      </vt:variant>
      <vt:variant>
        <vt:lpwstr>_Toc473482686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Erki Eessaar</cp:lastModifiedBy>
  <cp:revision>18</cp:revision>
  <dcterms:created xsi:type="dcterms:W3CDTF">2018-08-28T17:10:00Z</dcterms:created>
  <dcterms:modified xsi:type="dcterms:W3CDTF">2026-09-17T16:10:00Z</dcterms:modified>
</cp:coreProperties>
</file>